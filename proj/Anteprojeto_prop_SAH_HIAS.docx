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00" w:type="dxa"/>
        <w:jc w:val="center"/>
        <w:tblCellSpacing w:w="0" w:type="dxa"/>
        <w:tblCellMar>
          <w:left w:w="0" w:type="dxa"/>
          <w:right w:w="0" w:type="dxa"/>
        </w:tblCellMar>
        <w:tblLook w:val="04A0" w:firstRow="1" w:lastRow="0" w:firstColumn="1" w:lastColumn="0" w:noHBand="0" w:noVBand="1"/>
      </w:tblPr>
      <w:tblGrid>
        <w:gridCol w:w="765"/>
        <w:gridCol w:w="9135"/>
      </w:tblGrid>
      <w:tr w:rsidR="0093088F" w:rsidRPr="0093088F" w14:paraId="536CC0F8" w14:textId="77777777" w:rsidTr="0093088F">
        <w:trPr>
          <w:trHeight w:val="810"/>
          <w:tblCellSpacing w:w="0" w:type="dxa"/>
          <w:jc w:val="center"/>
        </w:trPr>
        <w:tc>
          <w:tcPr>
            <w:tcW w:w="765" w:type="dxa"/>
            <w:tcBorders>
              <w:top w:val="nil"/>
              <w:left w:val="nil"/>
              <w:bottom w:val="nil"/>
              <w:right w:val="nil"/>
            </w:tcBorders>
            <w:shd w:val="clear" w:color="auto" w:fill="FFFFFF"/>
            <w:vAlign w:val="center"/>
            <w:hideMark/>
          </w:tcPr>
          <w:p w14:paraId="32F33C14" w14:textId="77777777" w:rsidR="0093088F" w:rsidRPr="0093088F" w:rsidRDefault="00326B3C" w:rsidP="0093088F">
            <w:pPr>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3C446EED" wp14:editId="28603CDC">
                  <wp:extent cx="390525" cy="457200"/>
                  <wp:effectExtent l="0" t="0" r="0" b="0"/>
                  <wp:docPr id="4" name="Imagem 4" descr="brasa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sa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525" cy="457200"/>
                          </a:xfrm>
                          <a:prstGeom prst="rect">
                            <a:avLst/>
                          </a:prstGeom>
                          <a:noFill/>
                          <a:ln>
                            <a:noFill/>
                          </a:ln>
                        </pic:spPr>
                      </pic:pic>
                    </a:graphicData>
                  </a:graphic>
                </wp:inline>
              </w:drawing>
            </w:r>
          </w:p>
        </w:tc>
        <w:tc>
          <w:tcPr>
            <w:tcW w:w="9135" w:type="dxa"/>
            <w:tcBorders>
              <w:top w:val="nil"/>
              <w:left w:val="nil"/>
              <w:bottom w:val="nil"/>
              <w:right w:val="nil"/>
            </w:tcBorders>
            <w:shd w:val="clear" w:color="auto" w:fill="FFFFFF"/>
            <w:vAlign w:val="center"/>
            <w:hideMark/>
          </w:tcPr>
          <w:tbl>
            <w:tblPr>
              <w:tblW w:w="5835" w:type="dxa"/>
              <w:tblCellSpacing w:w="0" w:type="dxa"/>
              <w:tblCellMar>
                <w:left w:w="0" w:type="dxa"/>
                <w:right w:w="0" w:type="dxa"/>
              </w:tblCellMar>
              <w:tblLook w:val="04A0" w:firstRow="1" w:lastRow="0" w:firstColumn="1" w:lastColumn="0" w:noHBand="0" w:noVBand="1"/>
            </w:tblPr>
            <w:tblGrid>
              <w:gridCol w:w="5835"/>
            </w:tblGrid>
            <w:tr w:rsidR="0093088F" w:rsidRPr="0093088F" w14:paraId="2040C626" w14:textId="77777777">
              <w:trPr>
                <w:tblCellSpacing w:w="0" w:type="dxa"/>
              </w:trPr>
              <w:tc>
                <w:tcPr>
                  <w:tcW w:w="5000" w:type="pct"/>
                  <w:vAlign w:val="center"/>
                  <w:hideMark/>
                </w:tcPr>
                <w:p w14:paraId="38549765"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b/>
                      <w:bCs/>
                      <w:color w:val="auto"/>
                      <w:sz w:val="15"/>
                    </w:rPr>
                    <w:t>  MINISTÉRIO DA SAÚDE</w:t>
                  </w:r>
                </w:p>
              </w:tc>
            </w:tr>
            <w:tr w:rsidR="0093088F" w:rsidRPr="0093088F" w14:paraId="0E853806" w14:textId="77777777">
              <w:trPr>
                <w:tblCellSpacing w:w="0" w:type="dxa"/>
              </w:trPr>
              <w:tc>
                <w:tcPr>
                  <w:tcW w:w="5000" w:type="pct"/>
                  <w:vAlign w:val="center"/>
                  <w:hideMark/>
                </w:tcPr>
                <w:p w14:paraId="6FFE6C14"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b/>
                      <w:bCs/>
                      <w:color w:val="auto"/>
                      <w:sz w:val="15"/>
                    </w:rPr>
                    <w:t>  Conselho Nacional de Saúde</w:t>
                  </w:r>
                </w:p>
              </w:tc>
            </w:tr>
            <w:tr w:rsidR="0093088F" w:rsidRPr="0093088F" w14:paraId="7F3BAEFD" w14:textId="77777777">
              <w:trPr>
                <w:tblCellSpacing w:w="0" w:type="dxa"/>
              </w:trPr>
              <w:tc>
                <w:tcPr>
                  <w:tcW w:w="5000" w:type="pct"/>
                  <w:vAlign w:val="center"/>
                  <w:hideMark/>
                </w:tcPr>
                <w:p w14:paraId="27C3024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b/>
                      <w:bCs/>
                      <w:color w:val="auto"/>
                      <w:sz w:val="15"/>
                    </w:rPr>
                    <w:t>  Comissão Nacional de Ética em Pesquisa - CONEP</w:t>
                  </w:r>
                </w:p>
              </w:tc>
            </w:tr>
          </w:tbl>
          <w:p w14:paraId="2FB52582" w14:textId="77777777" w:rsidR="0093088F" w:rsidRPr="0093088F" w:rsidRDefault="0093088F" w:rsidP="0093088F">
            <w:pPr>
              <w:rPr>
                <w:rFonts w:ascii="Times New Roman" w:eastAsia="Times New Roman" w:hAnsi="Times New Roman" w:cs="Times New Roman"/>
                <w:color w:val="auto"/>
                <w:sz w:val="24"/>
                <w:szCs w:val="24"/>
              </w:rPr>
            </w:pPr>
          </w:p>
        </w:tc>
      </w:tr>
    </w:tbl>
    <w:p w14:paraId="0E33D4A5" w14:textId="77777777" w:rsidR="0093088F" w:rsidRPr="0093088F" w:rsidRDefault="0093088F" w:rsidP="0093088F">
      <w:pPr>
        <w:rPr>
          <w:rFonts w:ascii="Times New Roman" w:eastAsia="Times New Roman" w:hAnsi="Times New Roman" w:cs="Times New Roman"/>
          <w:vanish/>
          <w:color w:val="auto"/>
          <w:sz w:val="24"/>
          <w:szCs w:val="24"/>
        </w:rPr>
      </w:pPr>
    </w:p>
    <w:tbl>
      <w:tblPr>
        <w:tblW w:w="10050" w:type="dxa"/>
        <w:jc w:val="center"/>
        <w:tblCellSpacing w:w="0"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4A0" w:firstRow="1" w:lastRow="0" w:firstColumn="1" w:lastColumn="0" w:noHBand="0" w:noVBand="1"/>
      </w:tblPr>
      <w:tblGrid>
        <w:gridCol w:w="7062"/>
        <w:gridCol w:w="1413"/>
        <w:gridCol w:w="1575"/>
      </w:tblGrid>
      <w:tr w:rsidR="0093088F" w:rsidRPr="0093088F" w14:paraId="73B22566" w14:textId="77777777" w:rsidTr="0093088F">
        <w:trPr>
          <w:tblCellSpacing w:w="0" w:type="dxa"/>
          <w:jc w:val="center"/>
        </w:trPr>
        <w:tc>
          <w:tcPr>
            <w:tcW w:w="0" w:type="auto"/>
            <w:gridSpan w:val="3"/>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7140"/>
              <w:gridCol w:w="2760"/>
            </w:tblGrid>
            <w:tr w:rsidR="0093088F" w:rsidRPr="0093088F" w14:paraId="1FB9A47D" w14:textId="77777777">
              <w:trPr>
                <w:tblCellSpacing w:w="0" w:type="dxa"/>
              </w:trPr>
              <w:tc>
                <w:tcPr>
                  <w:tcW w:w="7140" w:type="dxa"/>
                  <w:vAlign w:val="center"/>
                  <w:hideMark/>
                </w:tcPr>
                <w:p w14:paraId="75717CA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b/>
                      <w:bCs/>
                      <w:color w:val="auto"/>
                    </w:rPr>
                    <w:t>  FOLHA DE ROSTO PARA PESQUISA ENVOLVENDO SERES HUMANOS</w:t>
                  </w:r>
                  <w:r w:rsidRPr="0093088F">
                    <w:rPr>
                      <w:rFonts w:ascii="Times New Roman" w:eastAsia="Times New Roman" w:hAnsi="Times New Roman" w:cs="Times New Roman"/>
                      <w:color w:val="auto"/>
                      <w:sz w:val="24"/>
                      <w:szCs w:val="24"/>
                    </w:rPr>
                    <w:t xml:space="preserve"> </w:t>
                  </w:r>
                </w:p>
              </w:tc>
              <w:tc>
                <w:tcPr>
                  <w:tcW w:w="2760" w:type="dxa"/>
                  <w:vAlign w:val="center"/>
                  <w:hideMark/>
                </w:tcPr>
                <w:p w14:paraId="1DC81425" w14:textId="77777777" w:rsidR="0093088F" w:rsidRPr="0093088F" w:rsidRDefault="0093088F" w:rsidP="0093088F">
                  <w:pPr>
                    <w:jc w:val="right"/>
                    <w:rPr>
                      <w:rFonts w:ascii="Times New Roman" w:eastAsia="Times New Roman" w:hAnsi="Times New Roman" w:cs="Times New Roman"/>
                      <w:color w:val="auto"/>
                      <w:sz w:val="24"/>
                      <w:szCs w:val="24"/>
                    </w:rPr>
                  </w:pPr>
                  <w:r w:rsidRPr="0093088F">
                    <w:rPr>
                      <w:rFonts w:eastAsia="Times New Roman"/>
                      <w:b/>
                      <w:bCs/>
                      <w:color w:val="800000"/>
                      <w:sz w:val="24"/>
                      <w:szCs w:val="24"/>
                    </w:rPr>
                    <w:t xml:space="preserve">FR - 449792 </w:t>
                  </w:r>
                </w:p>
              </w:tc>
            </w:tr>
          </w:tbl>
          <w:p w14:paraId="2FE8091B"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037187A6" w14:textId="77777777" w:rsidTr="0093088F">
        <w:trPr>
          <w:tblCellSpacing w:w="0" w:type="dxa"/>
          <w:jc w:val="center"/>
        </w:trPr>
        <w:tc>
          <w:tcPr>
            <w:tcW w:w="0" w:type="auto"/>
            <w:gridSpan w:val="3"/>
            <w:tcBorders>
              <w:top w:val="outset" w:sz="6" w:space="0" w:color="000000"/>
              <w:left w:val="outset" w:sz="6" w:space="0" w:color="000000"/>
              <w:bottom w:val="outset" w:sz="6" w:space="0" w:color="000000"/>
              <w:right w:val="outset" w:sz="6" w:space="0" w:color="000000"/>
            </w:tcBorders>
            <w:vAlign w:val="center"/>
            <w:hideMark/>
          </w:tcPr>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8871"/>
            </w:tblGrid>
            <w:tr w:rsidR="0093088F" w:rsidRPr="0093088F" w14:paraId="1ECDA2DE" w14:textId="77777777">
              <w:trPr>
                <w:tblCellSpacing w:w="0" w:type="dxa"/>
              </w:trPr>
              <w:tc>
                <w:tcPr>
                  <w:tcW w:w="0" w:type="auto"/>
                  <w:tcBorders>
                    <w:top w:val="nil"/>
                    <w:left w:val="nil"/>
                    <w:bottom w:val="nil"/>
                    <w:right w:val="nil"/>
                  </w:tcBorders>
                  <w:vAlign w:val="center"/>
                  <w:hideMark/>
                </w:tcPr>
                <w:p w14:paraId="1451BD08"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Projeto de Pesquisa</w:t>
                  </w:r>
                  <w:r w:rsidRPr="0093088F">
                    <w:rPr>
                      <w:rFonts w:ascii="Times New Roman" w:eastAsia="Times New Roman" w:hAnsi="Times New Roman" w:cs="Times New Roman"/>
                      <w:color w:val="auto"/>
                      <w:sz w:val="24"/>
                      <w:szCs w:val="24"/>
                    </w:rPr>
                    <w:t xml:space="preserve"> </w:t>
                  </w:r>
                </w:p>
              </w:tc>
            </w:tr>
            <w:tr w:rsidR="0093088F" w:rsidRPr="0093088F" w14:paraId="2BB70665" w14:textId="77777777">
              <w:trPr>
                <w:tblCellSpacing w:w="0" w:type="dxa"/>
              </w:trPr>
              <w:tc>
                <w:tcPr>
                  <w:tcW w:w="0" w:type="auto"/>
                  <w:tcBorders>
                    <w:top w:val="nil"/>
                    <w:left w:val="nil"/>
                    <w:bottom w:val="nil"/>
                    <w:right w:val="nil"/>
                  </w:tcBorders>
                  <w:vAlign w:val="center"/>
                  <w:hideMark/>
                </w:tcPr>
                <w:p w14:paraId="51EDD2A6"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w:t>
                  </w:r>
                  <w:proofErr w:type="gramStart"/>
                  <w:r w:rsidRPr="0093088F">
                    <w:rPr>
                      <w:rFonts w:eastAsia="Times New Roman"/>
                      <w:color w:val="auto"/>
                      <w:sz w:val="15"/>
                      <w:szCs w:val="15"/>
                    </w:rPr>
                    <w:t>PROpranolol</w:t>
                  </w:r>
                  <w:proofErr w:type="gramEnd"/>
                  <w:r w:rsidRPr="0093088F">
                    <w:rPr>
                      <w:rFonts w:eastAsia="Times New Roman"/>
                      <w:color w:val="auto"/>
                      <w:sz w:val="15"/>
                      <w:szCs w:val="15"/>
                    </w:rPr>
                    <w:t xml:space="preserve"> em pacientes com Tumores Encefálicos e sanGramento, como neuroprotetor e anti-Edema (PROTEGE) - Ensaio piloto </w:t>
                  </w:r>
                </w:p>
              </w:tc>
            </w:tr>
          </w:tbl>
          <w:p w14:paraId="277D0D3C"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14875117" w14:textId="77777777" w:rsidTr="0093088F">
        <w:trPr>
          <w:tblCellSpacing w:w="0" w:type="dxa"/>
          <w:jc w:val="center"/>
        </w:trPr>
        <w:tc>
          <w:tcPr>
            <w:tcW w:w="0" w:type="auto"/>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7032"/>
            </w:tblGrid>
            <w:tr w:rsidR="0093088F" w:rsidRPr="0093088F" w14:paraId="4962D0F9" w14:textId="77777777">
              <w:trPr>
                <w:tblCellSpacing w:w="0" w:type="dxa"/>
              </w:trPr>
              <w:tc>
                <w:tcPr>
                  <w:tcW w:w="7800" w:type="dxa"/>
                  <w:vAlign w:val="center"/>
                  <w:hideMark/>
                </w:tcPr>
                <w:p w14:paraId="356D9E68"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Área de Conhecimento</w:t>
                  </w:r>
                  <w:r w:rsidRPr="0093088F">
                    <w:rPr>
                      <w:rFonts w:ascii="Times New Roman" w:eastAsia="Times New Roman" w:hAnsi="Times New Roman" w:cs="Times New Roman"/>
                      <w:color w:val="auto"/>
                      <w:sz w:val="24"/>
                      <w:szCs w:val="24"/>
                    </w:rPr>
                    <w:t xml:space="preserve"> </w:t>
                  </w:r>
                </w:p>
              </w:tc>
            </w:tr>
            <w:tr w:rsidR="0093088F" w:rsidRPr="0093088F" w14:paraId="33B8047E" w14:textId="77777777">
              <w:trPr>
                <w:tblCellSpacing w:w="0" w:type="dxa"/>
              </w:trPr>
              <w:tc>
                <w:tcPr>
                  <w:tcW w:w="0" w:type="auto"/>
                  <w:vAlign w:val="center"/>
                  <w:hideMark/>
                </w:tcPr>
                <w:p w14:paraId="6EF7CE73"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4.00 - Ciências da Saúde</w:t>
                  </w:r>
                  <w:proofErr w:type="gramStart"/>
                  <w:r w:rsidRPr="0093088F">
                    <w:rPr>
                      <w:rFonts w:eastAsia="Times New Roman"/>
                      <w:color w:val="auto"/>
                      <w:sz w:val="15"/>
                      <w:szCs w:val="15"/>
                    </w:rPr>
                    <w:t xml:space="preserve">  </w:t>
                  </w:r>
                  <w:proofErr w:type="gramEnd"/>
                  <w:r w:rsidRPr="0093088F">
                    <w:rPr>
                      <w:rFonts w:eastAsia="Times New Roman"/>
                      <w:color w:val="auto"/>
                      <w:sz w:val="15"/>
                      <w:szCs w:val="15"/>
                    </w:rPr>
                    <w:t xml:space="preserve">- 4.01 - Medicina  - Terap. </w:t>
                  </w:r>
                </w:p>
              </w:tc>
            </w:tr>
          </w:tbl>
          <w:p w14:paraId="35913336" w14:textId="77777777" w:rsidR="0093088F" w:rsidRPr="0093088F" w:rsidRDefault="0093088F" w:rsidP="0093088F">
            <w:pPr>
              <w:rPr>
                <w:rFonts w:ascii="Times New Roman" w:eastAsia="Times New Roman" w:hAnsi="Times New Roman" w:cs="Times New Roman"/>
                <w:color w:val="auto"/>
                <w:sz w:val="24"/>
                <w:szCs w:val="24"/>
              </w:rPr>
            </w:pPr>
          </w:p>
        </w:tc>
        <w:tc>
          <w:tcPr>
            <w:tcW w:w="0" w:type="auto"/>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383"/>
            </w:tblGrid>
            <w:tr w:rsidR="0093088F" w:rsidRPr="0093088F" w14:paraId="5950B2E5" w14:textId="77777777">
              <w:trPr>
                <w:tblCellSpacing w:w="0" w:type="dxa"/>
              </w:trPr>
              <w:tc>
                <w:tcPr>
                  <w:tcW w:w="1500" w:type="dxa"/>
                  <w:vAlign w:val="center"/>
                  <w:hideMark/>
                </w:tcPr>
                <w:p w14:paraId="1E666580"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Grupo</w:t>
                  </w:r>
                  <w:r w:rsidRPr="0093088F">
                    <w:rPr>
                      <w:rFonts w:ascii="Times New Roman" w:eastAsia="Times New Roman" w:hAnsi="Times New Roman" w:cs="Times New Roman"/>
                      <w:color w:val="auto"/>
                      <w:sz w:val="24"/>
                      <w:szCs w:val="24"/>
                    </w:rPr>
                    <w:t xml:space="preserve"> </w:t>
                  </w:r>
                </w:p>
              </w:tc>
            </w:tr>
            <w:tr w:rsidR="0093088F" w:rsidRPr="0093088F" w14:paraId="7E4CBA95" w14:textId="77777777">
              <w:trPr>
                <w:tblCellSpacing w:w="0" w:type="dxa"/>
              </w:trPr>
              <w:tc>
                <w:tcPr>
                  <w:tcW w:w="0" w:type="auto"/>
                  <w:vAlign w:val="center"/>
                  <w:hideMark/>
                </w:tcPr>
                <w:p w14:paraId="07EBDB67"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Grupo II </w:t>
                  </w:r>
                </w:p>
              </w:tc>
            </w:tr>
          </w:tbl>
          <w:p w14:paraId="609EE0DC" w14:textId="77777777" w:rsidR="0093088F" w:rsidRPr="0093088F" w:rsidRDefault="0093088F" w:rsidP="0093088F">
            <w:pPr>
              <w:rPr>
                <w:rFonts w:ascii="Times New Roman" w:eastAsia="Times New Roman" w:hAnsi="Times New Roman" w:cs="Times New Roman"/>
                <w:color w:val="auto"/>
                <w:sz w:val="24"/>
                <w:szCs w:val="24"/>
              </w:rPr>
            </w:pPr>
          </w:p>
        </w:tc>
        <w:tc>
          <w:tcPr>
            <w:tcW w:w="157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500"/>
            </w:tblGrid>
            <w:tr w:rsidR="0093088F" w:rsidRPr="0093088F" w14:paraId="1300B457" w14:textId="77777777">
              <w:trPr>
                <w:tblCellSpacing w:w="0" w:type="dxa"/>
              </w:trPr>
              <w:tc>
                <w:tcPr>
                  <w:tcW w:w="1500" w:type="dxa"/>
                  <w:vAlign w:val="center"/>
                  <w:hideMark/>
                </w:tcPr>
                <w:p w14:paraId="4A254624"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Nível</w:t>
                  </w:r>
                  <w:r w:rsidRPr="0093088F">
                    <w:rPr>
                      <w:rFonts w:ascii="Times New Roman" w:eastAsia="Times New Roman" w:hAnsi="Times New Roman" w:cs="Times New Roman"/>
                      <w:color w:val="auto"/>
                      <w:sz w:val="24"/>
                      <w:szCs w:val="24"/>
                    </w:rPr>
                    <w:t xml:space="preserve"> </w:t>
                  </w:r>
                </w:p>
              </w:tc>
            </w:tr>
            <w:tr w:rsidR="0093088F" w:rsidRPr="0093088F" w14:paraId="0095C391" w14:textId="77777777">
              <w:trPr>
                <w:tblCellSpacing w:w="0" w:type="dxa"/>
              </w:trPr>
              <w:tc>
                <w:tcPr>
                  <w:tcW w:w="0" w:type="auto"/>
                  <w:vAlign w:val="center"/>
                  <w:hideMark/>
                </w:tcPr>
                <w:p w14:paraId="1D13183E"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Terapêutico </w:t>
                  </w:r>
                </w:p>
              </w:tc>
            </w:tr>
          </w:tbl>
          <w:p w14:paraId="0C7C3844"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5502246C" w14:textId="77777777" w:rsidTr="0093088F">
        <w:trPr>
          <w:tblCellSpacing w:w="0" w:type="dxa"/>
          <w:jc w:val="center"/>
        </w:trPr>
        <w:tc>
          <w:tcPr>
            <w:tcW w:w="0" w:type="auto"/>
            <w:gridSpan w:val="2"/>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8400"/>
            </w:tblGrid>
            <w:tr w:rsidR="0093088F" w:rsidRPr="0093088F" w14:paraId="483966A2" w14:textId="77777777">
              <w:trPr>
                <w:tblCellSpacing w:w="0" w:type="dxa"/>
              </w:trPr>
              <w:tc>
                <w:tcPr>
                  <w:tcW w:w="8400" w:type="dxa"/>
                  <w:vAlign w:val="center"/>
                  <w:hideMark/>
                </w:tcPr>
                <w:p w14:paraId="263E89CE"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Área(s) Temática(s) Especial(s) </w:t>
                  </w:r>
                </w:p>
              </w:tc>
            </w:tr>
            <w:tr w:rsidR="0093088F" w:rsidRPr="0093088F" w14:paraId="2C3FC15E" w14:textId="77777777">
              <w:trPr>
                <w:tblCellSpacing w:w="0" w:type="dxa"/>
              </w:trPr>
              <w:tc>
                <w:tcPr>
                  <w:tcW w:w="0" w:type="auto"/>
                  <w:vAlign w:val="center"/>
                  <w:hideMark/>
                </w:tcPr>
                <w:p w14:paraId="5D233F4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Novos Fármacos, </w:t>
                  </w:r>
                </w:p>
              </w:tc>
            </w:tr>
          </w:tbl>
          <w:p w14:paraId="24E9F191" w14:textId="77777777" w:rsidR="0093088F" w:rsidRPr="0093088F" w:rsidRDefault="0093088F" w:rsidP="0093088F">
            <w:pPr>
              <w:rPr>
                <w:rFonts w:ascii="Times New Roman" w:eastAsia="Times New Roman" w:hAnsi="Times New Roman" w:cs="Times New Roman"/>
                <w:color w:val="auto"/>
                <w:sz w:val="24"/>
                <w:szCs w:val="24"/>
              </w:rPr>
            </w:pPr>
          </w:p>
        </w:tc>
        <w:tc>
          <w:tcPr>
            <w:tcW w:w="157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500"/>
            </w:tblGrid>
            <w:tr w:rsidR="0093088F" w:rsidRPr="0093088F" w14:paraId="1647248A" w14:textId="77777777">
              <w:trPr>
                <w:tblCellSpacing w:w="0" w:type="dxa"/>
              </w:trPr>
              <w:tc>
                <w:tcPr>
                  <w:tcW w:w="1500" w:type="dxa"/>
                  <w:vAlign w:val="center"/>
                  <w:hideMark/>
                </w:tcPr>
                <w:p w14:paraId="3DE506EA"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Fase</w:t>
                  </w:r>
                  <w:r w:rsidRPr="0093088F">
                    <w:rPr>
                      <w:rFonts w:ascii="Times New Roman" w:eastAsia="Times New Roman" w:hAnsi="Times New Roman" w:cs="Times New Roman"/>
                      <w:color w:val="auto"/>
                      <w:sz w:val="24"/>
                      <w:szCs w:val="24"/>
                    </w:rPr>
                    <w:t xml:space="preserve"> </w:t>
                  </w:r>
                </w:p>
              </w:tc>
            </w:tr>
            <w:tr w:rsidR="0093088F" w:rsidRPr="0093088F" w14:paraId="4ACECB32" w14:textId="77777777">
              <w:trPr>
                <w:tblCellSpacing w:w="0" w:type="dxa"/>
              </w:trPr>
              <w:tc>
                <w:tcPr>
                  <w:tcW w:w="0" w:type="auto"/>
                  <w:vAlign w:val="center"/>
                  <w:hideMark/>
                </w:tcPr>
                <w:p w14:paraId="42517A54"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  Fase II </w:t>
                  </w:r>
                </w:p>
              </w:tc>
            </w:tr>
          </w:tbl>
          <w:p w14:paraId="7A561F77"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76344077" w14:textId="77777777" w:rsidTr="0093088F">
        <w:trPr>
          <w:tblCellSpacing w:w="0" w:type="dxa"/>
          <w:jc w:val="center"/>
        </w:trPr>
        <w:tc>
          <w:tcPr>
            <w:tcW w:w="0" w:type="auto"/>
            <w:gridSpan w:val="3"/>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9900"/>
            </w:tblGrid>
            <w:tr w:rsidR="0093088F" w:rsidRPr="0093088F" w14:paraId="7259BD66" w14:textId="77777777">
              <w:trPr>
                <w:tblCellSpacing w:w="0" w:type="dxa"/>
              </w:trPr>
              <w:tc>
                <w:tcPr>
                  <w:tcW w:w="9900" w:type="dxa"/>
                  <w:vAlign w:val="center"/>
                  <w:hideMark/>
                </w:tcPr>
                <w:p w14:paraId="4E3C1761"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Unitermos</w:t>
                  </w:r>
                  <w:r w:rsidRPr="0093088F">
                    <w:rPr>
                      <w:rFonts w:ascii="Times New Roman" w:eastAsia="Times New Roman" w:hAnsi="Times New Roman" w:cs="Times New Roman"/>
                      <w:color w:val="auto"/>
                      <w:sz w:val="24"/>
                      <w:szCs w:val="24"/>
                    </w:rPr>
                    <w:t xml:space="preserve"> </w:t>
                  </w:r>
                </w:p>
              </w:tc>
            </w:tr>
            <w:tr w:rsidR="0093088F" w:rsidRPr="0093088F" w14:paraId="3411D5A3" w14:textId="77777777">
              <w:trPr>
                <w:tblCellSpacing w:w="0" w:type="dxa"/>
              </w:trPr>
              <w:tc>
                <w:tcPr>
                  <w:tcW w:w="0" w:type="auto"/>
                  <w:vAlign w:val="center"/>
                  <w:hideMark/>
                </w:tcPr>
                <w:p w14:paraId="77C3F81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w:t>
                  </w:r>
                  <w:proofErr w:type="gramStart"/>
                  <w:r w:rsidRPr="0093088F">
                    <w:rPr>
                      <w:rFonts w:eastAsia="Times New Roman"/>
                      <w:color w:val="auto"/>
                      <w:sz w:val="15"/>
                      <w:szCs w:val="15"/>
                    </w:rPr>
                    <w:t>neoplasias</w:t>
                  </w:r>
                  <w:proofErr w:type="gramEnd"/>
                  <w:r w:rsidRPr="0093088F">
                    <w:rPr>
                      <w:rFonts w:eastAsia="Times New Roman"/>
                      <w:color w:val="auto"/>
                      <w:sz w:val="15"/>
                      <w:szCs w:val="15"/>
                    </w:rPr>
                    <w:t xml:space="preserve"> encefálicas, hemorragia cerebral, propranolol, edema encefálico </w:t>
                  </w:r>
                </w:p>
              </w:tc>
            </w:tr>
          </w:tbl>
          <w:p w14:paraId="2B3DA01D" w14:textId="77777777" w:rsidR="0093088F" w:rsidRPr="0093088F" w:rsidRDefault="0093088F" w:rsidP="0093088F">
            <w:pPr>
              <w:rPr>
                <w:rFonts w:ascii="Times New Roman" w:eastAsia="Times New Roman" w:hAnsi="Times New Roman" w:cs="Times New Roman"/>
                <w:color w:val="auto"/>
                <w:sz w:val="24"/>
                <w:szCs w:val="24"/>
              </w:rPr>
            </w:pPr>
          </w:p>
        </w:tc>
      </w:tr>
    </w:tbl>
    <w:p w14:paraId="4D99FD75" w14:textId="77777777" w:rsidR="0093088F" w:rsidRPr="0093088F" w:rsidRDefault="0093088F" w:rsidP="0093088F">
      <w:pPr>
        <w:rPr>
          <w:rFonts w:ascii="Times New Roman" w:eastAsia="Times New Roman" w:hAnsi="Times New Roman" w:cs="Times New Roman"/>
          <w:vanish/>
          <w:color w:val="auto"/>
          <w:sz w:val="24"/>
          <w:szCs w:val="24"/>
        </w:rPr>
      </w:pPr>
    </w:p>
    <w:tbl>
      <w:tblPr>
        <w:tblW w:w="10050" w:type="dxa"/>
        <w:jc w:val="center"/>
        <w:tblCellSpacing w:w="0"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4A0" w:firstRow="1" w:lastRow="0" w:firstColumn="1" w:lastColumn="0" w:noHBand="0" w:noVBand="1"/>
      </w:tblPr>
      <w:tblGrid>
        <w:gridCol w:w="2058"/>
        <w:gridCol w:w="1232"/>
        <w:gridCol w:w="1683"/>
        <w:gridCol w:w="2610"/>
        <w:gridCol w:w="2467"/>
      </w:tblGrid>
      <w:tr w:rsidR="0093088F" w:rsidRPr="0093088F" w14:paraId="015E9172" w14:textId="77777777" w:rsidTr="0093088F">
        <w:trPr>
          <w:tblCellSpacing w:w="0" w:type="dxa"/>
          <w:jc w:val="center"/>
        </w:trPr>
        <w:tc>
          <w:tcPr>
            <w:tcW w:w="0" w:type="auto"/>
            <w:gridSpan w:val="5"/>
            <w:tcBorders>
              <w:top w:val="outset" w:sz="6" w:space="0" w:color="000000"/>
              <w:left w:val="outset" w:sz="6" w:space="0" w:color="000000"/>
              <w:bottom w:val="outset" w:sz="6" w:space="0" w:color="000000"/>
              <w:right w:val="outset" w:sz="6" w:space="0" w:color="000000"/>
            </w:tcBorders>
            <w:shd w:val="clear" w:color="auto" w:fill="CCCCCC"/>
            <w:vAlign w:val="center"/>
            <w:hideMark/>
          </w:tcPr>
          <w:tbl>
            <w:tblPr>
              <w:tblW w:w="0" w:type="auto"/>
              <w:tblCellSpacing w:w="0" w:type="dxa"/>
              <w:tblCellMar>
                <w:left w:w="0" w:type="dxa"/>
                <w:right w:w="0" w:type="dxa"/>
              </w:tblCellMar>
              <w:tblLook w:val="04A0" w:firstRow="1" w:lastRow="0" w:firstColumn="1" w:lastColumn="0" w:noHBand="0" w:noVBand="1"/>
            </w:tblPr>
            <w:tblGrid>
              <w:gridCol w:w="9900"/>
            </w:tblGrid>
            <w:tr w:rsidR="0093088F" w:rsidRPr="0093088F" w14:paraId="5671D6E2" w14:textId="77777777">
              <w:trPr>
                <w:tblCellSpacing w:w="0" w:type="dxa"/>
              </w:trPr>
              <w:tc>
                <w:tcPr>
                  <w:tcW w:w="9900" w:type="dxa"/>
                  <w:vAlign w:val="center"/>
                  <w:hideMark/>
                </w:tcPr>
                <w:p w14:paraId="279D3E75"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b/>
                      <w:bCs/>
                      <w:color w:val="auto"/>
                      <w:sz w:val="15"/>
                    </w:rPr>
                    <w:t>Sujeitos na Pesquisa</w:t>
                  </w:r>
                  <w:r w:rsidRPr="0093088F">
                    <w:rPr>
                      <w:rFonts w:ascii="Times New Roman" w:eastAsia="Times New Roman" w:hAnsi="Times New Roman" w:cs="Times New Roman"/>
                      <w:color w:val="auto"/>
                      <w:sz w:val="24"/>
                      <w:szCs w:val="24"/>
                    </w:rPr>
                    <w:t xml:space="preserve"> </w:t>
                  </w:r>
                </w:p>
              </w:tc>
            </w:tr>
          </w:tbl>
          <w:p w14:paraId="684D87C5"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27968F12" w14:textId="77777777" w:rsidTr="0093088F">
        <w:trPr>
          <w:tblCellSpacing w:w="0" w:type="dxa"/>
          <w:jc w:val="center"/>
        </w:trPr>
        <w:tc>
          <w:tcPr>
            <w:tcW w:w="2025" w:type="dxa"/>
            <w:tcBorders>
              <w:top w:val="outset" w:sz="6" w:space="0" w:color="000000"/>
              <w:left w:val="outset" w:sz="6" w:space="0" w:color="000000"/>
              <w:bottom w:val="outset" w:sz="6" w:space="0" w:color="000000"/>
              <w:right w:val="outset" w:sz="6" w:space="0" w:color="000000"/>
            </w:tcBorders>
            <w:vAlign w:val="center"/>
            <w:hideMark/>
          </w:tcPr>
          <w:tbl>
            <w:tblPr>
              <w:tblW w:w="2025" w:type="dxa"/>
              <w:tblCellSpacing w:w="0" w:type="dxa"/>
              <w:tblCellMar>
                <w:left w:w="0" w:type="dxa"/>
                <w:right w:w="0" w:type="dxa"/>
              </w:tblCellMar>
              <w:tblLook w:val="04A0" w:firstRow="1" w:lastRow="0" w:firstColumn="1" w:lastColumn="0" w:noHBand="0" w:noVBand="1"/>
            </w:tblPr>
            <w:tblGrid>
              <w:gridCol w:w="2025"/>
            </w:tblGrid>
            <w:tr w:rsidR="0093088F" w:rsidRPr="0093088F" w14:paraId="766A6190" w14:textId="77777777">
              <w:trPr>
                <w:tblCellSpacing w:w="0" w:type="dxa"/>
              </w:trPr>
              <w:tc>
                <w:tcPr>
                  <w:tcW w:w="2025" w:type="dxa"/>
                  <w:vAlign w:val="center"/>
                  <w:hideMark/>
                </w:tcPr>
                <w:p w14:paraId="23FE8614"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Nº de Sujeitos no Centro</w:t>
                  </w:r>
                  <w:r w:rsidRPr="0093088F">
                    <w:rPr>
                      <w:rFonts w:ascii="Times New Roman" w:eastAsia="Times New Roman" w:hAnsi="Times New Roman" w:cs="Times New Roman"/>
                      <w:color w:val="auto"/>
                      <w:sz w:val="24"/>
                      <w:szCs w:val="24"/>
                    </w:rPr>
                    <w:t xml:space="preserve"> </w:t>
                  </w:r>
                </w:p>
              </w:tc>
            </w:tr>
            <w:tr w:rsidR="0093088F" w:rsidRPr="0093088F" w14:paraId="7B48911C" w14:textId="77777777">
              <w:trPr>
                <w:tblCellSpacing w:w="0" w:type="dxa"/>
              </w:trPr>
              <w:tc>
                <w:tcPr>
                  <w:tcW w:w="0" w:type="auto"/>
                  <w:vAlign w:val="center"/>
                  <w:hideMark/>
                </w:tcPr>
                <w:p w14:paraId="6A2DD4C6" w14:textId="77777777" w:rsidR="0093088F" w:rsidRPr="0093088F" w:rsidRDefault="0093088F" w:rsidP="0093088F">
                  <w:pPr>
                    <w:jc w:val="center"/>
                    <w:rPr>
                      <w:rFonts w:ascii="Times New Roman" w:eastAsia="Times New Roman" w:hAnsi="Times New Roman" w:cs="Times New Roman"/>
                      <w:color w:val="auto"/>
                      <w:sz w:val="24"/>
                      <w:szCs w:val="24"/>
                    </w:rPr>
                  </w:pPr>
                  <w:proofErr w:type="gramStart"/>
                  <w:r w:rsidRPr="0093088F">
                    <w:rPr>
                      <w:rFonts w:eastAsia="Times New Roman"/>
                      <w:color w:val="auto"/>
                      <w:sz w:val="15"/>
                      <w:szCs w:val="15"/>
                    </w:rPr>
                    <w:t>8</w:t>
                  </w:r>
                  <w:proofErr w:type="gramEnd"/>
                  <w:r w:rsidRPr="0093088F">
                    <w:rPr>
                      <w:rFonts w:eastAsia="Times New Roman"/>
                      <w:color w:val="auto"/>
                      <w:sz w:val="15"/>
                      <w:szCs w:val="15"/>
                    </w:rPr>
                    <w:t xml:space="preserve"> </w:t>
                  </w:r>
                </w:p>
              </w:tc>
            </w:tr>
          </w:tbl>
          <w:p w14:paraId="29F3CF91" w14:textId="77777777" w:rsidR="0093088F" w:rsidRPr="0093088F" w:rsidRDefault="0093088F" w:rsidP="0093088F">
            <w:pPr>
              <w:rPr>
                <w:rFonts w:ascii="Times New Roman" w:eastAsia="Times New Roman" w:hAnsi="Times New Roman" w:cs="Times New Roman"/>
                <w:color w:val="auto"/>
                <w:sz w:val="24"/>
                <w:szCs w:val="24"/>
              </w:rPr>
            </w:pPr>
          </w:p>
        </w:tc>
        <w:tc>
          <w:tcPr>
            <w:tcW w:w="121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200"/>
            </w:tblGrid>
            <w:tr w:rsidR="0093088F" w:rsidRPr="0093088F" w14:paraId="76CF8851" w14:textId="77777777">
              <w:trPr>
                <w:tblCellSpacing w:w="0" w:type="dxa"/>
              </w:trPr>
              <w:tc>
                <w:tcPr>
                  <w:tcW w:w="1200" w:type="dxa"/>
                  <w:vAlign w:val="center"/>
                  <w:hideMark/>
                </w:tcPr>
                <w:p w14:paraId="096EB2D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Total Brasil </w:t>
                  </w:r>
                </w:p>
              </w:tc>
            </w:tr>
            <w:tr w:rsidR="0093088F" w:rsidRPr="0093088F" w14:paraId="24BBC94B" w14:textId="77777777">
              <w:trPr>
                <w:tblCellSpacing w:w="0" w:type="dxa"/>
              </w:trPr>
              <w:tc>
                <w:tcPr>
                  <w:tcW w:w="0" w:type="auto"/>
                  <w:vAlign w:val="center"/>
                  <w:hideMark/>
                </w:tcPr>
                <w:p w14:paraId="12AD7DB2" w14:textId="77777777" w:rsidR="0093088F" w:rsidRPr="0093088F" w:rsidRDefault="0093088F" w:rsidP="0093088F">
                  <w:pPr>
                    <w:jc w:val="center"/>
                    <w:rPr>
                      <w:rFonts w:ascii="Times New Roman" w:eastAsia="Times New Roman" w:hAnsi="Times New Roman" w:cs="Times New Roman"/>
                      <w:color w:val="auto"/>
                      <w:sz w:val="24"/>
                      <w:szCs w:val="24"/>
                    </w:rPr>
                  </w:pPr>
                  <w:proofErr w:type="gramStart"/>
                  <w:r w:rsidRPr="0093088F">
                    <w:rPr>
                      <w:rFonts w:eastAsia="Times New Roman"/>
                      <w:color w:val="auto"/>
                      <w:sz w:val="15"/>
                      <w:szCs w:val="15"/>
                    </w:rPr>
                    <w:t>8</w:t>
                  </w:r>
                  <w:proofErr w:type="gramEnd"/>
                  <w:r w:rsidRPr="0093088F">
                    <w:rPr>
                      <w:rFonts w:eastAsia="Times New Roman"/>
                      <w:color w:val="auto"/>
                      <w:sz w:val="15"/>
                      <w:szCs w:val="15"/>
                    </w:rPr>
                    <w:t xml:space="preserve"> </w:t>
                  </w:r>
                </w:p>
              </w:tc>
            </w:tr>
          </w:tbl>
          <w:p w14:paraId="5325FB7E" w14:textId="77777777" w:rsidR="0093088F" w:rsidRPr="0093088F" w:rsidRDefault="0093088F" w:rsidP="0093088F">
            <w:pPr>
              <w:rPr>
                <w:rFonts w:ascii="Times New Roman" w:eastAsia="Times New Roman" w:hAnsi="Times New Roman" w:cs="Times New Roman"/>
                <w:color w:val="auto"/>
                <w:sz w:val="24"/>
                <w:szCs w:val="24"/>
              </w:rPr>
            </w:pPr>
          </w:p>
        </w:tc>
        <w:tc>
          <w:tcPr>
            <w:tcW w:w="150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650"/>
            </w:tblGrid>
            <w:tr w:rsidR="0093088F" w:rsidRPr="0093088F" w14:paraId="4240E9B6" w14:textId="77777777">
              <w:trPr>
                <w:tblCellSpacing w:w="0" w:type="dxa"/>
              </w:trPr>
              <w:tc>
                <w:tcPr>
                  <w:tcW w:w="1650" w:type="dxa"/>
                  <w:vAlign w:val="center"/>
                  <w:hideMark/>
                </w:tcPr>
                <w:p w14:paraId="732DE1E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Nº de Sujeitos Total</w:t>
                  </w:r>
                  <w:r w:rsidRPr="0093088F">
                    <w:rPr>
                      <w:rFonts w:ascii="Times New Roman" w:eastAsia="Times New Roman" w:hAnsi="Times New Roman" w:cs="Times New Roman"/>
                      <w:color w:val="auto"/>
                      <w:sz w:val="24"/>
                      <w:szCs w:val="24"/>
                    </w:rPr>
                    <w:t xml:space="preserve"> </w:t>
                  </w:r>
                </w:p>
              </w:tc>
            </w:tr>
            <w:tr w:rsidR="0093088F" w:rsidRPr="0093088F" w14:paraId="3235E0E3" w14:textId="77777777">
              <w:trPr>
                <w:tblCellSpacing w:w="0" w:type="dxa"/>
              </w:trPr>
              <w:tc>
                <w:tcPr>
                  <w:tcW w:w="0" w:type="auto"/>
                  <w:vAlign w:val="center"/>
                  <w:hideMark/>
                </w:tcPr>
                <w:p w14:paraId="4F52AFFA" w14:textId="77777777" w:rsidR="0093088F" w:rsidRPr="0093088F" w:rsidRDefault="0093088F" w:rsidP="0093088F">
                  <w:pPr>
                    <w:jc w:val="center"/>
                    <w:rPr>
                      <w:rFonts w:ascii="Times New Roman" w:eastAsia="Times New Roman" w:hAnsi="Times New Roman" w:cs="Times New Roman"/>
                      <w:color w:val="auto"/>
                      <w:sz w:val="24"/>
                      <w:szCs w:val="24"/>
                    </w:rPr>
                  </w:pPr>
                  <w:proofErr w:type="gramStart"/>
                  <w:r w:rsidRPr="0093088F">
                    <w:rPr>
                      <w:rFonts w:eastAsia="Times New Roman"/>
                      <w:color w:val="auto"/>
                      <w:sz w:val="15"/>
                      <w:szCs w:val="15"/>
                    </w:rPr>
                    <w:t>8</w:t>
                  </w:r>
                  <w:proofErr w:type="gramEnd"/>
                  <w:r w:rsidRPr="0093088F">
                    <w:rPr>
                      <w:rFonts w:eastAsia="Times New Roman"/>
                      <w:color w:val="auto"/>
                      <w:sz w:val="15"/>
                      <w:szCs w:val="15"/>
                    </w:rPr>
                    <w:t xml:space="preserve"> </w:t>
                  </w:r>
                </w:p>
              </w:tc>
            </w:tr>
          </w:tbl>
          <w:p w14:paraId="580140DA" w14:textId="77777777" w:rsidR="0093088F" w:rsidRPr="0093088F" w:rsidRDefault="0093088F" w:rsidP="0093088F">
            <w:pPr>
              <w:rPr>
                <w:rFonts w:ascii="Times New Roman" w:eastAsia="Times New Roman" w:hAnsi="Times New Roman" w:cs="Times New Roman"/>
                <w:color w:val="auto"/>
                <w:sz w:val="24"/>
                <w:szCs w:val="24"/>
              </w:rPr>
            </w:pPr>
          </w:p>
        </w:tc>
        <w:tc>
          <w:tcPr>
            <w:tcW w:w="5055" w:type="dxa"/>
            <w:gridSpan w:val="2"/>
            <w:tcBorders>
              <w:top w:val="outset" w:sz="6" w:space="0" w:color="000000"/>
              <w:left w:val="outset" w:sz="6" w:space="0" w:color="000000"/>
              <w:bottom w:val="outset" w:sz="6" w:space="0" w:color="000000"/>
              <w:right w:val="outset" w:sz="6" w:space="0" w:color="000000"/>
            </w:tcBorders>
            <w:vAlign w:val="center"/>
            <w:hideMark/>
          </w:tcPr>
          <w:tbl>
            <w:tblPr>
              <w:tblW w:w="4935" w:type="dxa"/>
              <w:tblCellSpacing w:w="0" w:type="dxa"/>
              <w:tblCellMar>
                <w:left w:w="0" w:type="dxa"/>
                <w:right w:w="0" w:type="dxa"/>
              </w:tblCellMar>
              <w:tblLook w:val="04A0" w:firstRow="1" w:lastRow="0" w:firstColumn="1" w:lastColumn="0" w:noHBand="0" w:noVBand="1"/>
            </w:tblPr>
            <w:tblGrid>
              <w:gridCol w:w="4935"/>
            </w:tblGrid>
            <w:tr w:rsidR="0093088F" w:rsidRPr="0093088F" w14:paraId="015A1E67" w14:textId="77777777">
              <w:trPr>
                <w:tblCellSpacing w:w="0" w:type="dxa"/>
              </w:trPr>
              <w:tc>
                <w:tcPr>
                  <w:tcW w:w="4815" w:type="dxa"/>
                  <w:vAlign w:val="center"/>
                  <w:hideMark/>
                </w:tcPr>
                <w:p w14:paraId="4321C39C"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Grupos Especiais</w:t>
                  </w:r>
                  <w:r w:rsidRPr="0093088F">
                    <w:rPr>
                      <w:rFonts w:ascii="Times New Roman" w:eastAsia="Times New Roman" w:hAnsi="Times New Roman" w:cs="Times New Roman"/>
                      <w:color w:val="auto"/>
                      <w:sz w:val="24"/>
                      <w:szCs w:val="24"/>
                    </w:rPr>
                    <w:t xml:space="preserve"> </w:t>
                  </w:r>
                </w:p>
              </w:tc>
            </w:tr>
            <w:tr w:rsidR="0093088F" w:rsidRPr="0093088F" w14:paraId="1B8628ED" w14:textId="77777777">
              <w:trPr>
                <w:tblCellSpacing w:w="0" w:type="dxa"/>
              </w:trPr>
              <w:tc>
                <w:tcPr>
                  <w:tcW w:w="4815" w:type="dxa"/>
                  <w:vAlign w:val="center"/>
                  <w:hideMark/>
                </w:tcPr>
                <w:p w14:paraId="794D0A04"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Criança e ou menores de 18 anos, Portadores de incapacidade mental, </w:t>
                  </w:r>
                </w:p>
              </w:tc>
            </w:tr>
          </w:tbl>
          <w:p w14:paraId="04DCD9A7"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452653D1" w14:textId="77777777" w:rsidTr="0093088F">
        <w:trPr>
          <w:tblCellSpacing w:w="0" w:type="dxa"/>
          <w:jc w:val="center"/>
        </w:trPr>
        <w:tc>
          <w:tcPr>
            <w:tcW w:w="0" w:type="auto"/>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025"/>
            </w:tblGrid>
            <w:tr w:rsidR="0093088F" w:rsidRPr="0093088F" w14:paraId="2A0DD809" w14:textId="77777777">
              <w:trPr>
                <w:tblCellSpacing w:w="0" w:type="dxa"/>
              </w:trPr>
              <w:tc>
                <w:tcPr>
                  <w:tcW w:w="2025" w:type="dxa"/>
                  <w:vAlign w:val="center"/>
                  <w:hideMark/>
                </w:tcPr>
                <w:p w14:paraId="55FB703E"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Placebo</w:t>
                  </w:r>
                  <w:r w:rsidRPr="0093088F">
                    <w:rPr>
                      <w:rFonts w:ascii="Times New Roman" w:eastAsia="Times New Roman" w:hAnsi="Times New Roman" w:cs="Times New Roman"/>
                      <w:color w:val="auto"/>
                      <w:sz w:val="24"/>
                      <w:szCs w:val="24"/>
                    </w:rPr>
                    <w:t xml:space="preserve"> </w:t>
                  </w:r>
                </w:p>
              </w:tc>
            </w:tr>
            <w:tr w:rsidR="0093088F" w:rsidRPr="0093088F" w14:paraId="6E563789" w14:textId="77777777">
              <w:trPr>
                <w:tblCellSpacing w:w="0" w:type="dxa"/>
              </w:trPr>
              <w:tc>
                <w:tcPr>
                  <w:tcW w:w="0" w:type="auto"/>
                  <w:vAlign w:val="center"/>
                  <w:hideMark/>
                </w:tcPr>
                <w:p w14:paraId="70259F1E"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NAO </w:t>
                  </w:r>
                </w:p>
              </w:tc>
            </w:tr>
          </w:tbl>
          <w:p w14:paraId="7C9D6380" w14:textId="77777777" w:rsidR="0093088F" w:rsidRPr="0093088F" w:rsidRDefault="0093088F" w:rsidP="0093088F">
            <w:pPr>
              <w:rPr>
                <w:rFonts w:ascii="Times New Roman" w:eastAsia="Times New Roman" w:hAnsi="Times New Roman" w:cs="Times New Roman"/>
                <w:color w:val="auto"/>
                <w:sz w:val="24"/>
                <w:szCs w:val="24"/>
              </w:rPr>
            </w:pPr>
          </w:p>
        </w:tc>
        <w:tc>
          <w:tcPr>
            <w:tcW w:w="0" w:type="auto"/>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200"/>
            </w:tblGrid>
            <w:tr w:rsidR="0093088F" w:rsidRPr="0093088F" w14:paraId="20765D3F" w14:textId="77777777">
              <w:trPr>
                <w:tblCellSpacing w:w="0" w:type="dxa"/>
              </w:trPr>
              <w:tc>
                <w:tcPr>
                  <w:tcW w:w="1200" w:type="dxa"/>
                  <w:vAlign w:val="center"/>
                  <w:hideMark/>
                </w:tcPr>
                <w:p w14:paraId="3CFF1285"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Medicamentos HIV / AIDS</w:t>
                  </w:r>
                </w:p>
              </w:tc>
            </w:tr>
            <w:tr w:rsidR="0093088F" w:rsidRPr="0093088F" w14:paraId="01EFCE1A" w14:textId="77777777">
              <w:trPr>
                <w:tblCellSpacing w:w="0" w:type="dxa"/>
              </w:trPr>
              <w:tc>
                <w:tcPr>
                  <w:tcW w:w="0" w:type="auto"/>
                  <w:vAlign w:val="center"/>
                  <w:hideMark/>
                </w:tcPr>
                <w:p w14:paraId="77E4070F"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NÃO </w:t>
                  </w:r>
                </w:p>
              </w:tc>
            </w:tr>
          </w:tbl>
          <w:p w14:paraId="67C27477" w14:textId="77777777" w:rsidR="0093088F" w:rsidRPr="0093088F" w:rsidRDefault="0093088F" w:rsidP="0093088F">
            <w:pPr>
              <w:rPr>
                <w:rFonts w:ascii="Times New Roman" w:eastAsia="Times New Roman" w:hAnsi="Times New Roman" w:cs="Times New Roman"/>
                <w:color w:val="auto"/>
                <w:sz w:val="24"/>
                <w:szCs w:val="24"/>
              </w:rPr>
            </w:pPr>
          </w:p>
        </w:tc>
        <w:tc>
          <w:tcPr>
            <w:tcW w:w="0" w:type="auto"/>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650"/>
            </w:tblGrid>
            <w:tr w:rsidR="0093088F" w:rsidRPr="0093088F" w14:paraId="17D09316" w14:textId="77777777">
              <w:trPr>
                <w:tblCellSpacing w:w="0" w:type="dxa"/>
              </w:trPr>
              <w:tc>
                <w:tcPr>
                  <w:tcW w:w="1650" w:type="dxa"/>
                  <w:vAlign w:val="center"/>
                  <w:hideMark/>
                </w:tcPr>
                <w:p w14:paraId="29FADBD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Wash-out</w:t>
                  </w:r>
                  <w:r w:rsidRPr="0093088F">
                    <w:rPr>
                      <w:rFonts w:ascii="Times New Roman" w:eastAsia="Times New Roman" w:hAnsi="Times New Roman" w:cs="Times New Roman"/>
                      <w:color w:val="auto"/>
                      <w:sz w:val="24"/>
                      <w:szCs w:val="24"/>
                    </w:rPr>
                    <w:t xml:space="preserve"> </w:t>
                  </w:r>
                </w:p>
              </w:tc>
            </w:tr>
            <w:tr w:rsidR="0093088F" w:rsidRPr="0093088F" w14:paraId="2D210F1C" w14:textId="77777777">
              <w:trPr>
                <w:tblCellSpacing w:w="0" w:type="dxa"/>
              </w:trPr>
              <w:tc>
                <w:tcPr>
                  <w:tcW w:w="0" w:type="auto"/>
                  <w:vAlign w:val="center"/>
                  <w:hideMark/>
                </w:tcPr>
                <w:p w14:paraId="37A76D83"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NÃO </w:t>
                  </w:r>
                </w:p>
              </w:tc>
            </w:tr>
          </w:tbl>
          <w:p w14:paraId="684D7AD0" w14:textId="77777777" w:rsidR="0093088F" w:rsidRPr="0093088F" w:rsidRDefault="0093088F" w:rsidP="0093088F">
            <w:pPr>
              <w:rPr>
                <w:rFonts w:ascii="Times New Roman" w:eastAsia="Times New Roman" w:hAnsi="Times New Roman" w:cs="Times New Roman"/>
                <w:color w:val="auto"/>
                <w:sz w:val="24"/>
                <w:szCs w:val="24"/>
              </w:rPr>
            </w:pPr>
          </w:p>
        </w:tc>
        <w:tc>
          <w:tcPr>
            <w:tcW w:w="0" w:type="auto"/>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505"/>
            </w:tblGrid>
            <w:tr w:rsidR="0093088F" w:rsidRPr="0093088F" w14:paraId="2448535B" w14:textId="77777777">
              <w:trPr>
                <w:tblCellSpacing w:w="0" w:type="dxa"/>
              </w:trPr>
              <w:tc>
                <w:tcPr>
                  <w:tcW w:w="2505" w:type="dxa"/>
                  <w:vAlign w:val="center"/>
                  <w:hideMark/>
                </w:tcPr>
                <w:p w14:paraId="7F6D6F00"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Sem Tratamento Específico</w:t>
                  </w:r>
                  <w:r w:rsidRPr="0093088F">
                    <w:rPr>
                      <w:rFonts w:ascii="Times New Roman" w:eastAsia="Times New Roman" w:hAnsi="Times New Roman" w:cs="Times New Roman"/>
                      <w:color w:val="auto"/>
                      <w:sz w:val="24"/>
                      <w:szCs w:val="24"/>
                    </w:rPr>
                    <w:t xml:space="preserve"> </w:t>
                  </w:r>
                </w:p>
              </w:tc>
            </w:tr>
            <w:tr w:rsidR="0093088F" w:rsidRPr="0093088F" w14:paraId="2C66F85B" w14:textId="77777777">
              <w:trPr>
                <w:tblCellSpacing w:w="0" w:type="dxa"/>
              </w:trPr>
              <w:tc>
                <w:tcPr>
                  <w:tcW w:w="2505" w:type="dxa"/>
                  <w:vAlign w:val="center"/>
                  <w:hideMark/>
                </w:tcPr>
                <w:p w14:paraId="05B28362"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NÃO </w:t>
                  </w:r>
                </w:p>
              </w:tc>
            </w:tr>
          </w:tbl>
          <w:p w14:paraId="055285EA" w14:textId="77777777" w:rsidR="0093088F" w:rsidRPr="0093088F" w:rsidRDefault="0093088F" w:rsidP="0093088F">
            <w:pPr>
              <w:rPr>
                <w:rFonts w:ascii="Times New Roman" w:eastAsia="Times New Roman" w:hAnsi="Times New Roman" w:cs="Times New Roman"/>
                <w:color w:val="auto"/>
                <w:sz w:val="24"/>
                <w:szCs w:val="24"/>
              </w:rPr>
            </w:pPr>
          </w:p>
        </w:tc>
        <w:tc>
          <w:tcPr>
            <w:tcW w:w="0" w:type="auto"/>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385"/>
            </w:tblGrid>
            <w:tr w:rsidR="0093088F" w:rsidRPr="0093088F" w14:paraId="6A308953" w14:textId="77777777">
              <w:trPr>
                <w:tblCellSpacing w:w="0" w:type="dxa"/>
              </w:trPr>
              <w:tc>
                <w:tcPr>
                  <w:tcW w:w="2385" w:type="dxa"/>
                  <w:vAlign w:val="center"/>
                  <w:hideMark/>
                </w:tcPr>
                <w:p w14:paraId="49E8271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Banco de Materiais Biológicos</w:t>
                  </w:r>
                  <w:r w:rsidRPr="0093088F">
                    <w:rPr>
                      <w:rFonts w:ascii="Times New Roman" w:eastAsia="Times New Roman" w:hAnsi="Times New Roman" w:cs="Times New Roman"/>
                      <w:color w:val="auto"/>
                      <w:sz w:val="24"/>
                      <w:szCs w:val="24"/>
                    </w:rPr>
                    <w:t xml:space="preserve"> </w:t>
                  </w:r>
                </w:p>
              </w:tc>
            </w:tr>
            <w:tr w:rsidR="0093088F" w:rsidRPr="0093088F" w14:paraId="24C026AD" w14:textId="77777777">
              <w:trPr>
                <w:tblCellSpacing w:w="0" w:type="dxa"/>
              </w:trPr>
              <w:tc>
                <w:tcPr>
                  <w:tcW w:w="2385" w:type="dxa"/>
                  <w:vAlign w:val="center"/>
                  <w:hideMark/>
                </w:tcPr>
                <w:p w14:paraId="63112B8A"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NÃO </w:t>
                  </w:r>
                </w:p>
              </w:tc>
            </w:tr>
          </w:tbl>
          <w:p w14:paraId="7A9870A5" w14:textId="77777777" w:rsidR="0093088F" w:rsidRPr="0093088F" w:rsidRDefault="0093088F" w:rsidP="0093088F">
            <w:pPr>
              <w:rPr>
                <w:rFonts w:ascii="Times New Roman" w:eastAsia="Times New Roman" w:hAnsi="Times New Roman" w:cs="Times New Roman"/>
                <w:color w:val="auto"/>
                <w:sz w:val="24"/>
                <w:szCs w:val="24"/>
              </w:rPr>
            </w:pPr>
          </w:p>
        </w:tc>
      </w:tr>
    </w:tbl>
    <w:p w14:paraId="6A6A45BA" w14:textId="77777777" w:rsidR="0093088F" w:rsidRPr="0093088F" w:rsidRDefault="0093088F" w:rsidP="0093088F">
      <w:pPr>
        <w:rPr>
          <w:rFonts w:ascii="Times New Roman" w:eastAsia="Times New Roman" w:hAnsi="Times New Roman" w:cs="Times New Roman"/>
          <w:vanish/>
          <w:color w:val="auto"/>
          <w:sz w:val="24"/>
          <w:szCs w:val="24"/>
        </w:rPr>
      </w:pPr>
    </w:p>
    <w:tbl>
      <w:tblPr>
        <w:tblW w:w="10050" w:type="dxa"/>
        <w:jc w:val="center"/>
        <w:tblCellSpacing w:w="0"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2311"/>
        <w:gridCol w:w="3564"/>
        <w:gridCol w:w="1449"/>
        <w:gridCol w:w="2726"/>
      </w:tblGrid>
      <w:tr w:rsidR="0093088F" w:rsidRPr="0093088F" w14:paraId="619C5A82" w14:textId="77777777" w:rsidTr="0093088F">
        <w:trPr>
          <w:tblCellSpacing w:w="0" w:type="dxa"/>
          <w:jc w:val="center"/>
        </w:trPr>
        <w:tc>
          <w:tcPr>
            <w:tcW w:w="0" w:type="auto"/>
            <w:gridSpan w:val="4"/>
            <w:tcBorders>
              <w:top w:val="outset" w:sz="6" w:space="0" w:color="000000"/>
              <w:left w:val="outset" w:sz="6" w:space="0" w:color="000000"/>
              <w:bottom w:val="outset" w:sz="6" w:space="0" w:color="000000"/>
              <w:right w:val="outset" w:sz="6" w:space="0" w:color="000000"/>
            </w:tcBorders>
            <w:shd w:val="clear" w:color="auto" w:fill="CCCCCC"/>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1868"/>
            </w:tblGrid>
            <w:tr w:rsidR="0093088F" w:rsidRPr="0093088F" w14:paraId="02CA43CB" w14:textId="77777777">
              <w:trPr>
                <w:tblCellSpacing w:w="0" w:type="dxa"/>
                <w:jc w:val="center"/>
              </w:trPr>
              <w:tc>
                <w:tcPr>
                  <w:tcW w:w="0" w:type="auto"/>
                  <w:vAlign w:val="center"/>
                  <w:hideMark/>
                </w:tcPr>
                <w:p w14:paraId="0A01D162"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b/>
                      <w:bCs/>
                      <w:color w:val="auto"/>
                      <w:sz w:val="15"/>
                    </w:rPr>
                    <w:t xml:space="preserve">Pesquisador Responsável </w:t>
                  </w:r>
                </w:p>
              </w:tc>
            </w:tr>
          </w:tbl>
          <w:p w14:paraId="24977626" w14:textId="77777777" w:rsidR="0093088F" w:rsidRPr="0093088F" w:rsidRDefault="0093088F" w:rsidP="0093088F">
            <w:pPr>
              <w:jc w:val="center"/>
              <w:rPr>
                <w:rFonts w:ascii="Times New Roman" w:eastAsia="Times New Roman" w:hAnsi="Times New Roman" w:cs="Times New Roman"/>
                <w:color w:val="auto"/>
                <w:sz w:val="24"/>
                <w:szCs w:val="24"/>
              </w:rPr>
            </w:pPr>
          </w:p>
        </w:tc>
      </w:tr>
      <w:tr w:rsidR="0093088F" w:rsidRPr="0093088F" w14:paraId="755C82BE" w14:textId="77777777" w:rsidTr="0093088F">
        <w:trPr>
          <w:tblCellSpacing w:w="0" w:type="dxa"/>
          <w:jc w:val="center"/>
        </w:trPr>
        <w:tc>
          <w:tcPr>
            <w:tcW w:w="0" w:type="auto"/>
            <w:gridSpan w:val="2"/>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368"/>
            </w:tblGrid>
            <w:tr w:rsidR="0093088F" w:rsidRPr="0093088F" w14:paraId="7EA03ACE" w14:textId="77777777">
              <w:trPr>
                <w:tblCellSpacing w:w="0" w:type="dxa"/>
              </w:trPr>
              <w:tc>
                <w:tcPr>
                  <w:tcW w:w="0" w:type="auto"/>
                  <w:vAlign w:val="center"/>
                  <w:hideMark/>
                </w:tcPr>
                <w:p w14:paraId="464921BD"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Pesquisador Responsável</w:t>
                  </w:r>
                  <w:r w:rsidRPr="0093088F">
                    <w:rPr>
                      <w:rFonts w:ascii="Times New Roman" w:eastAsia="Times New Roman" w:hAnsi="Times New Roman" w:cs="Times New Roman"/>
                      <w:color w:val="auto"/>
                      <w:sz w:val="24"/>
                      <w:szCs w:val="24"/>
                    </w:rPr>
                    <w:t xml:space="preserve"> </w:t>
                  </w:r>
                </w:p>
              </w:tc>
            </w:tr>
            <w:tr w:rsidR="0093088F" w:rsidRPr="0093088F" w14:paraId="78422F30" w14:textId="77777777">
              <w:trPr>
                <w:tblCellSpacing w:w="0" w:type="dxa"/>
              </w:trPr>
              <w:tc>
                <w:tcPr>
                  <w:tcW w:w="0" w:type="auto"/>
                  <w:vAlign w:val="center"/>
                  <w:hideMark/>
                </w:tcPr>
                <w:p w14:paraId="63FCE74C"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Francisco Helder Cavalcante Felix </w:t>
                  </w:r>
                </w:p>
              </w:tc>
            </w:tr>
          </w:tbl>
          <w:p w14:paraId="1E1949D0" w14:textId="77777777" w:rsidR="0093088F" w:rsidRPr="0093088F" w:rsidRDefault="0093088F" w:rsidP="0093088F">
            <w:pPr>
              <w:rPr>
                <w:rFonts w:ascii="Times New Roman" w:eastAsia="Times New Roman" w:hAnsi="Times New Roman" w:cs="Times New Roman"/>
                <w:color w:val="auto"/>
                <w:sz w:val="24"/>
                <w:szCs w:val="24"/>
              </w:rPr>
            </w:pPr>
          </w:p>
        </w:tc>
        <w:tc>
          <w:tcPr>
            <w:tcW w:w="21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389"/>
            </w:tblGrid>
            <w:tr w:rsidR="0093088F" w:rsidRPr="0093088F" w14:paraId="42AF1018" w14:textId="77777777">
              <w:trPr>
                <w:tblCellSpacing w:w="0" w:type="dxa"/>
              </w:trPr>
              <w:tc>
                <w:tcPr>
                  <w:tcW w:w="2505" w:type="dxa"/>
                  <w:vAlign w:val="center"/>
                  <w:hideMark/>
                </w:tcPr>
                <w:p w14:paraId="4B317053"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CPF</w:t>
                  </w:r>
                  <w:r w:rsidRPr="0093088F">
                    <w:rPr>
                      <w:rFonts w:ascii="Times New Roman" w:eastAsia="Times New Roman" w:hAnsi="Times New Roman" w:cs="Times New Roman"/>
                      <w:color w:val="auto"/>
                      <w:sz w:val="24"/>
                      <w:szCs w:val="24"/>
                    </w:rPr>
                    <w:t xml:space="preserve"> </w:t>
                  </w:r>
                </w:p>
              </w:tc>
            </w:tr>
            <w:tr w:rsidR="0093088F" w:rsidRPr="0093088F" w14:paraId="6D6D610C" w14:textId="77777777">
              <w:trPr>
                <w:tblCellSpacing w:w="0" w:type="dxa"/>
              </w:trPr>
              <w:tc>
                <w:tcPr>
                  <w:tcW w:w="0" w:type="auto"/>
                  <w:vAlign w:val="center"/>
                  <w:hideMark/>
                </w:tcPr>
                <w:p w14:paraId="510950C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370.895.873-04</w:t>
                  </w:r>
                </w:p>
              </w:tc>
            </w:tr>
          </w:tbl>
          <w:p w14:paraId="1830F961" w14:textId="77777777" w:rsidR="0093088F" w:rsidRPr="0093088F" w:rsidRDefault="0093088F" w:rsidP="0093088F">
            <w:pPr>
              <w:rPr>
                <w:rFonts w:ascii="Times New Roman" w:eastAsia="Times New Roman" w:hAnsi="Times New Roman" w:cs="Times New Roman"/>
                <w:color w:val="auto"/>
                <w:sz w:val="24"/>
                <w:szCs w:val="24"/>
              </w:rPr>
            </w:pPr>
          </w:p>
        </w:tc>
        <w:tc>
          <w:tcPr>
            <w:tcW w:w="240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950"/>
            </w:tblGrid>
            <w:tr w:rsidR="0093088F" w:rsidRPr="0093088F" w14:paraId="6F6DE66C" w14:textId="77777777">
              <w:trPr>
                <w:tblCellSpacing w:w="0" w:type="dxa"/>
              </w:trPr>
              <w:tc>
                <w:tcPr>
                  <w:tcW w:w="1950" w:type="dxa"/>
                  <w:vAlign w:val="center"/>
                  <w:hideMark/>
                </w:tcPr>
                <w:p w14:paraId="29DBC6FF"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Identidade</w:t>
                  </w:r>
                  <w:r w:rsidRPr="0093088F">
                    <w:rPr>
                      <w:rFonts w:ascii="Times New Roman" w:eastAsia="Times New Roman" w:hAnsi="Times New Roman" w:cs="Times New Roman"/>
                      <w:color w:val="auto"/>
                      <w:sz w:val="24"/>
                      <w:szCs w:val="24"/>
                    </w:rPr>
                    <w:t xml:space="preserve"> </w:t>
                  </w:r>
                </w:p>
              </w:tc>
            </w:tr>
            <w:tr w:rsidR="0093088F" w:rsidRPr="0093088F" w14:paraId="00CCA5D7" w14:textId="77777777">
              <w:trPr>
                <w:tblCellSpacing w:w="0" w:type="dxa"/>
              </w:trPr>
              <w:tc>
                <w:tcPr>
                  <w:tcW w:w="0" w:type="auto"/>
                  <w:vAlign w:val="center"/>
                  <w:hideMark/>
                </w:tcPr>
                <w:p w14:paraId="662DA981"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91002166988 </w:t>
                  </w:r>
                </w:p>
              </w:tc>
            </w:tr>
          </w:tbl>
          <w:p w14:paraId="4602D2C4"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50C1D84C" w14:textId="77777777" w:rsidTr="0093088F">
        <w:trPr>
          <w:tblCellSpacing w:w="0" w:type="dxa"/>
          <w:jc w:val="center"/>
        </w:trPr>
        <w:tc>
          <w:tcPr>
            <w:tcW w:w="0" w:type="auto"/>
            <w:gridSpan w:val="2"/>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5100"/>
            </w:tblGrid>
            <w:tr w:rsidR="0093088F" w:rsidRPr="0093088F" w14:paraId="0D09B43D" w14:textId="77777777">
              <w:trPr>
                <w:tblCellSpacing w:w="0" w:type="dxa"/>
              </w:trPr>
              <w:tc>
                <w:tcPr>
                  <w:tcW w:w="5100" w:type="dxa"/>
                  <w:vAlign w:val="center"/>
                  <w:hideMark/>
                </w:tcPr>
                <w:p w14:paraId="79109AA5"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Área de Especialização</w:t>
                  </w:r>
                  <w:r w:rsidRPr="0093088F">
                    <w:rPr>
                      <w:rFonts w:ascii="Times New Roman" w:eastAsia="Times New Roman" w:hAnsi="Times New Roman" w:cs="Times New Roman"/>
                      <w:color w:val="auto"/>
                      <w:sz w:val="24"/>
                      <w:szCs w:val="24"/>
                    </w:rPr>
                    <w:t xml:space="preserve"> </w:t>
                  </w:r>
                </w:p>
              </w:tc>
            </w:tr>
            <w:tr w:rsidR="0093088F" w:rsidRPr="0093088F" w14:paraId="64D692FC" w14:textId="77777777">
              <w:trPr>
                <w:tblCellSpacing w:w="0" w:type="dxa"/>
              </w:trPr>
              <w:tc>
                <w:tcPr>
                  <w:tcW w:w="0" w:type="auto"/>
                  <w:vAlign w:val="center"/>
                  <w:hideMark/>
                </w:tcPr>
                <w:p w14:paraId="48544B3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FARMACOLOGIA </w:t>
                  </w:r>
                </w:p>
              </w:tc>
            </w:tr>
          </w:tbl>
          <w:p w14:paraId="16D1C01D" w14:textId="77777777" w:rsidR="0093088F" w:rsidRPr="0093088F" w:rsidRDefault="0093088F" w:rsidP="0093088F">
            <w:pPr>
              <w:rPr>
                <w:rFonts w:ascii="Times New Roman" w:eastAsia="Times New Roman" w:hAnsi="Times New Roman" w:cs="Times New Roman"/>
                <w:color w:val="auto"/>
                <w:sz w:val="24"/>
                <w:szCs w:val="24"/>
              </w:rPr>
            </w:pPr>
          </w:p>
        </w:tc>
        <w:tc>
          <w:tcPr>
            <w:tcW w:w="21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389"/>
            </w:tblGrid>
            <w:tr w:rsidR="0093088F" w:rsidRPr="0093088F" w14:paraId="01A69087" w14:textId="77777777">
              <w:trPr>
                <w:tblCellSpacing w:w="0" w:type="dxa"/>
              </w:trPr>
              <w:tc>
                <w:tcPr>
                  <w:tcW w:w="2505" w:type="dxa"/>
                  <w:vAlign w:val="center"/>
                  <w:hideMark/>
                </w:tcPr>
                <w:p w14:paraId="07C3E7F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Maior Titulação</w:t>
                  </w:r>
                  <w:r w:rsidRPr="0093088F">
                    <w:rPr>
                      <w:rFonts w:ascii="Times New Roman" w:eastAsia="Times New Roman" w:hAnsi="Times New Roman" w:cs="Times New Roman"/>
                      <w:color w:val="auto"/>
                      <w:sz w:val="24"/>
                      <w:szCs w:val="24"/>
                    </w:rPr>
                    <w:t xml:space="preserve"> </w:t>
                  </w:r>
                </w:p>
              </w:tc>
            </w:tr>
            <w:tr w:rsidR="0093088F" w:rsidRPr="0093088F" w14:paraId="0D0C6B4C" w14:textId="77777777">
              <w:trPr>
                <w:tblCellSpacing w:w="0" w:type="dxa"/>
              </w:trPr>
              <w:tc>
                <w:tcPr>
                  <w:tcW w:w="0" w:type="auto"/>
                  <w:vAlign w:val="center"/>
                  <w:hideMark/>
                </w:tcPr>
                <w:p w14:paraId="6E033B72"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MESTRADO </w:t>
                  </w:r>
                </w:p>
              </w:tc>
            </w:tr>
          </w:tbl>
          <w:p w14:paraId="307CEA66" w14:textId="77777777" w:rsidR="0093088F" w:rsidRPr="0093088F" w:rsidRDefault="0093088F" w:rsidP="0093088F">
            <w:pPr>
              <w:rPr>
                <w:rFonts w:ascii="Times New Roman" w:eastAsia="Times New Roman" w:hAnsi="Times New Roman" w:cs="Times New Roman"/>
                <w:color w:val="auto"/>
                <w:sz w:val="24"/>
                <w:szCs w:val="24"/>
              </w:rPr>
            </w:pPr>
          </w:p>
        </w:tc>
        <w:tc>
          <w:tcPr>
            <w:tcW w:w="240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950"/>
            </w:tblGrid>
            <w:tr w:rsidR="0093088F" w:rsidRPr="0093088F" w14:paraId="7F217B33" w14:textId="77777777">
              <w:trPr>
                <w:tblCellSpacing w:w="0" w:type="dxa"/>
              </w:trPr>
              <w:tc>
                <w:tcPr>
                  <w:tcW w:w="1950" w:type="dxa"/>
                  <w:vAlign w:val="center"/>
                  <w:hideMark/>
                </w:tcPr>
                <w:p w14:paraId="43390FD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Nacionalidade </w:t>
                  </w:r>
                </w:p>
              </w:tc>
            </w:tr>
            <w:tr w:rsidR="0093088F" w:rsidRPr="0093088F" w14:paraId="5118D318" w14:textId="77777777">
              <w:trPr>
                <w:tblCellSpacing w:w="0" w:type="dxa"/>
              </w:trPr>
              <w:tc>
                <w:tcPr>
                  <w:tcW w:w="0" w:type="auto"/>
                  <w:vAlign w:val="center"/>
                  <w:hideMark/>
                </w:tcPr>
                <w:p w14:paraId="42805A66"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BRASILEIRO </w:t>
                  </w:r>
                </w:p>
              </w:tc>
            </w:tr>
          </w:tbl>
          <w:p w14:paraId="406729F8"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63495066" w14:textId="77777777" w:rsidTr="0093088F">
        <w:trPr>
          <w:tblCellSpacing w:w="0" w:type="dxa"/>
          <w:jc w:val="center"/>
        </w:trPr>
        <w:tc>
          <w:tcPr>
            <w:tcW w:w="0" w:type="auto"/>
            <w:gridSpan w:val="2"/>
            <w:tcBorders>
              <w:top w:val="outset" w:sz="6" w:space="0" w:color="000000"/>
              <w:left w:val="outset" w:sz="6" w:space="0" w:color="000000"/>
              <w:bottom w:val="outset" w:sz="6" w:space="0" w:color="000000"/>
              <w:right w:val="outset" w:sz="6" w:space="0" w:color="000000"/>
            </w:tcBorders>
            <w:vAlign w:val="center"/>
            <w:hideMark/>
          </w:tcPr>
          <w:tbl>
            <w:tblPr>
              <w:tblW w:w="5190" w:type="dxa"/>
              <w:tblCellSpacing w:w="0" w:type="dxa"/>
              <w:tblCellMar>
                <w:left w:w="0" w:type="dxa"/>
                <w:right w:w="0" w:type="dxa"/>
              </w:tblCellMar>
              <w:tblLook w:val="04A0" w:firstRow="1" w:lastRow="0" w:firstColumn="1" w:lastColumn="0" w:noHBand="0" w:noVBand="1"/>
            </w:tblPr>
            <w:tblGrid>
              <w:gridCol w:w="5190"/>
            </w:tblGrid>
            <w:tr w:rsidR="0093088F" w:rsidRPr="0093088F" w14:paraId="3B4E0FCD" w14:textId="77777777">
              <w:trPr>
                <w:tblCellSpacing w:w="0" w:type="dxa"/>
              </w:trPr>
              <w:tc>
                <w:tcPr>
                  <w:tcW w:w="4965" w:type="dxa"/>
                  <w:vAlign w:val="center"/>
                  <w:hideMark/>
                </w:tcPr>
                <w:p w14:paraId="3793C735"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Endereço</w:t>
                  </w:r>
                  <w:r w:rsidRPr="0093088F">
                    <w:rPr>
                      <w:rFonts w:ascii="Times New Roman" w:eastAsia="Times New Roman" w:hAnsi="Times New Roman" w:cs="Times New Roman"/>
                      <w:color w:val="auto"/>
                      <w:sz w:val="24"/>
                      <w:szCs w:val="24"/>
                    </w:rPr>
                    <w:t xml:space="preserve"> </w:t>
                  </w:r>
                </w:p>
              </w:tc>
            </w:tr>
            <w:tr w:rsidR="0093088F" w:rsidRPr="0093088F" w14:paraId="5140DEE7" w14:textId="77777777">
              <w:trPr>
                <w:tblCellSpacing w:w="0" w:type="dxa"/>
              </w:trPr>
              <w:tc>
                <w:tcPr>
                  <w:tcW w:w="0" w:type="auto"/>
                  <w:vAlign w:val="center"/>
                  <w:hideMark/>
                </w:tcPr>
                <w:p w14:paraId="3CC0F341"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TERTULIANO SALES 544 </w:t>
                  </w:r>
                </w:p>
              </w:tc>
            </w:tr>
          </w:tbl>
          <w:p w14:paraId="40B41909" w14:textId="77777777" w:rsidR="0093088F" w:rsidRPr="0093088F" w:rsidRDefault="0093088F" w:rsidP="0093088F">
            <w:pPr>
              <w:rPr>
                <w:rFonts w:ascii="Times New Roman" w:eastAsia="Times New Roman" w:hAnsi="Times New Roman" w:cs="Times New Roman"/>
                <w:color w:val="auto"/>
                <w:sz w:val="24"/>
                <w:szCs w:val="24"/>
              </w:rPr>
            </w:pPr>
          </w:p>
        </w:tc>
        <w:tc>
          <w:tcPr>
            <w:tcW w:w="21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389"/>
            </w:tblGrid>
            <w:tr w:rsidR="0093088F" w:rsidRPr="0093088F" w14:paraId="77A21514" w14:textId="77777777">
              <w:trPr>
                <w:tblCellSpacing w:w="0" w:type="dxa"/>
              </w:trPr>
              <w:tc>
                <w:tcPr>
                  <w:tcW w:w="2535" w:type="dxa"/>
                  <w:vAlign w:val="center"/>
                  <w:hideMark/>
                </w:tcPr>
                <w:p w14:paraId="5831554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Bairro</w:t>
                  </w:r>
                  <w:r w:rsidRPr="0093088F">
                    <w:rPr>
                      <w:rFonts w:ascii="Times New Roman" w:eastAsia="Times New Roman" w:hAnsi="Times New Roman" w:cs="Times New Roman"/>
                      <w:color w:val="auto"/>
                      <w:sz w:val="24"/>
                      <w:szCs w:val="24"/>
                    </w:rPr>
                    <w:t xml:space="preserve"> </w:t>
                  </w:r>
                </w:p>
              </w:tc>
            </w:tr>
            <w:tr w:rsidR="0093088F" w:rsidRPr="0093088F" w14:paraId="1304A7E9" w14:textId="77777777">
              <w:trPr>
                <w:tblCellSpacing w:w="0" w:type="dxa"/>
              </w:trPr>
              <w:tc>
                <w:tcPr>
                  <w:tcW w:w="0" w:type="auto"/>
                  <w:vAlign w:val="center"/>
                  <w:hideMark/>
                </w:tcPr>
                <w:p w14:paraId="200FA39E"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VILA UNIAO </w:t>
                  </w:r>
                </w:p>
              </w:tc>
            </w:tr>
          </w:tbl>
          <w:p w14:paraId="34AA625F" w14:textId="77777777" w:rsidR="0093088F" w:rsidRPr="0093088F" w:rsidRDefault="0093088F" w:rsidP="0093088F">
            <w:pPr>
              <w:rPr>
                <w:rFonts w:ascii="Times New Roman" w:eastAsia="Times New Roman" w:hAnsi="Times New Roman" w:cs="Times New Roman"/>
                <w:color w:val="auto"/>
                <w:sz w:val="24"/>
                <w:szCs w:val="24"/>
              </w:rPr>
            </w:pPr>
          </w:p>
        </w:tc>
        <w:tc>
          <w:tcPr>
            <w:tcW w:w="240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950"/>
            </w:tblGrid>
            <w:tr w:rsidR="0093088F" w:rsidRPr="0093088F" w14:paraId="3B563E5E" w14:textId="77777777">
              <w:trPr>
                <w:tblCellSpacing w:w="0" w:type="dxa"/>
              </w:trPr>
              <w:tc>
                <w:tcPr>
                  <w:tcW w:w="1950" w:type="dxa"/>
                  <w:vAlign w:val="center"/>
                  <w:hideMark/>
                </w:tcPr>
                <w:p w14:paraId="078CB05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Cidade </w:t>
                  </w:r>
                </w:p>
              </w:tc>
            </w:tr>
            <w:tr w:rsidR="0093088F" w:rsidRPr="0093088F" w14:paraId="77E0FD5B" w14:textId="77777777">
              <w:trPr>
                <w:tblCellSpacing w:w="0" w:type="dxa"/>
              </w:trPr>
              <w:tc>
                <w:tcPr>
                  <w:tcW w:w="0" w:type="auto"/>
                  <w:vAlign w:val="center"/>
                  <w:hideMark/>
                </w:tcPr>
                <w:p w14:paraId="76A3758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FORTALEZA - CE </w:t>
                  </w:r>
                </w:p>
              </w:tc>
            </w:tr>
          </w:tbl>
          <w:p w14:paraId="0D647E2E"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38935E22" w14:textId="77777777" w:rsidTr="0093088F">
        <w:trPr>
          <w:tblCellSpacing w:w="0" w:type="dxa"/>
          <w:jc w:val="center"/>
        </w:trPr>
        <w:tc>
          <w:tcPr>
            <w:tcW w:w="198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251"/>
            </w:tblGrid>
            <w:tr w:rsidR="0093088F" w:rsidRPr="0093088F" w14:paraId="682CD4AD" w14:textId="77777777">
              <w:trPr>
                <w:tblCellSpacing w:w="0" w:type="dxa"/>
              </w:trPr>
              <w:tc>
                <w:tcPr>
                  <w:tcW w:w="2760" w:type="dxa"/>
                  <w:vAlign w:val="center"/>
                  <w:hideMark/>
                </w:tcPr>
                <w:p w14:paraId="0E9E40E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Código Postal</w:t>
                  </w:r>
                  <w:r w:rsidRPr="0093088F">
                    <w:rPr>
                      <w:rFonts w:ascii="Times New Roman" w:eastAsia="Times New Roman" w:hAnsi="Times New Roman" w:cs="Times New Roman"/>
                      <w:color w:val="auto"/>
                      <w:sz w:val="24"/>
                      <w:szCs w:val="24"/>
                    </w:rPr>
                    <w:t xml:space="preserve"> </w:t>
                  </w:r>
                </w:p>
              </w:tc>
            </w:tr>
            <w:tr w:rsidR="0093088F" w:rsidRPr="0093088F" w14:paraId="4E84B7FD" w14:textId="77777777">
              <w:trPr>
                <w:tblCellSpacing w:w="0" w:type="dxa"/>
              </w:trPr>
              <w:tc>
                <w:tcPr>
                  <w:tcW w:w="0" w:type="auto"/>
                  <w:vAlign w:val="center"/>
                  <w:hideMark/>
                </w:tcPr>
                <w:p w14:paraId="1AE7ED3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60410-790 </w:t>
                  </w:r>
                </w:p>
              </w:tc>
            </w:tr>
          </w:tbl>
          <w:p w14:paraId="549350A8" w14:textId="77777777" w:rsidR="0093088F" w:rsidRPr="0093088F" w:rsidRDefault="0093088F" w:rsidP="0093088F">
            <w:pPr>
              <w:rPr>
                <w:rFonts w:ascii="Times New Roman" w:eastAsia="Times New Roman" w:hAnsi="Times New Roman" w:cs="Times New Roman"/>
                <w:color w:val="auto"/>
                <w:sz w:val="24"/>
                <w:szCs w:val="24"/>
              </w:rPr>
            </w:pPr>
          </w:p>
        </w:tc>
        <w:tc>
          <w:tcPr>
            <w:tcW w:w="325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670"/>
            </w:tblGrid>
            <w:tr w:rsidR="0093088F" w:rsidRPr="0093088F" w14:paraId="77C16D7D" w14:textId="77777777">
              <w:trPr>
                <w:tblCellSpacing w:w="0" w:type="dxa"/>
              </w:trPr>
              <w:tc>
                <w:tcPr>
                  <w:tcW w:w="2670" w:type="dxa"/>
                  <w:vAlign w:val="center"/>
                  <w:hideMark/>
                </w:tcPr>
                <w:p w14:paraId="328A1E84"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Telefone</w:t>
                  </w:r>
                  <w:r w:rsidRPr="0093088F">
                    <w:rPr>
                      <w:rFonts w:ascii="Times New Roman" w:eastAsia="Times New Roman" w:hAnsi="Times New Roman" w:cs="Times New Roman"/>
                      <w:color w:val="auto"/>
                      <w:sz w:val="24"/>
                      <w:szCs w:val="24"/>
                    </w:rPr>
                    <w:t xml:space="preserve"> </w:t>
                  </w:r>
                </w:p>
              </w:tc>
            </w:tr>
            <w:tr w:rsidR="0093088F" w:rsidRPr="0093088F" w14:paraId="52F2DAB6" w14:textId="77777777">
              <w:trPr>
                <w:tblCellSpacing w:w="0" w:type="dxa"/>
              </w:trPr>
              <w:tc>
                <w:tcPr>
                  <w:tcW w:w="0" w:type="auto"/>
                  <w:vAlign w:val="center"/>
                  <w:hideMark/>
                </w:tcPr>
                <w:p w14:paraId="529255CF"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 31014059 </w:t>
                  </w:r>
                </w:p>
              </w:tc>
            </w:tr>
          </w:tbl>
          <w:p w14:paraId="49BD6344" w14:textId="77777777" w:rsidR="0093088F" w:rsidRPr="0093088F" w:rsidRDefault="0093088F" w:rsidP="0093088F">
            <w:pPr>
              <w:rPr>
                <w:rFonts w:ascii="Times New Roman" w:eastAsia="Times New Roman" w:hAnsi="Times New Roman" w:cs="Times New Roman"/>
                <w:color w:val="auto"/>
                <w:sz w:val="24"/>
                <w:szCs w:val="24"/>
              </w:rPr>
            </w:pPr>
          </w:p>
        </w:tc>
        <w:tc>
          <w:tcPr>
            <w:tcW w:w="21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389"/>
            </w:tblGrid>
            <w:tr w:rsidR="0093088F" w:rsidRPr="0093088F" w14:paraId="715053FA" w14:textId="77777777">
              <w:trPr>
                <w:tblCellSpacing w:w="0" w:type="dxa"/>
              </w:trPr>
              <w:tc>
                <w:tcPr>
                  <w:tcW w:w="2640" w:type="dxa"/>
                  <w:vAlign w:val="center"/>
                  <w:hideMark/>
                </w:tcPr>
                <w:p w14:paraId="0195F7CE"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Fax</w:t>
                  </w:r>
                  <w:r w:rsidRPr="0093088F">
                    <w:rPr>
                      <w:rFonts w:ascii="Times New Roman" w:eastAsia="Times New Roman" w:hAnsi="Times New Roman" w:cs="Times New Roman"/>
                      <w:color w:val="auto"/>
                      <w:sz w:val="24"/>
                      <w:szCs w:val="24"/>
                    </w:rPr>
                    <w:t xml:space="preserve"> </w:t>
                  </w:r>
                </w:p>
              </w:tc>
            </w:tr>
            <w:tr w:rsidR="0093088F" w:rsidRPr="0093088F" w14:paraId="2C202C92" w14:textId="77777777">
              <w:trPr>
                <w:tblCellSpacing w:w="0" w:type="dxa"/>
              </w:trPr>
              <w:tc>
                <w:tcPr>
                  <w:tcW w:w="0" w:type="auto"/>
                  <w:vAlign w:val="center"/>
                  <w:hideMark/>
                </w:tcPr>
                <w:p w14:paraId="31B29C3A"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w:t>
                  </w:r>
                </w:p>
              </w:tc>
            </w:tr>
          </w:tbl>
          <w:p w14:paraId="695AAC29" w14:textId="77777777" w:rsidR="0093088F" w:rsidRPr="0093088F" w:rsidRDefault="0093088F" w:rsidP="0093088F">
            <w:pPr>
              <w:rPr>
                <w:rFonts w:ascii="Times New Roman" w:eastAsia="Times New Roman" w:hAnsi="Times New Roman" w:cs="Times New Roman"/>
                <w:color w:val="auto"/>
                <w:sz w:val="24"/>
                <w:szCs w:val="24"/>
              </w:rPr>
            </w:pPr>
          </w:p>
        </w:tc>
        <w:tc>
          <w:tcPr>
            <w:tcW w:w="2400" w:type="dxa"/>
            <w:tcBorders>
              <w:top w:val="outset" w:sz="6" w:space="0" w:color="000000"/>
              <w:left w:val="outset" w:sz="6" w:space="0" w:color="000000"/>
              <w:bottom w:val="outset" w:sz="6" w:space="0" w:color="000000"/>
              <w:right w:val="outset" w:sz="6" w:space="0" w:color="000000"/>
            </w:tcBorders>
            <w:vAlign w:val="center"/>
            <w:hideMark/>
          </w:tcPr>
          <w:tbl>
            <w:tblPr>
              <w:tblW w:w="2385" w:type="dxa"/>
              <w:tblCellSpacing w:w="0" w:type="dxa"/>
              <w:tblCellMar>
                <w:left w:w="0" w:type="dxa"/>
                <w:right w:w="0" w:type="dxa"/>
              </w:tblCellMar>
              <w:tblLook w:val="04A0" w:firstRow="1" w:lastRow="0" w:firstColumn="1" w:lastColumn="0" w:noHBand="0" w:noVBand="1"/>
            </w:tblPr>
            <w:tblGrid>
              <w:gridCol w:w="2385"/>
            </w:tblGrid>
            <w:tr w:rsidR="0093088F" w:rsidRPr="0093088F" w14:paraId="449C1A2B" w14:textId="77777777">
              <w:trPr>
                <w:tblCellSpacing w:w="0" w:type="dxa"/>
              </w:trPr>
              <w:tc>
                <w:tcPr>
                  <w:tcW w:w="1500" w:type="dxa"/>
                  <w:vAlign w:val="center"/>
                  <w:hideMark/>
                </w:tcPr>
                <w:p w14:paraId="568B99E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Email</w:t>
                  </w:r>
                  <w:r w:rsidRPr="0093088F">
                    <w:rPr>
                      <w:rFonts w:ascii="Times New Roman" w:eastAsia="Times New Roman" w:hAnsi="Times New Roman" w:cs="Times New Roman"/>
                      <w:color w:val="auto"/>
                      <w:sz w:val="24"/>
                      <w:szCs w:val="24"/>
                    </w:rPr>
                    <w:t xml:space="preserve"> </w:t>
                  </w:r>
                </w:p>
              </w:tc>
            </w:tr>
            <w:tr w:rsidR="0093088F" w:rsidRPr="0093088F" w14:paraId="53BFD59F" w14:textId="77777777">
              <w:trPr>
                <w:tblCellSpacing w:w="0" w:type="dxa"/>
              </w:trPr>
              <w:tc>
                <w:tcPr>
                  <w:tcW w:w="0" w:type="auto"/>
                  <w:vAlign w:val="center"/>
                  <w:hideMark/>
                </w:tcPr>
                <w:p w14:paraId="33A4C900"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helderfelix@zipmail.com.br</w:t>
                  </w:r>
                  <w:r w:rsidRPr="0093088F">
                    <w:rPr>
                      <w:rFonts w:ascii="Times New Roman" w:eastAsia="Times New Roman" w:hAnsi="Times New Roman" w:cs="Times New Roman"/>
                      <w:color w:val="auto"/>
                      <w:sz w:val="24"/>
                      <w:szCs w:val="24"/>
                    </w:rPr>
                    <w:t xml:space="preserve"> </w:t>
                  </w:r>
                </w:p>
              </w:tc>
            </w:tr>
          </w:tbl>
          <w:p w14:paraId="01731FB0"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56368103" w14:textId="77777777" w:rsidTr="0093088F">
        <w:trPr>
          <w:tblCellSpacing w:w="0" w:type="dxa"/>
          <w:jc w:val="center"/>
        </w:trPr>
        <w:tc>
          <w:tcPr>
            <w:tcW w:w="0" w:type="auto"/>
            <w:gridSpan w:val="4"/>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0"/>
            </w:tblGrid>
            <w:tr w:rsidR="0093088F" w:rsidRPr="0093088F" w14:paraId="71BA4E4D" w14:textId="77777777">
              <w:trPr>
                <w:tblCellSpacing w:w="15" w:type="dxa"/>
              </w:trPr>
              <w:tc>
                <w:tcPr>
                  <w:tcW w:w="9870" w:type="dxa"/>
                  <w:vAlign w:val="center"/>
                  <w:hideMark/>
                </w:tcPr>
                <w:p w14:paraId="088F04DD"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w:t>
                  </w:r>
                  <w:r w:rsidRPr="0093088F">
                    <w:rPr>
                      <w:rFonts w:eastAsia="Times New Roman"/>
                      <w:b/>
                      <w:bCs/>
                      <w:color w:val="auto"/>
                      <w:sz w:val="15"/>
                    </w:rPr>
                    <w:t>Termo de Compromisso</w:t>
                  </w:r>
                  <w:r w:rsidRPr="0093088F">
                    <w:rPr>
                      <w:rFonts w:ascii="Times New Roman" w:eastAsia="Times New Roman" w:hAnsi="Times New Roman" w:cs="Times New Roman"/>
                      <w:color w:val="auto"/>
                      <w:sz w:val="24"/>
                      <w:szCs w:val="24"/>
                    </w:rPr>
                    <w:t xml:space="preserve"> </w:t>
                  </w:r>
                </w:p>
              </w:tc>
            </w:tr>
            <w:tr w:rsidR="0093088F" w:rsidRPr="0093088F" w14:paraId="1D6E7184" w14:textId="77777777">
              <w:trPr>
                <w:tblCellSpacing w:w="15" w:type="dxa"/>
              </w:trPr>
              <w:tc>
                <w:tcPr>
                  <w:tcW w:w="0" w:type="auto"/>
                  <w:vAlign w:val="center"/>
                  <w:hideMark/>
                </w:tcPr>
                <w:p w14:paraId="135ACCC6"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Declaro que conheço e cumprirei os requisitos da Res. CNS 196/96 e suas complementares. Comprometo-me a utilizar os materiais e dados coletados exclusivamente para os fins previstos no protocolo e publicar os resultados sejam eles favoráveis ou não.</w:t>
                  </w:r>
                  <w:r w:rsidRPr="0093088F">
                    <w:rPr>
                      <w:rFonts w:ascii="Times New Roman" w:eastAsia="Times New Roman" w:hAnsi="Times New Roman" w:cs="Times New Roman"/>
                      <w:color w:val="auto"/>
                      <w:sz w:val="24"/>
                      <w:szCs w:val="24"/>
                    </w:rPr>
                    <w:t xml:space="preserve"> </w:t>
                  </w:r>
                </w:p>
              </w:tc>
            </w:tr>
            <w:tr w:rsidR="0093088F" w:rsidRPr="0093088F" w14:paraId="40F89FF6" w14:textId="77777777">
              <w:trPr>
                <w:tblCellSpacing w:w="15" w:type="dxa"/>
              </w:trPr>
              <w:tc>
                <w:tcPr>
                  <w:tcW w:w="0" w:type="auto"/>
                  <w:vAlign w:val="center"/>
                  <w:hideMark/>
                </w:tcPr>
                <w:p w14:paraId="3105A786" w14:textId="77777777" w:rsidR="0093088F" w:rsidRPr="0093088F" w:rsidRDefault="0093088F" w:rsidP="0093088F">
                  <w:pPr>
                    <w:spacing w:before="100" w:beforeAutospacing="1" w:after="100" w:afterAutospacing="1"/>
                    <w:rPr>
                      <w:rFonts w:ascii="Times New Roman" w:eastAsia="Times New Roman" w:hAnsi="Times New Roman" w:cs="Times New Roman"/>
                      <w:color w:val="auto"/>
                      <w:sz w:val="24"/>
                      <w:szCs w:val="24"/>
                    </w:rPr>
                  </w:pPr>
                  <w:r w:rsidRPr="0093088F">
                    <w:rPr>
                      <w:rFonts w:eastAsia="Times New Roman"/>
                      <w:color w:val="auto"/>
                      <w:sz w:val="15"/>
                      <w:szCs w:val="15"/>
                    </w:rPr>
                    <w:t>Aceito as responsabilidades pela condução científica do projeto acima.           _________________________________________</w:t>
                  </w:r>
                </w:p>
              </w:tc>
            </w:tr>
            <w:tr w:rsidR="0093088F" w:rsidRPr="0093088F" w14:paraId="113ED9E6" w14:textId="77777777">
              <w:trPr>
                <w:tblCellSpacing w:w="15" w:type="dxa"/>
              </w:trPr>
              <w:tc>
                <w:tcPr>
                  <w:tcW w:w="0" w:type="auto"/>
                  <w:vAlign w:val="center"/>
                  <w:hideMark/>
                </w:tcPr>
                <w:p w14:paraId="1D1D89DE"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Data: _______/_______/______________</w:t>
                  </w:r>
                  <w:proofErr w:type="gramStart"/>
                  <w:r w:rsidRPr="0093088F">
                    <w:rPr>
                      <w:rFonts w:eastAsia="Times New Roman"/>
                      <w:color w:val="auto"/>
                      <w:sz w:val="15"/>
                      <w:szCs w:val="15"/>
                    </w:rPr>
                    <w:t xml:space="preserve">  </w:t>
                  </w:r>
                  <w:proofErr w:type="gramEnd"/>
                  <w:r w:rsidRPr="0093088F">
                    <w:rPr>
                      <w:rFonts w:eastAsia="Times New Roman"/>
                      <w:color w:val="auto"/>
                      <w:sz w:val="15"/>
                      <w:szCs w:val="15"/>
                    </w:rPr>
                    <w:t xml:space="preserve">                                                                                     Assinatura </w:t>
                  </w:r>
                </w:p>
              </w:tc>
            </w:tr>
          </w:tbl>
          <w:p w14:paraId="333A14A3" w14:textId="77777777" w:rsidR="0093088F" w:rsidRPr="0093088F" w:rsidRDefault="0093088F" w:rsidP="0093088F">
            <w:pPr>
              <w:rPr>
                <w:rFonts w:ascii="Times New Roman" w:eastAsia="Times New Roman" w:hAnsi="Times New Roman" w:cs="Times New Roman"/>
                <w:color w:val="auto"/>
                <w:sz w:val="24"/>
                <w:szCs w:val="24"/>
              </w:rPr>
            </w:pPr>
          </w:p>
        </w:tc>
      </w:tr>
    </w:tbl>
    <w:p w14:paraId="04003B17" w14:textId="77777777" w:rsidR="0093088F" w:rsidRPr="0093088F" w:rsidRDefault="0093088F" w:rsidP="0093088F">
      <w:pPr>
        <w:rPr>
          <w:rFonts w:ascii="Times New Roman" w:eastAsia="Times New Roman" w:hAnsi="Times New Roman" w:cs="Times New Roman"/>
          <w:vanish/>
          <w:color w:val="auto"/>
          <w:sz w:val="24"/>
          <w:szCs w:val="24"/>
        </w:rPr>
      </w:pPr>
    </w:p>
    <w:tbl>
      <w:tblPr>
        <w:tblW w:w="10050" w:type="dxa"/>
        <w:jc w:val="center"/>
        <w:tblCellSpacing w:w="0"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2498"/>
        <w:gridCol w:w="2778"/>
        <w:gridCol w:w="2248"/>
        <w:gridCol w:w="2526"/>
      </w:tblGrid>
      <w:tr w:rsidR="0093088F" w:rsidRPr="0093088F" w14:paraId="67F5F380" w14:textId="77777777" w:rsidTr="0093088F">
        <w:trPr>
          <w:tblCellSpacing w:w="0" w:type="dxa"/>
          <w:jc w:val="center"/>
        </w:trPr>
        <w:tc>
          <w:tcPr>
            <w:tcW w:w="0" w:type="auto"/>
            <w:gridSpan w:val="4"/>
            <w:tcBorders>
              <w:top w:val="outset" w:sz="6" w:space="0" w:color="000000"/>
              <w:left w:val="outset" w:sz="6" w:space="0" w:color="000000"/>
              <w:bottom w:val="outset" w:sz="6" w:space="0" w:color="000000"/>
              <w:right w:val="outset" w:sz="6" w:space="0" w:color="000000"/>
            </w:tcBorders>
            <w:shd w:val="clear" w:color="auto" w:fill="CCCCCC"/>
            <w:vAlign w:val="center"/>
            <w:hideMark/>
          </w:tcPr>
          <w:tbl>
            <w:tblPr>
              <w:tblW w:w="0" w:type="auto"/>
              <w:tblCellSpacing w:w="0" w:type="dxa"/>
              <w:tblCellMar>
                <w:left w:w="0" w:type="dxa"/>
                <w:right w:w="0" w:type="dxa"/>
              </w:tblCellMar>
              <w:tblLook w:val="04A0" w:firstRow="1" w:lastRow="0" w:firstColumn="1" w:lastColumn="0" w:noHBand="0" w:noVBand="1"/>
            </w:tblPr>
            <w:tblGrid>
              <w:gridCol w:w="9900"/>
            </w:tblGrid>
            <w:tr w:rsidR="0093088F" w:rsidRPr="0093088F" w14:paraId="2C78E7B4" w14:textId="77777777">
              <w:trPr>
                <w:tblCellSpacing w:w="0" w:type="dxa"/>
              </w:trPr>
              <w:tc>
                <w:tcPr>
                  <w:tcW w:w="9900" w:type="dxa"/>
                  <w:vAlign w:val="center"/>
                  <w:hideMark/>
                </w:tcPr>
                <w:p w14:paraId="17E7A385"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b/>
                      <w:bCs/>
                      <w:color w:val="auto"/>
                      <w:sz w:val="15"/>
                    </w:rPr>
                    <w:t>Instituição Proponente</w:t>
                  </w:r>
                  <w:r w:rsidRPr="0093088F">
                    <w:rPr>
                      <w:rFonts w:ascii="Times New Roman" w:eastAsia="Times New Roman" w:hAnsi="Times New Roman" w:cs="Times New Roman"/>
                      <w:color w:val="auto"/>
                      <w:sz w:val="24"/>
                      <w:szCs w:val="24"/>
                    </w:rPr>
                    <w:t xml:space="preserve"> </w:t>
                  </w:r>
                </w:p>
              </w:tc>
            </w:tr>
          </w:tbl>
          <w:p w14:paraId="355DBBAF"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7DBF0E61" w14:textId="77777777" w:rsidTr="0093088F">
        <w:trPr>
          <w:tblCellSpacing w:w="0" w:type="dxa"/>
          <w:jc w:val="center"/>
        </w:trPr>
        <w:tc>
          <w:tcPr>
            <w:tcW w:w="0" w:type="auto"/>
            <w:gridSpan w:val="2"/>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5100"/>
            </w:tblGrid>
            <w:tr w:rsidR="0093088F" w:rsidRPr="0093088F" w14:paraId="3C1E63DC" w14:textId="77777777">
              <w:trPr>
                <w:tblCellSpacing w:w="0" w:type="dxa"/>
              </w:trPr>
              <w:tc>
                <w:tcPr>
                  <w:tcW w:w="5100" w:type="dxa"/>
                  <w:vAlign w:val="center"/>
                  <w:hideMark/>
                </w:tcPr>
                <w:p w14:paraId="618B67EA"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Nome</w:t>
                  </w:r>
                  <w:r w:rsidRPr="0093088F">
                    <w:rPr>
                      <w:rFonts w:ascii="Times New Roman" w:eastAsia="Times New Roman" w:hAnsi="Times New Roman" w:cs="Times New Roman"/>
                      <w:color w:val="auto"/>
                      <w:sz w:val="24"/>
                      <w:szCs w:val="24"/>
                    </w:rPr>
                    <w:t xml:space="preserve"> </w:t>
                  </w:r>
                </w:p>
              </w:tc>
            </w:tr>
            <w:tr w:rsidR="0093088F" w:rsidRPr="0093088F" w14:paraId="465D82CF" w14:textId="77777777">
              <w:trPr>
                <w:tblCellSpacing w:w="0" w:type="dxa"/>
              </w:trPr>
              <w:tc>
                <w:tcPr>
                  <w:tcW w:w="0" w:type="auto"/>
                  <w:vAlign w:val="center"/>
                  <w:hideMark/>
                </w:tcPr>
                <w:p w14:paraId="74E9BF51"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Hospital Infantil Albert Sabin </w:t>
                  </w:r>
                </w:p>
              </w:tc>
            </w:tr>
          </w:tbl>
          <w:p w14:paraId="0C7006C2" w14:textId="77777777" w:rsidR="0093088F" w:rsidRPr="0093088F" w:rsidRDefault="0093088F" w:rsidP="0093088F">
            <w:pPr>
              <w:rPr>
                <w:rFonts w:ascii="Times New Roman" w:eastAsia="Times New Roman" w:hAnsi="Times New Roman" w:cs="Times New Roman"/>
                <w:color w:val="auto"/>
                <w:sz w:val="24"/>
                <w:szCs w:val="24"/>
              </w:rPr>
            </w:pPr>
          </w:p>
        </w:tc>
        <w:tc>
          <w:tcPr>
            <w:tcW w:w="24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188"/>
            </w:tblGrid>
            <w:tr w:rsidR="0093088F" w:rsidRPr="0093088F" w14:paraId="21ADAA68" w14:textId="77777777">
              <w:trPr>
                <w:tblCellSpacing w:w="0" w:type="dxa"/>
              </w:trPr>
              <w:tc>
                <w:tcPr>
                  <w:tcW w:w="2505" w:type="dxa"/>
                  <w:vAlign w:val="center"/>
                  <w:hideMark/>
                </w:tcPr>
                <w:p w14:paraId="40C005DC"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CNPJ</w:t>
                  </w:r>
                  <w:r w:rsidRPr="0093088F">
                    <w:rPr>
                      <w:rFonts w:ascii="Times New Roman" w:eastAsia="Times New Roman" w:hAnsi="Times New Roman" w:cs="Times New Roman"/>
                      <w:color w:val="auto"/>
                      <w:sz w:val="24"/>
                      <w:szCs w:val="24"/>
                    </w:rPr>
                    <w:t xml:space="preserve"> </w:t>
                  </w:r>
                </w:p>
              </w:tc>
            </w:tr>
            <w:tr w:rsidR="0093088F" w:rsidRPr="0093088F" w14:paraId="26DE7FD4" w14:textId="77777777">
              <w:trPr>
                <w:tblCellSpacing w:w="0" w:type="dxa"/>
              </w:trPr>
              <w:tc>
                <w:tcPr>
                  <w:tcW w:w="0" w:type="auto"/>
                  <w:vAlign w:val="center"/>
                  <w:hideMark/>
                </w:tcPr>
                <w:p w14:paraId="1E6F1753"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07.954.571/0038-04 </w:t>
                  </w:r>
                </w:p>
              </w:tc>
            </w:tr>
          </w:tbl>
          <w:p w14:paraId="40DAB617" w14:textId="77777777" w:rsidR="0093088F" w:rsidRPr="0093088F" w:rsidRDefault="0093088F" w:rsidP="0093088F">
            <w:pPr>
              <w:rPr>
                <w:rFonts w:ascii="Times New Roman" w:eastAsia="Times New Roman" w:hAnsi="Times New Roman" w:cs="Times New Roman"/>
                <w:color w:val="auto"/>
                <w:sz w:val="24"/>
                <w:szCs w:val="24"/>
              </w:rPr>
            </w:pPr>
          </w:p>
        </w:tc>
        <w:tc>
          <w:tcPr>
            <w:tcW w:w="183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950"/>
            </w:tblGrid>
            <w:tr w:rsidR="0093088F" w:rsidRPr="0093088F" w14:paraId="0AEB7FFE" w14:textId="77777777">
              <w:trPr>
                <w:tblCellSpacing w:w="0" w:type="dxa"/>
              </w:trPr>
              <w:tc>
                <w:tcPr>
                  <w:tcW w:w="1950" w:type="dxa"/>
                  <w:vAlign w:val="center"/>
                  <w:hideMark/>
                </w:tcPr>
                <w:p w14:paraId="2188748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Nacional/Internacional</w:t>
                  </w:r>
                  <w:r w:rsidRPr="0093088F">
                    <w:rPr>
                      <w:rFonts w:ascii="Times New Roman" w:eastAsia="Times New Roman" w:hAnsi="Times New Roman" w:cs="Times New Roman"/>
                      <w:color w:val="auto"/>
                      <w:sz w:val="24"/>
                      <w:szCs w:val="24"/>
                    </w:rPr>
                    <w:t xml:space="preserve"> </w:t>
                  </w:r>
                </w:p>
              </w:tc>
            </w:tr>
            <w:tr w:rsidR="0093088F" w:rsidRPr="0093088F" w14:paraId="37279A8F" w14:textId="77777777">
              <w:trPr>
                <w:tblCellSpacing w:w="0" w:type="dxa"/>
              </w:trPr>
              <w:tc>
                <w:tcPr>
                  <w:tcW w:w="0" w:type="auto"/>
                  <w:vAlign w:val="center"/>
                  <w:hideMark/>
                </w:tcPr>
                <w:p w14:paraId="0799ED0C"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Nacional </w:t>
                  </w:r>
                </w:p>
              </w:tc>
            </w:tr>
          </w:tbl>
          <w:p w14:paraId="05613872"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4BC275A4" w14:textId="77777777" w:rsidTr="0093088F">
        <w:trPr>
          <w:tblCellSpacing w:w="0" w:type="dxa"/>
          <w:jc w:val="center"/>
        </w:trPr>
        <w:tc>
          <w:tcPr>
            <w:tcW w:w="0" w:type="auto"/>
            <w:gridSpan w:val="2"/>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5100"/>
            </w:tblGrid>
            <w:tr w:rsidR="0093088F" w:rsidRPr="0093088F" w14:paraId="445988F8" w14:textId="77777777">
              <w:trPr>
                <w:tblCellSpacing w:w="0" w:type="dxa"/>
              </w:trPr>
              <w:tc>
                <w:tcPr>
                  <w:tcW w:w="5100" w:type="dxa"/>
                  <w:vAlign w:val="center"/>
                  <w:hideMark/>
                </w:tcPr>
                <w:p w14:paraId="25979C72"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Unidade/Órgão</w:t>
                  </w:r>
                  <w:r w:rsidRPr="0093088F">
                    <w:rPr>
                      <w:rFonts w:ascii="Times New Roman" w:eastAsia="Times New Roman" w:hAnsi="Times New Roman" w:cs="Times New Roman"/>
                      <w:color w:val="auto"/>
                      <w:sz w:val="24"/>
                      <w:szCs w:val="24"/>
                    </w:rPr>
                    <w:t xml:space="preserve"> </w:t>
                  </w:r>
                </w:p>
              </w:tc>
            </w:tr>
            <w:tr w:rsidR="0093088F" w:rsidRPr="0093088F" w14:paraId="27308297" w14:textId="77777777">
              <w:trPr>
                <w:tblCellSpacing w:w="0" w:type="dxa"/>
              </w:trPr>
              <w:tc>
                <w:tcPr>
                  <w:tcW w:w="0" w:type="auto"/>
                  <w:vAlign w:val="center"/>
                  <w:hideMark/>
                </w:tcPr>
                <w:p w14:paraId="39E87DD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Centro Pediátrico do Câncer </w:t>
                  </w:r>
                </w:p>
              </w:tc>
            </w:tr>
          </w:tbl>
          <w:p w14:paraId="0B0E9A66" w14:textId="77777777" w:rsidR="0093088F" w:rsidRPr="0093088F" w:rsidRDefault="0093088F" w:rsidP="0093088F">
            <w:pPr>
              <w:rPr>
                <w:rFonts w:ascii="Times New Roman" w:eastAsia="Times New Roman" w:hAnsi="Times New Roman" w:cs="Times New Roman"/>
                <w:color w:val="auto"/>
                <w:sz w:val="24"/>
                <w:szCs w:val="24"/>
              </w:rPr>
            </w:pPr>
          </w:p>
        </w:tc>
        <w:tc>
          <w:tcPr>
            <w:tcW w:w="24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188"/>
            </w:tblGrid>
            <w:tr w:rsidR="0093088F" w:rsidRPr="0093088F" w14:paraId="780AA701" w14:textId="77777777">
              <w:trPr>
                <w:tblCellSpacing w:w="0" w:type="dxa"/>
              </w:trPr>
              <w:tc>
                <w:tcPr>
                  <w:tcW w:w="2505" w:type="dxa"/>
                  <w:vAlign w:val="center"/>
                  <w:hideMark/>
                </w:tcPr>
                <w:p w14:paraId="4A45EFB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Participação Estrangeira</w:t>
                  </w:r>
                  <w:r w:rsidRPr="0093088F">
                    <w:rPr>
                      <w:rFonts w:ascii="Times New Roman" w:eastAsia="Times New Roman" w:hAnsi="Times New Roman" w:cs="Times New Roman"/>
                      <w:color w:val="auto"/>
                      <w:sz w:val="24"/>
                      <w:szCs w:val="24"/>
                    </w:rPr>
                    <w:t xml:space="preserve"> </w:t>
                  </w:r>
                </w:p>
              </w:tc>
            </w:tr>
            <w:tr w:rsidR="0093088F" w:rsidRPr="0093088F" w14:paraId="1AC22794" w14:textId="77777777">
              <w:trPr>
                <w:tblCellSpacing w:w="0" w:type="dxa"/>
              </w:trPr>
              <w:tc>
                <w:tcPr>
                  <w:tcW w:w="0" w:type="auto"/>
                  <w:vAlign w:val="center"/>
                  <w:hideMark/>
                </w:tcPr>
                <w:p w14:paraId="4BB5DBE8"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  NÃO </w:t>
                  </w:r>
                </w:p>
              </w:tc>
            </w:tr>
          </w:tbl>
          <w:p w14:paraId="25751981" w14:textId="77777777" w:rsidR="0093088F" w:rsidRPr="0093088F" w:rsidRDefault="0093088F" w:rsidP="0093088F">
            <w:pPr>
              <w:rPr>
                <w:rFonts w:ascii="Times New Roman" w:eastAsia="Times New Roman" w:hAnsi="Times New Roman" w:cs="Times New Roman"/>
                <w:color w:val="auto"/>
                <w:sz w:val="24"/>
                <w:szCs w:val="24"/>
              </w:rPr>
            </w:pPr>
          </w:p>
        </w:tc>
        <w:tc>
          <w:tcPr>
            <w:tcW w:w="183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950"/>
            </w:tblGrid>
            <w:tr w:rsidR="0093088F" w:rsidRPr="0093088F" w14:paraId="3FB62634" w14:textId="77777777">
              <w:trPr>
                <w:tblCellSpacing w:w="0" w:type="dxa"/>
              </w:trPr>
              <w:tc>
                <w:tcPr>
                  <w:tcW w:w="1950" w:type="dxa"/>
                  <w:vAlign w:val="center"/>
                  <w:hideMark/>
                </w:tcPr>
                <w:p w14:paraId="1860414F"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Projeto Multicêntrico</w:t>
                  </w:r>
                  <w:r w:rsidRPr="0093088F">
                    <w:rPr>
                      <w:rFonts w:ascii="Times New Roman" w:eastAsia="Times New Roman" w:hAnsi="Times New Roman" w:cs="Times New Roman"/>
                      <w:color w:val="auto"/>
                      <w:sz w:val="24"/>
                      <w:szCs w:val="24"/>
                    </w:rPr>
                    <w:t xml:space="preserve"> </w:t>
                  </w:r>
                </w:p>
              </w:tc>
            </w:tr>
            <w:tr w:rsidR="0093088F" w:rsidRPr="0093088F" w14:paraId="58C527A0" w14:textId="77777777">
              <w:trPr>
                <w:tblCellSpacing w:w="0" w:type="dxa"/>
              </w:trPr>
              <w:tc>
                <w:tcPr>
                  <w:tcW w:w="0" w:type="auto"/>
                  <w:vAlign w:val="center"/>
                  <w:hideMark/>
                </w:tcPr>
                <w:p w14:paraId="49E45CB3" w14:textId="77777777" w:rsidR="0093088F" w:rsidRPr="0093088F" w:rsidRDefault="0093088F" w:rsidP="0093088F">
                  <w:pPr>
                    <w:jc w:val="center"/>
                    <w:rPr>
                      <w:rFonts w:ascii="Times New Roman" w:eastAsia="Times New Roman" w:hAnsi="Times New Roman" w:cs="Times New Roman"/>
                      <w:color w:val="auto"/>
                      <w:sz w:val="24"/>
                      <w:szCs w:val="24"/>
                    </w:rPr>
                  </w:pPr>
                  <w:r w:rsidRPr="0093088F">
                    <w:rPr>
                      <w:rFonts w:eastAsia="Times New Roman"/>
                      <w:color w:val="auto"/>
                      <w:sz w:val="15"/>
                      <w:szCs w:val="15"/>
                    </w:rPr>
                    <w:t xml:space="preserve">  NÃO </w:t>
                  </w:r>
                </w:p>
              </w:tc>
            </w:tr>
          </w:tbl>
          <w:p w14:paraId="1E8E14D8"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69C96E02" w14:textId="77777777" w:rsidTr="0093088F">
        <w:trPr>
          <w:tblCellSpacing w:w="0" w:type="dxa"/>
          <w:jc w:val="center"/>
        </w:trPr>
        <w:tc>
          <w:tcPr>
            <w:tcW w:w="0" w:type="auto"/>
            <w:gridSpan w:val="2"/>
            <w:tcBorders>
              <w:top w:val="outset" w:sz="6" w:space="0" w:color="000000"/>
              <w:left w:val="outset" w:sz="6" w:space="0" w:color="000000"/>
              <w:bottom w:val="outset" w:sz="6" w:space="0" w:color="000000"/>
              <w:right w:val="outset" w:sz="6" w:space="0" w:color="000000"/>
            </w:tcBorders>
            <w:vAlign w:val="center"/>
            <w:hideMark/>
          </w:tcPr>
          <w:tbl>
            <w:tblPr>
              <w:tblW w:w="5190" w:type="dxa"/>
              <w:tblCellSpacing w:w="0" w:type="dxa"/>
              <w:tblCellMar>
                <w:left w:w="0" w:type="dxa"/>
                <w:right w:w="0" w:type="dxa"/>
              </w:tblCellMar>
              <w:tblLook w:val="04A0" w:firstRow="1" w:lastRow="0" w:firstColumn="1" w:lastColumn="0" w:noHBand="0" w:noVBand="1"/>
            </w:tblPr>
            <w:tblGrid>
              <w:gridCol w:w="5190"/>
            </w:tblGrid>
            <w:tr w:rsidR="0093088F" w:rsidRPr="0093088F" w14:paraId="5AC4A9A1" w14:textId="77777777">
              <w:trPr>
                <w:tblCellSpacing w:w="0" w:type="dxa"/>
              </w:trPr>
              <w:tc>
                <w:tcPr>
                  <w:tcW w:w="4965" w:type="dxa"/>
                  <w:vAlign w:val="center"/>
                  <w:hideMark/>
                </w:tcPr>
                <w:p w14:paraId="7E27DFE1"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Endereço</w:t>
                  </w:r>
                  <w:r w:rsidRPr="0093088F">
                    <w:rPr>
                      <w:rFonts w:ascii="Times New Roman" w:eastAsia="Times New Roman" w:hAnsi="Times New Roman" w:cs="Times New Roman"/>
                      <w:color w:val="auto"/>
                      <w:sz w:val="24"/>
                      <w:szCs w:val="24"/>
                    </w:rPr>
                    <w:t xml:space="preserve"> </w:t>
                  </w:r>
                </w:p>
              </w:tc>
            </w:tr>
            <w:tr w:rsidR="0093088F" w:rsidRPr="0093088F" w14:paraId="0594B45B" w14:textId="77777777">
              <w:trPr>
                <w:tblCellSpacing w:w="0" w:type="dxa"/>
              </w:trPr>
              <w:tc>
                <w:tcPr>
                  <w:tcW w:w="0" w:type="auto"/>
                  <w:vAlign w:val="center"/>
                  <w:hideMark/>
                </w:tcPr>
                <w:p w14:paraId="45AC7F1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Rua Teruliano Sales 544 </w:t>
                  </w:r>
                </w:p>
              </w:tc>
            </w:tr>
          </w:tbl>
          <w:p w14:paraId="34D7CB78" w14:textId="77777777" w:rsidR="0093088F" w:rsidRPr="0093088F" w:rsidRDefault="0093088F" w:rsidP="0093088F">
            <w:pPr>
              <w:rPr>
                <w:rFonts w:ascii="Times New Roman" w:eastAsia="Times New Roman" w:hAnsi="Times New Roman" w:cs="Times New Roman"/>
                <w:color w:val="auto"/>
                <w:sz w:val="24"/>
                <w:szCs w:val="24"/>
              </w:rPr>
            </w:pPr>
          </w:p>
        </w:tc>
        <w:tc>
          <w:tcPr>
            <w:tcW w:w="24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188"/>
            </w:tblGrid>
            <w:tr w:rsidR="0093088F" w:rsidRPr="0093088F" w14:paraId="4B4DA2BB" w14:textId="77777777">
              <w:trPr>
                <w:tblCellSpacing w:w="0" w:type="dxa"/>
              </w:trPr>
              <w:tc>
                <w:tcPr>
                  <w:tcW w:w="2535" w:type="dxa"/>
                  <w:vAlign w:val="center"/>
                  <w:hideMark/>
                </w:tcPr>
                <w:p w14:paraId="55A58E36"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Bairro</w:t>
                  </w:r>
                  <w:r w:rsidRPr="0093088F">
                    <w:rPr>
                      <w:rFonts w:ascii="Times New Roman" w:eastAsia="Times New Roman" w:hAnsi="Times New Roman" w:cs="Times New Roman"/>
                      <w:color w:val="auto"/>
                      <w:sz w:val="24"/>
                      <w:szCs w:val="24"/>
                    </w:rPr>
                    <w:t xml:space="preserve"> </w:t>
                  </w:r>
                </w:p>
              </w:tc>
            </w:tr>
            <w:tr w:rsidR="0093088F" w:rsidRPr="0093088F" w14:paraId="581ED8F0" w14:textId="77777777">
              <w:trPr>
                <w:tblCellSpacing w:w="0" w:type="dxa"/>
              </w:trPr>
              <w:tc>
                <w:tcPr>
                  <w:tcW w:w="0" w:type="auto"/>
                  <w:vAlign w:val="center"/>
                  <w:hideMark/>
                </w:tcPr>
                <w:p w14:paraId="7C68B61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Vila União </w:t>
                  </w:r>
                </w:p>
              </w:tc>
            </w:tr>
          </w:tbl>
          <w:p w14:paraId="327552C5" w14:textId="77777777" w:rsidR="0093088F" w:rsidRPr="0093088F" w:rsidRDefault="0093088F" w:rsidP="0093088F">
            <w:pPr>
              <w:rPr>
                <w:rFonts w:ascii="Times New Roman" w:eastAsia="Times New Roman" w:hAnsi="Times New Roman" w:cs="Times New Roman"/>
                <w:color w:val="auto"/>
                <w:sz w:val="24"/>
                <w:szCs w:val="24"/>
              </w:rPr>
            </w:pPr>
          </w:p>
        </w:tc>
        <w:tc>
          <w:tcPr>
            <w:tcW w:w="183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1950"/>
            </w:tblGrid>
            <w:tr w:rsidR="0093088F" w:rsidRPr="0093088F" w14:paraId="29CFD428" w14:textId="77777777">
              <w:trPr>
                <w:tblCellSpacing w:w="0" w:type="dxa"/>
              </w:trPr>
              <w:tc>
                <w:tcPr>
                  <w:tcW w:w="1950" w:type="dxa"/>
                  <w:vAlign w:val="center"/>
                  <w:hideMark/>
                </w:tcPr>
                <w:p w14:paraId="59F5126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Cidade </w:t>
                  </w:r>
                </w:p>
              </w:tc>
            </w:tr>
            <w:tr w:rsidR="0093088F" w:rsidRPr="0093088F" w14:paraId="2C841C62" w14:textId="77777777">
              <w:trPr>
                <w:tblCellSpacing w:w="0" w:type="dxa"/>
              </w:trPr>
              <w:tc>
                <w:tcPr>
                  <w:tcW w:w="0" w:type="auto"/>
                  <w:vAlign w:val="center"/>
                  <w:hideMark/>
                </w:tcPr>
                <w:p w14:paraId="250ADB1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Fortaleza - CE </w:t>
                  </w:r>
                </w:p>
              </w:tc>
            </w:tr>
          </w:tbl>
          <w:p w14:paraId="6341AE52"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13BE93E0" w14:textId="77777777" w:rsidTr="0093088F">
        <w:trPr>
          <w:tblCellSpacing w:w="0" w:type="dxa"/>
          <w:jc w:val="center"/>
        </w:trPr>
        <w:tc>
          <w:tcPr>
            <w:tcW w:w="219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438"/>
            </w:tblGrid>
            <w:tr w:rsidR="0093088F" w:rsidRPr="0093088F" w14:paraId="3B074B8C" w14:textId="77777777">
              <w:trPr>
                <w:tblCellSpacing w:w="0" w:type="dxa"/>
              </w:trPr>
              <w:tc>
                <w:tcPr>
                  <w:tcW w:w="2760" w:type="dxa"/>
                  <w:vAlign w:val="center"/>
                  <w:hideMark/>
                </w:tcPr>
                <w:p w14:paraId="6F8E23F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Código Postal</w:t>
                  </w:r>
                  <w:r w:rsidRPr="0093088F">
                    <w:rPr>
                      <w:rFonts w:ascii="Times New Roman" w:eastAsia="Times New Roman" w:hAnsi="Times New Roman" w:cs="Times New Roman"/>
                      <w:color w:val="auto"/>
                      <w:sz w:val="24"/>
                      <w:szCs w:val="24"/>
                    </w:rPr>
                    <w:t xml:space="preserve"> </w:t>
                  </w:r>
                </w:p>
              </w:tc>
            </w:tr>
            <w:tr w:rsidR="0093088F" w:rsidRPr="0093088F" w14:paraId="284DF661" w14:textId="77777777">
              <w:trPr>
                <w:tblCellSpacing w:w="0" w:type="dxa"/>
              </w:trPr>
              <w:tc>
                <w:tcPr>
                  <w:tcW w:w="0" w:type="auto"/>
                  <w:vAlign w:val="center"/>
                  <w:hideMark/>
                </w:tcPr>
                <w:p w14:paraId="21E9FAF9"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60410790 </w:t>
                  </w:r>
                </w:p>
              </w:tc>
            </w:tr>
          </w:tbl>
          <w:p w14:paraId="51F1AB7F" w14:textId="77777777" w:rsidR="0093088F" w:rsidRPr="0093088F" w:rsidRDefault="0093088F" w:rsidP="0093088F">
            <w:pPr>
              <w:rPr>
                <w:rFonts w:ascii="Times New Roman" w:eastAsia="Times New Roman" w:hAnsi="Times New Roman" w:cs="Times New Roman"/>
                <w:color w:val="auto"/>
                <w:sz w:val="24"/>
                <w:szCs w:val="24"/>
              </w:rPr>
            </w:pPr>
          </w:p>
        </w:tc>
        <w:tc>
          <w:tcPr>
            <w:tcW w:w="256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670"/>
            </w:tblGrid>
            <w:tr w:rsidR="0093088F" w:rsidRPr="0093088F" w14:paraId="0AE5C912" w14:textId="77777777">
              <w:trPr>
                <w:tblCellSpacing w:w="0" w:type="dxa"/>
              </w:trPr>
              <w:tc>
                <w:tcPr>
                  <w:tcW w:w="2670" w:type="dxa"/>
                  <w:vAlign w:val="center"/>
                  <w:hideMark/>
                </w:tcPr>
                <w:p w14:paraId="3F4D132F"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Telefone</w:t>
                  </w:r>
                  <w:r w:rsidRPr="0093088F">
                    <w:rPr>
                      <w:rFonts w:ascii="Times New Roman" w:eastAsia="Times New Roman" w:hAnsi="Times New Roman" w:cs="Times New Roman"/>
                      <w:color w:val="auto"/>
                      <w:sz w:val="24"/>
                      <w:szCs w:val="24"/>
                    </w:rPr>
                    <w:t xml:space="preserve"> </w:t>
                  </w:r>
                </w:p>
              </w:tc>
            </w:tr>
            <w:tr w:rsidR="0093088F" w:rsidRPr="0093088F" w14:paraId="62EFB1C1" w14:textId="77777777">
              <w:trPr>
                <w:tblCellSpacing w:w="0" w:type="dxa"/>
              </w:trPr>
              <w:tc>
                <w:tcPr>
                  <w:tcW w:w="0" w:type="auto"/>
                  <w:vAlign w:val="center"/>
                  <w:hideMark/>
                </w:tcPr>
                <w:p w14:paraId="2C5F6698"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(85) 3101-4212 </w:t>
                  </w:r>
                </w:p>
              </w:tc>
            </w:tr>
          </w:tbl>
          <w:p w14:paraId="20831F78" w14:textId="77777777" w:rsidR="0093088F" w:rsidRPr="0093088F" w:rsidRDefault="0093088F" w:rsidP="0093088F">
            <w:pPr>
              <w:rPr>
                <w:rFonts w:ascii="Times New Roman" w:eastAsia="Times New Roman" w:hAnsi="Times New Roman" w:cs="Times New Roman"/>
                <w:color w:val="auto"/>
                <w:sz w:val="24"/>
                <w:szCs w:val="24"/>
              </w:rPr>
            </w:pPr>
          </w:p>
        </w:tc>
        <w:tc>
          <w:tcPr>
            <w:tcW w:w="2445"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188"/>
            </w:tblGrid>
            <w:tr w:rsidR="0093088F" w:rsidRPr="0093088F" w14:paraId="79B7A631" w14:textId="77777777">
              <w:trPr>
                <w:tblCellSpacing w:w="0" w:type="dxa"/>
              </w:trPr>
              <w:tc>
                <w:tcPr>
                  <w:tcW w:w="2640" w:type="dxa"/>
                  <w:vAlign w:val="center"/>
                  <w:hideMark/>
                </w:tcPr>
                <w:p w14:paraId="615AF6B7"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Fax</w:t>
                  </w:r>
                  <w:r w:rsidRPr="0093088F">
                    <w:rPr>
                      <w:rFonts w:ascii="Times New Roman" w:eastAsia="Times New Roman" w:hAnsi="Times New Roman" w:cs="Times New Roman"/>
                      <w:color w:val="auto"/>
                      <w:sz w:val="24"/>
                      <w:szCs w:val="24"/>
                    </w:rPr>
                    <w:t xml:space="preserve"> </w:t>
                  </w:r>
                </w:p>
              </w:tc>
            </w:tr>
            <w:tr w:rsidR="0093088F" w:rsidRPr="0093088F" w14:paraId="73637298" w14:textId="77777777">
              <w:trPr>
                <w:tblCellSpacing w:w="0" w:type="dxa"/>
              </w:trPr>
              <w:tc>
                <w:tcPr>
                  <w:tcW w:w="0" w:type="auto"/>
                  <w:vAlign w:val="center"/>
                  <w:hideMark/>
                </w:tcPr>
                <w:p w14:paraId="156F8C3B"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085 31014212 </w:t>
                  </w:r>
                </w:p>
              </w:tc>
            </w:tr>
          </w:tbl>
          <w:p w14:paraId="49303624" w14:textId="77777777" w:rsidR="0093088F" w:rsidRPr="0093088F" w:rsidRDefault="0093088F" w:rsidP="0093088F">
            <w:pPr>
              <w:rPr>
                <w:rFonts w:ascii="Times New Roman" w:eastAsia="Times New Roman" w:hAnsi="Times New Roman" w:cs="Times New Roman"/>
                <w:color w:val="auto"/>
                <w:sz w:val="24"/>
                <w:szCs w:val="24"/>
              </w:rPr>
            </w:pPr>
          </w:p>
        </w:tc>
        <w:tc>
          <w:tcPr>
            <w:tcW w:w="1830" w:type="dxa"/>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0" w:type="dxa"/>
              <w:tblCellMar>
                <w:left w:w="0" w:type="dxa"/>
                <w:right w:w="0" w:type="dxa"/>
              </w:tblCellMar>
              <w:tblLook w:val="04A0" w:firstRow="1" w:lastRow="0" w:firstColumn="1" w:lastColumn="0" w:noHBand="0" w:noVBand="1"/>
            </w:tblPr>
            <w:tblGrid>
              <w:gridCol w:w="2466"/>
            </w:tblGrid>
            <w:tr w:rsidR="0093088F" w:rsidRPr="0093088F" w14:paraId="0015E587" w14:textId="77777777">
              <w:trPr>
                <w:tblCellSpacing w:w="0" w:type="dxa"/>
              </w:trPr>
              <w:tc>
                <w:tcPr>
                  <w:tcW w:w="2475" w:type="dxa"/>
                  <w:vAlign w:val="center"/>
                  <w:hideMark/>
                </w:tcPr>
                <w:p w14:paraId="5999E5E8"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Email</w:t>
                  </w:r>
                  <w:r w:rsidRPr="0093088F">
                    <w:rPr>
                      <w:rFonts w:ascii="Times New Roman" w:eastAsia="Times New Roman" w:hAnsi="Times New Roman" w:cs="Times New Roman"/>
                      <w:color w:val="auto"/>
                      <w:sz w:val="24"/>
                      <w:szCs w:val="24"/>
                    </w:rPr>
                    <w:t xml:space="preserve"> </w:t>
                  </w:r>
                </w:p>
              </w:tc>
            </w:tr>
            <w:tr w:rsidR="0093088F" w:rsidRPr="0093088F" w14:paraId="703CBC85" w14:textId="77777777">
              <w:trPr>
                <w:tblCellSpacing w:w="0" w:type="dxa"/>
              </w:trPr>
              <w:tc>
                <w:tcPr>
                  <w:tcW w:w="0" w:type="auto"/>
                  <w:vAlign w:val="center"/>
                  <w:hideMark/>
                </w:tcPr>
                <w:p w14:paraId="63132343"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sabin@fortalnet.com.br </w:t>
                  </w:r>
                </w:p>
              </w:tc>
            </w:tr>
          </w:tbl>
          <w:p w14:paraId="65193978" w14:textId="77777777" w:rsidR="0093088F" w:rsidRPr="0093088F" w:rsidRDefault="0093088F" w:rsidP="0093088F">
            <w:pPr>
              <w:rPr>
                <w:rFonts w:ascii="Times New Roman" w:eastAsia="Times New Roman" w:hAnsi="Times New Roman" w:cs="Times New Roman"/>
                <w:color w:val="auto"/>
                <w:sz w:val="24"/>
                <w:szCs w:val="24"/>
              </w:rPr>
            </w:pPr>
          </w:p>
        </w:tc>
      </w:tr>
      <w:tr w:rsidR="0093088F" w:rsidRPr="0093088F" w14:paraId="22DA24E7" w14:textId="77777777" w:rsidTr="0093088F">
        <w:trPr>
          <w:tblCellSpacing w:w="0" w:type="dxa"/>
          <w:jc w:val="center"/>
        </w:trPr>
        <w:tc>
          <w:tcPr>
            <w:tcW w:w="9900" w:type="dxa"/>
            <w:gridSpan w:val="4"/>
            <w:tcBorders>
              <w:top w:val="outset" w:sz="6" w:space="0" w:color="000000"/>
              <w:left w:val="outset" w:sz="6" w:space="0" w:color="000000"/>
              <w:bottom w:val="outset" w:sz="6" w:space="0" w:color="000000"/>
              <w:right w:val="outset" w:sz="6" w:space="0" w:color="000000"/>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0"/>
            </w:tblGrid>
            <w:tr w:rsidR="0093088F" w:rsidRPr="0093088F" w14:paraId="3D1C4F40" w14:textId="77777777">
              <w:trPr>
                <w:tblCellSpacing w:w="15" w:type="dxa"/>
              </w:trPr>
              <w:tc>
                <w:tcPr>
                  <w:tcW w:w="9870" w:type="dxa"/>
                  <w:vAlign w:val="center"/>
                  <w:hideMark/>
                </w:tcPr>
                <w:p w14:paraId="113BC5B4"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 xml:space="preserve">  </w:t>
                  </w:r>
                  <w:r w:rsidRPr="0093088F">
                    <w:rPr>
                      <w:rFonts w:eastAsia="Times New Roman"/>
                      <w:b/>
                      <w:bCs/>
                      <w:color w:val="auto"/>
                      <w:sz w:val="15"/>
                    </w:rPr>
                    <w:t>Termo de Compromisso</w:t>
                  </w:r>
                  <w:r w:rsidRPr="0093088F">
                    <w:rPr>
                      <w:rFonts w:ascii="Times New Roman" w:eastAsia="Times New Roman" w:hAnsi="Times New Roman" w:cs="Times New Roman"/>
                      <w:color w:val="auto"/>
                      <w:sz w:val="24"/>
                      <w:szCs w:val="24"/>
                    </w:rPr>
                    <w:t xml:space="preserve"> </w:t>
                  </w:r>
                </w:p>
              </w:tc>
            </w:tr>
            <w:tr w:rsidR="0093088F" w:rsidRPr="0093088F" w14:paraId="191FFCD1" w14:textId="77777777">
              <w:trPr>
                <w:tblCellSpacing w:w="15" w:type="dxa"/>
              </w:trPr>
              <w:tc>
                <w:tcPr>
                  <w:tcW w:w="0" w:type="auto"/>
                  <w:vAlign w:val="center"/>
                  <w:hideMark/>
                </w:tcPr>
                <w:p w14:paraId="02192152"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Declaro que conheço e cumprirei os requisitos da Res. CNS 196/96 e suas complementares e como esta instituição tem condições para o desenvolvimento deste projeto, autorizo sua execução.</w:t>
                  </w:r>
                  <w:r w:rsidRPr="0093088F">
                    <w:rPr>
                      <w:rFonts w:ascii="Times New Roman" w:eastAsia="Times New Roman" w:hAnsi="Times New Roman" w:cs="Times New Roman"/>
                      <w:color w:val="auto"/>
                      <w:sz w:val="24"/>
                      <w:szCs w:val="24"/>
                    </w:rPr>
                    <w:t xml:space="preserve"> </w:t>
                  </w:r>
                </w:p>
              </w:tc>
            </w:tr>
            <w:tr w:rsidR="0093088F" w:rsidRPr="0093088F" w14:paraId="5DCA678C" w14:textId="77777777">
              <w:trPr>
                <w:tblCellSpacing w:w="15" w:type="dxa"/>
              </w:trPr>
              <w:tc>
                <w:tcPr>
                  <w:tcW w:w="0" w:type="auto"/>
                  <w:vAlign w:val="center"/>
                  <w:hideMark/>
                </w:tcPr>
                <w:p w14:paraId="7B328FFA" w14:textId="77777777" w:rsidR="0093088F" w:rsidRPr="0093088F" w:rsidRDefault="0093088F" w:rsidP="0093088F">
                  <w:pPr>
                    <w:spacing w:before="100" w:beforeAutospacing="1" w:after="100" w:afterAutospacing="1"/>
                    <w:rPr>
                      <w:rFonts w:ascii="Times New Roman" w:eastAsia="Times New Roman" w:hAnsi="Times New Roman" w:cs="Times New Roman"/>
                      <w:color w:val="auto"/>
                      <w:sz w:val="24"/>
                      <w:szCs w:val="24"/>
                    </w:rPr>
                  </w:pPr>
                  <w:r w:rsidRPr="0093088F">
                    <w:rPr>
                      <w:rFonts w:eastAsia="Times New Roman"/>
                      <w:color w:val="auto"/>
                      <w:sz w:val="15"/>
                      <w:szCs w:val="15"/>
                    </w:rPr>
                    <w:t>Nome: __________________________________________________          _________________________________________</w:t>
                  </w:r>
                </w:p>
              </w:tc>
            </w:tr>
            <w:tr w:rsidR="0093088F" w:rsidRPr="0093088F" w14:paraId="6B7452EF" w14:textId="77777777">
              <w:trPr>
                <w:tblCellSpacing w:w="15" w:type="dxa"/>
              </w:trPr>
              <w:tc>
                <w:tcPr>
                  <w:tcW w:w="0" w:type="auto"/>
                  <w:vAlign w:val="center"/>
                  <w:hideMark/>
                </w:tcPr>
                <w:p w14:paraId="38F35E45" w14:textId="77777777" w:rsidR="0093088F" w:rsidRPr="0093088F" w:rsidRDefault="0093088F" w:rsidP="0093088F">
                  <w:pPr>
                    <w:rPr>
                      <w:rFonts w:ascii="Times New Roman" w:eastAsia="Times New Roman" w:hAnsi="Times New Roman" w:cs="Times New Roman"/>
                      <w:color w:val="auto"/>
                      <w:sz w:val="24"/>
                      <w:szCs w:val="24"/>
                    </w:rPr>
                  </w:pPr>
                  <w:r w:rsidRPr="0093088F">
                    <w:rPr>
                      <w:rFonts w:eastAsia="Times New Roman"/>
                      <w:color w:val="auto"/>
                      <w:sz w:val="15"/>
                      <w:szCs w:val="15"/>
                    </w:rPr>
                    <w:t>Data: _______/_______/______________</w:t>
                  </w:r>
                  <w:proofErr w:type="gramStart"/>
                  <w:r w:rsidRPr="0093088F">
                    <w:rPr>
                      <w:rFonts w:eastAsia="Times New Roman"/>
                      <w:color w:val="auto"/>
                      <w:sz w:val="15"/>
                      <w:szCs w:val="15"/>
                    </w:rPr>
                    <w:t xml:space="preserve">  </w:t>
                  </w:r>
                  <w:proofErr w:type="gramEnd"/>
                  <w:r w:rsidRPr="0093088F">
                    <w:rPr>
                      <w:rFonts w:eastAsia="Times New Roman"/>
                      <w:color w:val="auto"/>
                      <w:sz w:val="15"/>
                      <w:szCs w:val="15"/>
                    </w:rPr>
                    <w:t xml:space="preserve">                                                                                     Assinatura </w:t>
                  </w:r>
                </w:p>
              </w:tc>
            </w:tr>
          </w:tbl>
          <w:p w14:paraId="689E7ACE" w14:textId="77777777" w:rsidR="0093088F" w:rsidRPr="0093088F" w:rsidRDefault="0093088F" w:rsidP="0093088F">
            <w:pPr>
              <w:rPr>
                <w:rFonts w:ascii="Times New Roman" w:eastAsia="Times New Roman" w:hAnsi="Times New Roman" w:cs="Times New Roman"/>
                <w:color w:val="auto"/>
                <w:sz w:val="24"/>
                <w:szCs w:val="24"/>
              </w:rPr>
            </w:pPr>
          </w:p>
        </w:tc>
      </w:tr>
    </w:tbl>
    <w:p w14:paraId="25C67342" w14:textId="77777777" w:rsidR="0093088F" w:rsidRPr="0093088F" w:rsidRDefault="0093088F" w:rsidP="0093088F">
      <w:pPr>
        <w:jc w:val="center"/>
        <w:rPr>
          <w:rFonts w:ascii="Times New Roman" w:eastAsia="Times New Roman" w:hAnsi="Times New Roman" w:cs="Times New Roman"/>
          <w:vanish/>
          <w:color w:val="auto"/>
          <w:sz w:val="24"/>
          <w:szCs w:val="24"/>
        </w:rPr>
      </w:pPr>
    </w:p>
    <w:tbl>
      <w:tblPr>
        <w:tblW w:w="10020" w:type="dxa"/>
        <w:jc w:val="center"/>
        <w:tblCellSpacing w:w="0" w:type="dxa"/>
        <w:tblCellMar>
          <w:left w:w="0" w:type="dxa"/>
          <w:right w:w="0" w:type="dxa"/>
        </w:tblCellMar>
        <w:tblLook w:val="04A0" w:firstRow="1" w:lastRow="0" w:firstColumn="1" w:lastColumn="0" w:noHBand="0" w:noVBand="1"/>
      </w:tblPr>
      <w:tblGrid>
        <w:gridCol w:w="10020"/>
      </w:tblGrid>
      <w:tr w:rsidR="0093088F" w:rsidRPr="0093088F" w14:paraId="47B33FF2" w14:textId="77777777" w:rsidTr="0093088F">
        <w:trPr>
          <w:tblCellSpacing w:w="0" w:type="dxa"/>
          <w:jc w:val="center"/>
        </w:trPr>
        <w:tc>
          <w:tcPr>
            <w:tcW w:w="9510" w:type="dxa"/>
            <w:vAlign w:val="center"/>
            <w:hideMark/>
          </w:tcPr>
          <w:p w14:paraId="49406D70" w14:textId="77777777" w:rsidR="0093088F" w:rsidRPr="0093088F" w:rsidRDefault="0093088F" w:rsidP="0093088F">
            <w:pPr>
              <w:rPr>
                <w:rFonts w:ascii="Times New Roman" w:eastAsia="Times New Roman" w:hAnsi="Times New Roman" w:cs="Times New Roman"/>
                <w:color w:val="auto"/>
                <w:sz w:val="24"/>
                <w:szCs w:val="24"/>
              </w:rPr>
            </w:pPr>
            <w:r w:rsidRPr="0093088F">
              <w:rPr>
                <w:rFonts w:ascii="Times New Roman" w:eastAsia="Times New Roman" w:hAnsi="Times New Roman" w:cs="Times New Roman"/>
                <w:color w:val="auto"/>
                <w:sz w:val="24"/>
                <w:szCs w:val="24"/>
              </w:rPr>
              <w:t xml:space="preserve">  </w:t>
            </w:r>
          </w:p>
        </w:tc>
      </w:tr>
      <w:tr w:rsidR="0093088F" w:rsidRPr="0093088F" w14:paraId="6A0A5933" w14:textId="77777777" w:rsidTr="0093088F">
        <w:trPr>
          <w:tblCellSpacing w:w="0" w:type="dxa"/>
          <w:jc w:val="center"/>
        </w:trPr>
        <w:tc>
          <w:tcPr>
            <w:tcW w:w="0" w:type="auto"/>
            <w:vAlign w:val="center"/>
            <w:hideMark/>
          </w:tcPr>
          <w:p w14:paraId="42A91416" w14:textId="77777777" w:rsidR="0093088F" w:rsidRDefault="0093088F" w:rsidP="0093088F">
            <w:pPr>
              <w:rPr>
                <w:rFonts w:ascii="Times New Roman" w:eastAsia="Times New Roman" w:hAnsi="Times New Roman" w:cs="Times New Roman"/>
                <w:color w:val="auto"/>
                <w:sz w:val="24"/>
                <w:szCs w:val="24"/>
              </w:rPr>
            </w:pPr>
            <w:r w:rsidRPr="0093088F">
              <w:rPr>
                <w:rFonts w:eastAsia="Times New Roman"/>
                <w:b/>
                <w:bCs/>
                <w:color w:val="800000"/>
              </w:rPr>
              <w:t xml:space="preserve">O Projeto deverá ser entregue no CEP em até 30 dias a partir de 30/07/2011. Não ocorrendo </w:t>
            </w:r>
            <w:proofErr w:type="gramStart"/>
            <w:r w:rsidRPr="0093088F">
              <w:rPr>
                <w:rFonts w:eastAsia="Times New Roman"/>
                <w:b/>
                <w:bCs/>
                <w:color w:val="800000"/>
              </w:rPr>
              <w:t>a</w:t>
            </w:r>
            <w:proofErr w:type="gramEnd"/>
            <w:r w:rsidRPr="0093088F">
              <w:rPr>
                <w:rFonts w:eastAsia="Times New Roman"/>
                <w:b/>
                <w:bCs/>
                <w:color w:val="800000"/>
              </w:rPr>
              <w:t xml:space="preserve"> entrega nesse prazo esta Folha de Rosto será INVALIDADA.</w:t>
            </w:r>
            <w:r w:rsidRPr="0093088F">
              <w:rPr>
                <w:rFonts w:ascii="Times New Roman" w:eastAsia="Times New Roman" w:hAnsi="Times New Roman" w:cs="Times New Roman"/>
                <w:color w:val="auto"/>
                <w:sz w:val="24"/>
                <w:szCs w:val="24"/>
              </w:rPr>
              <w:t xml:space="preserve"> </w:t>
            </w:r>
          </w:p>
          <w:p w14:paraId="6B745C6B" w14:textId="77777777" w:rsidR="00312E17" w:rsidRPr="0093088F" w:rsidRDefault="00312E17" w:rsidP="0093088F">
            <w:pPr>
              <w:rPr>
                <w:rFonts w:ascii="Times New Roman" w:eastAsia="Times New Roman" w:hAnsi="Times New Roman" w:cs="Times New Roman"/>
                <w:color w:val="auto"/>
                <w:sz w:val="24"/>
                <w:szCs w:val="24"/>
              </w:rPr>
            </w:pPr>
          </w:p>
        </w:tc>
      </w:tr>
    </w:tbl>
    <w:p w14:paraId="2A0CDBC3" w14:textId="77777777" w:rsidR="00312E17" w:rsidRDefault="0093088F" w:rsidP="00312E17">
      <w:pPr>
        <w:spacing w:before="100" w:beforeAutospacing="1" w:after="100" w:afterAutospacing="1"/>
        <w:rPr>
          <w:b/>
          <w:color w:val="333333"/>
          <w:sz w:val="28"/>
          <w:szCs w:val="28"/>
        </w:rPr>
      </w:pPr>
      <w:r w:rsidRPr="0093088F">
        <w:rPr>
          <w:rFonts w:ascii="Times New Roman" w:eastAsia="Times New Roman" w:hAnsi="Times New Roman" w:cs="Times New Roman"/>
          <w:color w:val="auto"/>
          <w:sz w:val="24"/>
          <w:szCs w:val="24"/>
        </w:rPr>
        <w:t> </w:t>
      </w:r>
      <w:r>
        <w:rPr>
          <w:b/>
          <w:color w:val="333333"/>
          <w:sz w:val="28"/>
          <w:szCs w:val="28"/>
        </w:rPr>
        <w:br w:type="page"/>
      </w:r>
    </w:p>
    <w:p w14:paraId="4A578056" w14:textId="77777777" w:rsidR="00312E17" w:rsidRDefault="00312E17" w:rsidP="00312E17">
      <w:pPr>
        <w:spacing w:before="100" w:beforeAutospacing="1" w:after="100" w:afterAutospacing="1"/>
        <w:rPr>
          <w:b/>
          <w:color w:val="333333"/>
          <w:sz w:val="28"/>
          <w:szCs w:val="28"/>
        </w:rPr>
      </w:pPr>
      <w:r>
        <w:rPr>
          <w:noProof/>
        </w:rPr>
        <w:lastRenderedPageBreak/>
        <mc:AlternateContent>
          <mc:Choice Requires="wpg">
            <w:drawing>
              <wp:anchor distT="0" distB="0" distL="0" distR="0" simplePos="0" relativeHeight="251649536" behindDoc="0" locked="0" layoutInCell="1" allowOverlap="1" wp14:anchorId="0F0B97B2" wp14:editId="4AC73DFD">
                <wp:simplePos x="0" y="0"/>
                <wp:positionH relativeFrom="column">
                  <wp:posOffset>53340</wp:posOffset>
                </wp:positionH>
                <wp:positionV relativeFrom="paragraph">
                  <wp:posOffset>-448945</wp:posOffset>
                </wp:positionV>
                <wp:extent cx="5708015" cy="1028700"/>
                <wp:effectExtent l="0" t="0" r="6985" b="38100"/>
                <wp:wrapNone/>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015" cy="1028700"/>
                          <a:chOff x="-120" y="-360"/>
                          <a:chExt cx="8988" cy="1619"/>
                        </a:xfrm>
                      </wpg:grpSpPr>
                      <wps:wsp>
                        <wps:cNvPr id="37" name="Text Box 3"/>
                        <wps:cNvSpPr txBox="1">
                          <a:spLocks noChangeArrowheads="1"/>
                        </wps:cNvSpPr>
                        <wps:spPr bwMode="auto">
                          <a:xfrm>
                            <a:off x="1914" y="-6"/>
                            <a:ext cx="5268" cy="1068"/>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3CC2A4" w14:textId="77777777" w:rsidR="002C1B06" w:rsidRDefault="002C1B06" w:rsidP="00D632EE">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14:paraId="6A03F86D" w14:textId="77777777" w:rsidR="002C1B06" w:rsidRDefault="002C1B06"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14:paraId="355E53A7" w14:textId="77777777" w:rsidR="002C1B06" w:rsidRDefault="002C1B06" w:rsidP="00D632EE">
                              <w:pPr>
                                <w:tabs>
                                  <w:tab w:val="center" w:pos="4252"/>
                                  <w:tab w:val="right" w:pos="8504"/>
                                </w:tabs>
                                <w:jc w:val="center"/>
                                <w:rPr>
                                  <w:rFonts w:ascii="Arial Narrow" w:eastAsia="Times New Roman" w:hAnsi="Arial Narrow" w:cs="Times New Roman"/>
                                  <w:color w:val="333333"/>
                                  <w:sz w:val="18"/>
                                  <w:szCs w:val="18"/>
                                  <w:lang w:eastAsia="ar-SA"/>
                                </w:rPr>
                              </w:pPr>
                              <w:proofErr w:type="gramStart"/>
                              <w:r>
                                <w:rPr>
                                  <w:rFonts w:ascii="Arial Narrow" w:eastAsia="Times New Roman" w:hAnsi="Arial Narrow" w:cs="Times New Roman"/>
                                  <w:color w:val="333333"/>
                                  <w:sz w:val="18"/>
                                  <w:szCs w:val="18"/>
                                  <w:lang w:eastAsia="ar-SA"/>
                                </w:rPr>
                                <w:t>FoneFax</w:t>
                              </w:r>
                              <w:proofErr w:type="gramEnd"/>
                              <w:r>
                                <w:rPr>
                                  <w:rFonts w:ascii="Arial Narrow" w:eastAsia="Times New Roman" w:hAnsi="Arial Narrow" w:cs="Times New Roman"/>
                                  <w:color w:val="333333"/>
                                  <w:sz w:val="18"/>
                                  <w:szCs w:val="18"/>
                                  <w:lang w:eastAsia="ar-SA"/>
                                </w:rPr>
                                <w:t>:  (85) 3101.4212 – 3101.4283</w:t>
                              </w:r>
                            </w:p>
                            <w:p w14:paraId="7EBBF047" w14:textId="77777777" w:rsidR="002C1B06" w:rsidRDefault="002C1B06"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14:paraId="0AFDBFFE" w14:textId="77777777" w:rsidR="002C1B06" w:rsidRDefault="002C1B06" w:rsidP="00D632EE"/>
                          </w:txbxContent>
                        </wps:txbx>
                        <wps:bodyPr rot="0" vert="horz" wrap="square" lIns="91440" tIns="45720" rIns="91440" bIns="45720" anchor="ctr" anchorCtr="0">
                          <a:noAutofit/>
                        </wps:bodyPr>
                      </wps:wsp>
                      <wps:wsp>
                        <wps:cNvPr id="38" name="Line 4"/>
                        <wps:cNvCnPr/>
                        <wps:spPr bwMode="auto">
                          <a:xfrm>
                            <a:off x="-120" y="1260"/>
                            <a:ext cx="8988"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39" name="COMITÊ DE ÉTICA EM PESQUISA - HI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340" y="-360"/>
                            <a:ext cx="1408" cy="1527"/>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4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 cy="1008"/>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4.2pt;margin-top:-35.35pt;width:449.45pt;height:81pt;z-index:251649536;mso-wrap-distance-left:0;mso-wrap-distance-right:0" coordorigin="-120,-360" coordsize="8988,161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">
                <v:shapetype id="_x0000_t202" coordsize="21600,21600" o:spt="202" path="m,l,21600r21600,l21600,xe">
                  <v:stroke joinstyle="miter"/>
                  <v:path gradientshapeok="t" o:connecttype="rect"/>
                </v:shapetype>
                <v:shape id="Text Box 3" o:spid="_x0000_s1027" type="#_x0000_t202" style="position:absolute;left:1914;top:-6;width:5268;height:1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1r8QA&#10;AADbAAAADwAAAGRycy9kb3ducmV2LnhtbESPQWvCQBSE7wX/w/IEb7qxQqKpq2hBaaFQqoIeH9ln&#10;Epp9G7Kr2f77bkHocZiZb5jlOphG3KlztWUF00kCgriwuuZSwem4G89BOI+ssbFMCn7IwXo1eFpi&#10;rm3PX3Q/+FJECLscFVTet7mUrqjIoJvYljh6V9sZ9FF2pdQd9hFuGvmcJKk0WHNcqLCl14qK78PN&#10;KOj9YrHPdu/lZZPOt2cdri58fCo1GobNCwhPwf+HH+03rWCWwd+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ata/EAAAA2wAAAA8AAAAAAAAAAAAAAAAAmAIAAGRycy9k&#10;b3ducmV2LnhtbFBLBQYAAAAABAAEAPUAAACJAwAAAAA=&#10;" stroked="f">
                  <v:stroke joinstyle="round"/>
                  <v:textbox>
                    <w:txbxContent>
                      <w:p w:rsidR="002C1B06" w:rsidRDefault="002C1B06" w:rsidP="00D632EE">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rsidR="002C1B06" w:rsidRDefault="002C1B06"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rsidR="002C1B06" w:rsidRDefault="002C1B06" w:rsidP="00D632EE">
                        <w:pPr>
                          <w:tabs>
                            <w:tab w:val="center" w:pos="4252"/>
                            <w:tab w:val="right" w:pos="8504"/>
                          </w:tabs>
                          <w:jc w:val="center"/>
                          <w:rPr>
                            <w:rFonts w:ascii="Arial Narrow" w:eastAsia="Times New Roman" w:hAnsi="Arial Narrow" w:cs="Times New Roman"/>
                            <w:color w:val="333333"/>
                            <w:sz w:val="18"/>
                            <w:szCs w:val="18"/>
                            <w:lang w:eastAsia="ar-SA"/>
                          </w:rPr>
                        </w:pPr>
                        <w:proofErr w:type="gramStart"/>
                        <w:r>
                          <w:rPr>
                            <w:rFonts w:ascii="Arial Narrow" w:eastAsia="Times New Roman" w:hAnsi="Arial Narrow" w:cs="Times New Roman"/>
                            <w:color w:val="333333"/>
                            <w:sz w:val="18"/>
                            <w:szCs w:val="18"/>
                            <w:lang w:eastAsia="ar-SA"/>
                          </w:rPr>
                          <w:t>FoneFax</w:t>
                        </w:r>
                        <w:proofErr w:type="gramEnd"/>
                        <w:r>
                          <w:rPr>
                            <w:rFonts w:ascii="Arial Narrow" w:eastAsia="Times New Roman" w:hAnsi="Arial Narrow" w:cs="Times New Roman"/>
                            <w:color w:val="333333"/>
                            <w:sz w:val="18"/>
                            <w:szCs w:val="18"/>
                            <w:lang w:eastAsia="ar-SA"/>
                          </w:rPr>
                          <w:t>:  (85) 3101.4212 – 3101.4283</w:t>
                        </w:r>
                      </w:p>
                      <w:p w:rsidR="002C1B06" w:rsidRDefault="002C1B06" w:rsidP="00D632EE">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rsidR="002C1B06" w:rsidRDefault="002C1B06" w:rsidP="00D632EE"/>
                    </w:txbxContent>
                  </v:textbox>
                </v:shape>
                <v:line id="Line 4" o:spid="_x0000_s1028" style="position:absolute;visibility:visible;mso-wrap-style:square" from="-120,1260" to="8868,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Y4MAAAADbAAAADwAAAGRycy9kb3ducmV2LnhtbERPTYvCMBC9C/6HMMJeZE1dQZdqlEUQ&#10;FsSDVfA6NGNTbSbdJKv135uD4PHxvherzjbiRj7UjhWMRxkI4tLpmisFx8Pm8xtEiMgaG8ek4EEB&#10;Vst+b4G5dnfe062IlUghHHJUYGJscylDachiGLmWOHFn5y3GBH0ltcd7CreN/MqyqbRYc2ow2NLa&#10;UHkt/q0CffbDyW5aXo6zv20Rx6fZ1VRbpT4G3c8cRKQuvsUv969WMElj05f0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x2ODAAAAA2wAAAA8AAAAAAAAAAAAAAAAA&#10;oQIAAGRycy9kb3ducmV2LnhtbFBLBQYAAAAABAAEAPkAAACOAwAAAAA=&#10;" strokecolor="navy" strokeweight="2.12mm">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MITÊ DE ÉTICA EM PESQUISA - HIAS" o:spid="_x0000_s1029" type="#_x0000_t75" style="position:absolute;left:7340;top:-360;width:1408;height: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aY0nEAAAA2wAAAA8AAABkcnMvZG93bnJldi54bWxEj0+LwjAUxO8LfofwBG9rquKy1kYRRfSw&#10;FNY/0OOjebbF5qU0Ueu33wjCHoeZ+Q2TLDtTizu1rrKsYDSMQBDnVldcKDgdt5/fIJxH1lhbJgVP&#10;crBc9D4SjLV98C/dD74QAcIuRgWl900spctLMuiGtiEO3sW2Bn2QbSF1i48AN7UcR9GXNFhxWCix&#10;oXVJ+fVwMwp2P+PzPj1dN9MsOm5Tk1pr8kypQb9bzUF46vx/+N3eawWTGby+hB8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aY0nEAAAA2wAAAA8AAAAAAAAAAAAAAAAA&#10;nwIAAGRycy9kb3ducmV2LnhtbFBLBQYAAAAABAAEAPcAAACQAwAAAAA=&#10;">
                  <v:fill recolor="t" type="frame"/>
                  <v:stroke joinstyle="round"/>
                  <v:imagedata r:id="rId11" o:title=""/>
                </v:shape>
                <v:shape id="Picture 6" o:spid="_x0000_s1030" type="#_x0000_t75" style="position:absolute;width:1668;height:1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UPRbBAAAA2wAAAA8AAABkcnMvZG93bnJldi54bWxET8uKwjAU3Qv+Q7jCbETTGRyRahTHYcCV&#10;MD4W7i7NtS02NzWJtfr1ZiG4PJz3bNGaSjTkfGlZwecwAUGcWV1yrmC/+xtMQPiArLGyTAru5GEx&#10;73ZmmGp7439qtiEXMYR9igqKEOpUSp8VZNAPbU0cuZN1BkOELpfa4S2Gm0p+JclYGiw5NhRY06qg&#10;7Ly9GgXN6Ch/T5vHPT/+9O2DXX05LL+V+ui1yymIQG14i1/utVYwiuvjl/gD5Pw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UPRbBAAAA2wAAAA8AAAAAAAAAAAAAAAAAnwIA&#10;AGRycy9kb3ducmV2LnhtbFBLBQYAAAAABAAEAPcAAACNAwAAAAA=&#10;">
                  <v:fill recolor="t" type="frame"/>
                  <v:stroke joinstyle="round"/>
                  <v:imagedata r:id="rId12" o:title=""/>
                </v:shape>
              </v:group>
            </w:pict>
          </mc:Fallback>
        </mc:AlternateContent>
      </w:r>
    </w:p>
    <w:p w14:paraId="19E33B6F" w14:textId="77777777" w:rsidR="00D632EE" w:rsidRDefault="00312E17" w:rsidP="00312E17">
      <w:pPr>
        <w:spacing w:before="100" w:beforeAutospacing="1" w:after="100" w:afterAutospacing="1"/>
        <w:rPr>
          <w:b/>
          <w:color w:val="333333"/>
          <w:sz w:val="28"/>
          <w:szCs w:val="28"/>
        </w:rPr>
      </w:pPr>
      <w:r>
        <w:rPr>
          <w:b/>
          <w:color w:val="333333"/>
          <w:sz w:val="28"/>
          <w:szCs w:val="28"/>
        </w:rPr>
        <w:t xml:space="preserve">      </w:t>
      </w:r>
    </w:p>
    <w:p w14:paraId="3D6BE325" w14:textId="77777777" w:rsidR="00D632EE" w:rsidRPr="00D91804" w:rsidRDefault="00D632EE" w:rsidP="00D632EE">
      <w:pPr>
        <w:pStyle w:val="Corpodetexto"/>
        <w:jc w:val="center"/>
        <w:rPr>
          <w:b/>
          <w:color w:val="333333"/>
          <w:sz w:val="28"/>
          <w:szCs w:val="28"/>
        </w:rPr>
      </w:pPr>
      <w:r w:rsidRPr="00D91804">
        <w:rPr>
          <w:b/>
          <w:color w:val="333333"/>
          <w:sz w:val="28"/>
          <w:szCs w:val="28"/>
        </w:rPr>
        <w:t>CHECKLIST</w:t>
      </w:r>
    </w:p>
    <w:p w14:paraId="6EF5E9C4" w14:textId="77777777" w:rsidR="00D632EE" w:rsidRPr="00D91804" w:rsidRDefault="00D632EE" w:rsidP="00D632EE">
      <w:pPr>
        <w:pStyle w:val="Corpodetexto"/>
        <w:jc w:val="both"/>
        <w:rPr>
          <w:b/>
          <w:color w:val="333333"/>
          <w:sz w:val="2"/>
        </w:rPr>
      </w:pPr>
    </w:p>
    <w:p w14:paraId="6B15F08C" w14:textId="77777777" w:rsidR="00D632EE" w:rsidRPr="00D91804" w:rsidRDefault="00D632EE" w:rsidP="00D632EE">
      <w:pPr>
        <w:pStyle w:val="Corpodetexto"/>
        <w:ind w:firstLine="720"/>
        <w:jc w:val="center"/>
        <w:rPr>
          <w:b/>
          <w:color w:val="333333"/>
        </w:rPr>
      </w:pPr>
      <w:r w:rsidRPr="00D91804">
        <w:rPr>
          <w:b/>
          <w:color w:val="333333"/>
        </w:rPr>
        <w:t>DOCUMENTOS PARA ANÁLISE DE PROJETO DE PESQUISA</w:t>
      </w:r>
    </w:p>
    <w:p w14:paraId="43BA1DE0" w14:textId="77777777" w:rsidR="00D632EE" w:rsidRPr="00D91804" w:rsidRDefault="00D632EE" w:rsidP="00D632EE">
      <w:pPr>
        <w:pStyle w:val="Corpodetexto"/>
        <w:jc w:val="both"/>
        <w:rPr>
          <w:b/>
          <w:color w:val="333333"/>
        </w:rPr>
      </w:pPr>
    </w:p>
    <w:p w14:paraId="5618ED52" w14:textId="77777777" w:rsidR="00D632EE" w:rsidRPr="00D91804" w:rsidRDefault="00D632EE" w:rsidP="00D632EE">
      <w:pPr>
        <w:pStyle w:val="Corpodetexto"/>
        <w:jc w:val="both"/>
        <w:rPr>
          <w:b/>
          <w:color w:val="333333"/>
        </w:rPr>
      </w:pPr>
      <w:r w:rsidRPr="00D91804">
        <w:rPr>
          <w:b/>
          <w:color w:val="333333"/>
        </w:rPr>
        <w:t>Reg. CEP: __________/HIAS                         Data da Reunião: _____/_____/</w:t>
      </w:r>
      <w:proofErr w:type="gramStart"/>
      <w:r w:rsidRPr="00D91804">
        <w:rPr>
          <w:b/>
          <w:color w:val="333333"/>
        </w:rPr>
        <w:t>______</w:t>
      </w:r>
      <w:proofErr w:type="gramEnd"/>
    </w:p>
    <w:p w14:paraId="15553F8E" w14:textId="77777777" w:rsidR="00D632EE" w:rsidRPr="00D91804" w:rsidRDefault="00D632EE" w:rsidP="00D632EE">
      <w:pPr>
        <w:pStyle w:val="Corpodetexto"/>
        <w:jc w:val="both"/>
        <w:rPr>
          <w:b/>
          <w:color w:val="333333"/>
        </w:rPr>
      </w:pPr>
      <w:r w:rsidRPr="00D91804">
        <w:rPr>
          <w:b/>
          <w:color w:val="333333"/>
        </w:rPr>
        <w:t>Nível da Pesquisa: _______________________Instituição:_____________________</w:t>
      </w:r>
    </w:p>
    <w:p w14:paraId="0273D91F" w14:textId="77777777" w:rsidR="00D632EE" w:rsidRPr="00D91804" w:rsidRDefault="00D632EE" w:rsidP="00D632EE">
      <w:pPr>
        <w:pStyle w:val="Corpodetexto"/>
        <w:jc w:val="both"/>
        <w:rPr>
          <w:b/>
          <w:color w:val="333333"/>
        </w:rPr>
      </w:pPr>
      <w:r w:rsidRPr="00D91804">
        <w:rPr>
          <w:b/>
          <w:color w:val="333333"/>
        </w:rPr>
        <w:t>Reg. CONEP ___________</w:t>
      </w:r>
    </w:p>
    <w:p w14:paraId="315D2605" w14:textId="77777777" w:rsidR="00D632EE" w:rsidRPr="00D91804" w:rsidRDefault="00D632EE" w:rsidP="00D632EE">
      <w:pPr>
        <w:pStyle w:val="Corpodetexto"/>
        <w:jc w:val="both"/>
        <w:rPr>
          <w:b/>
          <w:color w:val="333333"/>
        </w:rPr>
      </w:pPr>
      <w:r w:rsidRPr="00D91804">
        <w:rPr>
          <w:b/>
          <w:color w:val="333333"/>
        </w:rPr>
        <w:t>Se aprovado por outro CEP nº Reg: _______ Instituição: __________________________</w:t>
      </w:r>
    </w:p>
    <w:tbl>
      <w:tblPr>
        <w:tblW w:w="10589" w:type="dxa"/>
        <w:tblInd w:w="-204" w:type="dxa"/>
        <w:tblLayout w:type="fixed"/>
        <w:tblLook w:val="0000" w:firstRow="0" w:lastRow="0" w:firstColumn="0" w:lastColumn="0" w:noHBand="0" w:noVBand="0"/>
      </w:tblPr>
      <w:tblGrid>
        <w:gridCol w:w="745"/>
        <w:gridCol w:w="728"/>
        <w:gridCol w:w="8147"/>
        <w:gridCol w:w="236"/>
        <w:gridCol w:w="236"/>
        <w:gridCol w:w="236"/>
        <w:gridCol w:w="156"/>
        <w:gridCol w:w="80"/>
        <w:gridCol w:w="25"/>
      </w:tblGrid>
      <w:tr w:rsidR="00D632EE" w:rsidRPr="00D91804" w14:paraId="2E72FA88" w14:textId="77777777" w:rsidTr="00D632EE">
        <w:trPr>
          <w:gridAfter w:val="1"/>
          <w:wAfter w:w="25" w:type="dxa"/>
        </w:trPr>
        <w:tc>
          <w:tcPr>
            <w:tcW w:w="745" w:type="dxa"/>
            <w:tcBorders>
              <w:top w:val="single" w:sz="4" w:space="0" w:color="000000"/>
              <w:left w:val="single" w:sz="4" w:space="0" w:color="000000"/>
              <w:bottom w:val="single" w:sz="8" w:space="0" w:color="000000"/>
            </w:tcBorders>
          </w:tcPr>
          <w:p w14:paraId="5D886AA7" w14:textId="77777777" w:rsidR="00D632EE" w:rsidRPr="00D91804" w:rsidRDefault="00D632EE" w:rsidP="00B83FE3">
            <w:pPr>
              <w:pStyle w:val="Corpodetexto"/>
              <w:snapToGrid w:val="0"/>
              <w:jc w:val="both"/>
              <w:rPr>
                <w:b/>
                <w:color w:val="333333"/>
              </w:rPr>
            </w:pPr>
            <w:r w:rsidRPr="00D91804">
              <w:rPr>
                <w:b/>
                <w:color w:val="333333"/>
              </w:rPr>
              <w:t>SIM</w:t>
            </w:r>
          </w:p>
        </w:tc>
        <w:tc>
          <w:tcPr>
            <w:tcW w:w="728" w:type="dxa"/>
            <w:tcBorders>
              <w:top w:val="single" w:sz="4" w:space="0" w:color="000000"/>
              <w:left w:val="single" w:sz="4" w:space="0" w:color="000000"/>
              <w:bottom w:val="single" w:sz="8" w:space="0" w:color="000000"/>
            </w:tcBorders>
          </w:tcPr>
          <w:p w14:paraId="55707B88" w14:textId="77777777" w:rsidR="00D632EE" w:rsidRPr="00D91804" w:rsidRDefault="00D632EE" w:rsidP="00B83FE3">
            <w:pPr>
              <w:pStyle w:val="Corpodetexto"/>
              <w:snapToGrid w:val="0"/>
              <w:jc w:val="both"/>
              <w:rPr>
                <w:b/>
                <w:color w:val="333333"/>
              </w:rPr>
            </w:pPr>
            <w:r w:rsidRPr="00D91804">
              <w:rPr>
                <w:b/>
                <w:color w:val="333333"/>
              </w:rPr>
              <w:t>NÃO</w:t>
            </w:r>
          </w:p>
        </w:tc>
        <w:tc>
          <w:tcPr>
            <w:tcW w:w="8147" w:type="dxa"/>
            <w:tcBorders>
              <w:top w:val="single" w:sz="4" w:space="0" w:color="000000"/>
              <w:left w:val="single" w:sz="4" w:space="0" w:color="000000"/>
              <w:bottom w:val="single" w:sz="8" w:space="0" w:color="000000"/>
            </w:tcBorders>
          </w:tcPr>
          <w:p w14:paraId="573FFBB4" w14:textId="77777777" w:rsidR="00D632EE" w:rsidRPr="00D91804" w:rsidRDefault="00D632EE" w:rsidP="00B83FE3">
            <w:pPr>
              <w:pStyle w:val="Corpodetexto"/>
              <w:snapToGrid w:val="0"/>
              <w:jc w:val="center"/>
              <w:rPr>
                <w:b/>
                <w:color w:val="333333"/>
              </w:rPr>
            </w:pPr>
            <w:r w:rsidRPr="00D91804">
              <w:rPr>
                <w:b/>
                <w:color w:val="333333"/>
              </w:rPr>
              <w:t>ESPECIFICAÇÃO</w:t>
            </w:r>
          </w:p>
        </w:tc>
        <w:tc>
          <w:tcPr>
            <w:tcW w:w="236" w:type="dxa"/>
            <w:tcBorders>
              <w:left w:val="single" w:sz="4" w:space="0" w:color="000000"/>
            </w:tcBorders>
          </w:tcPr>
          <w:p w14:paraId="4CA8066D" w14:textId="77777777" w:rsidR="00D632EE" w:rsidRPr="00D91804" w:rsidRDefault="00D632EE" w:rsidP="00B83FE3">
            <w:pPr>
              <w:snapToGrid w:val="0"/>
              <w:rPr>
                <w:rFonts w:ascii="Times New Roman" w:hAnsi="Times New Roman" w:cs="Times New Roman"/>
                <w:color w:val="333333"/>
              </w:rPr>
            </w:pPr>
          </w:p>
        </w:tc>
        <w:tc>
          <w:tcPr>
            <w:tcW w:w="236" w:type="dxa"/>
          </w:tcPr>
          <w:p w14:paraId="650B5BDC" w14:textId="77777777" w:rsidR="00D632EE" w:rsidRPr="00D91804" w:rsidRDefault="00D632EE" w:rsidP="00B83FE3">
            <w:pPr>
              <w:snapToGrid w:val="0"/>
              <w:rPr>
                <w:rFonts w:ascii="Times New Roman" w:hAnsi="Times New Roman" w:cs="Times New Roman"/>
                <w:color w:val="333333"/>
              </w:rPr>
            </w:pPr>
          </w:p>
        </w:tc>
        <w:tc>
          <w:tcPr>
            <w:tcW w:w="236" w:type="dxa"/>
          </w:tcPr>
          <w:p w14:paraId="7FD00612"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6A85EA1B" w14:textId="77777777" w:rsidR="00D632EE" w:rsidRPr="00D91804" w:rsidRDefault="00D632EE" w:rsidP="00B83FE3">
            <w:pPr>
              <w:snapToGrid w:val="0"/>
              <w:rPr>
                <w:rFonts w:ascii="Times New Roman" w:hAnsi="Times New Roman" w:cs="Times New Roman"/>
                <w:color w:val="333333"/>
              </w:rPr>
            </w:pPr>
          </w:p>
        </w:tc>
      </w:tr>
      <w:tr w:rsidR="00D632EE" w:rsidRPr="00D91804" w14:paraId="256B3836"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0C01FC64"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433C38A8" w14:textId="77777777" w:rsidR="00D632EE" w:rsidRPr="00D91804" w:rsidRDefault="00D632EE" w:rsidP="00B83FE3">
            <w:pPr>
              <w:pStyle w:val="Corpodetexto"/>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785664F0" w14:textId="77777777" w:rsidR="00D632EE" w:rsidRPr="00D91804" w:rsidRDefault="00D632EE" w:rsidP="00D632EE">
            <w:pPr>
              <w:pStyle w:val="Corpodetexto"/>
              <w:snapToGrid w:val="0"/>
              <w:ind w:right="-1"/>
              <w:jc w:val="both"/>
              <w:rPr>
                <w:b/>
                <w:color w:val="333333"/>
              </w:rPr>
            </w:pPr>
            <w:r w:rsidRPr="00D91804">
              <w:rPr>
                <w:b/>
                <w:color w:val="333333"/>
              </w:rPr>
              <w:t>FOLHA DE ROSTO – FR</w:t>
            </w:r>
          </w:p>
        </w:tc>
      </w:tr>
      <w:tr w:rsidR="00D632EE" w:rsidRPr="00D91804" w14:paraId="39370914"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1D582E2F"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5AF08E40" w14:textId="77777777" w:rsidR="00D632EE" w:rsidRPr="00D91804" w:rsidRDefault="00D632EE" w:rsidP="00B83FE3">
            <w:pPr>
              <w:pStyle w:val="Corpodetexto"/>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598E0A89" w14:textId="77777777" w:rsidR="00D632EE" w:rsidRPr="00D91804" w:rsidRDefault="00D632EE" w:rsidP="00B83FE3">
            <w:pPr>
              <w:pStyle w:val="Corpodetexto"/>
              <w:snapToGrid w:val="0"/>
              <w:jc w:val="both"/>
              <w:rPr>
                <w:b/>
                <w:color w:val="333333"/>
              </w:rPr>
            </w:pPr>
            <w:r w:rsidRPr="00D91804">
              <w:rPr>
                <w:b/>
                <w:color w:val="333333"/>
              </w:rPr>
              <w:t>PROJETO DE PESQUISA EM PORTUGUÊS</w:t>
            </w:r>
          </w:p>
        </w:tc>
      </w:tr>
      <w:tr w:rsidR="00D632EE" w:rsidRPr="00D91804" w14:paraId="6C6EF084" w14:textId="77777777" w:rsidTr="00D632EE">
        <w:trPr>
          <w:gridAfter w:val="1"/>
          <w:wAfter w:w="25" w:type="dxa"/>
        </w:trPr>
        <w:tc>
          <w:tcPr>
            <w:tcW w:w="745" w:type="dxa"/>
            <w:tcBorders>
              <w:top w:val="single" w:sz="8" w:space="0" w:color="000000"/>
              <w:left w:val="single" w:sz="4" w:space="0" w:color="000000"/>
              <w:bottom w:val="single" w:sz="4" w:space="0" w:color="000000"/>
            </w:tcBorders>
          </w:tcPr>
          <w:p w14:paraId="0F641FE8"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4" w:space="0" w:color="000000"/>
              <w:bottom w:val="single" w:sz="4" w:space="0" w:color="000000"/>
            </w:tcBorders>
          </w:tcPr>
          <w:p w14:paraId="0F28C061" w14:textId="77777777" w:rsidR="00D632EE" w:rsidRPr="00D91804" w:rsidRDefault="00D632EE" w:rsidP="00B83FE3">
            <w:pPr>
              <w:pStyle w:val="Corpodetexto"/>
              <w:snapToGrid w:val="0"/>
              <w:jc w:val="both"/>
              <w:rPr>
                <w:color w:val="333333"/>
              </w:rPr>
            </w:pPr>
          </w:p>
        </w:tc>
        <w:tc>
          <w:tcPr>
            <w:tcW w:w="8147" w:type="dxa"/>
            <w:tcBorders>
              <w:top w:val="single" w:sz="8" w:space="0" w:color="000000"/>
              <w:left w:val="single" w:sz="4" w:space="0" w:color="000000"/>
              <w:bottom w:val="single" w:sz="4" w:space="0" w:color="000000"/>
            </w:tcBorders>
          </w:tcPr>
          <w:p w14:paraId="29690C73" w14:textId="77777777" w:rsidR="00D632EE" w:rsidRPr="00D91804" w:rsidRDefault="00D632EE" w:rsidP="00B83FE3">
            <w:pPr>
              <w:pStyle w:val="Corpodetexto"/>
              <w:snapToGrid w:val="0"/>
              <w:jc w:val="both"/>
              <w:rPr>
                <w:b/>
                <w:color w:val="333333"/>
              </w:rPr>
            </w:pPr>
            <w:r w:rsidRPr="00D91804">
              <w:rPr>
                <w:b/>
                <w:color w:val="333333"/>
              </w:rPr>
              <w:t>Antecedentes e justificativa, registro no país de origem, em caso de drogas e dispositivos para a saúde.</w:t>
            </w:r>
          </w:p>
        </w:tc>
        <w:tc>
          <w:tcPr>
            <w:tcW w:w="236" w:type="dxa"/>
            <w:tcBorders>
              <w:left w:val="single" w:sz="4" w:space="0" w:color="000000"/>
            </w:tcBorders>
          </w:tcPr>
          <w:p w14:paraId="3E0F6EFF" w14:textId="77777777" w:rsidR="00D632EE" w:rsidRPr="00D91804" w:rsidRDefault="00D632EE" w:rsidP="00B83FE3">
            <w:pPr>
              <w:snapToGrid w:val="0"/>
              <w:rPr>
                <w:rFonts w:ascii="Times New Roman" w:hAnsi="Times New Roman" w:cs="Times New Roman"/>
                <w:color w:val="333333"/>
              </w:rPr>
            </w:pPr>
          </w:p>
        </w:tc>
        <w:tc>
          <w:tcPr>
            <w:tcW w:w="236" w:type="dxa"/>
          </w:tcPr>
          <w:p w14:paraId="7121F098" w14:textId="77777777" w:rsidR="00D632EE" w:rsidRPr="00D91804" w:rsidRDefault="00D632EE" w:rsidP="00B83FE3">
            <w:pPr>
              <w:snapToGrid w:val="0"/>
              <w:rPr>
                <w:rFonts w:ascii="Times New Roman" w:hAnsi="Times New Roman" w:cs="Times New Roman"/>
                <w:color w:val="333333"/>
              </w:rPr>
            </w:pPr>
          </w:p>
        </w:tc>
        <w:tc>
          <w:tcPr>
            <w:tcW w:w="236" w:type="dxa"/>
          </w:tcPr>
          <w:p w14:paraId="3E17EDC1"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3708ECBD" w14:textId="77777777" w:rsidR="00D632EE" w:rsidRPr="00D91804" w:rsidRDefault="00D632EE" w:rsidP="00B83FE3">
            <w:pPr>
              <w:snapToGrid w:val="0"/>
              <w:rPr>
                <w:rFonts w:ascii="Times New Roman" w:hAnsi="Times New Roman" w:cs="Times New Roman"/>
                <w:color w:val="333333"/>
              </w:rPr>
            </w:pPr>
          </w:p>
        </w:tc>
      </w:tr>
      <w:tr w:rsidR="00D632EE" w:rsidRPr="00D91804" w14:paraId="7ACBCC17"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770DDA55"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697DDBBF"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1C642BBF" w14:textId="77777777" w:rsidR="00D632EE" w:rsidRPr="00D91804" w:rsidRDefault="00D632EE" w:rsidP="00B83FE3">
            <w:pPr>
              <w:pStyle w:val="Corpodetexto"/>
              <w:snapToGrid w:val="0"/>
              <w:jc w:val="both"/>
              <w:rPr>
                <w:b/>
                <w:color w:val="333333"/>
              </w:rPr>
            </w:pPr>
            <w:r w:rsidRPr="00D91804">
              <w:rPr>
                <w:b/>
                <w:color w:val="333333"/>
              </w:rPr>
              <w:t>Descrição de material e métodos, casuística, resultados esperados e bibliografia.</w:t>
            </w:r>
          </w:p>
        </w:tc>
        <w:tc>
          <w:tcPr>
            <w:tcW w:w="236" w:type="dxa"/>
            <w:tcBorders>
              <w:left w:val="single" w:sz="4" w:space="0" w:color="000000"/>
            </w:tcBorders>
          </w:tcPr>
          <w:p w14:paraId="49EEED71" w14:textId="77777777" w:rsidR="00D632EE" w:rsidRPr="00D91804" w:rsidRDefault="00D632EE" w:rsidP="00B83FE3">
            <w:pPr>
              <w:snapToGrid w:val="0"/>
              <w:rPr>
                <w:rFonts w:ascii="Times New Roman" w:hAnsi="Times New Roman" w:cs="Times New Roman"/>
                <w:color w:val="333333"/>
              </w:rPr>
            </w:pPr>
          </w:p>
        </w:tc>
        <w:tc>
          <w:tcPr>
            <w:tcW w:w="236" w:type="dxa"/>
          </w:tcPr>
          <w:p w14:paraId="6E17E496" w14:textId="77777777" w:rsidR="00D632EE" w:rsidRPr="00D91804" w:rsidRDefault="00D632EE" w:rsidP="00B83FE3">
            <w:pPr>
              <w:snapToGrid w:val="0"/>
              <w:rPr>
                <w:rFonts w:ascii="Times New Roman" w:hAnsi="Times New Roman" w:cs="Times New Roman"/>
                <w:color w:val="333333"/>
              </w:rPr>
            </w:pPr>
          </w:p>
        </w:tc>
        <w:tc>
          <w:tcPr>
            <w:tcW w:w="236" w:type="dxa"/>
          </w:tcPr>
          <w:p w14:paraId="25A934D9"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675D211A" w14:textId="77777777" w:rsidR="00D632EE" w:rsidRPr="00D91804" w:rsidRDefault="00D632EE" w:rsidP="00B83FE3">
            <w:pPr>
              <w:snapToGrid w:val="0"/>
              <w:rPr>
                <w:rFonts w:ascii="Times New Roman" w:hAnsi="Times New Roman" w:cs="Times New Roman"/>
                <w:color w:val="333333"/>
              </w:rPr>
            </w:pPr>
          </w:p>
        </w:tc>
      </w:tr>
      <w:tr w:rsidR="00D632EE" w:rsidRPr="00D91804" w14:paraId="3A18081B"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776192E7"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754D8E31"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3B54EBC1" w14:textId="77777777" w:rsidR="00D632EE" w:rsidRPr="00D91804" w:rsidRDefault="00D632EE" w:rsidP="00B83FE3">
            <w:pPr>
              <w:pStyle w:val="Corpodetexto"/>
              <w:snapToGrid w:val="0"/>
              <w:jc w:val="both"/>
              <w:rPr>
                <w:b/>
                <w:color w:val="333333"/>
              </w:rPr>
            </w:pPr>
            <w:r w:rsidRPr="00D91804">
              <w:rPr>
                <w:b/>
                <w:color w:val="333333"/>
              </w:rPr>
              <w:t>Análise crítica de risco e benefícios</w:t>
            </w:r>
          </w:p>
        </w:tc>
        <w:tc>
          <w:tcPr>
            <w:tcW w:w="236" w:type="dxa"/>
            <w:tcBorders>
              <w:left w:val="single" w:sz="4" w:space="0" w:color="000000"/>
            </w:tcBorders>
          </w:tcPr>
          <w:p w14:paraId="43E531FD" w14:textId="77777777" w:rsidR="00D632EE" w:rsidRPr="00D91804" w:rsidRDefault="00D632EE" w:rsidP="00B83FE3">
            <w:pPr>
              <w:snapToGrid w:val="0"/>
              <w:rPr>
                <w:rFonts w:ascii="Times New Roman" w:hAnsi="Times New Roman" w:cs="Times New Roman"/>
                <w:b/>
                <w:color w:val="333333"/>
              </w:rPr>
            </w:pPr>
          </w:p>
        </w:tc>
        <w:tc>
          <w:tcPr>
            <w:tcW w:w="236" w:type="dxa"/>
          </w:tcPr>
          <w:p w14:paraId="4ABB9FCF" w14:textId="77777777" w:rsidR="00D632EE" w:rsidRPr="00D91804" w:rsidRDefault="00D632EE" w:rsidP="00B83FE3">
            <w:pPr>
              <w:snapToGrid w:val="0"/>
              <w:rPr>
                <w:rFonts w:ascii="Times New Roman" w:hAnsi="Times New Roman" w:cs="Times New Roman"/>
                <w:b/>
                <w:color w:val="333333"/>
              </w:rPr>
            </w:pPr>
          </w:p>
        </w:tc>
        <w:tc>
          <w:tcPr>
            <w:tcW w:w="236" w:type="dxa"/>
          </w:tcPr>
          <w:p w14:paraId="1AEEAD6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518017A5" w14:textId="77777777" w:rsidR="00D632EE" w:rsidRPr="00D91804" w:rsidRDefault="00D632EE" w:rsidP="00B83FE3">
            <w:pPr>
              <w:snapToGrid w:val="0"/>
              <w:rPr>
                <w:rFonts w:ascii="Times New Roman" w:hAnsi="Times New Roman" w:cs="Times New Roman"/>
                <w:b/>
                <w:color w:val="333333"/>
              </w:rPr>
            </w:pPr>
          </w:p>
        </w:tc>
      </w:tr>
      <w:tr w:rsidR="00D632EE" w:rsidRPr="00D91804" w14:paraId="0EC017E0"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46FBD49E"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46187EF3"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34CB0A0B" w14:textId="77777777" w:rsidR="00D632EE" w:rsidRPr="00D91804" w:rsidRDefault="00D632EE" w:rsidP="00B83FE3">
            <w:pPr>
              <w:pStyle w:val="Corpodetexto"/>
              <w:snapToGrid w:val="0"/>
              <w:jc w:val="both"/>
              <w:rPr>
                <w:b/>
                <w:color w:val="333333"/>
              </w:rPr>
            </w:pPr>
            <w:r w:rsidRPr="00D91804">
              <w:rPr>
                <w:b/>
                <w:color w:val="333333"/>
              </w:rPr>
              <w:t>Responsabilidade do pesquisador, da instituição, do patrocinador.</w:t>
            </w:r>
          </w:p>
        </w:tc>
        <w:tc>
          <w:tcPr>
            <w:tcW w:w="236" w:type="dxa"/>
            <w:tcBorders>
              <w:left w:val="single" w:sz="4" w:space="0" w:color="000000"/>
            </w:tcBorders>
          </w:tcPr>
          <w:p w14:paraId="6C4D12B2" w14:textId="77777777" w:rsidR="00D632EE" w:rsidRPr="00D91804" w:rsidRDefault="00D632EE" w:rsidP="00B83FE3">
            <w:pPr>
              <w:snapToGrid w:val="0"/>
              <w:rPr>
                <w:rFonts w:ascii="Times New Roman" w:hAnsi="Times New Roman" w:cs="Times New Roman"/>
                <w:b/>
                <w:color w:val="333333"/>
              </w:rPr>
            </w:pPr>
          </w:p>
        </w:tc>
        <w:tc>
          <w:tcPr>
            <w:tcW w:w="236" w:type="dxa"/>
          </w:tcPr>
          <w:p w14:paraId="63D33A89" w14:textId="77777777" w:rsidR="00D632EE" w:rsidRPr="00D91804" w:rsidRDefault="00D632EE" w:rsidP="00B83FE3">
            <w:pPr>
              <w:snapToGrid w:val="0"/>
              <w:rPr>
                <w:rFonts w:ascii="Times New Roman" w:hAnsi="Times New Roman" w:cs="Times New Roman"/>
                <w:b/>
                <w:color w:val="333333"/>
              </w:rPr>
            </w:pPr>
          </w:p>
        </w:tc>
        <w:tc>
          <w:tcPr>
            <w:tcW w:w="236" w:type="dxa"/>
          </w:tcPr>
          <w:p w14:paraId="39798DFC"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0748CBD3" w14:textId="77777777" w:rsidR="00D632EE" w:rsidRPr="00D91804" w:rsidRDefault="00D632EE" w:rsidP="00B83FE3">
            <w:pPr>
              <w:snapToGrid w:val="0"/>
              <w:rPr>
                <w:rFonts w:ascii="Times New Roman" w:hAnsi="Times New Roman" w:cs="Times New Roman"/>
                <w:b/>
                <w:color w:val="333333"/>
              </w:rPr>
            </w:pPr>
          </w:p>
        </w:tc>
      </w:tr>
      <w:tr w:rsidR="00D632EE" w:rsidRPr="00D91804" w14:paraId="2912D744"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7A60A504"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68A796F1"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00568B93" w14:textId="77777777" w:rsidR="00D632EE" w:rsidRPr="00D91804" w:rsidRDefault="00D632EE" w:rsidP="00B83FE3">
            <w:pPr>
              <w:pStyle w:val="Corpodetexto"/>
              <w:snapToGrid w:val="0"/>
              <w:jc w:val="both"/>
              <w:rPr>
                <w:b/>
                <w:color w:val="333333"/>
              </w:rPr>
            </w:pPr>
            <w:r w:rsidRPr="00D91804">
              <w:rPr>
                <w:b/>
                <w:color w:val="333333"/>
              </w:rPr>
              <w:t>Critérios para suspender ou encerrar</w:t>
            </w:r>
          </w:p>
        </w:tc>
        <w:tc>
          <w:tcPr>
            <w:tcW w:w="236" w:type="dxa"/>
            <w:tcBorders>
              <w:left w:val="single" w:sz="4" w:space="0" w:color="000000"/>
            </w:tcBorders>
          </w:tcPr>
          <w:p w14:paraId="133528B9" w14:textId="77777777" w:rsidR="00D632EE" w:rsidRPr="00D91804" w:rsidRDefault="00D632EE" w:rsidP="00B83FE3">
            <w:pPr>
              <w:snapToGrid w:val="0"/>
              <w:rPr>
                <w:rFonts w:ascii="Times New Roman" w:hAnsi="Times New Roman" w:cs="Times New Roman"/>
                <w:color w:val="333333"/>
              </w:rPr>
            </w:pPr>
          </w:p>
        </w:tc>
        <w:tc>
          <w:tcPr>
            <w:tcW w:w="236" w:type="dxa"/>
          </w:tcPr>
          <w:p w14:paraId="7967FC06" w14:textId="77777777" w:rsidR="00D632EE" w:rsidRPr="00D91804" w:rsidRDefault="00D632EE" w:rsidP="00B83FE3">
            <w:pPr>
              <w:snapToGrid w:val="0"/>
              <w:rPr>
                <w:rFonts w:ascii="Times New Roman" w:hAnsi="Times New Roman" w:cs="Times New Roman"/>
                <w:color w:val="333333"/>
              </w:rPr>
            </w:pPr>
          </w:p>
        </w:tc>
        <w:tc>
          <w:tcPr>
            <w:tcW w:w="236" w:type="dxa"/>
          </w:tcPr>
          <w:p w14:paraId="253C70F1"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1AC595DC" w14:textId="77777777" w:rsidR="00D632EE" w:rsidRPr="00D91804" w:rsidRDefault="00D632EE" w:rsidP="00B83FE3">
            <w:pPr>
              <w:snapToGrid w:val="0"/>
              <w:rPr>
                <w:rFonts w:ascii="Times New Roman" w:hAnsi="Times New Roman" w:cs="Times New Roman"/>
                <w:color w:val="333333"/>
              </w:rPr>
            </w:pPr>
          </w:p>
        </w:tc>
      </w:tr>
      <w:tr w:rsidR="00D632EE" w:rsidRPr="00D91804" w14:paraId="55678942" w14:textId="77777777" w:rsidTr="00D632EE">
        <w:trPr>
          <w:gridAfter w:val="1"/>
          <w:wAfter w:w="25" w:type="dxa"/>
        </w:trPr>
        <w:tc>
          <w:tcPr>
            <w:tcW w:w="745" w:type="dxa"/>
            <w:tcBorders>
              <w:top w:val="single" w:sz="4" w:space="0" w:color="000000"/>
              <w:left w:val="single" w:sz="4" w:space="0" w:color="000000"/>
              <w:bottom w:val="single" w:sz="8" w:space="0" w:color="000000"/>
            </w:tcBorders>
          </w:tcPr>
          <w:p w14:paraId="52D903F9"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8" w:space="0" w:color="000000"/>
            </w:tcBorders>
          </w:tcPr>
          <w:p w14:paraId="6A7A511B"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8" w:space="0" w:color="000000"/>
            </w:tcBorders>
          </w:tcPr>
          <w:p w14:paraId="718656FE" w14:textId="77777777" w:rsidR="00D632EE" w:rsidRPr="00D91804" w:rsidRDefault="00D632EE" w:rsidP="00B83FE3">
            <w:pPr>
              <w:pStyle w:val="Corpodetexto"/>
              <w:snapToGrid w:val="0"/>
              <w:jc w:val="both"/>
              <w:rPr>
                <w:b/>
                <w:color w:val="333333"/>
              </w:rPr>
            </w:pPr>
            <w:r w:rsidRPr="00D91804">
              <w:rPr>
                <w:b/>
                <w:color w:val="333333"/>
              </w:rPr>
              <w:t>Local de realização das várias etapas</w:t>
            </w:r>
          </w:p>
        </w:tc>
        <w:tc>
          <w:tcPr>
            <w:tcW w:w="236" w:type="dxa"/>
            <w:tcBorders>
              <w:left w:val="single" w:sz="4" w:space="0" w:color="000000"/>
            </w:tcBorders>
          </w:tcPr>
          <w:p w14:paraId="49C4347A" w14:textId="77777777" w:rsidR="00D632EE" w:rsidRPr="00D91804" w:rsidRDefault="00D632EE" w:rsidP="00B83FE3">
            <w:pPr>
              <w:snapToGrid w:val="0"/>
              <w:rPr>
                <w:rFonts w:ascii="Times New Roman" w:hAnsi="Times New Roman" w:cs="Times New Roman"/>
                <w:b/>
                <w:color w:val="333333"/>
              </w:rPr>
            </w:pPr>
          </w:p>
        </w:tc>
        <w:tc>
          <w:tcPr>
            <w:tcW w:w="236" w:type="dxa"/>
          </w:tcPr>
          <w:p w14:paraId="071DFCDF" w14:textId="77777777" w:rsidR="00D632EE" w:rsidRPr="00D91804" w:rsidRDefault="00D632EE" w:rsidP="00B83FE3">
            <w:pPr>
              <w:snapToGrid w:val="0"/>
              <w:rPr>
                <w:rFonts w:ascii="Times New Roman" w:hAnsi="Times New Roman" w:cs="Times New Roman"/>
                <w:b/>
                <w:color w:val="333333"/>
              </w:rPr>
            </w:pPr>
          </w:p>
        </w:tc>
        <w:tc>
          <w:tcPr>
            <w:tcW w:w="236" w:type="dxa"/>
          </w:tcPr>
          <w:p w14:paraId="247AB49B"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126F5DA0" w14:textId="77777777" w:rsidR="00D632EE" w:rsidRPr="00D91804" w:rsidRDefault="00D632EE" w:rsidP="00B83FE3">
            <w:pPr>
              <w:snapToGrid w:val="0"/>
              <w:rPr>
                <w:rFonts w:ascii="Times New Roman" w:hAnsi="Times New Roman" w:cs="Times New Roman"/>
                <w:b/>
                <w:color w:val="333333"/>
              </w:rPr>
            </w:pPr>
          </w:p>
        </w:tc>
      </w:tr>
      <w:tr w:rsidR="00D632EE" w:rsidRPr="00D91804" w14:paraId="7D35A0F5"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0009836B"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08035C91" w14:textId="77777777" w:rsidR="00D632EE" w:rsidRPr="00D91804" w:rsidRDefault="00D632EE" w:rsidP="00B83FE3">
            <w:pPr>
              <w:pStyle w:val="Corpodetexto"/>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0402DF1A" w14:textId="77777777" w:rsidR="00D632EE" w:rsidRPr="00D91804" w:rsidRDefault="00D632EE" w:rsidP="00B83FE3">
            <w:pPr>
              <w:pStyle w:val="Corpodetexto"/>
              <w:snapToGrid w:val="0"/>
              <w:jc w:val="both"/>
              <w:rPr>
                <w:b/>
                <w:color w:val="333333"/>
              </w:rPr>
            </w:pPr>
            <w:proofErr w:type="gramStart"/>
            <w:r w:rsidRPr="00D91804">
              <w:rPr>
                <w:b/>
                <w:color w:val="333333"/>
              </w:rPr>
              <w:t>Infra estrutura</w:t>
            </w:r>
            <w:proofErr w:type="gramEnd"/>
            <w:r w:rsidRPr="00D91804">
              <w:rPr>
                <w:b/>
                <w:color w:val="333333"/>
              </w:rPr>
              <w:t xml:space="preserve"> necessária e concordância da instituição (Folha de Rosto)</w:t>
            </w:r>
          </w:p>
        </w:tc>
      </w:tr>
      <w:tr w:rsidR="00D632EE" w:rsidRPr="00D91804" w14:paraId="4EC9F15A"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0D6CCDB6"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221C8660" w14:textId="77777777" w:rsidR="00D632EE" w:rsidRPr="00D91804" w:rsidRDefault="00D632EE" w:rsidP="00B83FE3">
            <w:pPr>
              <w:pStyle w:val="Corpodetexto"/>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3B5BE0C0" w14:textId="77777777" w:rsidR="00D632EE" w:rsidRPr="00D91804" w:rsidRDefault="00D632EE" w:rsidP="00B83FE3">
            <w:pPr>
              <w:pStyle w:val="Corpodetexto"/>
              <w:snapToGrid w:val="0"/>
              <w:jc w:val="both"/>
              <w:rPr>
                <w:b/>
                <w:color w:val="333333"/>
              </w:rPr>
            </w:pPr>
            <w:r w:rsidRPr="00D91804">
              <w:rPr>
                <w:b/>
                <w:color w:val="333333"/>
              </w:rPr>
              <w:t>CRONOGRAMA DE EXECUÇÃO</w:t>
            </w:r>
          </w:p>
        </w:tc>
      </w:tr>
      <w:tr w:rsidR="00D632EE" w:rsidRPr="00D91804" w14:paraId="3413E1DE"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343CEE1A"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20871E35" w14:textId="77777777" w:rsidR="00D632EE" w:rsidRPr="00D91804" w:rsidRDefault="00D632EE" w:rsidP="00B83FE3">
            <w:pPr>
              <w:pStyle w:val="Corpodetexto"/>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7A9EAB05" w14:textId="77777777" w:rsidR="00D632EE" w:rsidRPr="00D91804" w:rsidRDefault="00D632EE" w:rsidP="00B83FE3">
            <w:pPr>
              <w:pStyle w:val="Corpodetexto"/>
              <w:snapToGrid w:val="0"/>
              <w:jc w:val="both"/>
              <w:rPr>
                <w:b/>
                <w:color w:val="333333"/>
              </w:rPr>
            </w:pPr>
            <w:r w:rsidRPr="00D91804">
              <w:rPr>
                <w:b/>
                <w:color w:val="333333"/>
              </w:rPr>
              <w:t>FOLHA DE AUTORIZAÇÃO</w:t>
            </w:r>
          </w:p>
        </w:tc>
      </w:tr>
      <w:tr w:rsidR="00D632EE" w:rsidRPr="00D91804" w14:paraId="7D94AD00"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79CCCFA5"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4146F084" w14:textId="77777777" w:rsidR="00D632EE" w:rsidRPr="00D91804" w:rsidRDefault="00D632EE" w:rsidP="00B83FE3">
            <w:pPr>
              <w:pStyle w:val="Corpodetexto"/>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5985D04B" w14:textId="77777777" w:rsidR="00D632EE" w:rsidRPr="00D91804" w:rsidRDefault="00D632EE" w:rsidP="00B83FE3">
            <w:pPr>
              <w:pStyle w:val="Corpodetexto"/>
              <w:snapToGrid w:val="0"/>
              <w:jc w:val="both"/>
              <w:rPr>
                <w:b/>
                <w:color w:val="333333"/>
              </w:rPr>
            </w:pPr>
            <w:r w:rsidRPr="00D91804">
              <w:rPr>
                <w:b/>
                <w:color w:val="333333"/>
              </w:rPr>
              <w:t>TERMO COMPROMSSO DO PESQUISADOR</w:t>
            </w:r>
          </w:p>
        </w:tc>
      </w:tr>
      <w:tr w:rsidR="00D632EE" w:rsidRPr="00D91804" w14:paraId="6D9371B3"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4BBDDE72" w14:textId="77777777" w:rsidR="00D632EE" w:rsidRPr="00D91804" w:rsidRDefault="00D632EE" w:rsidP="00B83FE3">
            <w:pPr>
              <w:pStyle w:val="Corpodetexto"/>
              <w:snapToGrid w:val="0"/>
              <w:jc w:val="both"/>
              <w:rPr>
                <w:b/>
                <w:color w:val="333333"/>
              </w:rPr>
            </w:pPr>
          </w:p>
        </w:tc>
        <w:tc>
          <w:tcPr>
            <w:tcW w:w="728" w:type="dxa"/>
            <w:tcBorders>
              <w:top w:val="single" w:sz="8" w:space="0" w:color="000000"/>
              <w:left w:val="single" w:sz="8" w:space="0" w:color="000000"/>
              <w:bottom w:val="single" w:sz="8" w:space="0" w:color="000000"/>
            </w:tcBorders>
          </w:tcPr>
          <w:p w14:paraId="4E0BA896" w14:textId="77777777" w:rsidR="00D632EE" w:rsidRPr="00D91804" w:rsidRDefault="00D91804" w:rsidP="00B83FE3">
            <w:pPr>
              <w:pStyle w:val="Corpodetexto"/>
              <w:snapToGrid w:val="0"/>
              <w:jc w:val="both"/>
              <w:rPr>
                <w:color w:val="333333"/>
              </w:rPr>
            </w:pPr>
            <w:r>
              <w:rPr>
                <w:color w:val="333333"/>
              </w:rPr>
              <w:t>X</w:t>
            </w: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304F4EEC" w14:textId="77777777" w:rsidR="00D632EE" w:rsidRPr="00D91804" w:rsidRDefault="00D632EE" w:rsidP="00B83FE3">
            <w:pPr>
              <w:pStyle w:val="Corpodetexto"/>
              <w:snapToGrid w:val="0"/>
              <w:jc w:val="both"/>
              <w:rPr>
                <w:b/>
                <w:color w:val="333333"/>
              </w:rPr>
            </w:pPr>
            <w:r w:rsidRPr="00D91804">
              <w:rPr>
                <w:b/>
                <w:color w:val="333333"/>
              </w:rPr>
              <w:t>TERMO FIEL DEPOSITÁRIO</w:t>
            </w:r>
          </w:p>
        </w:tc>
      </w:tr>
      <w:tr w:rsidR="00D632EE" w:rsidRPr="00D91804" w14:paraId="7274E739"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4C7DC22F"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0F8F5D1E" w14:textId="77777777" w:rsidR="00D632EE" w:rsidRPr="00D91804" w:rsidRDefault="00D632EE" w:rsidP="00B83FE3">
            <w:pPr>
              <w:pStyle w:val="Corpodetexto"/>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09F40BC9" w14:textId="77777777" w:rsidR="00D632EE" w:rsidRPr="00D91804" w:rsidRDefault="00D632EE" w:rsidP="00B83FE3">
            <w:pPr>
              <w:pStyle w:val="Corpodetexto"/>
              <w:snapToGrid w:val="0"/>
              <w:jc w:val="both"/>
              <w:rPr>
                <w:b/>
                <w:color w:val="333333"/>
              </w:rPr>
            </w:pPr>
            <w:r w:rsidRPr="00D91804">
              <w:rPr>
                <w:b/>
                <w:color w:val="333333"/>
              </w:rPr>
              <w:t>ORÇAMENTO FINANCEIRO DETALHADO</w:t>
            </w:r>
          </w:p>
        </w:tc>
      </w:tr>
      <w:tr w:rsidR="00D632EE" w:rsidRPr="00D91804" w14:paraId="49A8FEAA" w14:textId="77777777" w:rsidTr="00D632EE">
        <w:trPr>
          <w:gridAfter w:val="1"/>
          <w:wAfter w:w="25" w:type="dxa"/>
        </w:trPr>
        <w:tc>
          <w:tcPr>
            <w:tcW w:w="745" w:type="dxa"/>
            <w:tcBorders>
              <w:top w:val="single" w:sz="8" w:space="0" w:color="000000"/>
              <w:left w:val="single" w:sz="4" w:space="0" w:color="000000"/>
              <w:bottom w:val="single" w:sz="4" w:space="0" w:color="000000"/>
            </w:tcBorders>
          </w:tcPr>
          <w:p w14:paraId="09D7614F" w14:textId="77777777" w:rsidR="00D632EE" w:rsidRPr="00D91804" w:rsidRDefault="00D632EE" w:rsidP="00B83FE3">
            <w:pPr>
              <w:pStyle w:val="Corpodetexto"/>
              <w:snapToGrid w:val="0"/>
              <w:jc w:val="both"/>
              <w:rPr>
                <w:b/>
                <w:color w:val="333333"/>
              </w:rPr>
            </w:pPr>
          </w:p>
        </w:tc>
        <w:tc>
          <w:tcPr>
            <w:tcW w:w="728" w:type="dxa"/>
            <w:tcBorders>
              <w:top w:val="single" w:sz="8" w:space="0" w:color="000000"/>
              <w:left w:val="single" w:sz="4" w:space="0" w:color="000000"/>
              <w:bottom w:val="single" w:sz="4" w:space="0" w:color="000000"/>
            </w:tcBorders>
          </w:tcPr>
          <w:p w14:paraId="26BCC0E2" w14:textId="77777777" w:rsidR="00D632EE" w:rsidRPr="00D91804" w:rsidRDefault="00D91804" w:rsidP="00B83FE3">
            <w:pPr>
              <w:pStyle w:val="Corpodetexto"/>
              <w:snapToGrid w:val="0"/>
              <w:jc w:val="both"/>
              <w:rPr>
                <w:color w:val="333333"/>
              </w:rPr>
            </w:pPr>
            <w:r>
              <w:rPr>
                <w:color w:val="333333"/>
              </w:rPr>
              <w:t>X</w:t>
            </w:r>
          </w:p>
        </w:tc>
        <w:tc>
          <w:tcPr>
            <w:tcW w:w="8147" w:type="dxa"/>
            <w:tcBorders>
              <w:top w:val="single" w:sz="8" w:space="0" w:color="000000"/>
              <w:left w:val="single" w:sz="4" w:space="0" w:color="000000"/>
              <w:bottom w:val="single" w:sz="4" w:space="0" w:color="000000"/>
            </w:tcBorders>
          </w:tcPr>
          <w:p w14:paraId="324065E2" w14:textId="77777777" w:rsidR="00D632EE" w:rsidRPr="00D91804" w:rsidRDefault="00D632EE" w:rsidP="00B83FE3">
            <w:pPr>
              <w:pStyle w:val="Corpodetexto"/>
              <w:snapToGrid w:val="0"/>
              <w:jc w:val="both"/>
              <w:rPr>
                <w:b/>
                <w:color w:val="333333"/>
              </w:rPr>
            </w:pPr>
            <w:r w:rsidRPr="00D91804">
              <w:rPr>
                <w:b/>
                <w:color w:val="333333"/>
              </w:rPr>
              <w:t xml:space="preserve">Propriedade das informações </w:t>
            </w:r>
          </w:p>
        </w:tc>
        <w:tc>
          <w:tcPr>
            <w:tcW w:w="236" w:type="dxa"/>
            <w:tcBorders>
              <w:left w:val="single" w:sz="4" w:space="0" w:color="000000"/>
            </w:tcBorders>
          </w:tcPr>
          <w:p w14:paraId="6B916963" w14:textId="77777777" w:rsidR="00D632EE" w:rsidRPr="00D91804" w:rsidRDefault="00D632EE" w:rsidP="00B83FE3">
            <w:pPr>
              <w:snapToGrid w:val="0"/>
              <w:rPr>
                <w:rFonts w:ascii="Times New Roman" w:hAnsi="Times New Roman" w:cs="Times New Roman"/>
                <w:color w:val="333333"/>
              </w:rPr>
            </w:pPr>
          </w:p>
        </w:tc>
        <w:tc>
          <w:tcPr>
            <w:tcW w:w="236" w:type="dxa"/>
          </w:tcPr>
          <w:p w14:paraId="4484F672" w14:textId="77777777" w:rsidR="00D632EE" w:rsidRPr="00D91804" w:rsidRDefault="00D632EE" w:rsidP="00B83FE3">
            <w:pPr>
              <w:snapToGrid w:val="0"/>
              <w:rPr>
                <w:rFonts w:ascii="Times New Roman" w:hAnsi="Times New Roman" w:cs="Times New Roman"/>
                <w:color w:val="333333"/>
              </w:rPr>
            </w:pPr>
          </w:p>
        </w:tc>
        <w:tc>
          <w:tcPr>
            <w:tcW w:w="236" w:type="dxa"/>
          </w:tcPr>
          <w:p w14:paraId="3BEF5A71"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686D7186" w14:textId="77777777" w:rsidR="00D632EE" w:rsidRPr="00D91804" w:rsidRDefault="00D632EE" w:rsidP="00B83FE3">
            <w:pPr>
              <w:snapToGrid w:val="0"/>
              <w:rPr>
                <w:rFonts w:ascii="Times New Roman" w:hAnsi="Times New Roman" w:cs="Times New Roman"/>
                <w:color w:val="333333"/>
              </w:rPr>
            </w:pPr>
          </w:p>
        </w:tc>
      </w:tr>
      <w:tr w:rsidR="00D632EE" w:rsidRPr="00D91804" w14:paraId="2CDC99C8"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733EA98E"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45FB98B5"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601E35CA" w14:textId="77777777" w:rsidR="00D632EE" w:rsidRPr="00D91804" w:rsidRDefault="00D632EE" w:rsidP="00B83FE3">
            <w:pPr>
              <w:pStyle w:val="Corpodetexto"/>
              <w:snapToGrid w:val="0"/>
              <w:jc w:val="both"/>
              <w:rPr>
                <w:b/>
                <w:color w:val="333333"/>
              </w:rPr>
            </w:pPr>
            <w:r w:rsidRPr="00D91804">
              <w:rPr>
                <w:b/>
                <w:color w:val="333333"/>
              </w:rPr>
              <w:t xml:space="preserve">Características da população (FR campo 10), justificativa de uso de grupos </w:t>
            </w:r>
            <w:proofErr w:type="gramStart"/>
            <w:r w:rsidRPr="00D91804">
              <w:rPr>
                <w:b/>
                <w:color w:val="333333"/>
              </w:rPr>
              <w:t>vulneráveis</w:t>
            </w:r>
            <w:proofErr w:type="gramEnd"/>
          </w:p>
        </w:tc>
        <w:tc>
          <w:tcPr>
            <w:tcW w:w="236" w:type="dxa"/>
            <w:tcBorders>
              <w:left w:val="single" w:sz="4" w:space="0" w:color="000000"/>
            </w:tcBorders>
          </w:tcPr>
          <w:p w14:paraId="02025EA7" w14:textId="77777777" w:rsidR="00D632EE" w:rsidRPr="00D91804" w:rsidRDefault="00D632EE" w:rsidP="00B83FE3">
            <w:pPr>
              <w:snapToGrid w:val="0"/>
              <w:rPr>
                <w:rFonts w:ascii="Times New Roman" w:hAnsi="Times New Roman" w:cs="Times New Roman"/>
                <w:b/>
                <w:color w:val="333333"/>
              </w:rPr>
            </w:pPr>
          </w:p>
        </w:tc>
        <w:tc>
          <w:tcPr>
            <w:tcW w:w="236" w:type="dxa"/>
          </w:tcPr>
          <w:p w14:paraId="2FF5DF19" w14:textId="77777777" w:rsidR="00D632EE" w:rsidRPr="00D91804" w:rsidRDefault="00D632EE" w:rsidP="00B83FE3">
            <w:pPr>
              <w:snapToGrid w:val="0"/>
              <w:rPr>
                <w:rFonts w:ascii="Times New Roman" w:hAnsi="Times New Roman" w:cs="Times New Roman"/>
                <w:b/>
                <w:color w:val="333333"/>
              </w:rPr>
            </w:pPr>
          </w:p>
        </w:tc>
        <w:tc>
          <w:tcPr>
            <w:tcW w:w="236" w:type="dxa"/>
          </w:tcPr>
          <w:p w14:paraId="067C7EE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711E2775" w14:textId="77777777" w:rsidR="00D632EE" w:rsidRPr="00D91804" w:rsidRDefault="00D632EE" w:rsidP="00B83FE3">
            <w:pPr>
              <w:snapToGrid w:val="0"/>
              <w:rPr>
                <w:rFonts w:ascii="Times New Roman" w:hAnsi="Times New Roman" w:cs="Times New Roman"/>
                <w:b/>
                <w:color w:val="333333"/>
              </w:rPr>
            </w:pPr>
          </w:p>
        </w:tc>
      </w:tr>
      <w:tr w:rsidR="00D632EE" w:rsidRPr="00D91804" w14:paraId="1EE69822"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26046540"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11AD08B1"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363329DF" w14:textId="77777777" w:rsidR="00D632EE" w:rsidRPr="00D91804" w:rsidRDefault="00D632EE" w:rsidP="00B83FE3">
            <w:pPr>
              <w:pStyle w:val="Corpodetexto"/>
              <w:tabs>
                <w:tab w:val="left" w:pos="1560"/>
              </w:tabs>
              <w:snapToGrid w:val="0"/>
              <w:jc w:val="both"/>
              <w:rPr>
                <w:b/>
                <w:color w:val="333333"/>
              </w:rPr>
            </w:pPr>
            <w:r w:rsidRPr="00D91804">
              <w:rPr>
                <w:b/>
                <w:color w:val="333333"/>
              </w:rPr>
              <w:t xml:space="preserve">Número de sujeitos no local e global (multicêtricos – FR campo </w:t>
            </w:r>
            <w:proofErr w:type="gramStart"/>
            <w:r w:rsidRPr="00D91804">
              <w:rPr>
                <w:b/>
                <w:color w:val="333333"/>
              </w:rPr>
              <w:t>9</w:t>
            </w:r>
            <w:proofErr w:type="gramEnd"/>
            <w:r w:rsidRPr="00D91804">
              <w:rPr>
                <w:b/>
                <w:color w:val="333333"/>
              </w:rPr>
              <w:t>)</w:t>
            </w:r>
            <w:r w:rsidRPr="00D91804">
              <w:rPr>
                <w:b/>
                <w:color w:val="333333"/>
              </w:rPr>
              <w:tab/>
            </w:r>
          </w:p>
        </w:tc>
        <w:tc>
          <w:tcPr>
            <w:tcW w:w="236" w:type="dxa"/>
            <w:tcBorders>
              <w:left w:val="single" w:sz="4" w:space="0" w:color="000000"/>
            </w:tcBorders>
          </w:tcPr>
          <w:p w14:paraId="63DA12FF" w14:textId="77777777" w:rsidR="00D632EE" w:rsidRPr="00D91804" w:rsidRDefault="00D632EE" w:rsidP="00B83FE3">
            <w:pPr>
              <w:snapToGrid w:val="0"/>
              <w:rPr>
                <w:rFonts w:ascii="Times New Roman" w:hAnsi="Times New Roman" w:cs="Times New Roman"/>
                <w:color w:val="333333"/>
              </w:rPr>
            </w:pPr>
          </w:p>
        </w:tc>
        <w:tc>
          <w:tcPr>
            <w:tcW w:w="236" w:type="dxa"/>
          </w:tcPr>
          <w:p w14:paraId="4017A950" w14:textId="77777777" w:rsidR="00D632EE" w:rsidRPr="00D91804" w:rsidRDefault="00D632EE" w:rsidP="00B83FE3">
            <w:pPr>
              <w:snapToGrid w:val="0"/>
              <w:rPr>
                <w:rFonts w:ascii="Times New Roman" w:hAnsi="Times New Roman" w:cs="Times New Roman"/>
                <w:color w:val="333333"/>
              </w:rPr>
            </w:pPr>
          </w:p>
        </w:tc>
        <w:tc>
          <w:tcPr>
            <w:tcW w:w="236" w:type="dxa"/>
          </w:tcPr>
          <w:p w14:paraId="66C73262"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02E4CF05" w14:textId="77777777" w:rsidR="00D632EE" w:rsidRPr="00D91804" w:rsidRDefault="00D632EE" w:rsidP="00B83FE3">
            <w:pPr>
              <w:snapToGrid w:val="0"/>
              <w:rPr>
                <w:rFonts w:ascii="Times New Roman" w:hAnsi="Times New Roman" w:cs="Times New Roman"/>
                <w:color w:val="333333"/>
              </w:rPr>
            </w:pPr>
          </w:p>
        </w:tc>
      </w:tr>
      <w:tr w:rsidR="00D632EE" w:rsidRPr="00D91804" w14:paraId="62ADA201"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F67155E"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00AB666F"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4A85550A" w14:textId="77777777" w:rsidR="00D632EE" w:rsidRPr="00D91804" w:rsidRDefault="00D632EE" w:rsidP="00B83FE3">
            <w:pPr>
              <w:pStyle w:val="Corpodetexto"/>
              <w:snapToGrid w:val="0"/>
              <w:jc w:val="both"/>
              <w:rPr>
                <w:b/>
                <w:color w:val="333333"/>
              </w:rPr>
            </w:pPr>
            <w:r w:rsidRPr="00D91804">
              <w:rPr>
                <w:b/>
                <w:color w:val="333333"/>
              </w:rPr>
              <w:t>Descrição de métodos que afetem os sujeitos da pesquisa</w:t>
            </w:r>
          </w:p>
        </w:tc>
        <w:tc>
          <w:tcPr>
            <w:tcW w:w="236" w:type="dxa"/>
            <w:tcBorders>
              <w:left w:val="single" w:sz="4" w:space="0" w:color="000000"/>
            </w:tcBorders>
          </w:tcPr>
          <w:p w14:paraId="781C3A9F" w14:textId="77777777" w:rsidR="00D632EE" w:rsidRPr="00D91804" w:rsidRDefault="00D632EE" w:rsidP="00B83FE3">
            <w:pPr>
              <w:snapToGrid w:val="0"/>
              <w:rPr>
                <w:rFonts w:ascii="Times New Roman" w:hAnsi="Times New Roman" w:cs="Times New Roman"/>
                <w:b/>
                <w:color w:val="333333"/>
              </w:rPr>
            </w:pPr>
          </w:p>
        </w:tc>
        <w:tc>
          <w:tcPr>
            <w:tcW w:w="236" w:type="dxa"/>
          </w:tcPr>
          <w:p w14:paraId="6E01D0D5" w14:textId="77777777" w:rsidR="00D632EE" w:rsidRPr="00D91804" w:rsidRDefault="00D632EE" w:rsidP="00B83FE3">
            <w:pPr>
              <w:snapToGrid w:val="0"/>
              <w:rPr>
                <w:rFonts w:ascii="Times New Roman" w:hAnsi="Times New Roman" w:cs="Times New Roman"/>
                <w:b/>
                <w:color w:val="333333"/>
              </w:rPr>
            </w:pPr>
          </w:p>
        </w:tc>
        <w:tc>
          <w:tcPr>
            <w:tcW w:w="236" w:type="dxa"/>
          </w:tcPr>
          <w:p w14:paraId="56B56AF2"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08D4B197" w14:textId="77777777" w:rsidR="00D632EE" w:rsidRPr="00D91804" w:rsidRDefault="00D632EE" w:rsidP="00B83FE3">
            <w:pPr>
              <w:snapToGrid w:val="0"/>
              <w:rPr>
                <w:rFonts w:ascii="Times New Roman" w:hAnsi="Times New Roman" w:cs="Times New Roman"/>
                <w:b/>
                <w:color w:val="333333"/>
              </w:rPr>
            </w:pPr>
          </w:p>
        </w:tc>
      </w:tr>
      <w:tr w:rsidR="00D632EE" w:rsidRPr="00D91804" w14:paraId="3A2E1E11"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3A2CEA63"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6828B2A0"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7C599C15" w14:textId="77777777" w:rsidR="00D632EE" w:rsidRPr="00D91804" w:rsidRDefault="00D632EE" w:rsidP="00B83FE3">
            <w:pPr>
              <w:pStyle w:val="Corpodetexto"/>
              <w:snapToGrid w:val="0"/>
              <w:jc w:val="both"/>
              <w:rPr>
                <w:b/>
                <w:color w:val="333333"/>
              </w:rPr>
            </w:pPr>
            <w:r w:rsidRPr="00D91804">
              <w:rPr>
                <w:b/>
                <w:color w:val="333333"/>
              </w:rPr>
              <w:t>Fontes de material, coleta específica.</w:t>
            </w:r>
          </w:p>
        </w:tc>
        <w:tc>
          <w:tcPr>
            <w:tcW w:w="236" w:type="dxa"/>
            <w:tcBorders>
              <w:left w:val="single" w:sz="4" w:space="0" w:color="000000"/>
            </w:tcBorders>
          </w:tcPr>
          <w:p w14:paraId="14C5CA6B" w14:textId="77777777" w:rsidR="00D632EE" w:rsidRPr="00D91804" w:rsidRDefault="00D632EE" w:rsidP="00B83FE3">
            <w:pPr>
              <w:snapToGrid w:val="0"/>
              <w:rPr>
                <w:rFonts w:ascii="Times New Roman" w:hAnsi="Times New Roman" w:cs="Times New Roman"/>
                <w:color w:val="333333"/>
              </w:rPr>
            </w:pPr>
          </w:p>
        </w:tc>
        <w:tc>
          <w:tcPr>
            <w:tcW w:w="236" w:type="dxa"/>
          </w:tcPr>
          <w:p w14:paraId="02F316DC" w14:textId="77777777" w:rsidR="00D632EE" w:rsidRPr="00D91804" w:rsidRDefault="00D632EE" w:rsidP="00B83FE3">
            <w:pPr>
              <w:snapToGrid w:val="0"/>
              <w:rPr>
                <w:rFonts w:ascii="Times New Roman" w:hAnsi="Times New Roman" w:cs="Times New Roman"/>
                <w:color w:val="333333"/>
              </w:rPr>
            </w:pPr>
          </w:p>
        </w:tc>
        <w:tc>
          <w:tcPr>
            <w:tcW w:w="236" w:type="dxa"/>
          </w:tcPr>
          <w:p w14:paraId="42C09AF0"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7204B8B0" w14:textId="77777777" w:rsidR="00D632EE" w:rsidRPr="00D91804" w:rsidRDefault="00D632EE" w:rsidP="00B83FE3">
            <w:pPr>
              <w:snapToGrid w:val="0"/>
              <w:rPr>
                <w:rFonts w:ascii="Times New Roman" w:hAnsi="Times New Roman" w:cs="Times New Roman"/>
                <w:color w:val="333333"/>
              </w:rPr>
            </w:pPr>
          </w:p>
        </w:tc>
      </w:tr>
      <w:tr w:rsidR="00D632EE" w:rsidRPr="00D91804" w14:paraId="11C5BE59"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6443BD5"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52B8230F"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7D25D7A1" w14:textId="77777777" w:rsidR="00D632EE" w:rsidRPr="00D91804" w:rsidRDefault="00D632EE" w:rsidP="00B83FE3">
            <w:pPr>
              <w:pStyle w:val="Corpodetexto"/>
              <w:snapToGrid w:val="0"/>
              <w:jc w:val="both"/>
              <w:rPr>
                <w:b/>
                <w:color w:val="333333"/>
              </w:rPr>
            </w:pPr>
            <w:r w:rsidRPr="00D91804">
              <w:rPr>
                <w:b/>
                <w:color w:val="333333"/>
              </w:rPr>
              <w:t xml:space="preserve">Planos de recrutamento, critérios de inclusão e </w:t>
            </w:r>
            <w:proofErr w:type="gramStart"/>
            <w:r w:rsidRPr="00D91804">
              <w:rPr>
                <w:b/>
                <w:color w:val="333333"/>
              </w:rPr>
              <w:t>exclusão</w:t>
            </w:r>
            <w:proofErr w:type="gramEnd"/>
          </w:p>
        </w:tc>
        <w:tc>
          <w:tcPr>
            <w:tcW w:w="236" w:type="dxa"/>
            <w:tcBorders>
              <w:left w:val="single" w:sz="4" w:space="0" w:color="000000"/>
            </w:tcBorders>
          </w:tcPr>
          <w:p w14:paraId="2FCE2BE2" w14:textId="77777777" w:rsidR="00D632EE" w:rsidRPr="00D91804" w:rsidRDefault="00D632EE" w:rsidP="00B83FE3">
            <w:pPr>
              <w:snapToGrid w:val="0"/>
              <w:rPr>
                <w:rFonts w:ascii="Times New Roman" w:hAnsi="Times New Roman" w:cs="Times New Roman"/>
                <w:b/>
                <w:color w:val="333333"/>
              </w:rPr>
            </w:pPr>
          </w:p>
        </w:tc>
        <w:tc>
          <w:tcPr>
            <w:tcW w:w="236" w:type="dxa"/>
          </w:tcPr>
          <w:p w14:paraId="13764243" w14:textId="77777777" w:rsidR="00D632EE" w:rsidRPr="00D91804" w:rsidRDefault="00D632EE" w:rsidP="00B83FE3">
            <w:pPr>
              <w:snapToGrid w:val="0"/>
              <w:rPr>
                <w:rFonts w:ascii="Times New Roman" w:hAnsi="Times New Roman" w:cs="Times New Roman"/>
                <w:b/>
                <w:color w:val="333333"/>
              </w:rPr>
            </w:pPr>
          </w:p>
        </w:tc>
        <w:tc>
          <w:tcPr>
            <w:tcW w:w="236" w:type="dxa"/>
          </w:tcPr>
          <w:p w14:paraId="3AD8D0EB"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2AD39346" w14:textId="77777777" w:rsidR="00D632EE" w:rsidRPr="00D91804" w:rsidRDefault="00D632EE" w:rsidP="00B83FE3">
            <w:pPr>
              <w:snapToGrid w:val="0"/>
              <w:rPr>
                <w:rFonts w:ascii="Times New Roman" w:hAnsi="Times New Roman" w:cs="Times New Roman"/>
                <w:b/>
                <w:color w:val="333333"/>
              </w:rPr>
            </w:pPr>
          </w:p>
        </w:tc>
      </w:tr>
      <w:tr w:rsidR="00D632EE" w:rsidRPr="00D91804" w14:paraId="1C133F67" w14:textId="77777777" w:rsidTr="00D632EE">
        <w:trPr>
          <w:gridAfter w:val="2"/>
          <w:wAfter w:w="105" w:type="dxa"/>
        </w:trPr>
        <w:tc>
          <w:tcPr>
            <w:tcW w:w="745" w:type="dxa"/>
            <w:tcBorders>
              <w:top w:val="single" w:sz="8" w:space="0" w:color="000000"/>
              <w:left w:val="single" w:sz="8" w:space="0" w:color="000000"/>
              <w:bottom w:val="single" w:sz="8" w:space="0" w:color="000000"/>
            </w:tcBorders>
          </w:tcPr>
          <w:p w14:paraId="6A240E9B"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04514BF2" w14:textId="77777777" w:rsidR="00D632EE" w:rsidRPr="00D91804" w:rsidRDefault="00D632EE" w:rsidP="00B83FE3">
            <w:pPr>
              <w:pStyle w:val="Corpodetexto"/>
              <w:snapToGrid w:val="0"/>
              <w:jc w:val="both"/>
              <w:rPr>
                <w:color w:val="333333"/>
              </w:rPr>
            </w:pPr>
          </w:p>
        </w:tc>
        <w:tc>
          <w:tcPr>
            <w:tcW w:w="9011" w:type="dxa"/>
            <w:gridSpan w:val="5"/>
            <w:tcBorders>
              <w:top w:val="single" w:sz="8" w:space="0" w:color="000000"/>
              <w:left w:val="single" w:sz="8" w:space="0" w:color="000000"/>
              <w:bottom w:val="single" w:sz="8" w:space="0" w:color="000000"/>
              <w:right w:val="single" w:sz="8" w:space="0" w:color="000000"/>
            </w:tcBorders>
            <w:shd w:val="clear" w:color="auto" w:fill="CCCCCC"/>
          </w:tcPr>
          <w:p w14:paraId="3DDB2B27" w14:textId="77777777" w:rsidR="00D632EE" w:rsidRPr="00D91804" w:rsidRDefault="00D632EE" w:rsidP="00B83FE3">
            <w:pPr>
              <w:pStyle w:val="Corpodetexto"/>
              <w:snapToGrid w:val="0"/>
              <w:jc w:val="both"/>
              <w:rPr>
                <w:b/>
                <w:color w:val="333333"/>
              </w:rPr>
            </w:pPr>
            <w:r w:rsidRPr="00D91804">
              <w:rPr>
                <w:b/>
                <w:color w:val="333333"/>
              </w:rPr>
              <w:t>TERMO DE CONSENTIMENTO LIVRE E ESCLARECIDO</w:t>
            </w:r>
          </w:p>
        </w:tc>
      </w:tr>
      <w:tr w:rsidR="00D632EE" w:rsidRPr="00D91804" w14:paraId="6CF57431" w14:textId="77777777" w:rsidTr="00D632EE">
        <w:trPr>
          <w:gridAfter w:val="1"/>
          <w:wAfter w:w="25" w:type="dxa"/>
        </w:trPr>
        <w:tc>
          <w:tcPr>
            <w:tcW w:w="745" w:type="dxa"/>
            <w:tcBorders>
              <w:top w:val="single" w:sz="8" w:space="0" w:color="000000"/>
              <w:left w:val="single" w:sz="4" w:space="0" w:color="000000"/>
              <w:bottom w:val="single" w:sz="4" w:space="0" w:color="000000"/>
            </w:tcBorders>
          </w:tcPr>
          <w:p w14:paraId="297409CB"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8" w:space="0" w:color="000000"/>
              <w:left w:val="single" w:sz="4" w:space="0" w:color="000000"/>
              <w:bottom w:val="single" w:sz="4" w:space="0" w:color="000000"/>
            </w:tcBorders>
          </w:tcPr>
          <w:p w14:paraId="63A86D23" w14:textId="77777777" w:rsidR="00D632EE" w:rsidRPr="00D91804" w:rsidRDefault="00D632EE" w:rsidP="00B83FE3">
            <w:pPr>
              <w:pStyle w:val="Corpodetexto"/>
              <w:snapToGrid w:val="0"/>
              <w:jc w:val="both"/>
              <w:rPr>
                <w:color w:val="333333"/>
              </w:rPr>
            </w:pPr>
          </w:p>
        </w:tc>
        <w:tc>
          <w:tcPr>
            <w:tcW w:w="8147" w:type="dxa"/>
            <w:tcBorders>
              <w:top w:val="single" w:sz="8" w:space="0" w:color="000000"/>
              <w:left w:val="single" w:sz="4" w:space="0" w:color="000000"/>
              <w:bottom w:val="single" w:sz="4" w:space="0" w:color="000000"/>
            </w:tcBorders>
          </w:tcPr>
          <w:p w14:paraId="4F6FC0FD" w14:textId="77777777" w:rsidR="00D632EE" w:rsidRPr="00D91804" w:rsidRDefault="00D632EE" w:rsidP="00B83FE3">
            <w:pPr>
              <w:pStyle w:val="Corpodetexto"/>
              <w:snapToGrid w:val="0"/>
              <w:jc w:val="both"/>
              <w:rPr>
                <w:b/>
                <w:color w:val="333333"/>
              </w:rPr>
            </w:pPr>
            <w:r w:rsidRPr="00D91804">
              <w:rPr>
                <w:b/>
                <w:color w:val="333333"/>
              </w:rPr>
              <w:t>Como e quem irá obtê-lo</w:t>
            </w:r>
          </w:p>
        </w:tc>
        <w:tc>
          <w:tcPr>
            <w:tcW w:w="236" w:type="dxa"/>
            <w:tcBorders>
              <w:left w:val="single" w:sz="4" w:space="0" w:color="000000"/>
            </w:tcBorders>
          </w:tcPr>
          <w:p w14:paraId="0D4B8B9F" w14:textId="77777777" w:rsidR="00D632EE" w:rsidRPr="00D91804" w:rsidRDefault="00D632EE" w:rsidP="00B83FE3">
            <w:pPr>
              <w:snapToGrid w:val="0"/>
              <w:rPr>
                <w:rFonts w:ascii="Times New Roman" w:hAnsi="Times New Roman" w:cs="Times New Roman"/>
                <w:b/>
                <w:color w:val="333333"/>
              </w:rPr>
            </w:pPr>
          </w:p>
        </w:tc>
        <w:tc>
          <w:tcPr>
            <w:tcW w:w="236" w:type="dxa"/>
          </w:tcPr>
          <w:p w14:paraId="263800D8" w14:textId="77777777" w:rsidR="00D632EE" w:rsidRPr="00D91804" w:rsidRDefault="00D632EE" w:rsidP="00B83FE3">
            <w:pPr>
              <w:snapToGrid w:val="0"/>
              <w:rPr>
                <w:rFonts w:ascii="Times New Roman" w:hAnsi="Times New Roman" w:cs="Times New Roman"/>
                <w:b/>
                <w:color w:val="333333"/>
              </w:rPr>
            </w:pPr>
          </w:p>
        </w:tc>
        <w:tc>
          <w:tcPr>
            <w:tcW w:w="236" w:type="dxa"/>
          </w:tcPr>
          <w:p w14:paraId="4D852D25"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0921B3A5" w14:textId="77777777" w:rsidR="00D632EE" w:rsidRPr="00D91804" w:rsidRDefault="00D632EE" w:rsidP="00B83FE3">
            <w:pPr>
              <w:snapToGrid w:val="0"/>
              <w:rPr>
                <w:rFonts w:ascii="Times New Roman" w:hAnsi="Times New Roman" w:cs="Times New Roman"/>
                <w:b/>
                <w:color w:val="333333"/>
              </w:rPr>
            </w:pPr>
          </w:p>
        </w:tc>
      </w:tr>
      <w:tr w:rsidR="00D632EE" w:rsidRPr="00D91804" w14:paraId="2ED7325A"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F775EEF"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4181B64A"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283B08F4" w14:textId="77777777" w:rsidR="00D632EE" w:rsidRPr="00D91804" w:rsidRDefault="00D632EE" w:rsidP="00B83FE3">
            <w:pPr>
              <w:pStyle w:val="Corpodetexto"/>
              <w:snapToGrid w:val="0"/>
              <w:jc w:val="both"/>
              <w:rPr>
                <w:b/>
                <w:color w:val="333333"/>
              </w:rPr>
            </w:pPr>
            <w:r w:rsidRPr="00D91804">
              <w:rPr>
                <w:b/>
                <w:color w:val="333333"/>
              </w:rPr>
              <w:t>Descrição de riscos com avaliação de gravidade</w:t>
            </w:r>
          </w:p>
        </w:tc>
        <w:tc>
          <w:tcPr>
            <w:tcW w:w="236" w:type="dxa"/>
            <w:tcBorders>
              <w:left w:val="single" w:sz="4" w:space="0" w:color="000000"/>
            </w:tcBorders>
          </w:tcPr>
          <w:p w14:paraId="7BD34AD5" w14:textId="77777777" w:rsidR="00D632EE" w:rsidRPr="00D91804" w:rsidRDefault="00D632EE" w:rsidP="00B83FE3">
            <w:pPr>
              <w:snapToGrid w:val="0"/>
              <w:rPr>
                <w:rFonts w:ascii="Times New Roman" w:hAnsi="Times New Roman" w:cs="Times New Roman"/>
                <w:color w:val="333333"/>
              </w:rPr>
            </w:pPr>
          </w:p>
        </w:tc>
        <w:tc>
          <w:tcPr>
            <w:tcW w:w="236" w:type="dxa"/>
          </w:tcPr>
          <w:p w14:paraId="73EAD78B" w14:textId="77777777" w:rsidR="00D632EE" w:rsidRPr="00D91804" w:rsidRDefault="00D632EE" w:rsidP="00B83FE3">
            <w:pPr>
              <w:snapToGrid w:val="0"/>
              <w:rPr>
                <w:rFonts w:ascii="Times New Roman" w:hAnsi="Times New Roman" w:cs="Times New Roman"/>
                <w:color w:val="333333"/>
              </w:rPr>
            </w:pPr>
          </w:p>
        </w:tc>
        <w:tc>
          <w:tcPr>
            <w:tcW w:w="236" w:type="dxa"/>
          </w:tcPr>
          <w:p w14:paraId="135BED9A"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48B6FB65" w14:textId="77777777" w:rsidR="00D632EE" w:rsidRPr="00D91804" w:rsidRDefault="00D632EE" w:rsidP="00B83FE3">
            <w:pPr>
              <w:snapToGrid w:val="0"/>
              <w:rPr>
                <w:rFonts w:ascii="Times New Roman" w:hAnsi="Times New Roman" w:cs="Times New Roman"/>
                <w:color w:val="333333"/>
              </w:rPr>
            </w:pPr>
          </w:p>
        </w:tc>
      </w:tr>
      <w:tr w:rsidR="00D632EE" w:rsidRPr="00D91804" w14:paraId="3365948F"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0B36650"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4D68C6B4"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479BD7B5" w14:textId="77777777" w:rsidR="00D632EE" w:rsidRPr="00D91804" w:rsidRDefault="00D632EE" w:rsidP="00B83FE3">
            <w:pPr>
              <w:pStyle w:val="Corpodetexto"/>
              <w:snapToGrid w:val="0"/>
              <w:jc w:val="both"/>
              <w:rPr>
                <w:b/>
                <w:color w:val="333333"/>
              </w:rPr>
            </w:pPr>
            <w:r w:rsidRPr="00D91804">
              <w:rPr>
                <w:b/>
                <w:color w:val="333333"/>
              </w:rPr>
              <w:t>Medidas de proteção de riscos e à confidencialidade</w:t>
            </w:r>
          </w:p>
        </w:tc>
        <w:tc>
          <w:tcPr>
            <w:tcW w:w="236" w:type="dxa"/>
            <w:tcBorders>
              <w:left w:val="single" w:sz="4" w:space="0" w:color="000000"/>
            </w:tcBorders>
          </w:tcPr>
          <w:p w14:paraId="40AF1F4F" w14:textId="77777777" w:rsidR="00D632EE" w:rsidRPr="00D91804" w:rsidRDefault="00D632EE" w:rsidP="00B83FE3">
            <w:pPr>
              <w:snapToGrid w:val="0"/>
              <w:rPr>
                <w:rFonts w:ascii="Times New Roman" w:hAnsi="Times New Roman" w:cs="Times New Roman"/>
                <w:b/>
                <w:color w:val="333333"/>
              </w:rPr>
            </w:pPr>
          </w:p>
        </w:tc>
        <w:tc>
          <w:tcPr>
            <w:tcW w:w="236" w:type="dxa"/>
          </w:tcPr>
          <w:p w14:paraId="1950EA66" w14:textId="77777777" w:rsidR="00D632EE" w:rsidRPr="00D91804" w:rsidRDefault="00D632EE" w:rsidP="00B83FE3">
            <w:pPr>
              <w:snapToGrid w:val="0"/>
              <w:rPr>
                <w:rFonts w:ascii="Times New Roman" w:hAnsi="Times New Roman" w:cs="Times New Roman"/>
                <w:b/>
                <w:color w:val="333333"/>
              </w:rPr>
            </w:pPr>
          </w:p>
        </w:tc>
        <w:tc>
          <w:tcPr>
            <w:tcW w:w="236" w:type="dxa"/>
          </w:tcPr>
          <w:p w14:paraId="503D1695"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52982F90" w14:textId="77777777" w:rsidR="00D632EE" w:rsidRPr="00D91804" w:rsidRDefault="00D632EE" w:rsidP="00B83FE3">
            <w:pPr>
              <w:snapToGrid w:val="0"/>
              <w:rPr>
                <w:rFonts w:ascii="Times New Roman" w:hAnsi="Times New Roman" w:cs="Times New Roman"/>
                <w:b/>
                <w:color w:val="333333"/>
              </w:rPr>
            </w:pPr>
          </w:p>
        </w:tc>
      </w:tr>
      <w:tr w:rsidR="00D632EE" w:rsidRPr="00D91804" w14:paraId="2EDABBC2"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5B010558" w14:textId="77777777" w:rsidR="00D632EE" w:rsidRPr="00D91804" w:rsidRDefault="004A31FF" w:rsidP="00B83FE3">
            <w:pPr>
              <w:pStyle w:val="Corpodetexto"/>
              <w:snapToGrid w:val="0"/>
              <w:jc w:val="both"/>
              <w:rPr>
                <w:b/>
                <w:color w:val="333333"/>
              </w:rPr>
            </w:pPr>
            <w:r>
              <w:rPr>
                <w:b/>
                <w:color w:val="333333"/>
              </w:rPr>
              <w:lastRenderedPageBreak/>
              <w:t>X</w:t>
            </w:r>
          </w:p>
        </w:tc>
        <w:tc>
          <w:tcPr>
            <w:tcW w:w="728" w:type="dxa"/>
            <w:tcBorders>
              <w:top w:val="single" w:sz="4" w:space="0" w:color="000000"/>
              <w:left w:val="single" w:sz="4" w:space="0" w:color="000000"/>
              <w:bottom w:val="single" w:sz="4" w:space="0" w:color="000000"/>
            </w:tcBorders>
          </w:tcPr>
          <w:p w14:paraId="5136E12D"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41695DE1" w14:textId="77777777" w:rsidR="00D632EE" w:rsidRPr="00D91804" w:rsidRDefault="00D632EE" w:rsidP="00B83FE3">
            <w:pPr>
              <w:pStyle w:val="Corpodetexto"/>
              <w:snapToGrid w:val="0"/>
              <w:jc w:val="both"/>
              <w:rPr>
                <w:b/>
                <w:color w:val="333333"/>
              </w:rPr>
            </w:pPr>
            <w:r w:rsidRPr="00D91804">
              <w:rPr>
                <w:b/>
                <w:color w:val="333333"/>
              </w:rPr>
              <w:t>Previsão de ressarcimento de gastos</w:t>
            </w:r>
          </w:p>
        </w:tc>
        <w:tc>
          <w:tcPr>
            <w:tcW w:w="236" w:type="dxa"/>
            <w:tcBorders>
              <w:left w:val="single" w:sz="4" w:space="0" w:color="000000"/>
            </w:tcBorders>
          </w:tcPr>
          <w:p w14:paraId="0243551D" w14:textId="77777777" w:rsidR="00D632EE" w:rsidRPr="00D91804" w:rsidRDefault="00D632EE" w:rsidP="00B83FE3">
            <w:pPr>
              <w:snapToGrid w:val="0"/>
              <w:rPr>
                <w:rFonts w:ascii="Times New Roman" w:hAnsi="Times New Roman" w:cs="Times New Roman"/>
              </w:rPr>
            </w:pPr>
          </w:p>
        </w:tc>
        <w:tc>
          <w:tcPr>
            <w:tcW w:w="236" w:type="dxa"/>
          </w:tcPr>
          <w:p w14:paraId="6C24DAE0" w14:textId="77777777" w:rsidR="00D632EE" w:rsidRPr="00D91804" w:rsidRDefault="00D632EE" w:rsidP="00B83FE3">
            <w:pPr>
              <w:snapToGrid w:val="0"/>
              <w:rPr>
                <w:rFonts w:ascii="Times New Roman" w:hAnsi="Times New Roman" w:cs="Times New Roman"/>
              </w:rPr>
            </w:pPr>
          </w:p>
        </w:tc>
        <w:tc>
          <w:tcPr>
            <w:tcW w:w="236" w:type="dxa"/>
          </w:tcPr>
          <w:p w14:paraId="5CEDBD0F" w14:textId="77777777" w:rsidR="00D632EE" w:rsidRPr="00D91804" w:rsidRDefault="00D632EE" w:rsidP="00B83FE3">
            <w:pPr>
              <w:snapToGrid w:val="0"/>
              <w:rPr>
                <w:rFonts w:ascii="Times New Roman" w:hAnsi="Times New Roman" w:cs="Times New Roman"/>
              </w:rPr>
            </w:pPr>
          </w:p>
        </w:tc>
        <w:tc>
          <w:tcPr>
            <w:tcW w:w="236" w:type="dxa"/>
            <w:gridSpan w:val="2"/>
          </w:tcPr>
          <w:p w14:paraId="277AD8C5" w14:textId="77777777" w:rsidR="00D632EE" w:rsidRPr="00D91804" w:rsidRDefault="00D632EE" w:rsidP="00B83FE3">
            <w:pPr>
              <w:snapToGrid w:val="0"/>
              <w:rPr>
                <w:rFonts w:ascii="Times New Roman" w:hAnsi="Times New Roman" w:cs="Times New Roman"/>
              </w:rPr>
            </w:pPr>
          </w:p>
        </w:tc>
      </w:tr>
      <w:tr w:rsidR="00D632EE" w:rsidRPr="00D91804" w14:paraId="6F4D98CC"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861D22D"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7BC8D3DF"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627515CF" w14:textId="77777777" w:rsidR="00D632EE" w:rsidRPr="00D91804" w:rsidRDefault="00D632EE" w:rsidP="00B83FE3">
            <w:pPr>
              <w:pStyle w:val="Corpodetexto"/>
              <w:snapToGrid w:val="0"/>
              <w:jc w:val="both"/>
              <w:rPr>
                <w:b/>
                <w:color w:val="333333"/>
              </w:rPr>
            </w:pPr>
            <w:r w:rsidRPr="00D91804">
              <w:rPr>
                <w:b/>
                <w:color w:val="333333"/>
              </w:rPr>
              <w:t>Linguagem acessível</w:t>
            </w:r>
          </w:p>
        </w:tc>
        <w:tc>
          <w:tcPr>
            <w:tcW w:w="236" w:type="dxa"/>
            <w:tcBorders>
              <w:left w:val="single" w:sz="4" w:space="0" w:color="000000"/>
            </w:tcBorders>
          </w:tcPr>
          <w:p w14:paraId="40D29385" w14:textId="77777777" w:rsidR="00D632EE" w:rsidRPr="00D91804" w:rsidRDefault="00D632EE" w:rsidP="00B83FE3">
            <w:pPr>
              <w:snapToGrid w:val="0"/>
              <w:rPr>
                <w:rFonts w:ascii="Times New Roman" w:hAnsi="Times New Roman" w:cs="Times New Roman"/>
                <w:b/>
                <w:color w:val="333333"/>
              </w:rPr>
            </w:pPr>
          </w:p>
        </w:tc>
        <w:tc>
          <w:tcPr>
            <w:tcW w:w="236" w:type="dxa"/>
          </w:tcPr>
          <w:p w14:paraId="69722FAD" w14:textId="77777777" w:rsidR="00D632EE" w:rsidRPr="00D91804" w:rsidRDefault="00D632EE" w:rsidP="00B83FE3">
            <w:pPr>
              <w:snapToGrid w:val="0"/>
              <w:rPr>
                <w:rFonts w:ascii="Times New Roman" w:hAnsi="Times New Roman" w:cs="Times New Roman"/>
                <w:b/>
                <w:color w:val="333333"/>
              </w:rPr>
            </w:pPr>
          </w:p>
        </w:tc>
        <w:tc>
          <w:tcPr>
            <w:tcW w:w="236" w:type="dxa"/>
          </w:tcPr>
          <w:p w14:paraId="5C9C024C"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68110083" w14:textId="77777777" w:rsidR="00D632EE" w:rsidRPr="00D91804" w:rsidRDefault="00D632EE" w:rsidP="00B83FE3">
            <w:pPr>
              <w:snapToGrid w:val="0"/>
              <w:rPr>
                <w:rFonts w:ascii="Times New Roman" w:hAnsi="Times New Roman" w:cs="Times New Roman"/>
                <w:b/>
                <w:color w:val="333333"/>
              </w:rPr>
            </w:pPr>
          </w:p>
        </w:tc>
      </w:tr>
      <w:tr w:rsidR="00D632EE" w:rsidRPr="00D91804" w14:paraId="50DDE5DD"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EEBC9F1"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06AED189"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7BA923F9" w14:textId="77777777" w:rsidR="00D632EE" w:rsidRPr="00D91804" w:rsidRDefault="00D632EE" w:rsidP="00B83FE3">
            <w:pPr>
              <w:pStyle w:val="Corpodetexto"/>
              <w:snapToGrid w:val="0"/>
              <w:jc w:val="both"/>
              <w:rPr>
                <w:b/>
                <w:color w:val="333333"/>
              </w:rPr>
            </w:pPr>
            <w:r w:rsidRPr="00D91804">
              <w:rPr>
                <w:b/>
                <w:color w:val="333333"/>
              </w:rPr>
              <w:t xml:space="preserve">Justificativa, objetivos e </w:t>
            </w:r>
            <w:proofErr w:type="gramStart"/>
            <w:r w:rsidRPr="00D91804">
              <w:rPr>
                <w:b/>
                <w:color w:val="333333"/>
              </w:rPr>
              <w:t>procedimentos</w:t>
            </w:r>
            <w:proofErr w:type="gramEnd"/>
          </w:p>
        </w:tc>
        <w:tc>
          <w:tcPr>
            <w:tcW w:w="236" w:type="dxa"/>
            <w:tcBorders>
              <w:left w:val="single" w:sz="4" w:space="0" w:color="000000"/>
            </w:tcBorders>
          </w:tcPr>
          <w:p w14:paraId="22D5F1EF" w14:textId="77777777" w:rsidR="00D632EE" w:rsidRPr="00D91804" w:rsidRDefault="00D632EE" w:rsidP="00B83FE3">
            <w:pPr>
              <w:snapToGrid w:val="0"/>
              <w:rPr>
                <w:rFonts w:ascii="Times New Roman" w:hAnsi="Times New Roman" w:cs="Times New Roman"/>
                <w:color w:val="333333"/>
              </w:rPr>
            </w:pPr>
          </w:p>
        </w:tc>
        <w:tc>
          <w:tcPr>
            <w:tcW w:w="236" w:type="dxa"/>
          </w:tcPr>
          <w:p w14:paraId="04AF15A6" w14:textId="77777777" w:rsidR="00D632EE" w:rsidRPr="00D91804" w:rsidRDefault="00D632EE" w:rsidP="00B83FE3">
            <w:pPr>
              <w:snapToGrid w:val="0"/>
              <w:rPr>
                <w:rFonts w:ascii="Times New Roman" w:hAnsi="Times New Roman" w:cs="Times New Roman"/>
                <w:color w:val="333333"/>
              </w:rPr>
            </w:pPr>
          </w:p>
        </w:tc>
        <w:tc>
          <w:tcPr>
            <w:tcW w:w="236" w:type="dxa"/>
          </w:tcPr>
          <w:p w14:paraId="4BDE4125"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2875F8FE" w14:textId="77777777" w:rsidR="00D632EE" w:rsidRPr="00D91804" w:rsidRDefault="00D632EE" w:rsidP="00B83FE3">
            <w:pPr>
              <w:snapToGrid w:val="0"/>
              <w:rPr>
                <w:rFonts w:ascii="Times New Roman" w:hAnsi="Times New Roman" w:cs="Times New Roman"/>
                <w:color w:val="333333"/>
              </w:rPr>
            </w:pPr>
          </w:p>
        </w:tc>
      </w:tr>
      <w:tr w:rsidR="00D632EE" w:rsidRPr="00D91804" w14:paraId="005CDE20"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6BC834F6"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7AA4ADDC"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1AAED1BA" w14:textId="77777777" w:rsidR="00D632EE" w:rsidRPr="00D91804" w:rsidRDefault="00D632EE" w:rsidP="00B83FE3">
            <w:pPr>
              <w:pStyle w:val="Corpodetexto"/>
              <w:snapToGrid w:val="0"/>
              <w:jc w:val="both"/>
              <w:rPr>
                <w:b/>
                <w:color w:val="333333"/>
              </w:rPr>
            </w:pPr>
            <w:r w:rsidRPr="00D91804">
              <w:rPr>
                <w:b/>
                <w:color w:val="333333"/>
              </w:rPr>
              <w:t>Desconfortos e riscos</w:t>
            </w:r>
          </w:p>
        </w:tc>
        <w:tc>
          <w:tcPr>
            <w:tcW w:w="236" w:type="dxa"/>
            <w:tcBorders>
              <w:left w:val="single" w:sz="4" w:space="0" w:color="000000"/>
            </w:tcBorders>
          </w:tcPr>
          <w:p w14:paraId="3FB08956" w14:textId="77777777" w:rsidR="00D632EE" w:rsidRPr="00D91804" w:rsidRDefault="00D632EE" w:rsidP="00B83FE3">
            <w:pPr>
              <w:snapToGrid w:val="0"/>
              <w:rPr>
                <w:rFonts w:ascii="Times New Roman" w:hAnsi="Times New Roman" w:cs="Times New Roman"/>
                <w:color w:val="333333"/>
              </w:rPr>
            </w:pPr>
          </w:p>
        </w:tc>
        <w:tc>
          <w:tcPr>
            <w:tcW w:w="236" w:type="dxa"/>
          </w:tcPr>
          <w:p w14:paraId="72918DFE" w14:textId="77777777" w:rsidR="00D632EE" w:rsidRPr="00D91804" w:rsidRDefault="00D632EE" w:rsidP="00B83FE3">
            <w:pPr>
              <w:snapToGrid w:val="0"/>
              <w:rPr>
                <w:rFonts w:ascii="Times New Roman" w:hAnsi="Times New Roman" w:cs="Times New Roman"/>
                <w:color w:val="333333"/>
              </w:rPr>
            </w:pPr>
          </w:p>
        </w:tc>
        <w:tc>
          <w:tcPr>
            <w:tcW w:w="236" w:type="dxa"/>
          </w:tcPr>
          <w:p w14:paraId="55013CBD"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2B83F50E" w14:textId="77777777" w:rsidR="00D632EE" w:rsidRPr="00D91804" w:rsidRDefault="00D632EE" w:rsidP="00B83FE3">
            <w:pPr>
              <w:snapToGrid w:val="0"/>
              <w:rPr>
                <w:rFonts w:ascii="Times New Roman" w:hAnsi="Times New Roman" w:cs="Times New Roman"/>
                <w:color w:val="333333"/>
              </w:rPr>
            </w:pPr>
          </w:p>
        </w:tc>
      </w:tr>
      <w:tr w:rsidR="00D632EE" w:rsidRPr="00D91804" w14:paraId="19797FA1"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5C22268"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03AEACC7"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5F270A98" w14:textId="77777777" w:rsidR="00D632EE" w:rsidRPr="00D91804" w:rsidRDefault="00D632EE" w:rsidP="00B83FE3">
            <w:pPr>
              <w:pStyle w:val="Corpodetexto"/>
              <w:snapToGrid w:val="0"/>
              <w:jc w:val="both"/>
              <w:rPr>
                <w:b/>
                <w:color w:val="333333"/>
              </w:rPr>
            </w:pPr>
            <w:r w:rsidRPr="00D91804">
              <w:rPr>
                <w:b/>
                <w:color w:val="333333"/>
              </w:rPr>
              <w:t>Benefícios esperados</w:t>
            </w:r>
          </w:p>
        </w:tc>
        <w:tc>
          <w:tcPr>
            <w:tcW w:w="236" w:type="dxa"/>
            <w:tcBorders>
              <w:left w:val="single" w:sz="4" w:space="0" w:color="000000"/>
            </w:tcBorders>
          </w:tcPr>
          <w:p w14:paraId="77CE5B00" w14:textId="77777777" w:rsidR="00D632EE" w:rsidRPr="00D91804" w:rsidRDefault="00D632EE" w:rsidP="00B83FE3">
            <w:pPr>
              <w:snapToGrid w:val="0"/>
              <w:rPr>
                <w:rFonts w:ascii="Times New Roman" w:hAnsi="Times New Roman" w:cs="Times New Roman"/>
                <w:color w:val="333333"/>
              </w:rPr>
            </w:pPr>
          </w:p>
        </w:tc>
        <w:tc>
          <w:tcPr>
            <w:tcW w:w="236" w:type="dxa"/>
          </w:tcPr>
          <w:p w14:paraId="4285FCC5" w14:textId="77777777" w:rsidR="00D632EE" w:rsidRPr="00D91804" w:rsidRDefault="00D632EE" w:rsidP="00B83FE3">
            <w:pPr>
              <w:snapToGrid w:val="0"/>
              <w:rPr>
                <w:rFonts w:ascii="Times New Roman" w:hAnsi="Times New Roman" w:cs="Times New Roman"/>
                <w:color w:val="333333"/>
              </w:rPr>
            </w:pPr>
          </w:p>
        </w:tc>
        <w:tc>
          <w:tcPr>
            <w:tcW w:w="236" w:type="dxa"/>
          </w:tcPr>
          <w:p w14:paraId="293EEF74"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6E74FF78" w14:textId="77777777" w:rsidR="00D632EE" w:rsidRPr="00D91804" w:rsidRDefault="00D632EE" w:rsidP="00B83FE3">
            <w:pPr>
              <w:snapToGrid w:val="0"/>
              <w:rPr>
                <w:rFonts w:ascii="Times New Roman" w:hAnsi="Times New Roman" w:cs="Times New Roman"/>
                <w:color w:val="333333"/>
              </w:rPr>
            </w:pPr>
          </w:p>
        </w:tc>
      </w:tr>
      <w:tr w:rsidR="00D632EE" w:rsidRPr="00D91804" w14:paraId="1CD06DA4"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6521FFA7"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6459A466"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5E04CB1F" w14:textId="77777777" w:rsidR="00D632EE" w:rsidRPr="00D91804" w:rsidRDefault="00D632EE" w:rsidP="00B83FE3">
            <w:pPr>
              <w:pStyle w:val="Corpodetexto"/>
              <w:snapToGrid w:val="0"/>
              <w:jc w:val="both"/>
              <w:rPr>
                <w:b/>
                <w:color w:val="333333"/>
              </w:rPr>
            </w:pPr>
            <w:r w:rsidRPr="00D91804">
              <w:rPr>
                <w:b/>
                <w:color w:val="333333"/>
              </w:rPr>
              <w:t>Métodos alternativos existentes</w:t>
            </w:r>
          </w:p>
        </w:tc>
        <w:tc>
          <w:tcPr>
            <w:tcW w:w="236" w:type="dxa"/>
            <w:tcBorders>
              <w:left w:val="single" w:sz="4" w:space="0" w:color="000000"/>
            </w:tcBorders>
          </w:tcPr>
          <w:p w14:paraId="78F15DF1" w14:textId="77777777" w:rsidR="00D632EE" w:rsidRPr="00D91804" w:rsidRDefault="00D632EE" w:rsidP="00B83FE3">
            <w:pPr>
              <w:snapToGrid w:val="0"/>
              <w:rPr>
                <w:rFonts w:ascii="Times New Roman" w:hAnsi="Times New Roman" w:cs="Times New Roman"/>
                <w:color w:val="333333"/>
              </w:rPr>
            </w:pPr>
          </w:p>
        </w:tc>
        <w:tc>
          <w:tcPr>
            <w:tcW w:w="236" w:type="dxa"/>
          </w:tcPr>
          <w:p w14:paraId="5EADE627" w14:textId="77777777" w:rsidR="00D632EE" w:rsidRPr="00D91804" w:rsidRDefault="00D632EE" w:rsidP="00B83FE3">
            <w:pPr>
              <w:snapToGrid w:val="0"/>
              <w:rPr>
                <w:rFonts w:ascii="Times New Roman" w:hAnsi="Times New Roman" w:cs="Times New Roman"/>
                <w:color w:val="333333"/>
              </w:rPr>
            </w:pPr>
          </w:p>
        </w:tc>
        <w:tc>
          <w:tcPr>
            <w:tcW w:w="236" w:type="dxa"/>
          </w:tcPr>
          <w:p w14:paraId="50634CE5" w14:textId="77777777" w:rsidR="00D632EE" w:rsidRPr="00D91804" w:rsidRDefault="00D632EE" w:rsidP="00B83FE3">
            <w:pPr>
              <w:snapToGrid w:val="0"/>
              <w:rPr>
                <w:rFonts w:ascii="Times New Roman" w:hAnsi="Times New Roman" w:cs="Times New Roman"/>
                <w:color w:val="333333"/>
              </w:rPr>
            </w:pPr>
          </w:p>
        </w:tc>
        <w:tc>
          <w:tcPr>
            <w:tcW w:w="236" w:type="dxa"/>
            <w:gridSpan w:val="2"/>
          </w:tcPr>
          <w:p w14:paraId="0C89C828" w14:textId="77777777" w:rsidR="00D632EE" w:rsidRPr="00D91804" w:rsidRDefault="00D632EE" w:rsidP="00B83FE3">
            <w:pPr>
              <w:snapToGrid w:val="0"/>
              <w:rPr>
                <w:rFonts w:ascii="Times New Roman" w:hAnsi="Times New Roman" w:cs="Times New Roman"/>
                <w:color w:val="333333"/>
              </w:rPr>
            </w:pPr>
          </w:p>
        </w:tc>
      </w:tr>
      <w:tr w:rsidR="00D632EE" w:rsidRPr="00D91804" w14:paraId="43AC84FF"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30AEE85"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4" w:space="0" w:color="000000"/>
              <w:left w:val="single" w:sz="4" w:space="0" w:color="000000"/>
              <w:bottom w:val="single" w:sz="4" w:space="0" w:color="000000"/>
            </w:tcBorders>
          </w:tcPr>
          <w:p w14:paraId="556D11CC"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5450A2C4" w14:textId="77777777" w:rsidR="00D632EE" w:rsidRPr="00D91804" w:rsidRDefault="00D632EE" w:rsidP="00B83FE3">
            <w:pPr>
              <w:pStyle w:val="Corpodetexto"/>
              <w:snapToGrid w:val="0"/>
              <w:jc w:val="both"/>
              <w:rPr>
                <w:b/>
                <w:color w:val="333333"/>
              </w:rPr>
            </w:pPr>
            <w:r w:rsidRPr="00D91804">
              <w:rPr>
                <w:b/>
                <w:color w:val="333333"/>
              </w:rPr>
              <w:t>Forma de assistência e responsável (nome e telefone do pesquisador e do CEP)</w:t>
            </w:r>
          </w:p>
        </w:tc>
        <w:tc>
          <w:tcPr>
            <w:tcW w:w="236" w:type="dxa"/>
            <w:tcBorders>
              <w:left w:val="single" w:sz="4" w:space="0" w:color="000000"/>
            </w:tcBorders>
          </w:tcPr>
          <w:p w14:paraId="34811A03" w14:textId="77777777" w:rsidR="00D632EE" w:rsidRPr="00D91804" w:rsidRDefault="00D632EE" w:rsidP="00B83FE3">
            <w:pPr>
              <w:snapToGrid w:val="0"/>
              <w:rPr>
                <w:rFonts w:ascii="Times New Roman" w:hAnsi="Times New Roman" w:cs="Times New Roman"/>
                <w:b/>
                <w:color w:val="333333"/>
              </w:rPr>
            </w:pPr>
          </w:p>
        </w:tc>
        <w:tc>
          <w:tcPr>
            <w:tcW w:w="236" w:type="dxa"/>
          </w:tcPr>
          <w:p w14:paraId="57CFB2A4" w14:textId="77777777" w:rsidR="00D632EE" w:rsidRPr="00D91804" w:rsidRDefault="00D632EE" w:rsidP="00B83FE3">
            <w:pPr>
              <w:snapToGrid w:val="0"/>
              <w:rPr>
                <w:rFonts w:ascii="Times New Roman" w:hAnsi="Times New Roman" w:cs="Times New Roman"/>
                <w:b/>
                <w:color w:val="333333"/>
              </w:rPr>
            </w:pPr>
          </w:p>
        </w:tc>
        <w:tc>
          <w:tcPr>
            <w:tcW w:w="236" w:type="dxa"/>
          </w:tcPr>
          <w:p w14:paraId="56051757"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1C5D55AD" w14:textId="77777777" w:rsidR="00D632EE" w:rsidRPr="00D91804" w:rsidRDefault="00D632EE" w:rsidP="00B83FE3">
            <w:pPr>
              <w:snapToGrid w:val="0"/>
              <w:rPr>
                <w:rFonts w:ascii="Times New Roman" w:hAnsi="Times New Roman" w:cs="Times New Roman"/>
                <w:b/>
                <w:color w:val="333333"/>
              </w:rPr>
            </w:pPr>
          </w:p>
        </w:tc>
      </w:tr>
      <w:tr w:rsidR="00D632EE" w:rsidRPr="00D91804" w14:paraId="37491DB8"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4C76F87D"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0B27A2B0"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0A98F429" w14:textId="77777777" w:rsidR="00D632EE" w:rsidRPr="00D91804" w:rsidRDefault="00D632EE" w:rsidP="00B83FE3">
            <w:pPr>
              <w:pStyle w:val="Corpodetexto"/>
              <w:snapToGrid w:val="0"/>
              <w:jc w:val="both"/>
              <w:rPr>
                <w:b/>
                <w:color w:val="333333"/>
              </w:rPr>
            </w:pPr>
            <w:r w:rsidRPr="00D91804">
              <w:rPr>
                <w:b/>
                <w:color w:val="333333"/>
              </w:rPr>
              <w:t>Esclarecimentos antes e durante a pesquisa sobre a metodologia</w:t>
            </w:r>
          </w:p>
        </w:tc>
        <w:tc>
          <w:tcPr>
            <w:tcW w:w="236" w:type="dxa"/>
            <w:tcBorders>
              <w:left w:val="single" w:sz="4" w:space="0" w:color="000000"/>
            </w:tcBorders>
          </w:tcPr>
          <w:p w14:paraId="28DB818B" w14:textId="77777777" w:rsidR="00D632EE" w:rsidRPr="00D91804" w:rsidRDefault="00D632EE" w:rsidP="00B83FE3">
            <w:pPr>
              <w:snapToGrid w:val="0"/>
              <w:rPr>
                <w:rFonts w:ascii="Times New Roman" w:hAnsi="Times New Roman" w:cs="Times New Roman"/>
                <w:b/>
                <w:color w:val="333333"/>
              </w:rPr>
            </w:pPr>
          </w:p>
        </w:tc>
        <w:tc>
          <w:tcPr>
            <w:tcW w:w="236" w:type="dxa"/>
          </w:tcPr>
          <w:p w14:paraId="08057144" w14:textId="77777777" w:rsidR="00D632EE" w:rsidRPr="00D91804" w:rsidRDefault="00D632EE" w:rsidP="00B83FE3">
            <w:pPr>
              <w:snapToGrid w:val="0"/>
              <w:rPr>
                <w:rFonts w:ascii="Times New Roman" w:hAnsi="Times New Roman" w:cs="Times New Roman"/>
                <w:b/>
                <w:color w:val="333333"/>
              </w:rPr>
            </w:pPr>
          </w:p>
        </w:tc>
        <w:tc>
          <w:tcPr>
            <w:tcW w:w="236" w:type="dxa"/>
          </w:tcPr>
          <w:p w14:paraId="53D6E0EB"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757F7F72" w14:textId="77777777" w:rsidR="00D632EE" w:rsidRPr="00D91804" w:rsidRDefault="00D632EE" w:rsidP="00B83FE3">
            <w:pPr>
              <w:snapToGrid w:val="0"/>
              <w:rPr>
                <w:rFonts w:ascii="Times New Roman" w:hAnsi="Times New Roman" w:cs="Times New Roman"/>
                <w:b/>
                <w:color w:val="333333"/>
              </w:rPr>
            </w:pPr>
          </w:p>
        </w:tc>
      </w:tr>
      <w:tr w:rsidR="00D632EE" w:rsidRPr="00D91804" w14:paraId="282545BE"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0B05E580" w14:textId="77777777" w:rsidR="00D632EE" w:rsidRPr="00D91804" w:rsidRDefault="00D632EE" w:rsidP="00B83FE3">
            <w:pPr>
              <w:pStyle w:val="Corpodetexto"/>
              <w:snapToGrid w:val="0"/>
              <w:jc w:val="both"/>
              <w:rPr>
                <w:b/>
                <w:color w:val="333333"/>
              </w:rPr>
            </w:pPr>
          </w:p>
        </w:tc>
        <w:tc>
          <w:tcPr>
            <w:tcW w:w="728" w:type="dxa"/>
            <w:tcBorders>
              <w:top w:val="single" w:sz="4" w:space="0" w:color="000000"/>
              <w:left w:val="single" w:sz="4" w:space="0" w:color="000000"/>
              <w:bottom w:val="single" w:sz="4" w:space="0" w:color="000000"/>
            </w:tcBorders>
          </w:tcPr>
          <w:p w14:paraId="7C42282D" w14:textId="77777777" w:rsidR="00D632EE" w:rsidRPr="00D91804" w:rsidRDefault="00D91804" w:rsidP="00B83FE3">
            <w:pPr>
              <w:pStyle w:val="Corpodetexto"/>
              <w:snapToGrid w:val="0"/>
              <w:jc w:val="both"/>
              <w:rPr>
                <w:color w:val="333333"/>
              </w:rPr>
            </w:pPr>
            <w:r>
              <w:rPr>
                <w:color w:val="333333"/>
              </w:rPr>
              <w:t>X</w:t>
            </w:r>
          </w:p>
        </w:tc>
        <w:tc>
          <w:tcPr>
            <w:tcW w:w="8147" w:type="dxa"/>
            <w:tcBorders>
              <w:top w:val="single" w:sz="4" w:space="0" w:color="000000"/>
              <w:left w:val="single" w:sz="4" w:space="0" w:color="000000"/>
              <w:bottom w:val="single" w:sz="4" w:space="0" w:color="000000"/>
            </w:tcBorders>
          </w:tcPr>
          <w:p w14:paraId="110C4DE5" w14:textId="77777777" w:rsidR="00D632EE" w:rsidRPr="00D91804" w:rsidRDefault="00D632EE" w:rsidP="00B83FE3">
            <w:pPr>
              <w:pStyle w:val="Corpodetexto"/>
              <w:snapToGrid w:val="0"/>
              <w:jc w:val="both"/>
              <w:rPr>
                <w:b/>
                <w:color w:val="333333"/>
              </w:rPr>
            </w:pPr>
            <w:r w:rsidRPr="00D91804">
              <w:rPr>
                <w:b/>
                <w:color w:val="333333"/>
              </w:rPr>
              <w:t>Possibilidade de inclusão em grupo controle ou placebo</w:t>
            </w:r>
          </w:p>
        </w:tc>
        <w:tc>
          <w:tcPr>
            <w:tcW w:w="236" w:type="dxa"/>
            <w:tcBorders>
              <w:left w:val="single" w:sz="4" w:space="0" w:color="000000"/>
            </w:tcBorders>
          </w:tcPr>
          <w:p w14:paraId="2015144C" w14:textId="77777777" w:rsidR="00D632EE" w:rsidRPr="00D91804" w:rsidRDefault="00D632EE" w:rsidP="00B83FE3">
            <w:pPr>
              <w:snapToGrid w:val="0"/>
              <w:rPr>
                <w:rFonts w:ascii="Times New Roman" w:hAnsi="Times New Roman" w:cs="Times New Roman"/>
                <w:b/>
                <w:color w:val="333333"/>
              </w:rPr>
            </w:pPr>
          </w:p>
        </w:tc>
        <w:tc>
          <w:tcPr>
            <w:tcW w:w="236" w:type="dxa"/>
          </w:tcPr>
          <w:p w14:paraId="63B873BC" w14:textId="77777777" w:rsidR="00D632EE" w:rsidRPr="00D91804" w:rsidRDefault="00D632EE" w:rsidP="00B83FE3">
            <w:pPr>
              <w:snapToGrid w:val="0"/>
              <w:rPr>
                <w:rFonts w:ascii="Times New Roman" w:hAnsi="Times New Roman" w:cs="Times New Roman"/>
                <w:b/>
                <w:color w:val="333333"/>
              </w:rPr>
            </w:pPr>
          </w:p>
        </w:tc>
        <w:tc>
          <w:tcPr>
            <w:tcW w:w="236" w:type="dxa"/>
          </w:tcPr>
          <w:p w14:paraId="363CE21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58BB652D" w14:textId="77777777" w:rsidR="00D632EE" w:rsidRPr="00D91804" w:rsidRDefault="00D632EE" w:rsidP="00B83FE3">
            <w:pPr>
              <w:snapToGrid w:val="0"/>
              <w:rPr>
                <w:rFonts w:ascii="Times New Roman" w:hAnsi="Times New Roman" w:cs="Times New Roman"/>
                <w:b/>
                <w:color w:val="333333"/>
              </w:rPr>
            </w:pPr>
          </w:p>
        </w:tc>
      </w:tr>
      <w:tr w:rsidR="00D632EE" w:rsidRPr="00D91804" w14:paraId="043D00EA"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38F14E0F"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1C4C6C98"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3AEEC036" w14:textId="77777777" w:rsidR="00D632EE" w:rsidRPr="00D91804" w:rsidRDefault="00D632EE" w:rsidP="00B83FE3">
            <w:pPr>
              <w:pStyle w:val="Corpodetexto"/>
              <w:snapToGrid w:val="0"/>
              <w:jc w:val="both"/>
              <w:rPr>
                <w:b/>
                <w:color w:val="333333"/>
              </w:rPr>
            </w:pPr>
            <w:r w:rsidRPr="00D91804">
              <w:rPr>
                <w:b/>
                <w:color w:val="333333"/>
              </w:rPr>
              <w:t>Liberdade de recuar ou retirar o consentimento sem penalização</w:t>
            </w:r>
          </w:p>
        </w:tc>
        <w:tc>
          <w:tcPr>
            <w:tcW w:w="236" w:type="dxa"/>
            <w:tcBorders>
              <w:left w:val="single" w:sz="4" w:space="0" w:color="000000"/>
            </w:tcBorders>
          </w:tcPr>
          <w:p w14:paraId="7450ABE9" w14:textId="77777777" w:rsidR="00D632EE" w:rsidRPr="00D91804" w:rsidRDefault="00D632EE" w:rsidP="00B83FE3">
            <w:pPr>
              <w:snapToGrid w:val="0"/>
              <w:rPr>
                <w:rFonts w:ascii="Times New Roman" w:hAnsi="Times New Roman" w:cs="Times New Roman"/>
                <w:b/>
                <w:color w:val="333333"/>
              </w:rPr>
            </w:pPr>
          </w:p>
        </w:tc>
        <w:tc>
          <w:tcPr>
            <w:tcW w:w="236" w:type="dxa"/>
          </w:tcPr>
          <w:p w14:paraId="55DFF0BF" w14:textId="77777777" w:rsidR="00D632EE" w:rsidRPr="00D91804" w:rsidRDefault="00D632EE" w:rsidP="00B83FE3">
            <w:pPr>
              <w:snapToGrid w:val="0"/>
              <w:rPr>
                <w:rFonts w:ascii="Times New Roman" w:hAnsi="Times New Roman" w:cs="Times New Roman"/>
                <w:b/>
                <w:color w:val="333333"/>
              </w:rPr>
            </w:pPr>
          </w:p>
        </w:tc>
        <w:tc>
          <w:tcPr>
            <w:tcW w:w="236" w:type="dxa"/>
          </w:tcPr>
          <w:p w14:paraId="0B23A6D5"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71C3EBE1" w14:textId="77777777" w:rsidR="00D632EE" w:rsidRPr="00D91804" w:rsidRDefault="00D632EE" w:rsidP="00B83FE3">
            <w:pPr>
              <w:snapToGrid w:val="0"/>
              <w:rPr>
                <w:rFonts w:ascii="Times New Roman" w:hAnsi="Times New Roman" w:cs="Times New Roman"/>
                <w:b/>
                <w:color w:val="333333"/>
              </w:rPr>
            </w:pPr>
          </w:p>
        </w:tc>
      </w:tr>
      <w:tr w:rsidR="00D632EE" w:rsidRPr="00D91804" w14:paraId="152DDFD1"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3358D352"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71AFC11C"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7E904495" w14:textId="77777777" w:rsidR="00D632EE" w:rsidRPr="00D91804" w:rsidRDefault="00D632EE" w:rsidP="00B83FE3">
            <w:pPr>
              <w:pStyle w:val="Corpodetexto"/>
              <w:snapToGrid w:val="0"/>
              <w:jc w:val="both"/>
              <w:rPr>
                <w:b/>
                <w:color w:val="333333"/>
              </w:rPr>
            </w:pPr>
            <w:r w:rsidRPr="00D91804">
              <w:rPr>
                <w:b/>
                <w:color w:val="333333"/>
              </w:rPr>
              <w:t>Garantia de sigilo e privacidade</w:t>
            </w:r>
          </w:p>
        </w:tc>
        <w:tc>
          <w:tcPr>
            <w:tcW w:w="236" w:type="dxa"/>
            <w:tcBorders>
              <w:left w:val="single" w:sz="4" w:space="0" w:color="000000"/>
            </w:tcBorders>
          </w:tcPr>
          <w:p w14:paraId="7FA3FA3E" w14:textId="77777777" w:rsidR="00D632EE" w:rsidRPr="00D91804" w:rsidRDefault="00D632EE" w:rsidP="00B83FE3">
            <w:pPr>
              <w:snapToGrid w:val="0"/>
              <w:rPr>
                <w:rFonts w:ascii="Times New Roman" w:hAnsi="Times New Roman" w:cs="Times New Roman"/>
                <w:b/>
                <w:color w:val="333333"/>
              </w:rPr>
            </w:pPr>
          </w:p>
        </w:tc>
        <w:tc>
          <w:tcPr>
            <w:tcW w:w="236" w:type="dxa"/>
          </w:tcPr>
          <w:p w14:paraId="50C40EF0" w14:textId="77777777" w:rsidR="00D632EE" w:rsidRPr="00D91804" w:rsidRDefault="00D632EE" w:rsidP="00B83FE3">
            <w:pPr>
              <w:snapToGrid w:val="0"/>
              <w:rPr>
                <w:rFonts w:ascii="Times New Roman" w:hAnsi="Times New Roman" w:cs="Times New Roman"/>
                <w:b/>
                <w:color w:val="333333"/>
              </w:rPr>
            </w:pPr>
          </w:p>
        </w:tc>
        <w:tc>
          <w:tcPr>
            <w:tcW w:w="236" w:type="dxa"/>
          </w:tcPr>
          <w:p w14:paraId="0C7DF51E"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573130E7" w14:textId="77777777" w:rsidR="00D632EE" w:rsidRPr="00D91804" w:rsidRDefault="00D632EE" w:rsidP="00B83FE3">
            <w:pPr>
              <w:snapToGrid w:val="0"/>
              <w:rPr>
                <w:rFonts w:ascii="Times New Roman" w:hAnsi="Times New Roman" w:cs="Times New Roman"/>
                <w:b/>
                <w:color w:val="333333"/>
              </w:rPr>
            </w:pPr>
          </w:p>
        </w:tc>
      </w:tr>
      <w:tr w:rsidR="00D632EE" w:rsidRPr="00D91804" w14:paraId="7572EEBB"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1BF01CDC" w14:textId="77777777" w:rsidR="00D632EE" w:rsidRPr="00D91804" w:rsidRDefault="004A31FF"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658FE5C8"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5C6F1CE5" w14:textId="77777777" w:rsidR="00D632EE" w:rsidRPr="00D91804" w:rsidRDefault="00D632EE" w:rsidP="00B83FE3">
            <w:pPr>
              <w:pStyle w:val="Corpodetexto"/>
              <w:snapToGrid w:val="0"/>
              <w:jc w:val="both"/>
              <w:rPr>
                <w:b/>
                <w:color w:val="333333"/>
              </w:rPr>
            </w:pPr>
            <w:r w:rsidRPr="00D91804">
              <w:rPr>
                <w:b/>
                <w:color w:val="333333"/>
              </w:rPr>
              <w:t>Formas de ressarcimento</w:t>
            </w:r>
          </w:p>
        </w:tc>
        <w:tc>
          <w:tcPr>
            <w:tcW w:w="236" w:type="dxa"/>
            <w:tcBorders>
              <w:left w:val="single" w:sz="4" w:space="0" w:color="000000"/>
            </w:tcBorders>
          </w:tcPr>
          <w:p w14:paraId="2DB464F8" w14:textId="77777777" w:rsidR="00D632EE" w:rsidRPr="00D91804" w:rsidRDefault="00D632EE" w:rsidP="00B83FE3">
            <w:pPr>
              <w:snapToGrid w:val="0"/>
              <w:rPr>
                <w:rFonts w:ascii="Times New Roman" w:hAnsi="Times New Roman" w:cs="Times New Roman"/>
                <w:b/>
                <w:color w:val="333333"/>
              </w:rPr>
            </w:pPr>
          </w:p>
        </w:tc>
        <w:tc>
          <w:tcPr>
            <w:tcW w:w="236" w:type="dxa"/>
          </w:tcPr>
          <w:p w14:paraId="7C924785" w14:textId="77777777" w:rsidR="00D632EE" w:rsidRPr="00D91804" w:rsidRDefault="00D632EE" w:rsidP="00B83FE3">
            <w:pPr>
              <w:snapToGrid w:val="0"/>
              <w:rPr>
                <w:rFonts w:ascii="Times New Roman" w:hAnsi="Times New Roman" w:cs="Times New Roman"/>
                <w:b/>
                <w:color w:val="333333"/>
              </w:rPr>
            </w:pPr>
          </w:p>
        </w:tc>
        <w:tc>
          <w:tcPr>
            <w:tcW w:w="236" w:type="dxa"/>
          </w:tcPr>
          <w:p w14:paraId="12CEB9D2"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1FBB748C" w14:textId="77777777" w:rsidR="00D632EE" w:rsidRPr="00D91804" w:rsidRDefault="00D632EE" w:rsidP="00B83FE3">
            <w:pPr>
              <w:snapToGrid w:val="0"/>
              <w:rPr>
                <w:rFonts w:ascii="Times New Roman" w:hAnsi="Times New Roman" w:cs="Times New Roman"/>
                <w:b/>
                <w:color w:val="333333"/>
              </w:rPr>
            </w:pPr>
          </w:p>
        </w:tc>
      </w:tr>
      <w:tr w:rsidR="00D632EE" w:rsidRPr="00D91804" w14:paraId="1FC965FA" w14:textId="77777777" w:rsidTr="00D632EE">
        <w:trPr>
          <w:gridAfter w:val="1"/>
          <w:wAfter w:w="25" w:type="dxa"/>
        </w:trPr>
        <w:tc>
          <w:tcPr>
            <w:tcW w:w="745" w:type="dxa"/>
            <w:tcBorders>
              <w:top w:val="single" w:sz="4" w:space="0" w:color="000000"/>
              <w:left w:val="single" w:sz="4" w:space="0" w:color="000000"/>
              <w:bottom w:val="single" w:sz="4" w:space="0" w:color="000000"/>
            </w:tcBorders>
          </w:tcPr>
          <w:p w14:paraId="553D6DE6" w14:textId="77777777" w:rsidR="00D632EE" w:rsidRPr="00D91804" w:rsidRDefault="004A31FF" w:rsidP="00B83FE3">
            <w:pPr>
              <w:pStyle w:val="Corpodetexto"/>
              <w:snapToGrid w:val="0"/>
              <w:jc w:val="both"/>
              <w:rPr>
                <w:b/>
                <w:color w:val="333333"/>
              </w:rPr>
            </w:pPr>
            <w:r>
              <w:rPr>
                <w:b/>
                <w:color w:val="333333"/>
              </w:rPr>
              <w:t>X</w:t>
            </w:r>
          </w:p>
        </w:tc>
        <w:tc>
          <w:tcPr>
            <w:tcW w:w="728" w:type="dxa"/>
            <w:tcBorders>
              <w:top w:val="single" w:sz="4" w:space="0" w:color="000000"/>
              <w:left w:val="single" w:sz="4" w:space="0" w:color="000000"/>
              <w:bottom w:val="single" w:sz="4" w:space="0" w:color="000000"/>
            </w:tcBorders>
          </w:tcPr>
          <w:p w14:paraId="30ADF509" w14:textId="77777777" w:rsidR="00D632EE" w:rsidRPr="00D91804" w:rsidRDefault="00D632EE" w:rsidP="00B83FE3">
            <w:pPr>
              <w:pStyle w:val="Corpodetexto"/>
              <w:snapToGrid w:val="0"/>
              <w:jc w:val="both"/>
              <w:rPr>
                <w:color w:val="333333"/>
              </w:rPr>
            </w:pPr>
          </w:p>
        </w:tc>
        <w:tc>
          <w:tcPr>
            <w:tcW w:w="8147" w:type="dxa"/>
            <w:tcBorders>
              <w:top w:val="single" w:sz="4" w:space="0" w:color="000000"/>
              <w:left w:val="single" w:sz="4" w:space="0" w:color="000000"/>
              <w:bottom w:val="single" w:sz="4" w:space="0" w:color="000000"/>
            </w:tcBorders>
          </w:tcPr>
          <w:p w14:paraId="1C9E2400" w14:textId="77777777" w:rsidR="00D632EE" w:rsidRPr="00D91804" w:rsidRDefault="00D632EE" w:rsidP="00B83FE3">
            <w:pPr>
              <w:pStyle w:val="Corpodetexto"/>
              <w:snapToGrid w:val="0"/>
              <w:jc w:val="both"/>
              <w:rPr>
                <w:b/>
                <w:color w:val="333333"/>
              </w:rPr>
            </w:pPr>
            <w:r w:rsidRPr="00D91804">
              <w:rPr>
                <w:b/>
                <w:color w:val="333333"/>
              </w:rPr>
              <w:t>Formas de indenização</w:t>
            </w:r>
          </w:p>
        </w:tc>
        <w:tc>
          <w:tcPr>
            <w:tcW w:w="236" w:type="dxa"/>
            <w:tcBorders>
              <w:left w:val="single" w:sz="4" w:space="0" w:color="000000"/>
            </w:tcBorders>
          </w:tcPr>
          <w:p w14:paraId="79D7E3A5" w14:textId="77777777" w:rsidR="00D632EE" w:rsidRPr="00D91804" w:rsidRDefault="00D632EE" w:rsidP="00B83FE3">
            <w:pPr>
              <w:snapToGrid w:val="0"/>
              <w:rPr>
                <w:rFonts w:ascii="Times New Roman" w:hAnsi="Times New Roman" w:cs="Times New Roman"/>
                <w:b/>
                <w:color w:val="333333"/>
              </w:rPr>
            </w:pPr>
          </w:p>
        </w:tc>
        <w:tc>
          <w:tcPr>
            <w:tcW w:w="236" w:type="dxa"/>
          </w:tcPr>
          <w:p w14:paraId="6A45345D" w14:textId="77777777" w:rsidR="00D632EE" w:rsidRPr="00D91804" w:rsidRDefault="00D632EE" w:rsidP="00B83FE3">
            <w:pPr>
              <w:snapToGrid w:val="0"/>
              <w:rPr>
                <w:rFonts w:ascii="Times New Roman" w:hAnsi="Times New Roman" w:cs="Times New Roman"/>
                <w:b/>
                <w:color w:val="333333"/>
              </w:rPr>
            </w:pPr>
          </w:p>
        </w:tc>
        <w:tc>
          <w:tcPr>
            <w:tcW w:w="236" w:type="dxa"/>
          </w:tcPr>
          <w:p w14:paraId="7BF6C4B3" w14:textId="77777777" w:rsidR="00D632EE" w:rsidRPr="00D91804" w:rsidRDefault="00D632EE" w:rsidP="00B83FE3">
            <w:pPr>
              <w:snapToGrid w:val="0"/>
              <w:rPr>
                <w:rFonts w:ascii="Times New Roman" w:hAnsi="Times New Roman" w:cs="Times New Roman"/>
                <w:b/>
                <w:color w:val="333333"/>
              </w:rPr>
            </w:pPr>
          </w:p>
        </w:tc>
        <w:tc>
          <w:tcPr>
            <w:tcW w:w="236" w:type="dxa"/>
            <w:gridSpan w:val="2"/>
          </w:tcPr>
          <w:p w14:paraId="44E4FCF7" w14:textId="77777777" w:rsidR="00D632EE" w:rsidRPr="00D91804" w:rsidRDefault="00D632EE" w:rsidP="00B83FE3">
            <w:pPr>
              <w:snapToGrid w:val="0"/>
              <w:rPr>
                <w:rFonts w:ascii="Times New Roman" w:hAnsi="Times New Roman" w:cs="Times New Roman"/>
                <w:b/>
                <w:color w:val="333333"/>
              </w:rPr>
            </w:pPr>
          </w:p>
        </w:tc>
      </w:tr>
      <w:tr w:rsidR="00D632EE" w:rsidRPr="00D91804" w14:paraId="0A54DB2F" w14:textId="77777777" w:rsidTr="00D632EE">
        <w:tc>
          <w:tcPr>
            <w:tcW w:w="745" w:type="dxa"/>
            <w:tcBorders>
              <w:top w:val="single" w:sz="8" w:space="0" w:color="000000"/>
              <w:left w:val="single" w:sz="8" w:space="0" w:color="000000"/>
              <w:bottom w:val="single" w:sz="8" w:space="0" w:color="000000"/>
            </w:tcBorders>
          </w:tcPr>
          <w:p w14:paraId="0C59DDEC"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6EA35FC1" w14:textId="77777777" w:rsidR="00D632EE" w:rsidRPr="00D91804" w:rsidRDefault="00D632EE" w:rsidP="00B83FE3">
            <w:pPr>
              <w:pStyle w:val="Corpodetexto"/>
              <w:snapToGrid w:val="0"/>
              <w:jc w:val="both"/>
              <w:rPr>
                <w:color w:val="333333"/>
              </w:rPr>
            </w:pPr>
          </w:p>
        </w:tc>
        <w:tc>
          <w:tcPr>
            <w:tcW w:w="9116" w:type="dxa"/>
            <w:gridSpan w:val="7"/>
            <w:tcBorders>
              <w:top w:val="single" w:sz="8" w:space="0" w:color="000000"/>
              <w:left w:val="single" w:sz="8" w:space="0" w:color="000000"/>
              <w:bottom w:val="single" w:sz="8" w:space="0" w:color="000000"/>
              <w:right w:val="single" w:sz="8" w:space="0" w:color="000000"/>
            </w:tcBorders>
            <w:shd w:val="clear" w:color="auto" w:fill="CCCCCC"/>
          </w:tcPr>
          <w:p w14:paraId="0C9D51B9" w14:textId="77777777" w:rsidR="00D632EE" w:rsidRPr="00D91804" w:rsidRDefault="00D632EE" w:rsidP="00B83FE3">
            <w:pPr>
              <w:pStyle w:val="Corpodetexto"/>
              <w:snapToGrid w:val="0"/>
              <w:jc w:val="both"/>
              <w:rPr>
                <w:b/>
                <w:color w:val="333333"/>
              </w:rPr>
            </w:pPr>
            <w:r w:rsidRPr="00D91804">
              <w:rPr>
                <w:b/>
                <w:color w:val="333333"/>
              </w:rPr>
              <w:t>CURRÍCULO DO PESQUISADOR PRINCIPAL E ORIENTADOR</w:t>
            </w:r>
          </w:p>
        </w:tc>
      </w:tr>
      <w:tr w:rsidR="00D632EE" w:rsidRPr="00D91804" w14:paraId="2D2322D2" w14:textId="77777777" w:rsidTr="00D632EE">
        <w:tc>
          <w:tcPr>
            <w:tcW w:w="745" w:type="dxa"/>
            <w:tcBorders>
              <w:top w:val="single" w:sz="8" w:space="0" w:color="000000"/>
              <w:left w:val="single" w:sz="8" w:space="0" w:color="000000"/>
              <w:bottom w:val="single" w:sz="8" w:space="0" w:color="000000"/>
            </w:tcBorders>
          </w:tcPr>
          <w:p w14:paraId="74695DA8" w14:textId="77777777" w:rsidR="00D632EE" w:rsidRPr="00D91804" w:rsidRDefault="00D632EE" w:rsidP="00B83FE3">
            <w:pPr>
              <w:pStyle w:val="Corpodetexto"/>
              <w:snapToGrid w:val="0"/>
              <w:jc w:val="both"/>
              <w:rPr>
                <w:color w:val="333333"/>
              </w:rPr>
            </w:pPr>
          </w:p>
        </w:tc>
        <w:tc>
          <w:tcPr>
            <w:tcW w:w="728" w:type="dxa"/>
            <w:tcBorders>
              <w:top w:val="single" w:sz="8" w:space="0" w:color="000000"/>
              <w:left w:val="single" w:sz="8" w:space="0" w:color="000000"/>
              <w:bottom w:val="single" w:sz="8" w:space="0" w:color="000000"/>
            </w:tcBorders>
          </w:tcPr>
          <w:p w14:paraId="093AF018" w14:textId="77777777" w:rsidR="00D632EE" w:rsidRPr="00D91804" w:rsidRDefault="00D91804" w:rsidP="00B83FE3">
            <w:pPr>
              <w:pStyle w:val="Corpodetexto"/>
              <w:snapToGrid w:val="0"/>
              <w:jc w:val="both"/>
              <w:rPr>
                <w:color w:val="333333"/>
              </w:rPr>
            </w:pPr>
            <w:r>
              <w:rPr>
                <w:color w:val="333333"/>
              </w:rPr>
              <w:t>X</w:t>
            </w:r>
          </w:p>
        </w:tc>
        <w:tc>
          <w:tcPr>
            <w:tcW w:w="9116" w:type="dxa"/>
            <w:gridSpan w:val="7"/>
            <w:tcBorders>
              <w:top w:val="single" w:sz="8" w:space="0" w:color="000000"/>
              <w:left w:val="single" w:sz="8" w:space="0" w:color="000000"/>
              <w:bottom w:val="single" w:sz="8" w:space="0" w:color="000000"/>
              <w:right w:val="single" w:sz="8" w:space="0" w:color="000000"/>
            </w:tcBorders>
            <w:shd w:val="clear" w:color="auto" w:fill="CCCCCC"/>
          </w:tcPr>
          <w:p w14:paraId="35197826" w14:textId="77777777" w:rsidR="00D632EE" w:rsidRPr="00D91804" w:rsidRDefault="00D632EE" w:rsidP="00B83FE3">
            <w:pPr>
              <w:pStyle w:val="Corpodetexto"/>
              <w:snapToGrid w:val="0"/>
              <w:jc w:val="both"/>
              <w:rPr>
                <w:b/>
                <w:color w:val="333333"/>
              </w:rPr>
            </w:pPr>
            <w:r w:rsidRPr="00D91804">
              <w:rPr>
                <w:b/>
                <w:color w:val="333333"/>
              </w:rPr>
              <w:t>PESQUISAS CONDUZIDAS DO EXTERIOR OU COM COOPERAÇÃO ESTRANGEIRA</w:t>
            </w:r>
          </w:p>
        </w:tc>
      </w:tr>
      <w:tr w:rsidR="00D632EE" w:rsidRPr="00D91804" w14:paraId="13928A59"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37FBA409" w14:textId="77777777" w:rsidR="00D632EE" w:rsidRPr="00D91804" w:rsidRDefault="00D632EE" w:rsidP="00B83FE3">
            <w:pPr>
              <w:pStyle w:val="Corpodetexto"/>
              <w:snapToGrid w:val="0"/>
              <w:jc w:val="both"/>
              <w:rPr>
                <w:color w:val="333333"/>
              </w:rPr>
            </w:pPr>
          </w:p>
        </w:tc>
        <w:tc>
          <w:tcPr>
            <w:tcW w:w="728" w:type="dxa"/>
            <w:tcBorders>
              <w:top w:val="single" w:sz="8" w:space="0" w:color="000000"/>
              <w:left w:val="single" w:sz="8" w:space="0" w:color="000000"/>
              <w:bottom w:val="single" w:sz="8" w:space="0" w:color="000000"/>
            </w:tcBorders>
          </w:tcPr>
          <w:p w14:paraId="4BD0CDA0"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246D6398" w14:textId="77777777" w:rsidR="00D632EE" w:rsidRPr="00D91804" w:rsidRDefault="00D632EE" w:rsidP="00B83FE3">
            <w:pPr>
              <w:pStyle w:val="Corpodetexto"/>
              <w:snapToGrid w:val="0"/>
              <w:jc w:val="both"/>
              <w:rPr>
                <w:b/>
                <w:color w:val="333333"/>
              </w:rPr>
            </w:pPr>
            <w:r w:rsidRPr="00D91804">
              <w:rPr>
                <w:b/>
                <w:color w:val="333333"/>
              </w:rPr>
              <w:t>Compromisso e vantagens para os sujeitos da pesquisa</w:t>
            </w:r>
          </w:p>
        </w:tc>
      </w:tr>
      <w:tr w:rsidR="00D632EE" w:rsidRPr="00D91804" w14:paraId="4A9C4729"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77D240C9" w14:textId="77777777" w:rsidR="00D632EE" w:rsidRPr="00D91804" w:rsidRDefault="00D632EE" w:rsidP="00B83FE3">
            <w:pPr>
              <w:pStyle w:val="Corpodetexto"/>
              <w:snapToGrid w:val="0"/>
              <w:jc w:val="both"/>
              <w:rPr>
                <w:color w:val="333333"/>
              </w:rPr>
            </w:pPr>
          </w:p>
        </w:tc>
        <w:tc>
          <w:tcPr>
            <w:tcW w:w="728" w:type="dxa"/>
            <w:tcBorders>
              <w:top w:val="single" w:sz="8" w:space="0" w:color="000000"/>
              <w:left w:val="single" w:sz="8" w:space="0" w:color="000000"/>
              <w:bottom w:val="single" w:sz="8" w:space="0" w:color="000000"/>
            </w:tcBorders>
          </w:tcPr>
          <w:p w14:paraId="580C51A9"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6BA596EF" w14:textId="77777777" w:rsidR="00D632EE" w:rsidRPr="00D91804" w:rsidRDefault="00D632EE" w:rsidP="00B83FE3">
            <w:pPr>
              <w:pStyle w:val="Corpodetexto"/>
              <w:snapToGrid w:val="0"/>
              <w:jc w:val="both"/>
              <w:rPr>
                <w:b/>
                <w:color w:val="333333"/>
              </w:rPr>
            </w:pPr>
            <w:r w:rsidRPr="00D91804">
              <w:rPr>
                <w:b/>
                <w:color w:val="333333"/>
              </w:rPr>
              <w:t>Compromisso e vantagens para o País</w:t>
            </w:r>
          </w:p>
        </w:tc>
      </w:tr>
      <w:tr w:rsidR="00D632EE" w:rsidRPr="00D91804" w14:paraId="48BCEF13"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6862BEF1" w14:textId="77777777" w:rsidR="00D632EE" w:rsidRPr="00D91804" w:rsidRDefault="00D632EE" w:rsidP="00B83FE3">
            <w:pPr>
              <w:pStyle w:val="Corpodetexto"/>
              <w:snapToGrid w:val="0"/>
              <w:jc w:val="both"/>
              <w:rPr>
                <w:b/>
                <w:color w:val="333333"/>
              </w:rPr>
            </w:pPr>
          </w:p>
        </w:tc>
        <w:tc>
          <w:tcPr>
            <w:tcW w:w="728" w:type="dxa"/>
            <w:tcBorders>
              <w:top w:val="single" w:sz="8" w:space="0" w:color="000000"/>
              <w:left w:val="single" w:sz="8" w:space="0" w:color="000000"/>
              <w:bottom w:val="single" w:sz="8" w:space="0" w:color="000000"/>
            </w:tcBorders>
          </w:tcPr>
          <w:p w14:paraId="2F441598"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61FD2D3A" w14:textId="77777777" w:rsidR="00D632EE" w:rsidRPr="00D91804" w:rsidRDefault="00D632EE" w:rsidP="00B83FE3">
            <w:pPr>
              <w:pStyle w:val="Corpodetexto"/>
              <w:snapToGrid w:val="0"/>
              <w:jc w:val="both"/>
              <w:rPr>
                <w:b/>
                <w:color w:val="333333"/>
              </w:rPr>
            </w:pPr>
            <w:r w:rsidRPr="00D91804">
              <w:rPr>
                <w:b/>
                <w:color w:val="333333"/>
              </w:rPr>
              <w:t xml:space="preserve">Identificação do pesquisador e instituição nacionais </w:t>
            </w:r>
            <w:proofErr w:type="gramStart"/>
            <w:r w:rsidRPr="00D91804">
              <w:rPr>
                <w:b/>
                <w:color w:val="333333"/>
              </w:rPr>
              <w:t>co-responsáveis</w:t>
            </w:r>
            <w:proofErr w:type="gramEnd"/>
            <w:r w:rsidRPr="00D91804">
              <w:rPr>
                <w:b/>
                <w:color w:val="333333"/>
              </w:rPr>
              <w:t xml:space="preserve"> (Folha de Rosto)</w:t>
            </w:r>
          </w:p>
        </w:tc>
      </w:tr>
      <w:tr w:rsidR="00D632EE" w:rsidRPr="00D91804" w14:paraId="277A78E7"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132C800D" w14:textId="77777777" w:rsidR="00D632EE" w:rsidRPr="00D91804" w:rsidRDefault="00D632EE" w:rsidP="00B83FE3">
            <w:pPr>
              <w:pStyle w:val="Corpodetexto"/>
              <w:snapToGrid w:val="0"/>
              <w:jc w:val="both"/>
              <w:rPr>
                <w:color w:val="333333"/>
              </w:rPr>
            </w:pPr>
          </w:p>
        </w:tc>
        <w:tc>
          <w:tcPr>
            <w:tcW w:w="728" w:type="dxa"/>
            <w:tcBorders>
              <w:top w:val="single" w:sz="8" w:space="0" w:color="000000"/>
              <w:left w:val="single" w:sz="8" w:space="0" w:color="000000"/>
              <w:bottom w:val="single" w:sz="8" w:space="0" w:color="000000"/>
            </w:tcBorders>
          </w:tcPr>
          <w:p w14:paraId="2D392587"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0461655E" w14:textId="77777777" w:rsidR="00D632EE" w:rsidRPr="00D91804" w:rsidRDefault="00D632EE" w:rsidP="00B83FE3">
            <w:pPr>
              <w:pStyle w:val="Corpodetexto"/>
              <w:snapToGrid w:val="0"/>
              <w:jc w:val="both"/>
              <w:rPr>
                <w:color w:val="333333"/>
              </w:rPr>
            </w:pPr>
            <w:r w:rsidRPr="00D91804">
              <w:rPr>
                <w:color w:val="333333"/>
              </w:rPr>
              <w:t>Documento de aprovação por Comitê de Ética no país de origem ou justificativa</w:t>
            </w:r>
          </w:p>
        </w:tc>
      </w:tr>
      <w:tr w:rsidR="00D632EE" w:rsidRPr="00D91804" w14:paraId="2E3571EA"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207D00C6" w14:textId="77777777" w:rsidR="00D632EE" w:rsidRPr="00D91804" w:rsidRDefault="00D632EE" w:rsidP="00B83FE3">
            <w:pPr>
              <w:pStyle w:val="Corpodetexto"/>
              <w:snapToGrid w:val="0"/>
              <w:jc w:val="both"/>
              <w:rPr>
                <w:b/>
                <w:color w:val="333333"/>
              </w:rPr>
            </w:pPr>
          </w:p>
        </w:tc>
        <w:tc>
          <w:tcPr>
            <w:tcW w:w="728" w:type="dxa"/>
            <w:tcBorders>
              <w:top w:val="single" w:sz="8" w:space="0" w:color="000000"/>
              <w:left w:val="single" w:sz="8" w:space="0" w:color="000000"/>
              <w:bottom w:val="single" w:sz="8" w:space="0" w:color="000000"/>
            </w:tcBorders>
          </w:tcPr>
          <w:p w14:paraId="76937103"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11636C11" w14:textId="77777777" w:rsidR="00D632EE" w:rsidRPr="00D91804" w:rsidRDefault="00D632EE" w:rsidP="00B83FE3">
            <w:pPr>
              <w:pStyle w:val="Corpodetexto"/>
              <w:snapToGrid w:val="0"/>
              <w:jc w:val="both"/>
              <w:rPr>
                <w:b/>
                <w:color w:val="333333"/>
              </w:rPr>
            </w:pPr>
            <w:r w:rsidRPr="00D91804">
              <w:rPr>
                <w:b/>
                <w:color w:val="333333"/>
              </w:rPr>
              <w:t xml:space="preserve">Resposta à necessidade de treinamento de pessoal no Brasil </w:t>
            </w:r>
          </w:p>
        </w:tc>
      </w:tr>
      <w:tr w:rsidR="00D632EE" w:rsidRPr="00D91804" w14:paraId="71711511"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535FD827" w14:textId="77777777" w:rsidR="00D632EE" w:rsidRPr="00D91804" w:rsidRDefault="00D632EE" w:rsidP="00B83FE3">
            <w:pPr>
              <w:pStyle w:val="Corpodetexto"/>
              <w:snapToGrid w:val="0"/>
              <w:jc w:val="both"/>
              <w:rPr>
                <w:color w:val="333333"/>
              </w:rPr>
            </w:pPr>
          </w:p>
        </w:tc>
        <w:tc>
          <w:tcPr>
            <w:tcW w:w="728" w:type="dxa"/>
            <w:tcBorders>
              <w:top w:val="single" w:sz="8" w:space="0" w:color="000000"/>
              <w:left w:val="single" w:sz="8" w:space="0" w:color="000000"/>
              <w:bottom w:val="single" w:sz="8" w:space="0" w:color="000000"/>
            </w:tcBorders>
          </w:tcPr>
          <w:p w14:paraId="1EF42836"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17B76381" w14:textId="77777777" w:rsidR="00D632EE" w:rsidRPr="00D91804" w:rsidRDefault="00D632EE" w:rsidP="00B83FE3">
            <w:pPr>
              <w:pStyle w:val="Corpodetexto"/>
              <w:snapToGrid w:val="0"/>
              <w:jc w:val="both"/>
              <w:rPr>
                <w:color w:val="333333"/>
              </w:rPr>
            </w:pPr>
            <w:r w:rsidRPr="00D91804">
              <w:rPr>
                <w:color w:val="333333"/>
              </w:rPr>
              <w:t>Lista dos centros participantes no exterior e no Brasil</w:t>
            </w:r>
          </w:p>
        </w:tc>
      </w:tr>
      <w:tr w:rsidR="00D632EE" w:rsidRPr="00D91804" w14:paraId="74E4BEE1" w14:textId="77777777" w:rsidTr="00D632EE">
        <w:tc>
          <w:tcPr>
            <w:tcW w:w="745" w:type="dxa"/>
            <w:tcBorders>
              <w:top w:val="single" w:sz="8" w:space="0" w:color="000000"/>
              <w:left w:val="single" w:sz="8" w:space="0" w:color="000000"/>
              <w:bottom w:val="single" w:sz="8" w:space="0" w:color="000000"/>
            </w:tcBorders>
          </w:tcPr>
          <w:p w14:paraId="1A4218C7"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74BD3779" w14:textId="77777777" w:rsidR="00D632EE" w:rsidRPr="00D91804" w:rsidRDefault="00D632EE" w:rsidP="00B83FE3">
            <w:pPr>
              <w:pStyle w:val="Corpodetexto"/>
              <w:snapToGrid w:val="0"/>
              <w:jc w:val="both"/>
              <w:rPr>
                <w:color w:val="333333"/>
              </w:rPr>
            </w:pPr>
          </w:p>
        </w:tc>
        <w:tc>
          <w:tcPr>
            <w:tcW w:w="9116" w:type="dxa"/>
            <w:gridSpan w:val="7"/>
            <w:tcBorders>
              <w:top w:val="single" w:sz="8" w:space="0" w:color="000000"/>
              <w:left w:val="single" w:sz="8" w:space="0" w:color="000000"/>
              <w:bottom w:val="single" w:sz="8" w:space="0" w:color="000000"/>
              <w:right w:val="single" w:sz="8" w:space="0" w:color="000000"/>
            </w:tcBorders>
            <w:shd w:val="clear" w:color="auto" w:fill="CCCCCC"/>
          </w:tcPr>
          <w:p w14:paraId="1A060B1B" w14:textId="77777777" w:rsidR="00D632EE" w:rsidRPr="00D91804" w:rsidRDefault="00D632EE" w:rsidP="00B83FE3">
            <w:pPr>
              <w:pStyle w:val="Corpodetexto"/>
              <w:snapToGrid w:val="0"/>
              <w:jc w:val="both"/>
              <w:rPr>
                <w:b/>
                <w:color w:val="333333"/>
              </w:rPr>
            </w:pPr>
            <w:r w:rsidRPr="00D91804">
              <w:rPr>
                <w:b/>
                <w:color w:val="333333"/>
              </w:rPr>
              <w:t xml:space="preserve">PESQUISA COM NOVOS FÁMACOS, VACINAS E TESTES </w:t>
            </w:r>
            <w:proofErr w:type="gramStart"/>
            <w:r w:rsidRPr="00D91804">
              <w:rPr>
                <w:b/>
                <w:color w:val="333333"/>
              </w:rPr>
              <w:t>DIAGNÓSTICOS</w:t>
            </w:r>
            <w:proofErr w:type="gramEnd"/>
          </w:p>
        </w:tc>
      </w:tr>
      <w:tr w:rsidR="00D632EE" w:rsidRPr="00D91804" w14:paraId="6ED69607"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067BC729"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55942877" w14:textId="77777777" w:rsidR="00D632EE" w:rsidRPr="00D91804" w:rsidRDefault="00D632EE" w:rsidP="00B83FE3">
            <w:pPr>
              <w:pStyle w:val="Corpodetexto"/>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2FE13C64" w14:textId="77777777" w:rsidR="00D632EE" w:rsidRPr="00D91804" w:rsidRDefault="00D632EE" w:rsidP="00B83FE3">
            <w:pPr>
              <w:pStyle w:val="Corpodetexto"/>
              <w:snapToGrid w:val="0"/>
              <w:jc w:val="both"/>
              <w:rPr>
                <w:b/>
                <w:color w:val="333333"/>
              </w:rPr>
            </w:pPr>
            <w:r w:rsidRPr="00D91804">
              <w:rPr>
                <w:b/>
                <w:color w:val="333333"/>
              </w:rPr>
              <w:t>Fase atual e demonstração de cumprimento de fases anteriores</w:t>
            </w:r>
          </w:p>
        </w:tc>
      </w:tr>
      <w:tr w:rsidR="00D632EE" w:rsidRPr="00D91804" w14:paraId="29E5B707"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3946723F"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5E999D59" w14:textId="77777777" w:rsidR="00D632EE" w:rsidRPr="00D91804" w:rsidRDefault="00D632EE" w:rsidP="00B83FE3">
            <w:pPr>
              <w:pStyle w:val="Corpodetexto"/>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46363D97" w14:textId="77777777" w:rsidR="00D632EE" w:rsidRPr="00D91804" w:rsidRDefault="00D632EE" w:rsidP="00B83FE3">
            <w:pPr>
              <w:pStyle w:val="Corpodetexto"/>
              <w:snapToGrid w:val="0"/>
              <w:jc w:val="both"/>
              <w:rPr>
                <w:b/>
                <w:color w:val="333333"/>
              </w:rPr>
            </w:pPr>
            <w:r w:rsidRPr="00D91804">
              <w:rPr>
                <w:b/>
                <w:color w:val="333333"/>
              </w:rPr>
              <w:t>Substância farmacológica – registro no país de origem e situação das pesquisas</w:t>
            </w:r>
          </w:p>
        </w:tc>
      </w:tr>
      <w:tr w:rsidR="00D632EE" w:rsidRPr="00D91804" w14:paraId="67077E16"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6CAB53F8" w14:textId="77777777" w:rsidR="00D632EE" w:rsidRPr="00D91804" w:rsidRDefault="00D632EE" w:rsidP="00B83FE3">
            <w:pPr>
              <w:pStyle w:val="Corpodetexto"/>
              <w:snapToGrid w:val="0"/>
              <w:jc w:val="both"/>
              <w:rPr>
                <w:color w:val="333333"/>
              </w:rPr>
            </w:pPr>
          </w:p>
        </w:tc>
        <w:tc>
          <w:tcPr>
            <w:tcW w:w="728" w:type="dxa"/>
            <w:tcBorders>
              <w:top w:val="single" w:sz="8" w:space="0" w:color="000000"/>
              <w:left w:val="single" w:sz="8" w:space="0" w:color="000000"/>
              <w:bottom w:val="single" w:sz="8" w:space="0" w:color="000000"/>
            </w:tcBorders>
          </w:tcPr>
          <w:p w14:paraId="03C1356D"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262B5278" w14:textId="77777777" w:rsidR="00D632EE" w:rsidRPr="00D91804" w:rsidRDefault="00D632EE" w:rsidP="00B83FE3">
            <w:pPr>
              <w:pStyle w:val="Corpodetexto"/>
              <w:snapToGrid w:val="0"/>
              <w:jc w:val="both"/>
              <w:rPr>
                <w:color w:val="333333"/>
              </w:rPr>
            </w:pPr>
            <w:r w:rsidRPr="00D91804">
              <w:rPr>
                <w:color w:val="333333"/>
              </w:rPr>
              <w:t>Informação pré-clínica – brochura do pesquisador (BPPFC**)</w:t>
            </w:r>
          </w:p>
        </w:tc>
      </w:tr>
      <w:tr w:rsidR="00D632EE" w:rsidRPr="00D91804" w14:paraId="567CC21D"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257D108C"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49F09CAE" w14:textId="77777777" w:rsidR="00D632EE" w:rsidRPr="00D91804" w:rsidRDefault="00D632EE" w:rsidP="00B83FE3">
            <w:pPr>
              <w:pStyle w:val="Corpodetexto"/>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2EB7A68A" w14:textId="77777777" w:rsidR="00D632EE" w:rsidRPr="00D91804" w:rsidRDefault="00D632EE" w:rsidP="00B83FE3">
            <w:pPr>
              <w:pStyle w:val="Corpodetexto"/>
              <w:snapToGrid w:val="0"/>
              <w:jc w:val="both"/>
              <w:rPr>
                <w:b/>
                <w:color w:val="333333"/>
              </w:rPr>
            </w:pPr>
            <w:r w:rsidRPr="00D91804">
              <w:rPr>
                <w:b/>
                <w:color w:val="333333"/>
              </w:rPr>
              <w:t>Informação clínica de fases anteriores</w:t>
            </w:r>
          </w:p>
        </w:tc>
      </w:tr>
      <w:tr w:rsidR="00D632EE" w:rsidRPr="00D91804" w14:paraId="2D773D33"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0B2FC567" w14:textId="77777777" w:rsidR="00D632EE" w:rsidRPr="00D91804" w:rsidRDefault="00D632EE" w:rsidP="00B83FE3">
            <w:pPr>
              <w:pStyle w:val="Corpodetexto"/>
              <w:snapToGrid w:val="0"/>
              <w:jc w:val="both"/>
              <w:rPr>
                <w:color w:val="333333"/>
              </w:rPr>
            </w:pPr>
          </w:p>
        </w:tc>
        <w:tc>
          <w:tcPr>
            <w:tcW w:w="728" w:type="dxa"/>
            <w:tcBorders>
              <w:top w:val="single" w:sz="8" w:space="0" w:color="000000"/>
              <w:left w:val="single" w:sz="8" w:space="0" w:color="000000"/>
              <w:bottom w:val="single" w:sz="8" w:space="0" w:color="000000"/>
            </w:tcBorders>
          </w:tcPr>
          <w:p w14:paraId="42B4C55A"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2C03EBBB" w14:textId="77777777" w:rsidR="00D632EE" w:rsidRPr="00D91804" w:rsidRDefault="00D632EE" w:rsidP="00B83FE3">
            <w:pPr>
              <w:pStyle w:val="Corpodetexto"/>
              <w:snapToGrid w:val="0"/>
              <w:jc w:val="both"/>
              <w:rPr>
                <w:b/>
                <w:color w:val="333333"/>
              </w:rPr>
            </w:pPr>
            <w:r w:rsidRPr="00D91804">
              <w:rPr>
                <w:b/>
                <w:color w:val="333333"/>
              </w:rPr>
              <w:t>Justificativa para uso de placebo ou wash out</w:t>
            </w:r>
          </w:p>
        </w:tc>
      </w:tr>
      <w:tr w:rsidR="00D632EE" w:rsidRPr="00D91804" w14:paraId="797E8D98"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5273A651" w14:textId="77777777" w:rsidR="00D632EE" w:rsidRPr="00D91804" w:rsidRDefault="00D91804" w:rsidP="00B83FE3">
            <w:pPr>
              <w:pStyle w:val="Corpodetexto"/>
              <w:snapToGrid w:val="0"/>
              <w:jc w:val="both"/>
              <w:rPr>
                <w:b/>
                <w:color w:val="333333"/>
              </w:rPr>
            </w:pPr>
            <w:r>
              <w:rPr>
                <w:b/>
                <w:color w:val="333333"/>
              </w:rPr>
              <w:t>X</w:t>
            </w:r>
          </w:p>
        </w:tc>
        <w:tc>
          <w:tcPr>
            <w:tcW w:w="728" w:type="dxa"/>
            <w:tcBorders>
              <w:top w:val="single" w:sz="8" w:space="0" w:color="000000"/>
              <w:left w:val="single" w:sz="8" w:space="0" w:color="000000"/>
              <w:bottom w:val="single" w:sz="8" w:space="0" w:color="000000"/>
            </w:tcBorders>
          </w:tcPr>
          <w:p w14:paraId="39C054A2" w14:textId="77777777" w:rsidR="00D632EE" w:rsidRPr="00D91804" w:rsidRDefault="00D632EE" w:rsidP="00B83FE3">
            <w:pPr>
              <w:pStyle w:val="Corpodetexto"/>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227B9136" w14:textId="77777777" w:rsidR="00D632EE" w:rsidRPr="00D91804" w:rsidRDefault="00D632EE" w:rsidP="00B83FE3">
            <w:pPr>
              <w:pStyle w:val="Corpodetexto"/>
              <w:snapToGrid w:val="0"/>
              <w:jc w:val="both"/>
              <w:rPr>
                <w:b/>
                <w:color w:val="333333"/>
              </w:rPr>
            </w:pPr>
            <w:r w:rsidRPr="00D91804">
              <w:rPr>
                <w:b/>
                <w:color w:val="333333"/>
              </w:rPr>
              <w:t>Acesso ao medicamento, se comprovada sua superioridade.</w:t>
            </w:r>
          </w:p>
        </w:tc>
      </w:tr>
      <w:tr w:rsidR="00D632EE" w:rsidRPr="00D91804" w14:paraId="5E7DDF15"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070AFD47"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4BA3466A" w14:textId="77777777" w:rsidR="00D632EE" w:rsidRPr="00D91804" w:rsidRDefault="00D632EE" w:rsidP="00B83FE3">
            <w:pPr>
              <w:pStyle w:val="Corpodetexto"/>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51D11E22" w14:textId="77777777" w:rsidR="00D632EE" w:rsidRPr="00D91804" w:rsidRDefault="00D632EE" w:rsidP="00B83FE3">
            <w:pPr>
              <w:pStyle w:val="Corpodetexto"/>
              <w:snapToGrid w:val="0"/>
              <w:jc w:val="both"/>
              <w:rPr>
                <w:b/>
                <w:color w:val="333333"/>
              </w:rPr>
            </w:pPr>
            <w:r w:rsidRPr="00D91804">
              <w:rPr>
                <w:b/>
                <w:color w:val="333333"/>
              </w:rPr>
              <w:t>Declaração do pesquisador de que concorda e seguirá (Folha de Rosto)</w:t>
            </w:r>
          </w:p>
        </w:tc>
      </w:tr>
      <w:tr w:rsidR="00D632EE" w:rsidRPr="00D91804" w14:paraId="7F7AEBA5"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1DE41594" w14:textId="77777777" w:rsidR="00D632EE" w:rsidRPr="00D91804" w:rsidRDefault="00D632EE" w:rsidP="00B83FE3">
            <w:pPr>
              <w:pStyle w:val="Corpodetexto"/>
              <w:snapToGrid w:val="0"/>
              <w:jc w:val="both"/>
              <w:rPr>
                <w:b/>
                <w:color w:val="333333"/>
              </w:rPr>
            </w:pPr>
          </w:p>
        </w:tc>
        <w:tc>
          <w:tcPr>
            <w:tcW w:w="728" w:type="dxa"/>
            <w:tcBorders>
              <w:top w:val="single" w:sz="8" w:space="0" w:color="000000"/>
              <w:left w:val="single" w:sz="8" w:space="0" w:color="000000"/>
              <w:bottom w:val="single" w:sz="8" w:space="0" w:color="000000"/>
            </w:tcBorders>
          </w:tcPr>
          <w:p w14:paraId="521C8649" w14:textId="77777777" w:rsidR="00D632EE" w:rsidRPr="00D91804" w:rsidRDefault="00D91804" w:rsidP="00B83FE3">
            <w:pPr>
              <w:pStyle w:val="Corpodetexto"/>
              <w:snapToGrid w:val="0"/>
              <w:jc w:val="both"/>
              <w:rPr>
                <w:color w:val="333333"/>
              </w:rPr>
            </w:pPr>
            <w:r>
              <w:rPr>
                <w:color w:val="333333"/>
              </w:rPr>
              <w:t>X</w:t>
            </w:r>
          </w:p>
        </w:tc>
        <w:tc>
          <w:tcPr>
            <w:tcW w:w="9091" w:type="dxa"/>
            <w:gridSpan w:val="6"/>
            <w:tcBorders>
              <w:top w:val="single" w:sz="8" w:space="0" w:color="000000"/>
              <w:left w:val="single" w:sz="8" w:space="0" w:color="000000"/>
              <w:bottom w:val="single" w:sz="8" w:space="0" w:color="000000"/>
              <w:right w:val="single" w:sz="8" w:space="0" w:color="000000"/>
            </w:tcBorders>
          </w:tcPr>
          <w:p w14:paraId="2B588F37" w14:textId="77777777" w:rsidR="00D632EE" w:rsidRPr="00D91804" w:rsidRDefault="00D632EE" w:rsidP="00B83FE3">
            <w:pPr>
              <w:pStyle w:val="Corpodetexto"/>
              <w:snapToGrid w:val="0"/>
              <w:jc w:val="both"/>
              <w:rPr>
                <w:b/>
                <w:color w:val="333333"/>
              </w:rPr>
            </w:pPr>
            <w:r w:rsidRPr="00D91804">
              <w:rPr>
                <w:b/>
                <w:color w:val="333333"/>
              </w:rPr>
              <w:t>Justificativa de inclusão de sujeitos sadios</w:t>
            </w:r>
          </w:p>
        </w:tc>
      </w:tr>
      <w:tr w:rsidR="00D632EE" w:rsidRPr="00D91804" w14:paraId="3F917C6C" w14:textId="77777777" w:rsidTr="00D632EE">
        <w:trPr>
          <w:gridAfter w:val="1"/>
          <w:wAfter w:w="25" w:type="dxa"/>
        </w:trPr>
        <w:tc>
          <w:tcPr>
            <w:tcW w:w="745" w:type="dxa"/>
            <w:tcBorders>
              <w:top w:val="single" w:sz="8" w:space="0" w:color="000000"/>
              <w:left w:val="single" w:sz="8" w:space="0" w:color="000000"/>
              <w:bottom w:val="single" w:sz="8" w:space="0" w:color="000000"/>
            </w:tcBorders>
          </w:tcPr>
          <w:p w14:paraId="29AF21C3" w14:textId="77777777" w:rsidR="00D632EE" w:rsidRPr="00D91804" w:rsidRDefault="00D91804" w:rsidP="00B83FE3">
            <w:pPr>
              <w:pStyle w:val="Corpodetexto"/>
              <w:snapToGrid w:val="0"/>
              <w:jc w:val="both"/>
              <w:rPr>
                <w:color w:val="333333"/>
              </w:rPr>
            </w:pPr>
            <w:r>
              <w:rPr>
                <w:color w:val="333333"/>
              </w:rPr>
              <w:t>X</w:t>
            </w:r>
          </w:p>
        </w:tc>
        <w:tc>
          <w:tcPr>
            <w:tcW w:w="728" w:type="dxa"/>
            <w:tcBorders>
              <w:top w:val="single" w:sz="8" w:space="0" w:color="000000"/>
              <w:left w:val="single" w:sz="8" w:space="0" w:color="000000"/>
              <w:bottom w:val="single" w:sz="8" w:space="0" w:color="000000"/>
            </w:tcBorders>
          </w:tcPr>
          <w:p w14:paraId="3EAF0364" w14:textId="77777777" w:rsidR="00D632EE" w:rsidRPr="00D91804" w:rsidRDefault="00D632EE" w:rsidP="00B83FE3">
            <w:pPr>
              <w:pStyle w:val="Corpodetexto"/>
              <w:snapToGrid w:val="0"/>
              <w:jc w:val="both"/>
              <w:rPr>
                <w:color w:val="333333"/>
              </w:rPr>
            </w:pPr>
          </w:p>
        </w:tc>
        <w:tc>
          <w:tcPr>
            <w:tcW w:w="9091" w:type="dxa"/>
            <w:gridSpan w:val="6"/>
            <w:tcBorders>
              <w:top w:val="single" w:sz="8" w:space="0" w:color="000000"/>
              <w:left w:val="single" w:sz="8" w:space="0" w:color="000000"/>
              <w:bottom w:val="single" w:sz="8" w:space="0" w:color="000000"/>
              <w:right w:val="single" w:sz="8" w:space="0" w:color="000000"/>
            </w:tcBorders>
          </w:tcPr>
          <w:p w14:paraId="5B21ED17" w14:textId="77777777" w:rsidR="00D632EE" w:rsidRPr="00D91804" w:rsidRDefault="00D632EE" w:rsidP="00B83FE3">
            <w:pPr>
              <w:pStyle w:val="Corpodetexto"/>
              <w:snapToGrid w:val="0"/>
              <w:jc w:val="both"/>
              <w:rPr>
                <w:b/>
                <w:color w:val="333333"/>
              </w:rPr>
            </w:pPr>
            <w:r w:rsidRPr="00D91804">
              <w:rPr>
                <w:b/>
                <w:color w:val="333333"/>
              </w:rPr>
              <w:t>Formas de recrutamento</w:t>
            </w:r>
          </w:p>
        </w:tc>
      </w:tr>
    </w:tbl>
    <w:p w14:paraId="4B5F18BF" w14:textId="77777777" w:rsidR="00D632EE" w:rsidRPr="00D91804" w:rsidRDefault="00D632EE" w:rsidP="00D632EE">
      <w:pPr>
        <w:pStyle w:val="Corpodetexto"/>
        <w:jc w:val="both"/>
        <w:rPr>
          <w:color w:val="333333"/>
        </w:rPr>
      </w:pPr>
      <w:r w:rsidRPr="00D91804">
        <w:rPr>
          <w:color w:val="333333"/>
        </w:rPr>
        <w:t>Enviar o protocolo a CONEP para apreciação, acrescentar:</w:t>
      </w:r>
    </w:p>
    <w:p w14:paraId="1A45253D" w14:textId="77777777" w:rsidR="00D632EE" w:rsidRPr="00D91804" w:rsidRDefault="00D632EE" w:rsidP="00D632EE">
      <w:pPr>
        <w:pStyle w:val="Corpodetexto"/>
        <w:ind w:left="-142"/>
        <w:jc w:val="both"/>
        <w:rPr>
          <w:b/>
          <w:color w:val="333333"/>
        </w:rPr>
      </w:pPr>
      <w:r w:rsidRPr="00D91804">
        <w:rPr>
          <w:b/>
          <w:color w:val="333333"/>
        </w:rPr>
        <w:t>SIM</w:t>
      </w:r>
      <w:proofErr w:type="gramStart"/>
      <w:r w:rsidRPr="00D91804">
        <w:rPr>
          <w:b/>
          <w:color w:val="333333"/>
        </w:rPr>
        <w:t xml:space="preserve">    </w:t>
      </w:r>
      <w:proofErr w:type="gramEnd"/>
      <w:r w:rsidRPr="00D91804">
        <w:rPr>
          <w:b/>
          <w:color w:val="333333"/>
        </w:rPr>
        <w:t>NÃO</w:t>
      </w:r>
    </w:p>
    <w:tbl>
      <w:tblPr>
        <w:tblW w:w="0" w:type="auto"/>
        <w:tblInd w:w="-132" w:type="dxa"/>
        <w:tblLayout w:type="fixed"/>
        <w:tblLook w:val="0000" w:firstRow="0" w:lastRow="0" w:firstColumn="0" w:lastColumn="0" w:noHBand="0" w:noVBand="0"/>
      </w:tblPr>
      <w:tblGrid>
        <w:gridCol w:w="603"/>
        <w:gridCol w:w="668"/>
        <w:gridCol w:w="7715"/>
      </w:tblGrid>
      <w:tr w:rsidR="00D632EE" w:rsidRPr="00D91804" w14:paraId="79593A02" w14:textId="77777777" w:rsidTr="00B83FE3">
        <w:tc>
          <w:tcPr>
            <w:tcW w:w="603" w:type="dxa"/>
            <w:tcBorders>
              <w:top w:val="single" w:sz="8" w:space="0" w:color="000000"/>
              <w:left w:val="single" w:sz="8" w:space="0" w:color="000000"/>
              <w:bottom w:val="single" w:sz="8" w:space="0" w:color="000000"/>
            </w:tcBorders>
          </w:tcPr>
          <w:p w14:paraId="69B2646F" w14:textId="77777777" w:rsidR="00D632EE" w:rsidRPr="00D91804" w:rsidRDefault="00D632EE" w:rsidP="00B83FE3">
            <w:pPr>
              <w:pStyle w:val="Corpodetexto"/>
              <w:snapToGrid w:val="0"/>
              <w:jc w:val="both"/>
              <w:rPr>
                <w:color w:val="333333"/>
              </w:rPr>
            </w:pPr>
          </w:p>
        </w:tc>
        <w:tc>
          <w:tcPr>
            <w:tcW w:w="668" w:type="dxa"/>
            <w:tcBorders>
              <w:top w:val="single" w:sz="8" w:space="0" w:color="000000"/>
              <w:left w:val="single" w:sz="8" w:space="0" w:color="000000"/>
              <w:bottom w:val="single" w:sz="8" w:space="0" w:color="000000"/>
            </w:tcBorders>
          </w:tcPr>
          <w:p w14:paraId="7BC3D6E7" w14:textId="77777777" w:rsidR="00D632EE" w:rsidRPr="00D91804" w:rsidRDefault="00D632EE" w:rsidP="00B83FE3">
            <w:pPr>
              <w:pStyle w:val="Corpodetexto"/>
              <w:snapToGrid w:val="0"/>
              <w:jc w:val="both"/>
              <w:rPr>
                <w:color w:val="333333"/>
              </w:rPr>
            </w:pPr>
          </w:p>
        </w:tc>
        <w:tc>
          <w:tcPr>
            <w:tcW w:w="7715" w:type="dxa"/>
            <w:tcBorders>
              <w:top w:val="single" w:sz="8" w:space="0" w:color="000000"/>
              <w:left w:val="single" w:sz="8" w:space="0" w:color="000000"/>
              <w:bottom w:val="single" w:sz="8" w:space="0" w:color="000000"/>
              <w:right w:val="single" w:sz="8" w:space="0" w:color="000000"/>
            </w:tcBorders>
            <w:shd w:val="clear" w:color="auto" w:fill="CCCCCC"/>
          </w:tcPr>
          <w:p w14:paraId="2318614B" w14:textId="77777777" w:rsidR="00D632EE" w:rsidRPr="00D91804" w:rsidRDefault="00D632EE" w:rsidP="00B83FE3">
            <w:pPr>
              <w:pStyle w:val="Corpodetexto"/>
              <w:snapToGrid w:val="0"/>
              <w:jc w:val="both"/>
              <w:rPr>
                <w:b/>
                <w:color w:val="333333"/>
              </w:rPr>
            </w:pPr>
            <w:r w:rsidRPr="00D91804">
              <w:rPr>
                <w:b/>
                <w:color w:val="333333"/>
              </w:rPr>
              <w:t>Carta de encaminhamento do CEP institucional</w:t>
            </w:r>
          </w:p>
        </w:tc>
      </w:tr>
      <w:tr w:rsidR="00D632EE" w:rsidRPr="00D91804" w14:paraId="1AC1BDE7" w14:textId="77777777" w:rsidTr="00B83FE3">
        <w:tc>
          <w:tcPr>
            <w:tcW w:w="603" w:type="dxa"/>
            <w:tcBorders>
              <w:top w:val="single" w:sz="8" w:space="0" w:color="000000"/>
              <w:left w:val="single" w:sz="8" w:space="0" w:color="000000"/>
              <w:bottom w:val="single" w:sz="8" w:space="0" w:color="000000"/>
            </w:tcBorders>
          </w:tcPr>
          <w:p w14:paraId="6F134EAB" w14:textId="77777777" w:rsidR="00D632EE" w:rsidRPr="00D91804" w:rsidRDefault="00D632EE" w:rsidP="00B83FE3">
            <w:pPr>
              <w:pStyle w:val="Corpodetexto"/>
              <w:snapToGrid w:val="0"/>
              <w:jc w:val="both"/>
              <w:rPr>
                <w:color w:val="333333"/>
              </w:rPr>
            </w:pPr>
          </w:p>
        </w:tc>
        <w:tc>
          <w:tcPr>
            <w:tcW w:w="668" w:type="dxa"/>
            <w:tcBorders>
              <w:top w:val="single" w:sz="8" w:space="0" w:color="000000"/>
              <w:left w:val="single" w:sz="8" w:space="0" w:color="000000"/>
              <w:bottom w:val="single" w:sz="8" w:space="0" w:color="000000"/>
            </w:tcBorders>
          </w:tcPr>
          <w:p w14:paraId="52BDDE58" w14:textId="77777777" w:rsidR="00D632EE" w:rsidRPr="00D91804" w:rsidRDefault="00D632EE" w:rsidP="00B83FE3">
            <w:pPr>
              <w:pStyle w:val="Corpodetexto"/>
              <w:snapToGrid w:val="0"/>
              <w:jc w:val="both"/>
              <w:rPr>
                <w:color w:val="333333"/>
              </w:rPr>
            </w:pPr>
          </w:p>
        </w:tc>
        <w:tc>
          <w:tcPr>
            <w:tcW w:w="7715" w:type="dxa"/>
            <w:tcBorders>
              <w:top w:val="single" w:sz="8" w:space="0" w:color="000000"/>
              <w:left w:val="single" w:sz="8" w:space="0" w:color="000000"/>
              <w:bottom w:val="single" w:sz="8" w:space="0" w:color="000000"/>
              <w:right w:val="single" w:sz="8" w:space="0" w:color="000000"/>
            </w:tcBorders>
            <w:shd w:val="clear" w:color="auto" w:fill="CCCCCC"/>
          </w:tcPr>
          <w:p w14:paraId="5907C948" w14:textId="77777777" w:rsidR="00D632EE" w:rsidRPr="00D91804" w:rsidRDefault="00D632EE" w:rsidP="00B83FE3">
            <w:pPr>
              <w:pStyle w:val="Corpodetexto"/>
              <w:snapToGrid w:val="0"/>
              <w:jc w:val="both"/>
              <w:rPr>
                <w:b/>
                <w:color w:val="333333"/>
              </w:rPr>
            </w:pPr>
            <w:r w:rsidRPr="00D91804">
              <w:rPr>
                <w:b/>
                <w:color w:val="333333"/>
              </w:rPr>
              <w:t xml:space="preserve">Documento de aprovação pelo CEP, com parecer </w:t>
            </w:r>
            <w:proofErr w:type="gramStart"/>
            <w:r w:rsidRPr="00D91804">
              <w:rPr>
                <w:b/>
                <w:color w:val="333333"/>
              </w:rPr>
              <w:t>consubstanciado</w:t>
            </w:r>
            <w:proofErr w:type="gramEnd"/>
          </w:p>
        </w:tc>
      </w:tr>
    </w:tbl>
    <w:p w14:paraId="159F0C3B" w14:textId="77777777" w:rsidR="00D632EE" w:rsidRPr="00D91804" w:rsidRDefault="00D632EE" w:rsidP="00D632EE">
      <w:pPr>
        <w:rPr>
          <w:rFonts w:ascii="Times New Roman" w:hAnsi="Times New Roman" w:cs="Times New Roman"/>
        </w:rPr>
      </w:pPr>
    </w:p>
    <w:p w14:paraId="11A4E796" w14:textId="77777777" w:rsidR="00B83FE3" w:rsidRPr="00D91804" w:rsidRDefault="00D632EE">
      <w:pPr>
        <w:jc w:val="center"/>
        <w:rPr>
          <w:rFonts w:ascii="Times New Roman" w:hAnsi="Times New Roman" w:cs="Times New Roman"/>
        </w:rPr>
      </w:pPr>
      <w:r w:rsidRPr="00D91804">
        <w:rPr>
          <w:rFonts w:ascii="Times New Roman" w:eastAsia="Verdana" w:hAnsi="Times New Roman" w:cs="Times New Roman"/>
          <w:b/>
          <w:bCs/>
          <w:sz w:val="24"/>
          <w:szCs w:val="24"/>
        </w:rPr>
        <w:br w:type="page"/>
      </w:r>
      <w:r w:rsidR="00B83FE3" w:rsidRPr="00D91804">
        <w:rPr>
          <w:rFonts w:ascii="Times New Roman" w:eastAsia="Verdana" w:hAnsi="Times New Roman" w:cs="Times New Roman"/>
          <w:b/>
          <w:bCs/>
          <w:sz w:val="24"/>
          <w:szCs w:val="24"/>
        </w:rPr>
        <w:lastRenderedPageBreak/>
        <w:t>Serviço de Onco-Hematologia Pediátrica – Hospital Infantil Albert Sabin - SOHPHIAS</w:t>
      </w:r>
    </w:p>
    <w:p w14:paraId="7E552926" w14:textId="77777777" w:rsidR="00B83FE3" w:rsidRPr="00D91804" w:rsidRDefault="00B83FE3">
      <w:pPr>
        <w:rPr>
          <w:rFonts w:ascii="Times New Roman" w:eastAsia="Verdana" w:hAnsi="Times New Roman" w:cs="Times New Roman"/>
          <w:b/>
          <w:bCs/>
          <w:sz w:val="24"/>
          <w:szCs w:val="24"/>
        </w:rPr>
      </w:pPr>
    </w:p>
    <w:p w14:paraId="241897D5" w14:textId="77777777" w:rsidR="00B83FE3" w:rsidRPr="00D91804" w:rsidRDefault="00326B3C">
      <w:pPr>
        <w:rPr>
          <w:rFonts w:ascii="Times New Roman" w:eastAsia="Verdana" w:hAnsi="Times New Roman" w:cs="Times New Roman"/>
          <w:b/>
          <w:bCs/>
          <w:sz w:val="24"/>
          <w:szCs w:val="24"/>
        </w:rPr>
      </w:pPr>
      <w:r>
        <w:rPr>
          <w:rFonts w:ascii="Times New Roman" w:hAnsi="Times New Roman" w:cs="Times New Roman"/>
          <w:noProof/>
        </w:rPr>
        <w:drawing>
          <wp:inline distT="0" distB="0" distL="0" distR="0" wp14:anchorId="58A1E0D6" wp14:editId="553B47FC">
            <wp:extent cx="5486400" cy="952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95250"/>
                    </a:xfrm>
                    <a:prstGeom prst="rect">
                      <a:avLst/>
                    </a:prstGeom>
                    <a:noFill/>
                    <a:ln>
                      <a:noFill/>
                    </a:ln>
                  </pic:spPr>
                </pic:pic>
              </a:graphicData>
            </a:graphic>
          </wp:inline>
        </w:drawing>
      </w:r>
    </w:p>
    <w:p w14:paraId="5E859820" w14:textId="77777777" w:rsidR="00B83FE3" w:rsidRPr="00D91804" w:rsidRDefault="00B83FE3">
      <w:pPr>
        <w:rPr>
          <w:rFonts w:ascii="Times New Roman" w:eastAsia="Verdana" w:hAnsi="Times New Roman" w:cs="Times New Roman"/>
          <w:b/>
          <w:bCs/>
          <w:sz w:val="24"/>
          <w:szCs w:val="24"/>
        </w:rPr>
      </w:pPr>
    </w:p>
    <w:p w14:paraId="4629E3FC" w14:textId="77777777" w:rsidR="00B83FE3" w:rsidRPr="00D91804" w:rsidRDefault="00B83FE3">
      <w:pPr>
        <w:rPr>
          <w:rFonts w:ascii="Times New Roman" w:eastAsia="Verdana" w:hAnsi="Times New Roman" w:cs="Times New Roman"/>
          <w:b/>
          <w:bCs/>
          <w:sz w:val="24"/>
          <w:szCs w:val="24"/>
        </w:rPr>
      </w:pPr>
    </w:p>
    <w:p w14:paraId="501C04A6" w14:textId="77777777" w:rsidR="00B83FE3" w:rsidRPr="00D91804" w:rsidRDefault="00B83FE3">
      <w:pPr>
        <w:pStyle w:val="Ttulo2"/>
        <w:tabs>
          <w:tab w:val="left" w:pos="0"/>
        </w:tabs>
        <w:ind w:left="720"/>
        <w:rPr>
          <w:rFonts w:ascii="Times New Roman" w:eastAsia="Verdana" w:hAnsi="Times New Roman" w:cs="Times New Roman"/>
        </w:rPr>
      </w:pPr>
      <w:r w:rsidRPr="00D91804">
        <w:rPr>
          <w:rFonts w:ascii="Times New Roman" w:eastAsia="Verdana" w:hAnsi="Times New Roman" w:cs="Times New Roman"/>
        </w:rPr>
        <w:t>PROJETO DE PESQUISA</w:t>
      </w:r>
    </w:p>
    <w:p w14:paraId="5DEB46CB" w14:textId="77777777" w:rsidR="00B83FE3" w:rsidRPr="00D91804" w:rsidRDefault="00B83FE3">
      <w:pPr>
        <w:rPr>
          <w:rFonts w:ascii="Times New Roman" w:eastAsia="Verdana" w:hAnsi="Times New Roman" w:cs="Times New Roman"/>
          <w:sz w:val="52"/>
          <w:szCs w:val="52"/>
        </w:rPr>
      </w:pPr>
    </w:p>
    <w:p w14:paraId="2607C891" w14:textId="77777777" w:rsidR="00B83FE3" w:rsidRPr="00D91804" w:rsidRDefault="00B83FE3">
      <w:pPr>
        <w:rPr>
          <w:rFonts w:ascii="Times New Roman" w:eastAsia="Verdana" w:hAnsi="Times New Roman" w:cs="Times New Roman"/>
          <w:sz w:val="52"/>
          <w:szCs w:val="52"/>
        </w:rPr>
      </w:pPr>
    </w:p>
    <w:p w14:paraId="13A62EF5" w14:textId="77777777" w:rsidR="00B83FE3" w:rsidRPr="00D91804" w:rsidRDefault="00B83FE3">
      <w:pPr>
        <w:rPr>
          <w:rFonts w:ascii="Times New Roman" w:eastAsia="Verdana" w:hAnsi="Times New Roman" w:cs="Times New Roman"/>
          <w:sz w:val="52"/>
          <w:szCs w:val="52"/>
        </w:rPr>
      </w:pPr>
    </w:p>
    <w:p w14:paraId="69641D08" w14:textId="77777777" w:rsidR="00B83FE3" w:rsidRPr="00D91804" w:rsidRDefault="00B83FE3">
      <w:pPr>
        <w:jc w:val="center"/>
        <w:rPr>
          <w:rFonts w:ascii="Times New Roman" w:eastAsia="Verdana" w:hAnsi="Times New Roman" w:cs="Times New Roman"/>
          <w:sz w:val="52"/>
          <w:szCs w:val="52"/>
        </w:rPr>
      </w:pPr>
    </w:p>
    <w:p w14:paraId="40BAA64E" w14:textId="77777777" w:rsidR="00B83FE3" w:rsidRPr="00D91804" w:rsidRDefault="00B83FE3">
      <w:pPr>
        <w:jc w:val="center"/>
        <w:rPr>
          <w:rFonts w:ascii="Times New Roman" w:eastAsia="Verdana" w:hAnsi="Times New Roman" w:cs="Times New Roman"/>
          <w:sz w:val="52"/>
          <w:szCs w:val="52"/>
        </w:rPr>
      </w:pPr>
      <w:r w:rsidRPr="00D91804">
        <w:rPr>
          <w:rFonts w:ascii="Times New Roman" w:eastAsia="Verdana" w:hAnsi="Times New Roman" w:cs="Times New Roman"/>
          <w:sz w:val="52"/>
          <w:szCs w:val="52"/>
        </w:rPr>
        <w:t>TÍTULO:</w:t>
      </w:r>
      <w:r w:rsidRPr="00D91804">
        <w:rPr>
          <w:rFonts w:ascii="Times New Roman" w:hAnsi="Times New Roman" w:cs="Times New Roman"/>
          <w:sz w:val="48"/>
          <w:szCs w:val="48"/>
        </w:rPr>
        <w:t xml:space="preserve"> </w:t>
      </w:r>
    </w:p>
    <w:p w14:paraId="538AD57A" w14:textId="77777777" w:rsidR="00B83FE3" w:rsidRPr="00D91804" w:rsidRDefault="00B83FE3">
      <w:pPr>
        <w:rPr>
          <w:rFonts w:ascii="Times New Roman" w:eastAsia="Verdana" w:hAnsi="Times New Roman" w:cs="Times New Roman"/>
          <w:sz w:val="52"/>
          <w:szCs w:val="52"/>
        </w:rPr>
      </w:pPr>
    </w:p>
    <w:p w14:paraId="102C8CAE" w14:textId="77777777" w:rsidR="00B83FE3" w:rsidRPr="00D91804" w:rsidRDefault="003B624C">
      <w:pPr>
        <w:rPr>
          <w:rFonts w:ascii="Times New Roman" w:eastAsia="Verdana" w:hAnsi="Times New Roman" w:cs="Times New Roman"/>
          <w:sz w:val="36"/>
          <w:szCs w:val="36"/>
        </w:rPr>
      </w:pPr>
      <w:proofErr w:type="gramStart"/>
      <w:r>
        <w:rPr>
          <w:rFonts w:ascii="Times New Roman" w:eastAsia="Verdana" w:hAnsi="Times New Roman" w:cs="Times New Roman"/>
          <w:sz w:val="36"/>
          <w:szCs w:val="36"/>
        </w:rPr>
        <w:t>PROpranolol</w:t>
      </w:r>
      <w:proofErr w:type="gramEnd"/>
      <w:r>
        <w:rPr>
          <w:rFonts w:ascii="Times New Roman" w:eastAsia="Verdana" w:hAnsi="Times New Roman" w:cs="Times New Roman"/>
          <w:sz w:val="36"/>
          <w:szCs w:val="36"/>
        </w:rPr>
        <w:t xml:space="preserve"> em pacientes com Tumores Encefálicos e sanGramento</w:t>
      </w:r>
      <w:r w:rsidR="000E4734">
        <w:rPr>
          <w:rFonts w:ascii="Times New Roman" w:eastAsia="Verdana" w:hAnsi="Times New Roman" w:cs="Times New Roman"/>
          <w:sz w:val="36"/>
          <w:szCs w:val="36"/>
        </w:rPr>
        <w:t>,</w:t>
      </w:r>
      <w:r>
        <w:rPr>
          <w:rFonts w:ascii="Times New Roman" w:eastAsia="Verdana" w:hAnsi="Times New Roman" w:cs="Times New Roman"/>
          <w:sz w:val="36"/>
          <w:szCs w:val="36"/>
        </w:rPr>
        <w:t xml:space="preserve"> como neuroprotetor e anti-Edema </w:t>
      </w:r>
      <w:r w:rsidR="000A767C">
        <w:rPr>
          <w:rFonts w:ascii="Times New Roman" w:eastAsia="Verdana" w:hAnsi="Times New Roman" w:cs="Times New Roman"/>
          <w:sz w:val="36"/>
          <w:szCs w:val="36"/>
        </w:rPr>
        <w:t xml:space="preserve">(PROTEGE) - Ensaio piloto </w:t>
      </w:r>
    </w:p>
    <w:p w14:paraId="181D9D25" w14:textId="77777777" w:rsidR="00B83FE3" w:rsidRPr="00D91804" w:rsidRDefault="00B83FE3">
      <w:pPr>
        <w:rPr>
          <w:rFonts w:ascii="Times New Roman" w:eastAsia="Verdana" w:hAnsi="Times New Roman" w:cs="Times New Roman"/>
          <w:sz w:val="52"/>
          <w:szCs w:val="52"/>
        </w:rPr>
      </w:pPr>
    </w:p>
    <w:p w14:paraId="4322552E" w14:textId="77777777" w:rsidR="00B83FE3" w:rsidRPr="00D91804" w:rsidRDefault="00B83FE3">
      <w:pPr>
        <w:rPr>
          <w:rFonts w:ascii="Times New Roman" w:eastAsia="Verdana" w:hAnsi="Times New Roman" w:cs="Times New Roman"/>
          <w:sz w:val="52"/>
          <w:szCs w:val="52"/>
        </w:rPr>
      </w:pPr>
    </w:p>
    <w:p w14:paraId="172A9D28" w14:textId="77777777" w:rsidR="00B83FE3" w:rsidRDefault="00B83FE3">
      <w:pPr>
        <w:rPr>
          <w:rFonts w:ascii="Times New Roman" w:eastAsia="Verdana" w:hAnsi="Times New Roman" w:cs="Times New Roman"/>
          <w:sz w:val="52"/>
          <w:szCs w:val="52"/>
        </w:rPr>
      </w:pPr>
    </w:p>
    <w:p w14:paraId="58DBBA08" w14:textId="77777777" w:rsidR="00C97E6E" w:rsidRDefault="00C97E6E">
      <w:pPr>
        <w:rPr>
          <w:rFonts w:ascii="Times New Roman" w:eastAsia="Verdana" w:hAnsi="Times New Roman" w:cs="Times New Roman"/>
          <w:sz w:val="52"/>
          <w:szCs w:val="52"/>
        </w:rPr>
      </w:pPr>
    </w:p>
    <w:p w14:paraId="007CAF15" w14:textId="77777777" w:rsidR="00C97E6E" w:rsidRPr="00D91804" w:rsidRDefault="00C97E6E">
      <w:pPr>
        <w:rPr>
          <w:rFonts w:ascii="Times New Roman" w:eastAsia="Verdana" w:hAnsi="Times New Roman" w:cs="Times New Roman"/>
          <w:sz w:val="52"/>
          <w:szCs w:val="52"/>
        </w:rPr>
      </w:pPr>
    </w:p>
    <w:p w14:paraId="4A557ADD" w14:textId="77777777" w:rsidR="00B83FE3" w:rsidRPr="00D91804" w:rsidRDefault="00B83FE3">
      <w:pPr>
        <w:jc w:val="center"/>
        <w:rPr>
          <w:rFonts w:ascii="Times New Roman" w:eastAsia="Verdana" w:hAnsi="Times New Roman" w:cs="Times New Roman"/>
          <w:sz w:val="28"/>
          <w:szCs w:val="28"/>
        </w:rPr>
      </w:pPr>
      <w:r w:rsidRPr="00D91804">
        <w:rPr>
          <w:rFonts w:ascii="Times New Roman" w:eastAsia="Verdana" w:hAnsi="Times New Roman" w:cs="Times New Roman"/>
          <w:sz w:val="28"/>
          <w:szCs w:val="28"/>
        </w:rPr>
        <w:t>SECRETARIA DE SAÚDE DO ESTADO DO CEARÁ</w:t>
      </w:r>
    </w:p>
    <w:p w14:paraId="4C576001" w14:textId="77777777" w:rsidR="00B83FE3" w:rsidRPr="00D91804" w:rsidRDefault="00B83FE3">
      <w:pPr>
        <w:pStyle w:val="Ttulo4"/>
        <w:tabs>
          <w:tab w:val="left" w:pos="0"/>
        </w:tabs>
        <w:rPr>
          <w:rFonts w:ascii="Times New Roman" w:hAnsi="Times New Roman" w:cs="Times New Roman"/>
          <w:sz w:val="28"/>
          <w:szCs w:val="28"/>
        </w:rPr>
      </w:pPr>
      <w:r w:rsidRPr="00D91804">
        <w:rPr>
          <w:rFonts w:ascii="Times New Roman" w:hAnsi="Times New Roman" w:cs="Times New Roman"/>
          <w:sz w:val="28"/>
          <w:szCs w:val="28"/>
        </w:rPr>
        <w:t>HOSPITAL INFANTIL ALBERT SABIN</w:t>
      </w:r>
    </w:p>
    <w:p w14:paraId="4F0AE4FF" w14:textId="77777777" w:rsidR="00B83FE3" w:rsidRPr="00D91804" w:rsidRDefault="00B83FE3">
      <w:pPr>
        <w:pStyle w:val="Ttulo6"/>
        <w:tabs>
          <w:tab w:val="left" w:pos="0"/>
        </w:tabs>
        <w:rPr>
          <w:rFonts w:ascii="Times New Roman" w:hAnsi="Times New Roman" w:cs="Times New Roman"/>
          <w:sz w:val="28"/>
          <w:szCs w:val="28"/>
        </w:rPr>
      </w:pPr>
      <w:r w:rsidRPr="00D91804">
        <w:rPr>
          <w:rFonts w:ascii="Times New Roman" w:hAnsi="Times New Roman" w:cs="Times New Roman"/>
          <w:sz w:val="28"/>
          <w:szCs w:val="28"/>
        </w:rPr>
        <w:t>SERVIÇO DE ONCO-HEMATOLOGIA PEDIÁTRICA</w:t>
      </w:r>
    </w:p>
    <w:p w14:paraId="6FFFF448" w14:textId="77777777" w:rsidR="00B83FE3" w:rsidRPr="00D91804" w:rsidRDefault="00B83FE3">
      <w:pPr>
        <w:rPr>
          <w:rFonts w:ascii="Times New Roman" w:eastAsia="Verdana" w:hAnsi="Times New Roman" w:cs="Times New Roman"/>
          <w:sz w:val="36"/>
          <w:szCs w:val="36"/>
        </w:rPr>
      </w:pPr>
    </w:p>
    <w:p w14:paraId="494B72B4" w14:textId="77777777" w:rsidR="00B83FE3" w:rsidRPr="00D91804" w:rsidRDefault="00B83FE3">
      <w:pPr>
        <w:rPr>
          <w:rFonts w:ascii="Times New Roman" w:eastAsia="Verdana" w:hAnsi="Times New Roman" w:cs="Times New Roman"/>
          <w:sz w:val="36"/>
          <w:szCs w:val="36"/>
        </w:rPr>
      </w:pPr>
    </w:p>
    <w:p w14:paraId="6E7C49AA" w14:textId="77777777" w:rsidR="00B83FE3" w:rsidRPr="00D91804" w:rsidRDefault="00B83FE3">
      <w:pPr>
        <w:pStyle w:val="Ttulo1"/>
        <w:pageBreakBefore/>
        <w:spacing w:before="480" w:after="120" w:line="276" w:lineRule="auto"/>
        <w:rPr>
          <w:rFonts w:ascii="Times New Roman" w:eastAsia="Verdana" w:hAnsi="Times New Roman" w:cs="Times New Roman"/>
          <w:b w:val="0"/>
          <w:bCs w:val="0"/>
          <w:sz w:val="36"/>
          <w:szCs w:val="36"/>
        </w:rPr>
      </w:pPr>
      <w:r w:rsidRPr="00D91804">
        <w:rPr>
          <w:rFonts w:ascii="Times New Roman" w:hAnsi="Times New Roman" w:cs="Times New Roman"/>
          <w:sz w:val="48"/>
          <w:szCs w:val="48"/>
        </w:rPr>
        <w:lastRenderedPageBreak/>
        <w:t>APRESENTAÇÃO</w:t>
      </w:r>
    </w:p>
    <w:p w14:paraId="3122FCA3" w14:textId="77777777" w:rsidR="00B83FE3" w:rsidRPr="00D91804" w:rsidRDefault="00B83FE3">
      <w:pPr>
        <w:spacing w:line="276" w:lineRule="auto"/>
        <w:rPr>
          <w:rFonts w:ascii="Times New Roman" w:hAnsi="Times New Roman" w:cs="Times New Roman"/>
          <w:sz w:val="24"/>
          <w:szCs w:val="24"/>
        </w:rPr>
      </w:pPr>
      <w:r w:rsidRPr="00D91804">
        <w:rPr>
          <w:rFonts w:ascii="Times New Roman" w:hAnsi="Times New Roman" w:cs="Times New Roman"/>
          <w:sz w:val="24"/>
          <w:szCs w:val="24"/>
        </w:rPr>
        <w:t xml:space="preserve"> </w:t>
      </w:r>
    </w:p>
    <w:p w14:paraId="2642D90D" w14:textId="77777777" w:rsidR="00B83FE3" w:rsidRPr="00D91804" w:rsidRDefault="00B83FE3">
      <w:pPr>
        <w:spacing w:line="360" w:lineRule="auto"/>
        <w:rPr>
          <w:rFonts w:ascii="Times New Roman" w:hAnsi="Times New Roman" w:cs="Times New Roman"/>
          <w:sz w:val="24"/>
          <w:szCs w:val="24"/>
        </w:rPr>
      </w:pPr>
      <w:r w:rsidRPr="00D91804">
        <w:rPr>
          <w:rFonts w:ascii="Times New Roman" w:hAnsi="Times New Roman" w:cs="Times New Roman"/>
          <w:sz w:val="24"/>
          <w:szCs w:val="24"/>
        </w:rPr>
        <w:t xml:space="preserve"> </w:t>
      </w:r>
    </w:p>
    <w:p w14:paraId="6D8D8769"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 xml:space="preserve">GRANDE ÁREA DO CONHECIMENTO:      </w:t>
      </w:r>
      <w:r w:rsidRPr="00D91804">
        <w:rPr>
          <w:rFonts w:ascii="Times New Roman" w:hAnsi="Times New Roman" w:cs="Times New Roman"/>
          <w:b/>
          <w:bCs/>
          <w:sz w:val="24"/>
          <w:szCs w:val="24"/>
        </w:rPr>
        <w:tab/>
        <w:t>Ciências da Saúde</w:t>
      </w:r>
    </w:p>
    <w:p w14:paraId="6990B01E"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 xml:space="preserve">ÁREA DO CONHECIMENTO:                        </w:t>
      </w:r>
      <w:r w:rsidRPr="00D91804">
        <w:rPr>
          <w:rFonts w:ascii="Times New Roman" w:hAnsi="Times New Roman" w:cs="Times New Roman"/>
          <w:b/>
          <w:bCs/>
          <w:sz w:val="24"/>
          <w:szCs w:val="24"/>
        </w:rPr>
        <w:tab/>
        <w:t>Medicina</w:t>
      </w:r>
    </w:p>
    <w:p w14:paraId="6EC15B2B" w14:textId="77777777" w:rsidR="00B83FE3" w:rsidRPr="00D91804" w:rsidRDefault="00B83FE3">
      <w:pPr>
        <w:spacing w:line="360" w:lineRule="auto"/>
        <w:rPr>
          <w:rFonts w:ascii="Times New Roman" w:hAnsi="Times New Roman" w:cs="Times New Roman"/>
          <w:b/>
          <w:bCs/>
          <w:sz w:val="24"/>
          <w:szCs w:val="24"/>
        </w:rPr>
      </w:pPr>
      <w:proofErr w:type="gramStart"/>
      <w:r w:rsidRPr="00D91804">
        <w:rPr>
          <w:rFonts w:ascii="Times New Roman" w:hAnsi="Times New Roman" w:cs="Times New Roman"/>
          <w:b/>
          <w:bCs/>
          <w:sz w:val="24"/>
          <w:szCs w:val="24"/>
        </w:rPr>
        <w:t>SUB-ÁREA</w:t>
      </w:r>
      <w:proofErr w:type="gramEnd"/>
      <w:r w:rsidRPr="00D91804">
        <w:rPr>
          <w:rFonts w:ascii="Times New Roman" w:hAnsi="Times New Roman" w:cs="Times New Roman"/>
          <w:b/>
          <w:bCs/>
          <w:sz w:val="24"/>
          <w:szCs w:val="24"/>
        </w:rPr>
        <w:t xml:space="preserve"> DO CONHECIMENTO:              </w:t>
      </w:r>
      <w:r w:rsidRPr="00D91804">
        <w:rPr>
          <w:rFonts w:ascii="Times New Roman" w:hAnsi="Times New Roman" w:cs="Times New Roman"/>
          <w:b/>
          <w:bCs/>
          <w:sz w:val="24"/>
          <w:szCs w:val="24"/>
        </w:rPr>
        <w:tab/>
        <w:t>Pediatria</w:t>
      </w:r>
    </w:p>
    <w:p w14:paraId="0AD36C85"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 xml:space="preserve">ESPECIALIDADE DO CONHECIMENTO: </w:t>
      </w:r>
      <w:r w:rsidRPr="00D91804">
        <w:rPr>
          <w:rFonts w:ascii="Times New Roman" w:hAnsi="Times New Roman" w:cs="Times New Roman"/>
          <w:b/>
          <w:bCs/>
          <w:sz w:val="24"/>
          <w:szCs w:val="24"/>
        </w:rPr>
        <w:tab/>
        <w:t>Cancerologia pediátrica</w:t>
      </w:r>
    </w:p>
    <w:p w14:paraId="6BF6F35E" w14:textId="77777777" w:rsidR="00B83FE3" w:rsidRPr="00D91804" w:rsidRDefault="00B83FE3">
      <w:pPr>
        <w:spacing w:line="360" w:lineRule="auto"/>
        <w:rPr>
          <w:rFonts w:ascii="Times New Roman" w:hAnsi="Times New Roman" w:cs="Times New Roman"/>
          <w:b/>
          <w:bCs/>
          <w:sz w:val="24"/>
          <w:szCs w:val="24"/>
        </w:rPr>
      </w:pPr>
    </w:p>
    <w:p w14:paraId="7BE3612B" w14:textId="77777777" w:rsidR="00B83FE3" w:rsidRPr="00D91804" w:rsidRDefault="00B83FE3">
      <w:pPr>
        <w:spacing w:line="360" w:lineRule="auto"/>
        <w:rPr>
          <w:rFonts w:ascii="Times New Roman" w:hAnsi="Times New Roman" w:cs="Times New Roman"/>
          <w:b/>
          <w:bCs/>
          <w:sz w:val="24"/>
          <w:szCs w:val="24"/>
        </w:rPr>
      </w:pPr>
    </w:p>
    <w:p w14:paraId="5D13B0EC" w14:textId="77777777" w:rsidR="00B83FE3" w:rsidRPr="00D91804" w:rsidRDefault="00B83FE3">
      <w:pPr>
        <w:spacing w:line="360" w:lineRule="auto"/>
        <w:rPr>
          <w:rFonts w:ascii="Times New Roman" w:hAnsi="Times New Roman" w:cs="Times New Roman"/>
          <w:b/>
          <w:bCs/>
          <w:sz w:val="24"/>
          <w:szCs w:val="24"/>
        </w:rPr>
      </w:pPr>
      <w:r w:rsidRPr="00D91804">
        <w:rPr>
          <w:rFonts w:ascii="Times New Roman" w:hAnsi="Times New Roman" w:cs="Times New Roman"/>
          <w:b/>
          <w:bCs/>
          <w:sz w:val="24"/>
          <w:szCs w:val="24"/>
        </w:rPr>
        <w:t>EQUIPE EXECUTORA E ATRIBUIÇÕES:</w:t>
      </w:r>
    </w:p>
    <w:p w14:paraId="577722C7" w14:textId="77777777" w:rsidR="00B83FE3" w:rsidRPr="00D91804" w:rsidRDefault="00B83FE3">
      <w:pPr>
        <w:spacing w:line="360" w:lineRule="auto"/>
        <w:rPr>
          <w:rFonts w:ascii="Times New Roman" w:hAnsi="Times New Roman" w:cs="Times New Roman"/>
          <w:b/>
          <w:bCs/>
          <w:sz w:val="24"/>
          <w:szCs w:val="24"/>
        </w:rPr>
      </w:pPr>
    </w:p>
    <w:p w14:paraId="107E0C5B" w14:textId="77777777" w:rsidR="00B83FE3" w:rsidRPr="00D91804" w:rsidRDefault="00B83FE3">
      <w:pPr>
        <w:spacing w:line="360" w:lineRule="auto"/>
        <w:rPr>
          <w:rFonts w:ascii="Times New Roman" w:hAnsi="Times New Roman" w:cs="Times New Roman"/>
          <w:sz w:val="24"/>
          <w:szCs w:val="24"/>
        </w:rPr>
      </w:pPr>
      <w:r w:rsidRPr="00D91804">
        <w:rPr>
          <w:rFonts w:ascii="Times New Roman" w:hAnsi="Times New Roman" w:cs="Times New Roman"/>
          <w:sz w:val="24"/>
          <w:szCs w:val="24"/>
        </w:rPr>
        <w:t>1. Francisco Hélder Cavalcante Félix</w:t>
      </w:r>
    </w:p>
    <w:p w14:paraId="4EACAD4A" w14:textId="77777777" w:rsidR="00B83FE3" w:rsidRPr="00D91804" w:rsidRDefault="00B83FE3">
      <w:pPr>
        <w:spacing w:line="360" w:lineRule="auto"/>
        <w:ind w:left="180"/>
        <w:rPr>
          <w:rFonts w:ascii="Times New Roman" w:hAnsi="Times New Roman" w:cs="Times New Roman"/>
          <w:sz w:val="24"/>
          <w:szCs w:val="24"/>
        </w:rPr>
      </w:pPr>
      <w:r w:rsidRPr="00D91804">
        <w:rPr>
          <w:rFonts w:ascii="Times New Roman" w:hAnsi="Times New Roman" w:cs="Times New Roman"/>
          <w:sz w:val="24"/>
          <w:szCs w:val="24"/>
        </w:rPr>
        <w:t xml:space="preserve">Médico Cancerologista Pediátrico do </w:t>
      </w:r>
      <w:r w:rsidRPr="00D91804">
        <w:rPr>
          <w:rFonts w:ascii="Times New Roman" w:hAnsi="Times New Roman" w:cs="Times New Roman"/>
        </w:rPr>
        <w:t>SOHPHIAS – Serviço de Onco-Hematologia Pediátrica do Hospital Infantil Albert Sabin</w:t>
      </w:r>
      <w:r w:rsidRPr="00D91804">
        <w:rPr>
          <w:rFonts w:ascii="Times New Roman" w:hAnsi="Times New Roman" w:cs="Times New Roman"/>
          <w:sz w:val="24"/>
          <w:szCs w:val="24"/>
        </w:rPr>
        <w:t xml:space="preserve">, Mestre em Farmacologia pela Universidade Federal do </w:t>
      </w:r>
      <w:proofErr w:type="gramStart"/>
      <w:r w:rsidRPr="00D91804">
        <w:rPr>
          <w:rFonts w:ascii="Times New Roman" w:hAnsi="Times New Roman" w:cs="Times New Roman"/>
          <w:sz w:val="24"/>
          <w:szCs w:val="24"/>
        </w:rPr>
        <w:t>Ceará</w:t>
      </w:r>
      <w:proofErr w:type="gramEnd"/>
    </w:p>
    <w:p w14:paraId="5180CC7E" w14:textId="77777777" w:rsidR="00B83FE3" w:rsidRPr="00D91804" w:rsidRDefault="00B83FE3">
      <w:pPr>
        <w:spacing w:line="360" w:lineRule="auto"/>
        <w:ind w:left="180"/>
        <w:rPr>
          <w:rFonts w:ascii="Times New Roman" w:hAnsi="Times New Roman" w:cs="Times New Roman"/>
          <w:sz w:val="24"/>
          <w:szCs w:val="24"/>
        </w:rPr>
      </w:pPr>
      <w:r w:rsidRPr="00D91804">
        <w:rPr>
          <w:rFonts w:ascii="Times New Roman" w:hAnsi="Times New Roman" w:cs="Times New Roman"/>
          <w:sz w:val="24"/>
          <w:szCs w:val="24"/>
        </w:rPr>
        <w:t xml:space="preserve">Coordenador do estudo, desenho do estudo, médico assistente dos pacientes, análise </w:t>
      </w:r>
      <w:proofErr w:type="gramStart"/>
      <w:r w:rsidRPr="00D91804">
        <w:rPr>
          <w:rFonts w:ascii="Times New Roman" w:hAnsi="Times New Roman" w:cs="Times New Roman"/>
          <w:sz w:val="24"/>
          <w:szCs w:val="24"/>
        </w:rPr>
        <w:t>estatística</w:t>
      </w:r>
      <w:proofErr w:type="gramEnd"/>
    </w:p>
    <w:p w14:paraId="5531EB18" w14:textId="77777777" w:rsidR="00B83FE3" w:rsidRPr="00D91804" w:rsidRDefault="00B83FE3">
      <w:pPr>
        <w:spacing w:line="360" w:lineRule="auto"/>
        <w:rPr>
          <w:rFonts w:ascii="Times New Roman" w:hAnsi="Times New Roman" w:cs="Times New Roman"/>
          <w:sz w:val="24"/>
          <w:szCs w:val="24"/>
        </w:rPr>
      </w:pPr>
      <w:r w:rsidRPr="00D91804">
        <w:rPr>
          <w:rFonts w:ascii="Times New Roman" w:hAnsi="Times New Roman" w:cs="Times New Roman"/>
          <w:sz w:val="24"/>
          <w:szCs w:val="24"/>
        </w:rPr>
        <w:t>2. Juvenia Bezerra Fontenele</w:t>
      </w:r>
    </w:p>
    <w:p w14:paraId="7714D214" w14:textId="77777777" w:rsidR="00B83FE3" w:rsidRPr="00D91804" w:rsidRDefault="00B83FE3">
      <w:pPr>
        <w:spacing w:line="360" w:lineRule="auto"/>
        <w:ind w:left="180"/>
        <w:rPr>
          <w:rFonts w:ascii="Times New Roman" w:hAnsi="Times New Roman" w:cs="Times New Roman"/>
          <w:sz w:val="24"/>
          <w:szCs w:val="24"/>
        </w:rPr>
      </w:pPr>
      <w:r w:rsidRPr="00D91804">
        <w:rPr>
          <w:rFonts w:ascii="Times New Roman" w:hAnsi="Times New Roman" w:cs="Times New Roman"/>
          <w:sz w:val="24"/>
          <w:szCs w:val="24"/>
        </w:rPr>
        <w:t xml:space="preserve">Professora do Curso de Farmácia da Faculdade de Farmácia, Ondontologia e Enfermagem da Universidade Federal do Ceará, Doutora em Farmacologia pela Universidade Federal do </w:t>
      </w:r>
      <w:proofErr w:type="gramStart"/>
      <w:r w:rsidRPr="00D91804">
        <w:rPr>
          <w:rFonts w:ascii="Times New Roman" w:hAnsi="Times New Roman" w:cs="Times New Roman"/>
          <w:sz w:val="24"/>
          <w:szCs w:val="24"/>
        </w:rPr>
        <w:t>Ceará</w:t>
      </w:r>
      <w:proofErr w:type="gramEnd"/>
    </w:p>
    <w:p w14:paraId="74CC4BB6" w14:textId="77777777" w:rsidR="00B83FE3" w:rsidRPr="00D91804" w:rsidRDefault="00B83FE3">
      <w:pPr>
        <w:spacing w:line="360" w:lineRule="auto"/>
        <w:ind w:left="180"/>
        <w:rPr>
          <w:rFonts w:ascii="Times New Roman" w:hAnsi="Times New Roman" w:cs="Times New Roman"/>
          <w:sz w:val="24"/>
          <w:szCs w:val="24"/>
        </w:rPr>
      </w:pPr>
      <w:r w:rsidRPr="00D91804">
        <w:rPr>
          <w:rFonts w:ascii="Times New Roman" w:hAnsi="Times New Roman" w:cs="Times New Roman"/>
          <w:sz w:val="24"/>
          <w:szCs w:val="24"/>
        </w:rPr>
        <w:t xml:space="preserve">Revisão bibliográfica, farmacologia da </w:t>
      </w:r>
      <w:proofErr w:type="gramStart"/>
      <w:r w:rsidRPr="00D91804">
        <w:rPr>
          <w:rFonts w:ascii="Times New Roman" w:hAnsi="Times New Roman" w:cs="Times New Roman"/>
          <w:sz w:val="24"/>
          <w:szCs w:val="24"/>
        </w:rPr>
        <w:t>antiangiogênese</w:t>
      </w:r>
      <w:proofErr w:type="gramEnd"/>
      <w:r w:rsidRPr="00D91804">
        <w:rPr>
          <w:rFonts w:ascii="Times New Roman" w:hAnsi="Times New Roman" w:cs="Times New Roman"/>
          <w:sz w:val="24"/>
          <w:szCs w:val="24"/>
        </w:rPr>
        <w:t xml:space="preserve"> </w:t>
      </w:r>
    </w:p>
    <w:p w14:paraId="5C818E76" w14:textId="77777777" w:rsidR="00B83FE3" w:rsidRPr="00D91804" w:rsidRDefault="00B83FE3" w:rsidP="003B624C">
      <w:pPr>
        <w:spacing w:line="360" w:lineRule="auto"/>
        <w:rPr>
          <w:rFonts w:ascii="Times New Roman" w:hAnsi="Times New Roman" w:cs="Times New Roman"/>
          <w:sz w:val="24"/>
          <w:szCs w:val="24"/>
        </w:rPr>
      </w:pPr>
    </w:p>
    <w:p w14:paraId="71431CC1" w14:textId="77777777" w:rsidR="00B83FE3" w:rsidRPr="00D91804" w:rsidRDefault="00B83FE3">
      <w:pPr>
        <w:pStyle w:val="Ttulo1"/>
        <w:tabs>
          <w:tab w:val="left" w:pos="0"/>
        </w:tabs>
        <w:rPr>
          <w:rFonts w:ascii="Times New Roman" w:hAnsi="Times New Roman" w:cs="Times New Roman"/>
          <w:b w:val="0"/>
          <w:bCs w:val="0"/>
          <w:sz w:val="24"/>
          <w:szCs w:val="24"/>
        </w:rPr>
      </w:pPr>
    </w:p>
    <w:p w14:paraId="36B31ACA" w14:textId="77777777" w:rsidR="00B83FE3" w:rsidRPr="00D91804" w:rsidRDefault="00B83FE3">
      <w:pPr>
        <w:pStyle w:val="Ttulo1"/>
        <w:tabs>
          <w:tab w:val="left" w:pos="0"/>
        </w:tabs>
        <w:rPr>
          <w:rFonts w:ascii="Times New Roman" w:hAnsi="Times New Roman" w:cs="Times New Roman"/>
          <w:b w:val="0"/>
          <w:bCs w:val="0"/>
          <w:sz w:val="24"/>
          <w:szCs w:val="24"/>
        </w:rPr>
      </w:pPr>
    </w:p>
    <w:p w14:paraId="101788D5" w14:textId="77777777" w:rsidR="00B83FE3" w:rsidRPr="00D91804" w:rsidRDefault="00D91804">
      <w:pPr>
        <w:pStyle w:val="Ttulo1"/>
        <w:pBdr>
          <w:bottom w:val="single" w:sz="12" w:space="0" w:color="808080"/>
        </w:pBdr>
        <w:tabs>
          <w:tab w:val="left" w:pos="0"/>
        </w:tabs>
        <w:rPr>
          <w:rFonts w:ascii="Times New Roman" w:hAnsi="Times New Roman" w:cs="Times New Roman"/>
        </w:rPr>
      </w:pPr>
      <w:r>
        <w:rPr>
          <w:rFonts w:ascii="Times New Roman" w:hAnsi="Times New Roman" w:cs="Times New Roman"/>
        </w:rPr>
        <w:br w:type="page"/>
      </w:r>
      <w:r w:rsidR="00B83FE3" w:rsidRPr="00D91804">
        <w:rPr>
          <w:rFonts w:ascii="Times New Roman" w:hAnsi="Times New Roman" w:cs="Times New Roman"/>
        </w:rPr>
        <w:lastRenderedPageBreak/>
        <w:t xml:space="preserve">Anteprojeto para Pesquisa em Cancerologia e Hematologia envolvendo Seres Humanos </w:t>
      </w:r>
    </w:p>
    <w:p w14:paraId="71E917DC" w14:textId="77777777" w:rsidR="00B83FE3" w:rsidRPr="00D91804" w:rsidRDefault="00B83FE3">
      <w:pPr>
        <w:rPr>
          <w:rFonts w:ascii="Times New Roman" w:hAnsi="Times New Roman" w:cs="Times New Roman"/>
          <w:b/>
          <w:bCs/>
          <w:sz w:val="32"/>
          <w:szCs w:val="32"/>
        </w:rPr>
      </w:pPr>
    </w:p>
    <w:p w14:paraId="164553E0" w14:textId="77777777" w:rsidR="00B83FE3" w:rsidRPr="00D91804" w:rsidRDefault="00B83FE3" w:rsidP="00B44560">
      <w:pPr>
        <w:pStyle w:val="Ttulo3"/>
        <w:rPr>
          <w:rFonts w:ascii="Times New Roman" w:hAnsi="Times New Roman" w:cs="Times New Roman"/>
        </w:rPr>
      </w:pPr>
      <w:proofErr w:type="gramStart"/>
      <w:r w:rsidRPr="00D91804">
        <w:rPr>
          <w:rFonts w:ascii="Times New Roman" w:hAnsi="Times New Roman" w:cs="Times New Roman"/>
        </w:rPr>
        <w:t>1.</w:t>
      </w:r>
      <w:proofErr w:type="gramEnd"/>
      <w:r w:rsidRPr="00D91804">
        <w:rPr>
          <w:rFonts w:ascii="Times New Roman" w:hAnsi="Times New Roman" w:cs="Times New Roman"/>
        </w:rPr>
        <w:t>Introdução</w:t>
      </w:r>
    </w:p>
    <w:p w14:paraId="7CAF8313" w14:textId="77777777" w:rsidR="00B83FE3" w:rsidRPr="00D91804" w:rsidRDefault="00B83FE3">
      <w:pPr>
        <w:rPr>
          <w:rFonts w:ascii="Times New Roman" w:hAnsi="Times New Roman" w:cs="Times New Roman"/>
          <w:b/>
          <w:bCs/>
          <w:sz w:val="26"/>
          <w:szCs w:val="26"/>
        </w:rPr>
      </w:pPr>
    </w:p>
    <w:p w14:paraId="744473C6" w14:textId="77777777" w:rsidR="00B83FE3" w:rsidRPr="00D91804" w:rsidRDefault="00B83FE3">
      <w:pPr>
        <w:spacing w:line="276" w:lineRule="auto"/>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Os tumores do sistema nervoso central (SNC) representam a segunda forma de câncer mais comum em crianças e a principal neoplasia sólida na infância nos Estados Unidos, ocorrendo em torno de 21,3% de todas as crianças com doenças malignas (1), com incidência anual de 2,5 casos por 100.000 (2). Estima-se que, no mundo inteiro, cerca de 8% a 15% das neoplasias pediátricas são representadas por esse grupo, sendo o mais freqüente tumor sólido pediátrico (2,3). Nos países em desenvolvimento, constituem o terceiro tipo de câncer mais incidente em crianças (3). Em Fortaleza, a incidência ajustada para a idade no período entre 1998 e 2002 foi de 1,3 casos por 100000 crianças menores de 18 anos (correspondendo a uma incidência anual de 0,26 casos por 100000), representando 11% de todos os diagnósticos de câncer pediátrico e ocupando o terceiro lugar entre os grupos de neoplasias infantis, abaixo de leucemias (30%) e linfomas (15%) (4).</w:t>
      </w:r>
    </w:p>
    <w:p w14:paraId="011A6726" w14:textId="77777777" w:rsidR="00B83FE3" w:rsidRPr="00D91804" w:rsidRDefault="00B83FE3">
      <w:pPr>
        <w:spacing w:line="276" w:lineRule="auto"/>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O sangramento cerebral relacionado ao câncer cerebral é incomum, representando uma pequena parte das hemorragias intracranianas não traumáticas (acidente vascular cerebral hemorrágico - AVCH). (5) Na literatura, a incidência de hemorragias tumorais cerebrais tem sido estimada entre 0,8 a 0,9% de todos os AVCH. (5) Em contrapartida, em pacientes com tumores cerebrais o AVCH é relativamente comum, demonstrado em 3-14,6% dos pacientes à autópsia. (6,7) Os gliomas de alto grau de malignidade pela classificação da OMS representam até 65% de todos os casos de AVCH tumoral. (7) Hemorragia subaracnóidea e subdural é menos comum ainda e esta última é rara em tumores cerebrais primários. (6) </w:t>
      </w:r>
    </w:p>
    <w:p w14:paraId="6CF3C5CA" w14:textId="77777777" w:rsidR="00B44560" w:rsidRPr="00D91804" w:rsidRDefault="00B44560" w:rsidP="00B44560">
      <w:pPr>
        <w:pStyle w:val="Ttulo3"/>
        <w:tabs>
          <w:tab w:val="left" w:pos="0"/>
        </w:tabs>
        <w:rPr>
          <w:rFonts w:ascii="Times New Roman" w:hAnsi="Times New Roman" w:cs="Times New Roman"/>
        </w:rPr>
      </w:pPr>
      <w:r>
        <w:rPr>
          <w:rFonts w:ascii="Times New Roman" w:hAnsi="Times New Roman" w:cs="Times New Roman"/>
        </w:rPr>
        <w:t>2</w:t>
      </w:r>
      <w:r w:rsidRPr="00D91804">
        <w:rPr>
          <w:rFonts w:ascii="Times New Roman" w:hAnsi="Times New Roman" w:cs="Times New Roman"/>
        </w:rPr>
        <w:t>.</w:t>
      </w:r>
      <w:r>
        <w:rPr>
          <w:rFonts w:ascii="Times New Roman" w:hAnsi="Times New Roman" w:cs="Times New Roman"/>
        </w:rPr>
        <w:t xml:space="preserve"> Apresentação do problema e fundamentação teórica</w:t>
      </w:r>
    </w:p>
    <w:p w14:paraId="5EF7BDEF" w14:textId="77777777" w:rsidR="00B44560" w:rsidRDefault="00B44560">
      <w:pPr>
        <w:spacing w:line="276" w:lineRule="auto"/>
        <w:ind w:firstLine="720"/>
        <w:jc w:val="both"/>
        <w:rPr>
          <w:rFonts w:ascii="Times New Roman" w:eastAsia="Times New Roman" w:hAnsi="Times New Roman" w:cs="Times New Roman"/>
          <w:sz w:val="24"/>
          <w:szCs w:val="24"/>
        </w:rPr>
      </w:pPr>
    </w:p>
    <w:p w14:paraId="613E6040" w14:textId="77777777" w:rsidR="00B83FE3" w:rsidRPr="00D91804" w:rsidRDefault="00B83FE3">
      <w:pPr>
        <w:spacing w:line="276" w:lineRule="auto"/>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O mecanismo da hemorragia tumoral cerebral não é bem conhecido, incluindo necrose tumoral, ruptura de vasos tumorais e invasão tumoral de vasos do parênquima cerebral circundante. O suprimento de sangue tumoral depende de vasos tumorais neoformados que têm estrutura diferente de vasos normais, sendo mais permeáveis e frágeis que o normal. A neoformação vascular tumoral ocorre em resposta à produção de fator de crescimento endotelial vascular (VEGF) pelo tumor. (8) O fato que tumores de alto grau produzem mais consistentemente VEGF pode explicar porque eles são mais propensos </w:t>
      </w:r>
      <w:proofErr w:type="gramStart"/>
      <w:r w:rsidRPr="00D91804">
        <w:rPr>
          <w:rFonts w:ascii="Times New Roman" w:eastAsia="Times New Roman" w:hAnsi="Times New Roman" w:cs="Times New Roman"/>
          <w:sz w:val="24"/>
          <w:szCs w:val="24"/>
        </w:rPr>
        <w:t>à</w:t>
      </w:r>
      <w:proofErr w:type="gramEnd"/>
      <w:r w:rsidRPr="00D91804">
        <w:rPr>
          <w:rFonts w:ascii="Times New Roman" w:eastAsia="Times New Roman" w:hAnsi="Times New Roman" w:cs="Times New Roman"/>
          <w:sz w:val="24"/>
          <w:szCs w:val="24"/>
        </w:rPr>
        <w:t xml:space="preserve"> sangrar. (5) Alguns subtipos de tumores benignos, como os meningiomas e os tumores pituitários, também têm propensão </w:t>
      </w:r>
      <w:proofErr w:type="gramStart"/>
      <w:r w:rsidRPr="00D91804">
        <w:rPr>
          <w:rFonts w:ascii="Times New Roman" w:eastAsia="Times New Roman" w:hAnsi="Times New Roman" w:cs="Times New Roman"/>
          <w:sz w:val="24"/>
          <w:szCs w:val="24"/>
        </w:rPr>
        <w:t>à</w:t>
      </w:r>
      <w:proofErr w:type="gramEnd"/>
      <w:r w:rsidRPr="00D91804">
        <w:rPr>
          <w:rFonts w:ascii="Times New Roman" w:eastAsia="Times New Roman" w:hAnsi="Times New Roman" w:cs="Times New Roman"/>
          <w:sz w:val="24"/>
          <w:szCs w:val="24"/>
        </w:rPr>
        <w:t xml:space="preserve"> sangrar. (6) Outros tipos tumorais que podem evoluir frequentemente com hemorragia são pineoblastoma (7), oligodendroglioma e ependimoma (6). O tratamento e prognóstico dependem do quadro clínico e apresentação do sangramento. Pacientes com déficit estável e pequeno podem ser apenas observados, enquanto aqueles com grandes hematomas subdurais ou intraparenquimatosos e agudamente sintomáticos vão precisar de drenagem cirúrgica.  Pacientes que </w:t>
      </w:r>
      <w:proofErr w:type="gramStart"/>
      <w:r w:rsidRPr="00D91804">
        <w:rPr>
          <w:rFonts w:ascii="Times New Roman" w:eastAsia="Times New Roman" w:hAnsi="Times New Roman" w:cs="Times New Roman"/>
          <w:sz w:val="24"/>
          <w:szCs w:val="24"/>
        </w:rPr>
        <w:t>apresentam-se</w:t>
      </w:r>
      <w:proofErr w:type="gramEnd"/>
      <w:r w:rsidRPr="00D91804">
        <w:rPr>
          <w:rFonts w:ascii="Times New Roman" w:eastAsia="Times New Roman" w:hAnsi="Times New Roman" w:cs="Times New Roman"/>
          <w:sz w:val="24"/>
          <w:szCs w:val="24"/>
        </w:rPr>
        <w:t xml:space="preserve"> com quadros graves e coma têm péssimo prognóstico, sobrevivendo apenas dias a semanas. (5)</w:t>
      </w:r>
    </w:p>
    <w:p w14:paraId="30FF5CB4" w14:textId="77777777" w:rsidR="00B83FE3" w:rsidRPr="00D91804" w:rsidRDefault="00B83FE3">
      <w:pPr>
        <w:spacing w:line="276" w:lineRule="auto"/>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lastRenderedPageBreak/>
        <w:t>Recentemente, pesquisadores franceses descobriram casualmente um efeito rápido e altamente eficaz de propranolol, nas doses usualmente recomendadas na pediatria, em pacientes com hemangiomas infantis refratários à terapia convencional (9). O mecanismo de ação ainda é discutido, uma vez que a descoberta foi casual, mas cogita-se a participação da via de sinalização do monofosfato de adenosina cíclico (</w:t>
      </w:r>
      <w:proofErr w:type="gramStart"/>
      <w:r w:rsidRPr="00D91804">
        <w:rPr>
          <w:rFonts w:ascii="Times New Roman" w:eastAsia="Times New Roman" w:hAnsi="Times New Roman" w:cs="Times New Roman"/>
          <w:sz w:val="24"/>
          <w:szCs w:val="24"/>
        </w:rPr>
        <w:t>AMPc</w:t>
      </w:r>
      <w:proofErr w:type="gramEnd"/>
      <w:r w:rsidRPr="00D91804">
        <w:rPr>
          <w:rFonts w:ascii="Times New Roman" w:eastAsia="Times New Roman" w:hAnsi="Times New Roman" w:cs="Times New Roman"/>
          <w:sz w:val="24"/>
          <w:szCs w:val="24"/>
        </w:rPr>
        <w:t>) e a modulação, por este segundo mensageiro, das vias de sinalização do VEGF e do fator induzido por hipóxia 1 alfa (HIF-1a) (10). Outros grupos têm confirmado este achado em estudos observacionais independentes (11). O efeito anti-angiogênico do propranolol foi também recentemente demonstrado em um paciente com linfangiomatose pulmonar, onde a melhora do quadro clínico pode ser correlacionada com redução dos níveis circulantes de VEGF (12). Outro recente relato mostrou efetividade em um paciente com hemangioendotelioma kaposiforme (13). O autor deste projeto</w:t>
      </w:r>
      <w:proofErr w:type="gramStart"/>
      <w:r w:rsidRPr="00D91804">
        <w:rPr>
          <w:rFonts w:ascii="Times New Roman" w:eastAsia="Times New Roman" w:hAnsi="Times New Roman" w:cs="Times New Roman"/>
          <w:sz w:val="24"/>
          <w:szCs w:val="24"/>
        </w:rPr>
        <w:t xml:space="preserve">  </w:t>
      </w:r>
      <w:proofErr w:type="gramEnd"/>
      <w:r w:rsidRPr="00D91804">
        <w:rPr>
          <w:rFonts w:ascii="Times New Roman" w:eastAsia="Times New Roman" w:hAnsi="Times New Roman" w:cs="Times New Roman"/>
          <w:sz w:val="24"/>
          <w:szCs w:val="24"/>
        </w:rPr>
        <w:t xml:space="preserve">também observou regressão parcial de um número limitado de hemangiomas congênitos não evolutivos (NICH) e de um cavernoma cerebral (resultados pessoais, não publicados). Mais recentemente ainda, </w:t>
      </w:r>
      <w:proofErr w:type="gramStart"/>
      <w:r w:rsidRPr="00D91804">
        <w:rPr>
          <w:rFonts w:ascii="Times New Roman" w:eastAsia="Times New Roman" w:hAnsi="Times New Roman" w:cs="Times New Roman"/>
          <w:sz w:val="24"/>
          <w:szCs w:val="24"/>
        </w:rPr>
        <w:t>2</w:t>
      </w:r>
      <w:proofErr w:type="gramEnd"/>
      <w:r w:rsidRPr="00D91804">
        <w:rPr>
          <w:rFonts w:ascii="Times New Roman" w:eastAsia="Times New Roman" w:hAnsi="Times New Roman" w:cs="Times New Roman"/>
          <w:sz w:val="24"/>
          <w:szCs w:val="24"/>
        </w:rPr>
        <w:t xml:space="preserve"> artigos (14,15) relataram que pacientes com câncer de mama que usaram beta bloqueadores tiveram menos recorrência tumoral e maior sobrevida livre de doença, e também que pacientes usando estas drogas apresentaram um risco menor de desenvolver câncer de mama avançado. Apesar de evidências pré-clínicas (16,17) indicarem que os beta bloqueadores </w:t>
      </w:r>
      <w:proofErr w:type="gramStart"/>
      <w:r w:rsidRPr="00D91804">
        <w:rPr>
          <w:rFonts w:ascii="Times New Roman" w:eastAsia="Times New Roman" w:hAnsi="Times New Roman" w:cs="Times New Roman"/>
          <w:sz w:val="24"/>
          <w:szCs w:val="24"/>
        </w:rPr>
        <w:t>podem</w:t>
      </w:r>
      <w:proofErr w:type="gramEnd"/>
      <w:r w:rsidRPr="00D91804">
        <w:rPr>
          <w:rFonts w:ascii="Times New Roman" w:eastAsia="Times New Roman" w:hAnsi="Times New Roman" w:cs="Times New Roman"/>
          <w:sz w:val="24"/>
          <w:szCs w:val="24"/>
        </w:rPr>
        <w:t xml:space="preserve"> ter efeito anti-angiogênico e anti-proliferativo, um estudo populacional falhou em associar estas drogas com a sobrevida de tumores de vários tipos (18). O efeito anti-angiogênico </w:t>
      </w:r>
      <w:proofErr w:type="gramStart"/>
      <w:r w:rsidRPr="00D91804">
        <w:rPr>
          <w:rFonts w:ascii="Times New Roman" w:eastAsia="Times New Roman" w:hAnsi="Times New Roman" w:cs="Times New Roman"/>
          <w:sz w:val="24"/>
          <w:szCs w:val="24"/>
        </w:rPr>
        <w:t>dos beta</w:t>
      </w:r>
      <w:proofErr w:type="gramEnd"/>
      <w:r w:rsidRPr="00D91804">
        <w:rPr>
          <w:rFonts w:ascii="Times New Roman" w:eastAsia="Times New Roman" w:hAnsi="Times New Roman" w:cs="Times New Roman"/>
          <w:sz w:val="24"/>
          <w:szCs w:val="24"/>
        </w:rPr>
        <w:t xml:space="preserve"> bloqueadores, demonstrado pelo menos em doenças proliferativas vasculares e possivelmente mediado pela inibição do efeito ou produção do VEGF, merece maior investigação.</w:t>
      </w:r>
    </w:p>
    <w:p w14:paraId="4F943CFB" w14:textId="77777777" w:rsidR="00B83FE3" w:rsidRPr="00D91804" w:rsidRDefault="00B83FE3">
      <w:pPr>
        <w:spacing w:line="276" w:lineRule="auto"/>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Em outra linha de pesquisa, demonstrou-se que o uso de um beta bloqueador para tratar taquicardia durante a anestesia de pacientes operados por sangramento subaracnóideo associou-se com um nível sérico menor de proteína S100 beta, um marcador de lesão cerebral (19). O uso </w:t>
      </w:r>
      <w:proofErr w:type="gramStart"/>
      <w:r w:rsidRPr="00D91804">
        <w:rPr>
          <w:rFonts w:ascii="Times New Roman" w:eastAsia="Times New Roman" w:hAnsi="Times New Roman" w:cs="Times New Roman"/>
          <w:sz w:val="24"/>
          <w:szCs w:val="24"/>
        </w:rPr>
        <w:t>profilático de beta bloqueadores</w:t>
      </w:r>
      <w:proofErr w:type="gramEnd"/>
      <w:r w:rsidRPr="00D91804">
        <w:rPr>
          <w:rFonts w:ascii="Times New Roman" w:eastAsia="Times New Roman" w:hAnsi="Times New Roman" w:cs="Times New Roman"/>
          <w:sz w:val="24"/>
          <w:szCs w:val="24"/>
        </w:rPr>
        <w:t xml:space="preserve"> mostrou reduzir complicações neurológicas em cirurgias cardíacas (20). Beta bloqueadores reduziram interleucina </w:t>
      </w:r>
      <w:proofErr w:type="gramStart"/>
      <w:r w:rsidRPr="00D91804">
        <w:rPr>
          <w:rFonts w:ascii="Times New Roman" w:eastAsia="Times New Roman" w:hAnsi="Times New Roman" w:cs="Times New Roman"/>
          <w:sz w:val="24"/>
          <w:szCs w:val="24"/>
        </w:rPr>
        <w:t>6</w:t>
      </w:r>
      <w:proofErr w:type="gramEnd"/>
      <w:r w:rsidRPr="00D91804">
        <w:rPr>
          <w:rFonts w:ascii="Times New Roman" w:eastAsia="Times New Roman" w:hAnsi="Times New Roman" w:cs="Times New Roman"/>
          <w:sz w:val="24"/>
          <w:szCs w:val="24"/>
        </w:rPr>
        <w:t xml:space="preserve"> (IL-6) em um modelo de sangramento subaracnóideo em animais e mostraram efeito neuroprotetor em modelos animais de isquemia cerebral (21-23). O propranolol demonstrou inibir inflamação e gliose induzida por IL-1 via IL-6 em animais (24). </w:t>
      </w:r>
      <w:proofErr w:type="gramStart"/>
      <w:r w:rsidRPr="00D91804">
        <w:rPr>
          <w:rFonts w:ascii="Times New Roman" w:eastAsia="Times New Roman" w:hAnsi="Times New Roman" w:cs="Times New Roman"/>
          <w:sz w:val="24"/>
          <w:szCs w:val="24"/>
        </w:rPr>
        <w:t>Beta bloqueadores</w:t>
      </w:r>
      <w:proofErr w:type="gramEnd"/>
      <w:r w:rsidRPr="00D91804">
        <w:rPr>
          <w:rFonts w:ascii="Times New Roman" w:eastAsia="Times New Roman" w:hAnsi="Times New Roman" w:cs="Times New Roman"/>
          <w:sz w:val="24"/>
          <w:szCs w:val="24"/>
        </w:rPr>
        <w:t xml:space="preserve"> são drogas seguras e seu uso em pacientes durante cirurgia neurológica não alterou a pressão </w:t>
      </w:r>
      <w:r w:rsidR="005D3041">
        <w:rPr>
          <w:rFonts w:ascii="Times New Roman" w:eastAsia="Times New Roman" w:hAnsi="Times New Roman" w:cs="Times New Roman"/>
          <w:sz w:val="24"/>
          <w:szCs w:val="24"/>
        </w:rPr>
        <w:t>arterial (PA)</w:t>
      </w:r>
      <w:r w:rsidRPr="00D91804">
        <w:rPr>
          <w:rFonts w:ascii="Times New Roman" w:eastAsia="Times New Roman" w:hAnsi="Times New Roman" w:cs="Times New Roman"/>
          <w:sz w:val="24"/>
          <w:szCs w:val="24"/>
        </w:rPr>
        <w:t xml:space="preserve">, embora tenha reduzido significantemente a frequência cardíaca (25). Em pacientes com AVCH, </w:t>
      </w:r>
      <w:r w:rsidR="005D3041">
        <w:rPr>
          <w:rFonts w:ascii="Times New Roman" w:eastAsia="Times New Roman" w:hAnsi="Times New Roman" w:cs="Times New Roman"/>
          <w:sz w:val="24"/>
          <w:szCs w:val="24"/>
        </w:rPr>
        <w:t>a PA</w:t>
      </w:r>
      <w:r w:rsidRPr="00D91804">
        <w:rPr>
          <w:rFonts w:ascii="Times New Roman" w:eastAsia="Times New Roman" w:hAnsi="Times New Roman" w:cs="Times New Roman"/>
          <w:sz w:val="24"/>
          <w:szCs w:val="24"/>
        </w:rPr>
        <w:t xml:space="preserve"> ideal a ser mantida é alvo de controvérsia e um estudo mostrou que reduzir a </w:t>
      </w:r>
      <w:r w:rsidR="005D3041">
        <w:rPr>
          <w:rFonts w:ascii="Times New Roman" w:eastAsia="Times New Roman" w:hAnsi="Times New Roman" w:cs="Times New Roman"/>
          <w:sz w:val="24"/>
          <w:szCs w:val="24"/>
        </w:rPr>
        <w:t>PA</w:t>
      </w:r>
      <w:r w:rsidRPr="00D91804">
        <w:rPr>
          <w:rFonts w:ascii="Times New Roman" w:eastAsia="Times New Roman" w:hAnsi="Times New Roman" w:cs="Times New Roman"/>
          <w:sz w:val="24"/>
          <w:szCs w:val="24"/>
        </w:rPr>
        <w:t xml:space="preserve"> dos pacientes logo nas primeiras horas e manter tratamento anti-hipertensivo não se correlacionou com deterioração neurológica (26).</w:t>
      </w:r>
    </w:p>
    <w:p w14:paraId="04F44FFD" w14:textId="77777777" w:rsidR="00B83FE3" w:rsidRDefault="00B83FE3">
      <w:pPr>
        <w:spacing w:line="276" w:lineRule="auto"/>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Baseados nestes dados, nós levantamos a hipótese de que o tratamento de pacientes com tumor cerebral primário e sangramento cerebral de qualquer natureza possam se beneficiar do tratamento com propranolol, um beta bloqueador não seletivo com propriedades anti-inflamatórias, neuroprotetoras e anti-angiogênicas. Propomos a realização de um estudo prospectivo não controlado, observacional, a fim de determinar a tolerabilidade deste tratamento e ter noção de sua possível eficácia (estudo piloto).</w:t>
      </w:r>
    </w:p>
    <w:p w14:paraId="2BAD587B" w14:textId="77777777" w:rsidR="00902CA2" w:rsidRDefault="00902CA2">
      <w:pPr>
        <w:spacing w:line="276" w:lineRule="auto"/>
        <w:ind w:firstLine="720"/>
        <w:jc w:val="both"/>
        <w:rPr>
          <w:rFonts w:ascii="Times New Roman" w:eastAsia="Times New Roman" w:hAnsi="Times New Roman" w:cs="Times New Roman"/>
          <w:sz w:val="24"/>
          <w:szCs w:val="24"/>
        </w:rPr>
      </w:pPr>
    </w:p>
    <w:p w14:paraId="342829AC" w14:textId="77777777" w:rsidR="00902CA2" w:rsidRPr="00D91804" w:rsidRDefault="00902CA2">
      <w:pPr>
        <w:spacing w:line="276" w:lineRule="auto"/>
        <w:ind w:firstLine="720"/>
        <w:jc w:val="both"/>
        <w:rPr>
          <w:rFonts w:ascii="Times New Roman" w:eastAsia="Times New Roman" w:hAnsi="Times New Roman" w:cs="Times New Roman"/>
          <w:sz w:val="24"/>
          <w:szCs w:val="24"/>
        </w:rPr>
      </w:pPr>
    </w:p>
    <w:p w14:paraId="03D36DCD" w14:textId="77777777" w:rsidR="00B83FE3" w:rsidRPr="00D91804" w:rsidRDefault="00B44560" w:rsidP="00B44560">
      <w:pPr>
        <w:pStyle w:val="Ttulo3"/>
        <w:tabs>
          <w:tab w:val="left" w:pos="0"/>
        </w:tabs>
        <w:rPr>
          <w:rFonts w:ascii="Times New Roman" w:eastAsia="Times New Roman" w:hAnsi="Times New Roman" w:cs="Times New Roman"/>
        </w:rPr>
      </w:pPr>
      <w:proofErr w:type="gramStart"/>
      <w:r>
        <w:rPr>
          <w:rFonts w:ascii="Times New Roman" w:eastAsia="Times New Roman" w:hAnsi="Times New Roman" w:cs="Times New Roman"/>
        </w:rPr>
        <w:lastRenderedPageBreak/>
        <w:t>3</w:t>
      </w:r>
      <w:r w:rsidR="00B83FE3" w:rsidRPr="00D91804">
        <w:rPr>
          <w:rFonts w:ascii="Times New Roman" w:eastAsia="Times New Roman" w:hAnsi="Times New Roman" w:cs="Times New Roman"/>
        </w:rPr>
        <w:t>.</w:t>
      </w:r>
      <w:proofErr w:type="gramEnd"/>
      <w:r w:rsidR="00B83FE3" w:rsidRPr="00D91804">
        <w:rPr>
          <w:rFonts w:ascii="Times New Roman" w:eastAsia="Times New Roman" w:hAnsi="Times New Roman" w:cs="Times New Roman"/>
        </w:rPr>
        <w:t>Justificativa</w:t>
      </w:r>
    </w:p>
    <w:p w14:paraId="6127FB6E" w14:textId="77777777" w:rsidR="00B83FE3" w:rsidRPr="00D91804" w:rsidRDefault="00B83FE3">
      <w:pPr>
        <w:rPr>
          <w:rFonts w:ascii="Times New Roman" w:eastAsia="Times New Roman" w:hAnsi="Times New Roman" w:cs="Times New Roman"/>
          <w:b/>
          <w:bCs/>
          <w:sz w:val="26"/>
          <w:szCs w:val="26"/>
        </w:rPr>
      </w:pPr>
    </w:p>
    <w:p w14:paraId="55E5A05F" w14:textId="77777777" w:rsidR="00B83FE3" w:rsidRPr="00D91804" w:rsidRDefault="00B83FE3">
      <w:pPr>
        <w:ind w:firstLine="567"/>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Pacientes com sangramento cerebral relacionado a tumores cerebrais primários </w:t>
      </w:r>
      <w:r w:rsidR="00AE2E11">
        <w:rPr>
          <w:rFonts w:ascii="Times New Roman" w:eastAsia="Times New Roman" w:hAnsi="Times New Roman" w:cs="Times New Roman"/>
          <w:sz w:val="24"/>
          <w:szCs w:val="24"/>
        </w:rPr>
        <w:t>têm</w:t>
      </w:r>
      <w:r w:rsidRPr="00D91804">
        <w:rPr>
          <w:rFonts w:ascii="Times New Roman" w:eastAsia="Times New Roman" w:hAnsi="Times New Roman" w:cs="Times New Roman"/>
          <w:sz w:val="24"/>
          <w:szCs w:val="24"/>
        </w:rPr>
        <w:t xml:space="preserve"> pior prognóstico e maior mortalidade devido a esta complicação, Além disso, esta intercorrência normalmente atrasa o tratamento radio ou quimioterápico do paciente (às vezes até mesmo o tratamento cirúrgico oncológico). O uso de uma droga bem conhecida e segura tem o potencial de melhorar o quadro destes pacientes. </w:t>
      </w:r>
    </w:p>
    <w:p w14:paraId="65464E8D" w14:textId="77777777" w:rsidR="00B83FE3" w:rsidRPr="00D91804" w:rsidRDefault="00B44560" w:rsidP="00B44560">
      <w:pPr>
        <w:pStyle w:val="Ttulo3"/>
        <w:tabs>
          <w:tab w:val="left" w:pos="0"/>
        </w:tabs>
        <w:rPr>
          <w:rFonts w:ascii="Times New Roman" w:eastAsia="Times New Roman" w:hAnsi="Times New Roman" w:cs="Times New Roman"/>
        </w:rPr>
      </w:pPr>
      <w:proofErr w:type="gramStart"/>
      <w:r>
        <w:rPr>
          <w:rFonts w:ascii="Times New Roman" w:eastAsia="Times New Roman" w:hAnsi="Times New Roman" w:cs="Times New Roman"/>
        </w:rPr>
        <w:t>4</w:t>
      </w:r>
      <w:r w:rsidR="00B83FE3" w:rsidRPr="00D91804">
        <w:rPr>
          <w:rFonts w:ascii="Times New Roman" w:eastAsia="Times New Roman" w:hAnsi="Times New Roman" w:cs="Times New Roman"/>
        </w:rPr>
        <w:t>.</w:t>
      </w:r>
      <w:proofErr w:type="gramEnd"/>
      <w:r w:rsidR="00B83FE3" w:rsidRPr="00D91804">
        <w:rPr>
          <w:rFonts w:ascii="Times New Roman" w:eastAsia="Times New Roman" w:hAnsi="Times New Roman" w:cs="Times New Roman"/>
        </w:rPr>
        <w:t>Objetivos</w:t>
      </w:r>
    </w:p>
    <w:p w14:paraId="55406298" w14:textId="77777777" w:rsidR="00B83FE3" w:rsidRPr="00D91804" w:rsidRDefault="00B83FE3">
      <w:pPr>
        <w:rPr>
          <w:rFonts w:ascii="Times New Roman" w:eastAsia="Times New Roman" w:hAnsi="Times New Roman" w:cs="Times New Roman"/>
          <w:b/>
          <w:bCs/>
          <w:sz w:val="26"/>
          <w:szCs w:val="26"/>
        </w:rPr>
      </w:pPr>
    </w:p>
    <w:p w14:paraId="22134639" w14:textId="77777777" w:rsidR="00B83FE3" w:rsidRPr="00B44560" w:rsidRDefault="00B4456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w:t>
      </w:r>
      <w:r w:rsidRPr="00B44560">
        <w:rPr>
          <w:rFonts w:ascii="Times New Roman" w:eastAsia="Times New Roman" w:hAnsi="Times New Roman" w:cs="Times New Roman"/>
          <w:b/>
          <w:sz w:val="24"/>
          <w:szCs w:val="24"/>
        </w:rPr>
        <w:t>.1.</w:t>
      </w:r>
      <w:proofErr w:type="gramEnd"/>
      <w:r w:rsidR="00B83FE3" w:rsidRPr="00B44560">
        <w:rPr>
          <w:rFonts w:ascii="Times New Roman" w:eastAsia="Times New Roman" w:hAnsi="Times New Roman" w:cs="Times New Roman"/>
          <w:b/>
          <w:sz w:val="24"/>
          <w:szCs w:val="24"/>
        </w:rPr>
        <w:t xml:space="preserve">Objetivo principal: </w:t>
      </w:r>
    </w:p>
    <w:p w14:paraId="5879CCDA"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Avaliar a tolerabilidade da administração sistêmica de propranolol em pacientes com sangramento cerebral relacionado a tumores cerebrais, sem indicação cirúrgica.</w:t>
      </w:r>
    </w:p>
    <w:p w14:paraId="53B4A05C" w14:textId="77777777" w:rsidR="00B83FE3" w:rsidRPr="00B44560" w:rsidRDefault="00B44560">
      <w:pPr>
        <w:rPr>
          <w:rFonts w:ascii="Times New Roman" w:eastAsia="Times New Roman" w:hAnsi="Times New Roman" w:cs="Times New Roman"/>
          <w:b/>
          <w:sz w:val="24"/>
          <w:szCs w:val="24"/>
        </w:rPr>
      </w:pPr>
      <w:proofErr w:type="gramStart"/>
      <w:r w:rsidRPr="00B44560">
        <w:rPr>
          <w:rFonts w:ascii="Times New Roman" w:eastAsia="Times New Roman" w:hAnsi="Times New Roman" w:cs="Times New Roman"/>
          <w:b/>
          <w:sz w:val="24"/>
          <w:szCs w:val="24"/>
        </w:rPr>
        <w:t>4.2.</w:t>
      </w:r>
      <w:proofErr w:type="gramEnd"/>
      <w:r w:rsidR="00B83FE3" w:rsidRPr="00B44560">
        <w:rPr>
          <w:rFonts w:ascii="Times New Roman" w:eastAsia="Times New Roman" w:hAnsi="Times New Roman" w:cs="Times New Roman"/>
          <w:b/>
          <w:sz w:val="24"/>
          <w:szCs w:val="24"/>
        </w:rPr>
        <w:t>Objetivos secundários:</w:t>
      </w:r>
    </w:p>
    <w:p w14:paraId="5378C91B"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Avaliar quantitativamente, se possível, a evolução do hematoma ou sangramento subaracnóide, com imagens seriadas.</w:t>
      </w:r>
    </w:p>
    <w:p w14:paraId="5BC7E8EC"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Avaliar a evolução neurológica dos pacientes durante o tratamento.</w:t>
      </w:r>
    </w:p>
    <w:p w14:paraId="1F3F96F4"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Avaliar a resposta ao tratamento oncológico, ao final do tratamento da doença.</w:t>
      </w:r>
    </w:p>
    <w:p w14:paraId="658ED3B9" w14:textId="77777777" w:rsidR="00B83FE3" w:rsidRPr="00D91804" w:rsidRDefault="00B44560" w:rsidP="00B44560">
      <w:pPr>
        <w:pStyle w:val="Ttulo3"/>
        <w:tabs>
          <w:tab w:val="left" w:pos="-142"/>
        </w:tabs>
        <w:rPr>
          <w:rFonts w:ascii="Times New Roman" w:eastAsia="Times New Roman" w:hAnsi="Times New Roman" w:cs="Times New Roman"/>
        </w:rPr>
      </w:pPr>
      <w:proofErr w:type="gramStart"/>
      <w:r>
        <w:rPr>
          <w:rFonts w:ascii="Times New Roman" w:eastAsia="Times New Roman" w:hAnsi="Times New Roman" w:cs="Times New Roman"/>
        </w:rPr>
        <w:t>5</w:t>
      </w:r>
      <w:r w:rsidR="00B83FE3" w:rsidRPr="00D91804">
        <w:rPr>
          <w:rFonts w:ascii="Times New Roman" w:eastAsia="Times New Roman" w:hAnsi="Times New Roman" w:cs="Times New Roman"/>
        </w:rPr>
        <w:t>.</w:t>
      </w:r>
      <w:proofErr w:type="gramEnd"/>
      <w:r w:rsidR="00B83FE3" w:rsidRPr="00D91804">
        <w:rPr>
          <w:rFonts w:ascii="Times New Roman" w:eastAsia="Times New Roman" w:hAnsi="Times New Roman" w:cs="Times New Roman"/>
        </w:rPr>
        <w:t>Metodologia</w:t>
      </w:r>
    </w:p>
    <w:p w14:paraId="335D4C2E" w14:textId="77777777" w:rsidR="00B83FE3" w:rsidRPr="00D91804" w:rsidRDefault="00B83FE3">
      <w:pPr>
        <w:rPr>
          <w:rFonts w:ascii="Times New Roman" w:eastAsia="Times New Roman" w:hAnsi="Times New Roman" w:cs="Times New Roman"/>
          <w:b/>
          <w:bCs/>
          <w:sz w:val="26"/>
          <w:szCs w:val="26"/>
        </w:rPr>
      </w:pPr>
    </w:p>
    <w:p w14:paraId="1D4050BD" w14:textId="77777777" w:rsidR="00B44560" w:rsidRDefault="00B44560">
      <w:pPr>
        <w:spacing w:line="360" w:lineRule="auto"/>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5.1.</w:t>
      </w:r>
      <w:proofErr w:type="gramEnd"/>
      <w:r>
        <w:rPr>
          <w:rFonts w:ascii="Times New Roman" w:eastAsia="Times New Roman" w:hAnsi="Times New Roman" w:cs="Times New Roman"/>
          <w:b/>
          <w:bCs/>
          <w:sz w:val="24"/>
          <w:szCs w:val="24"/>
        </w:rPr>
        <w:t>Caracterização da pesquisa:</w:t>
      </w:r>
    </w:p>
    <w:p w14:paraId="476615D6" w14:textId="77777777" w:rsidR="00B44560" w:rsidRDefault="00B44560" w:rsidP="00B44560">
      <w:pPr>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Será realizado um estudo experimental, prospectivo, não randomizado, aberto, fase </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piloto, para avaliar inicialmente a tolerabilidade e eficácia do propranolol em pacientes pediátricos portadores de tumores cerebrais e com sangramento, sem indicação cirúrgica</w:t>
      </w:r>
      <w:r w:rsidRPr="00D91804">
        <w:rPr>
          <w:rFonts w:ascii="Times New Roman" w:eastAsia="Times New Roman" w:hAnsi="Times New Roman" w:cs="Times New Roman"/>
          <w:sz w:val="24"/>
          <w:szCs w:val="24"/>
        </w:rPr>
        <w:t>.</w:t>
      </w:r>
    </w:p>
    <w:p w14:paraId="32608EE8" w14:textId="77777777" w:rsidR="009B619E" w:rsidRPr="00B44560" w:rsidRDefault="009B619E" w:rsidP="00B44560">
      <w:pPr>
        <w:ind w:firstLine="567"/>
        <w:jc w:val="both"/>
        <w:rPr>
          <w:rFonts w:ascii="Times New Roman" w:eastAsia="Times New Roman" w:hAnsi="Times New Roman" w:cs="Times New Roman"/>
          <w:sz w:val="24"/>
          <w:szCs w:val="24"/>
        </w:rPr>
      </w:pPr>
    </w:p>
    <w:p w14:paraId="3D571DCB" w14:textId="77777777" w:rsidR="00B83FE3" w:rsidRPr="00D91804" w:rsidRDefault="00B4456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5.2 </w:t>
      </w:r>
      <w:proofErr w:type="gramStart"/>
      <w:r>
        <w:rPr>
          <w:rFonts w:ascii="Times New Roman" w:eastAsia="Times New Roman" w:hAnsi="Times New Roman" w:cs="Times New Roman"/>
          <w:b/>
          <w:bCs/>
          <w:sz w:val="24"/>
          <w:szCs w:val="24"/>
        </w:rPr>
        <w:t>Local e participantes</w:t>
      </w:r>
      <w:proofErr w:type="gramEnd"/>
      <w:r w:rsidR="00B83FE3" w:rsidRPr="00D91804">
        <w:rPr>
          <w:rFonts w:ascii="Times New Roman" w:eastAsia="Times New Roman" w:hAnsi="Times New Roman" w:cs="Times New Roman"/>
          <w:b/>
          <w:bCs/>
          <w:sz w:val="24"/>
          <w:szCs w:val="24"/>
        </w:rPr>
        <w:t>:</w:t>
      </w:r>
      <w:r w:rsidR="00B83FE3" w:rsidRPr="00D91804">
        <w:rPr>
          <w:rFonts w:ascii="Times New Roman" w:eastAsia="Times New Roman" w:hAnsi="Times New Roman" w:cs="Times New Roman"/>
          <w:sz w:val="24"/>
          <w:szCs w:val="24"/>
        </w:rPr>
        <w:t xml:space="preserve"> </w:t>
      </w:r>
    </w:p>
    <w:p w14:paraId="521EC179" w14:textId="77777777" w:rsidR="00B83FE3" w:rsidRDefault="00B44560">
      <w:pPr>
        <w:ind w:firstLine="567"/>
        <w:jc w:val="both"/>
        <w:rPr>
          <w:rFonts w:ascii="Times New Roman" w:eastAsia="Times New Roman" w:hAnsi="Times New Roman" w:cs="Times New Roman"/>
          <w:sz w:val="24"/>
          <w:szCs w:val="24"/>
          <w:lang w:val="pt-PT"/>
        </w:rPr>
      </w:pPr>
      <w:r>
        <w:rPr>
          <w:rFonts w:ascii="Times New Roman" w:eastAsia="Times New Roman" w:hAnsi="Times New Roman" w:cs="Times New Roman"/>
          <w:sz w:val="24"/>
          <w:szCs w:val="24"/>
        </w:rPr>
        <w:t>A pesquisa será desenvolvida no Hospital Infantil Albert Sabin e em seu anexo Centro Pediátrico do Câncer, especialmente no setor de atendimento ambulatorial do CPC, na enfermaria do CPC e na UTIP do CPC. Pacientes em outros setores do hospital podem ser recrutados, mas preferencialmente serão transferidos para as unidades citadas.</w:t>
      </w:r>
      <w:r w:rsidR="006E18BC">
        <w:rPr>
          <w:rFonts w:ascii="Times New Roman" w:eastAsia="Times New Roman" w:hAnsi="Times New Roman" w:cs="Times New Roman"/>
          <w:sz w:val="24"/>
          <w:szCs w:val="24"/>
        </w:rPr>
        <w:t xml:space="preserve"> Será utilizada amostragem por acessibilidade, </w:t>
      </w:r>
      <w:r w:rsidR="006E18BC" w:rsidRPr="006E18BC">
        <w:rPr>
          <w:rFonts w:ascii="Times New Roman" w:eastAsia="Times New Roman" w:hAnsi="Times New Roman" w:cs="Times New Roman"/>
          <w:sz w:val="24"/>
          <w:szCs w:val="24"/>
          <w:lang w:val="pt-PT"/>
        </w:rPr>
        <w:t>onde, conforme Gil (</w:t>
      </w:r>
      <w:r w:rsidR="00673B1D">
        <w:rPr>
          <w:rFonts w:ascii="Times New Roman" w:eastAsia="Times New Roman" w:hAnsi="Times New Roman" w:cs="Times New Roman"/>
          <w:sz w:val="24"/>
          <w:szCs w:val="24"/>
          <w:lang w:val="pt-PT"/>
        </w:rPr>
        <w:t>27</w:t>
      </w:r>
      <w:r w:rsidR="006E18BC" w:rsidRPr="006E18BC">
        <w:rPr>
          <w:rFonts w:ascii="Times New Roman" w:eastAsia="Times New Roman" w:hAnsi="Times New Roman" w:cs="Times New Roman"/>
          <w:sz w:val="24"/>
          <w:szCs w:val="24"/>
          <w:lang w:val="pt-PT"/>
        </w:rPr>
        <w:t>), “[...] o pesquisador seleciona os elementos a que tem acesso, admitindo que estes possam de alguma forma, representar o universo”.</w:t>
      </w:r>
      <w:r w:rsidR="006E18BC">
        <w:rPr>
          <w:rFonts w:ascii="Times New Roman" w:eastAsia="Times New Roman" w:hAnsi="Times New Roman" w:cs="Times New Roman"/>
          <w:sz w:val="24"/>
          <w:szCs w:val="24"/>
          <w:lang w:val="pt-PT"/>
        </w:rPr>
        <w:t xml:space="preserve"> A amostra será constituída por pacientes </w:t>
      </w:r>
      <w:r w:rsidR="009264AB">
        <w:rPr>
          <w:rFonts w:ascii="Times New Roman" w:eastAsia="Times New Roman" w:hAnsi="Times New Roman" w:cs="Times New Roman"/>
          <w:sz w:val="24"/>
          <w:szCs w:val="24"/>
          <w:lang w:val="pt-PT"/>
        </w:rPr>
        <w:t>diagnosticados por demanda espontânea.</w:t>
      </w:r>
    </w:p>
    <w:p w14:paraId="00F118CD" w14:textId="77777777" w:rsidR="004C4ED9" w:rsidRDefault="004C4ED9">
      <w:pPr>
        <w:ind w:firstLine="567"/>
        <w:jc w:val="both"/>
        <w:rPr>
          <w:rFonts w:ascii="Times New Roman" w:eastAsia="Times New Roman" w:hAnsi="Times New Roman" w:cs="Times New Roman"/>
          <w:sz w:val="24"/>
          <w:szCs w:val="24"/>
          <w:lang w:val="pt-PT"/>
        </w:rPr>
      </w:pPr>
      <w:r>
        <w:rPr>
          <w:rFonts w:ascii="Times New Roman" w:eastAsia="Times New Roman" w:hAnsi="Times New Roman" w:cs="Times New Roman"/>
          <w:sz w:val="24"/>
          <w:szCs w:val="24"/>
          <w:lang w:val="pt-PT"/>
        </w:rPr>
        <w:t>O Hospital Infantil Albert Sabin</w:t>
      </w:r>
      <w:r w:rsidR="00A14B3A">
        <w:rPr>
          <w:rFonts w:ascii="Times New Roman" w:eastAsia="Times New Roman" w:hAnsi="Times New Roman" w:cs="Times New Roman"/>
          <w:sz w:val="24"/>
          <w:szCs w:val="24"/>
          <w:lang w:val="pt-PT"/>
        </w:rPr>
        <w:t xml:space="preserve"> (HIAS)</w:t>
      </w:r>
      <w:r>
        <w:rPr>
          <w:rFonts w:ascii="Times New Roman" w:eastAsia="Times New Roman" w:hAnsi="Times New Roman" w:cs="Times New Roman"/>
          <w:sz w:val="24"/>
          <w:szCs w:val="24"/>
          <w:lang w:val="pt-PT"/>
        </w:rPr>
        <w:t xml:space="preserve"> é uma instituição hospitalar da administração direta da saúde da Secretaria de Saúde do Estado do Ceará</w:t>
      </w:r>
      <w:r w:rsidR="00A14B3A">
        <w:rPr>
          <w:rFonts w:ascii="Times New Roman" w:eastAsia="Times New Roman" w:hAnsi="Times New Roman" w:cs="Times New Roman"/>
          <w:sz w:val="24"/>
          <w:szCs w:val="24"/>
          <w:lang w:val="pt-PT"/>
        </w:rPr>
        <w:t xml:space="preserve">, habilitado como </w:t>
      </w:r>
      <w:r w:rsidR="00A14B3A" w:rsidRPr="00A14B3A">
        <w:rPr>
          <w:rFonts w:ascii="Times New Roman" w:eastAsia="Times New Roman" w:hAnsi="Times New Roman" w:cs="Times New Roman"/>
          <w:sz w:val="24"/>
          <w:szCs w:val="24"/>
        </w:rPr>
        <w:t>unidade de assist</w:t>
      </w:r>
      <w:r w:rsidR="00A14B3A">
        <w:rPr>
          <w:rFonts w:ascii="Times New Roman" w:eastAsia="Times New Roman" w:hAnsi="Times New Roman" w:cs="Times New Roman"/>
          <w:sz w:val="24"/>
          <w:szCs w:val="24"/>
        </w:rPr>
        <w:t>ê</w:t>
      </w:r>
      <w:r w:rsidR="00A14B3A" w:rsidRPr="00A14B3A">
        <w:rPr>
          <w:rFonts w:ascii="Times New Roman" w:eastAsia="Times New Roman" w:hAnsi="Times New Roman" w:cs="Times New Roman"/>
          <w:sz w:val="24"/>
          <w:szCs w:val="24"/>
        </w:rPr>
        <w:t>ncia de alta complexidade em neurologia/neurocirurgia</w:t>
      </w:r>
      <w:r w:rsidR="00A14B3A">
        <w:rPr>
          <w:rFonts w:ascii="Times New Roman" w:eastAsia="Times New Roman" w:hAnsi="Times New Roman" w:cs="Times New Roman"/>
          <w:sz w:val="24"/>
          <w:szCs w:val="24"/>
        </w:rPr>
        <w:t>, UNACON</w:t>
      </w:r>
      <w:r w:rsidR="00A14B3A" w:rsidRPr="00A14B3A">
        <w:rPr>
          <w:rFonts w:ascii="Times New Roman" w:eastAsia="Times New Roman" w:hAnsi="Times New Roman" w:cs="Times New Roman"/>
          <w:sz w:val="24"/>
          <w:szCs w:val="24"/>
        </w:rPr>
        <w:t xml:space="preserve"> exclusiva de oncologia pedi</w:t>
      </w:r>
      <w:r w:rsidR="00A14B3A">
        <w:rPr>
          <w:rFonts w:ascii="Times New Roman" w:eastAsia="Times New Roman" w:hAnsi="Times New Roman" w:cs="Times New Roman"/>
          <w:sz w:val="24"/>
          <w:szCs w:val="24"/>
        </w:rPr>
        <w:t>á</w:t>
      </w:r>
      <w:r w:rsidR="00A14B3A" w:rsidRPr="00A14B3A">
        <w:rPr>
          <w:rFonts w:ascii="Times New Roman" w:eastAsia="Times New Roman" w:hAnsi="Times New Roman" w:cs="Times New Roman"/>
          <w:sz w:val="24"/>
          <w:szCs w:val="24"/>
        </w:rPr>
        <w:t>trica</w:t>
      </w:r>
      <w:r w:rsidR="00A14B3A">
        <w:rPr>
          <w:rFonts w:ascii="Times New Roman" w:eastAsia="Times New Roman" w:hAnsi="Times New Roman" w:cs="Times New Roman"/>
          <w:sz w:val="24"/>
          <w:szCs w:val="24"/>
        </w:rPr>
        <w:t xml:space="preserve">, UTI pediátrica nível II e hospital de ensino, nível de atenção de alta complexidade, atendendo pelo SUS (fonte: CNES – </w:t>
      </w:r>
      <w:proofErr w:type="gramStart"/>
      <w:r w:rsidR="00A14B3A">
        <w:rPr>
          <w:rFonts w:ascii="Times New Roman" w:eastAsia="Times New Roman" w:hAnsi="Times New Roman" w:cs="Times New Roman"/>
          <w:sz w:val="24"/>
          <w:szCs w:val="24"/>
        </w:rPr>
        <w:t>cnes.</w:t>
      </w:r>
      <w:proofErr w:type="gramEnd"/>
      <w:r w:rsidR="00A14B3A">
        <w:rPr>
          <w:rFonts w:ascii="Times New Roman" w:eastAsia="Times New Roman" w:hAnsi="Times New Roman" w:cs="Times New Roman"/>
          <w:sz w:val="24"/>
          <w:szCs w:val="24"/>
        </w:rPr>
        <w:t>datasus.gov.br). O Centro Pediátrico do Câncer é o anexo do HIAS onde o tratamento oncológico clínico é realizado, contando ainda com equipe multiprofissional de atenção às crianças com câncer. Tem 22 leitos de internação</w:t>
      </w:r>
      <w:r w:rsidR="00323835">
        <w:rPr>
          <w:rFonts w:ascii="Times New Roman" w:eastAsia="Times New Roman" w:hAnsi="Times New Roman" w:cs="Times New Roman"/>
          <w:sz w:val="24"/>
          <w:szCs w:val="24"/>
        </w:rPr>
        <w:t xml:space="preserve"> em enfermaria (</w:t>
      </w:r>
      <w:proofErr w:type="gramStart"/>
      <w:r w:rsidR="00323835">
        <w:rPr>
          <w:rFonts w:ascii="Times New Roman" w:eastAsia="Times New Roman" w:hAnsi="Times New Roman" w:cs="Times New Roman"/>
          <w:sz w:val="24"/>
          <w:szCs w:val="24"/>
        </w:rPr>
        <w:t>2</w:t>
      </w:r>
      <w:proofErr w:type="gramEnd"/>
      <w:r w:rsidR="00323835">
        <w:rPr>
          <w:rFonts w:ascii="Times New Roman" w:eastAsia="Times New Roman" w:hAnsi="Times New Roman" w:cs="Times New Roman"/>
          <w:sz w:val="24"/>
          <w:szCs w:val="24"/>
        </w:rPr>
        <w:t xml:space="preserve"> isolamentos), 06 leitos de UTIP, e 5 consultórios para atendimento ambulatorial. O ambulatório e a enfermaria contam com material para atendimento às urgências e emergências, incluindo carrinho de emergência completo com drogas e equipamento para reanimação. </w:t>
      </w:r>
      <w:r w:rsidR="00C46422">
        <w:rPr>
          <w:rFonts w:ascii="Times New Roman" w:eastAsia="Times New Roman" w:hAnsi="Times New Roman" w:cs="Times New Roman"/>
          <w:sz w:val="24"/>
          <w:szCs w:val="24"/>
        </w:rPr>
        <w:t xml:space="preserve">O CPC conta com plantão médico 24h por dia. </w:t>
      </w:r>
      <w:r w:rsidR="00323835">
        <w:rPr>
          <w:rFonts w:ascii="Times New Roman" w:eastAsia="Times New Roman" w:hAnsi="Times New Roman" w:cs="Times New Roman"/>
          <w:sz w:val="24"/>
          <w:szCs w:val="24"/>
        </w:rPr>
        <w:t xml:space="preserve">O atendimento aos pacientes se dará preferencialmente no CPC (ambulatório, enfermaria, UTIP), </w:t>
      </w:r>
      <w:r w:rsidR="00323835">
        <w:rPr>
          <w:rFonts w:ascii="Times New Roman" w:eastAsia="Times New Roman" w:hAnsi="Times New Roman" w:cs="Times New Roman"/>
          <w:sz w:val="24"/>
          <w:szCs w:val="24"/>
        </w:rPr>
        <w:lastRenderedPageBreak/>
        <w:t>exceto se o paciente estiver internado em outra unidade do HIAS e não puder ser transferido de leito.</w:t>
      </w:r>
    </w:p>
    <w:p w14:paraId="3C511BC8" w14:textId="77777777" w:rsidR="009B619E" w:rsidRPr="00D91804" w:rsidRDefault="009B619E">
      <w:pPr>
        <w:ind w:firstLine="567"/>
        <w:jc w:val="both"/>
        <w:rPr>
          <w:rFonts w:ascii="Times New Roman" w:eastAsia="Times New Roman" w:hAnsi="Times New Roman" w:cs="Times New Roman"/>
          <w:sz w:val="24"/>
          <w:szCs w:val="24"/>
        </w:rPr>
      </w:pPr>
    </w:p>
    <w:p w14:paraId="0EA3A10D" w14:textId="77777777" w:rsidR="00B83FE3" w:rsidRPr="009264AB" w:rsidRDefault="009264AB" w:rsidP="009264AB">
      <w:pPr>
        <w:spacing w:line="360" w:lineRule="auto"/>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5.3.</w:t>
      </w:r>
      <w:proofErr w:type="gramEnd"/>
      <w:r w:rsidR="00B83FE3" w:rsidRPr="009264AB">
        <w:rPr>
          <w:rFonts w:ascii="Times New Roman" w:eastAsia="Times New Roman" w:hAnsi="Times New Roman" w:cs="Times New Roman"/>
          <w:b/>
          <w:bCs/>
          <w:sz w:val="24"/>
          <w:szCs w:val="24"/>
        </w:rPr>
        <w:t>Critérios de inclusão</w:t>
      </w:r>
      <w:r>
        <w:rPr>
          <w:rFonts w:ascii="Times New Roman" w:eastAsia="Times New Roman" w:hAnsi="Times New Roman" w:cs="Times New Roman"/>
          <w:b/>
          <w:bCs/>
          <w:sz w:val="24"/>
          <w:szCs w:val="24"/>
        </w:rPr>
        <w:t xml:space="preserve"> e exclusão:</w:t>
      </w:r>
      <w:r w:rsidR="00B83FE3" w:rsidRPr="009264AB">
        <w:rPr>
          <w:rFonts w:ascii="Times New Roman" w:eastAsia="Times New Roman" w:hAnsi="Times New Roman" w:cs="Times New Roman"/>
          <w:b/>
          <w:bCs/>
          <w:sz w:val="24"/>
          <w:szCs w:val="24"/>
        </w:rPr>
        <w:t xml:space="preserve"> </w:t>
      </w:r>
    </w:p>
    <w:p w14:paraId="3666230D" w14:textId="77777777" w:rsidR="009264AB" w:rsidRPr="00D91804" w:rsidRDefault="009264AB" w:rsidP="009264AB">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Critérios de in</w:t>
      </w:r>
      <w:r w:rsidRPr="00D91804">
        <w:rPr>
          <w:rFonts w:ascii="Times New Roman" w:eastAsia="Times New Roman" w:hAnsi="Times New Roman" w:cs="Times New Roman"/>
          <w:sz w:val="24"/>
          <w:szCs w:val="24"/>
          <w:u w:val="single"/>
        </w:rPr>
        <w:t>clusão.</w:t>
      </w:r>
      <w:r w:rsidRPr="00D91804">
        <w:rPr>
          <w:rFonts w:ascii="Times New Roman" w:eastAsia="Times New Roman" w:hAnsi="Times New Roman" w:cs="Times New Roman"/>
          <w:sz w:val="24"/>
          <w:szCs w:val="24"/>
        </w:rPr>
        <w:t xml:space="preserve"> </w:t>
      </w:r>
    </w:p>
    <w:p w14:paraId="075B6D76"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A. Pacientes entre </w:t>
      </w:r>
      <w:proofErr w:type="gramStart"/>
      <w:r w:rsidRPr="00D91804">
        <w:rPr>
          <w:rFonts w:ascii="Times New Roman" w:eastAsia="Times New Roman" w:hAnsi="Times New Roman" w:cs="Times New Roman"/>
          <w:sz w:val="24"/>
          <w:szCs w:val="24"/>
        </w:rPr>
        <w:t>0</w:t>
      </w:r>
      <w:proofErr w:type="gramEnd"/>
      <w:r w:rsidRPr="00D91804">
        <w:rPr>
          <w:rFonts w:ascii="Times New Roman" w:eastAsia="Times New Roman" w:hAnsi="Times New Roman" w:cs="Times New Roman"/>
          <w:sz w:val="24"/>
          <w:szCs w:val="24"/>
        </w:rPr>
        <w:t xml:space="preserve"> e 18 anos que receberam diagnóstico de tumor cerebral primário comprovado por histopatológico e/ou imagem.</w:t>
      </w:r>
    </w:p>
    <w:p w14:paraId="59830322"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B. Diagnóstico de sangramento cerebral agudo por imagem, com estabilidade ou redução em pelo menos </w:t>
      </w:r>
      <w:proofErr w:type="gramStart"/>
      <w:r w:rsidRPr="00D91804">
        <w:rPr>
          <w:rFonts w:ascii="Times New Roman" w:eastAsia="Times New Roman" w:hAnsi="Times New Roman" w:cs="Times New Roman"/>
          <w:sz w:val="24"/>
          <w:szCs w:val="24"/>
        </w:rPr>
        <w:t>2</w:t>
      </w:r>
      <w:proofErr w:type="gramEnd"/>
      <w:r w:rsidRPr="00D91804">
        <w:rPr>
          <w:rFonts w:ascii="Times New Roman" w:eastAsia="Times New Roman" w:hAnsi="Times New Roman" w:cs="Times New Roman"/>
          <w:sz w:val="24"/>
          <w:szCs w:val="24"/>
        </w:rPr>
        <w:t xml:space="preserve"> exames sequenciais. Inclui hematoma subdural, sangramento intraparenquimatoso e subaracnóideo.</w:t>
      </w:r>
    </w:p>
    <w:p w14:paraId="121C2332" w14:textId="77777777" w:rsidR="00B83FE3" w:rsidRPr="00D91804"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C. Ausência de indicação neurocirúrgica (pacientes que sofreram cirurgia antes e posteriormente estabilizaram podem ser incluídos).</w:t>
      </w:r>
    </w:p>
    <w:p w14:paraId="5C7EE198"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r>
      <w:r w:rsidRPr="00D91804">
        <w:rPr>
          <w:rFonts w:ascii="Times New Roman" w:eastAsia="Times New Roman" w:hAnsi="Times New Roman" w:cs="Times New Roman"/>
          <w:sz w:val="24"/>
          <w:szCs w:val="24"/>
          <w:u w:val="single"/>
        </w:rPr>
        <w:t>Critérios de exclusão.</w:t>
      </w:r>
      <w:r w:rsidRPr="00D91804">
        <w:rPr>
          <w:rFonts w:ascii="Times New Roman" w:eastAsia="Times New Roman" w:hAnsi="Times New Roman" w:cs="Times New Roman"/>
          <w:sz w:val="24"/>
          <w:szCs w:val="24"/>
        </w:rPr>
        <w:t xml:space="preserve"> </w:t>
      </w:r>
    </w:p>
    <w:p w14:paraId="0AA17969"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A. História de Trauma Craniano.</w:t>
      </w:r>
    </w:p>
    <w:p w14:paraId="6FBB67EA"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B. Coma com sinais de herniação.</w:t>
      </w:r>
    </w:p>
    <w:p w14:paraId="038E73BF"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C. Coagulopatia (plaquetas &lt; 50000/mm3, INR&gt;1,8).</w:t>
      </w:r>
    </w:p>
    <w:p w14:paraId="0AFB240E" w14:textId="77777777" w:rsidR="00B83FE3" w:rsidRPr="00D91804"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D. Hematoma em progressão (</w:t>
      </w:r>
      <w:proofErr w:type="gramStart"/>
      <w:r w:rsidRPr="00D91804">
        <w:rPr>
          <w:rFonts w:ascii="Times New Roman" w:eastAsia="Times New Roman" w:hAnsi="Times New Roman" w:cs="Times New Roman"/>
          <w:sz w:val="24"/>
          <w:szCs w:val="24"/>
        </w:rPr>
        <w:t>2</w:t>
      </w:r>
      <w:proofErr w:type="gramEnd"/>
      <w:r w:rsidRPr="00D91804">
        <w:rPr>
          <w:rFonts w:ascii="Times New Roman" w:eastAsia="Times New Roman" w:hAnsi="Times New Roman" w:cs="Times New Roman"/>
          <w:sz w:val="24"/>
          <w:szCs w:val="24"/>
        </w:rPr>
        <w:t xml:space="preserve"> exames seguidos mostram aumento).</w:t>
      </w:r>
    </w:p>
    <w:p w14:paraId="5FA2F35E" w14:textId="77777777" w:rsidR="00B83FE3" w:rsidRDefault="00B83FE3">
      <w:pPr>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E. Indicação de tratamento cirúrgico (pode ser incluído se houver estabilização após cirurgia).</w:t>
      </w:r>
    </w:p>
    <w:p w14:paraId="095F4587" w14:textId="77777777" w:rsidR="009413E5" w:rsidRDefault="009413E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 </w:t>
      </w:r>
      <w:proofErr w:type="gramStart"/>
      <w:r>
        <w:rPr>
          <w:rFonts w:ascii="Times New Roman" w:eastAsia="Times New Roman" w:hAnsi="Times New Roman" w:cs="Times New Roman"/>
          <w:sz w:val="24"/>
          <w:szCs w:val="24"/>
        </w:rPr>
        <w:t>Contra-indicação</w:t>
      </w:r>
      <w:proofErr w:type="gramEnd"/>
      <w:r>
        <w:rPr>
          <w:rFonts w:ascii="Times New Roman" w:eastAsia="Times New Roman" w:hAnsi="Times New Roman" w:cs="Times New Roman"/>
          <w:sz w:val="24"/>
          <w:szCs w:val="24"/>
        </w:rPr>
        <w:t xml:space="preserve"> absoluta à redução da PA (p.ex. estenose arterial, doença cardíaca valvar estenótica, etc).</w:t>
      </w:r>
    </w:p>
    <w:p w14:paraId="26FB007F" w14:textId="77777777" w:rsidR="009413E5" w:rsidRDefault="009413E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 Necessidade urgente </w:t>
      </w:r>
      <w:r w:rsidR="00F47229">
        <w:rPr>
          <w:rFonts w:ascii="Times New Roman" w:eastAsia="Times New Roman" w:hAnsi="Times New Roman" w:cs="Times New Roman"/>
          <w:sz w:val="24"/>
          <w:szCs w:val="24"/>
        </w:rPr>
        <w:t>de redução da PA (p.ex. encefalopatia hipertensiva).</w:t>
      </w:r>
    </w:p>
    <w:p w14:paraId="064EC150" w14:textId="77777777" w:rsidR="00AE2E11" w:rsidRPr="00D91804" w:rsidRDefault="00AE2E11">
      <w:pPr>
        <w:rPr>
          <w:rFonts w:ascii="Times New Roman" w:eastAsia="Times New Roman" w:hAnsi="Times New Roman" w:cs="Times New Roman"/>
          <w:sz w:val="24"/>
          <w:szCs w:val="24"/>
        </w:rPr>
      </w:pPr>
    </w:p>
    <w:p w14:paraId="165ABDE2" w14:textId="77777777" w:rsidR="009264AB" w:rsidRPr="00D91804" w:rsidRDefault="00E3224C" w:rsidP="009264AB">
      <w:pPr>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5.4</w:t>
      </w:r>
      <w:r w:rsidR="009264AB">
        <w:rPr>
          <w:rFonts w:ascii="Times New Roman" w:eastAsia="Times New Roman" w:hAnsi="Times New Roman" w:cs="Times New Roman"/>
          <w:b/>
          <w:bCs/>
          <w:sz w:val="24"/>
          <w:szCs w:val="24"/>
        </w:rPr>
        <w:t>.</w:t>
      </w:r>
      <w:proofErr w:type="gramEnd"/>
      <w:r w:rsidR="009264AB">
        <w:rPr>
          <w:rFonts w:ascii="Times New Roman" w:eastAsia="Times New Roman" w:hAnsi="Times New Roman" w:cs="Times New Roman"/>
          <w:b/>
          <w:bCs/>
          <w:sz w:val="24"/>
          <w:szCs w:val="24"/>
        </w:rPr>
        <w:t>Procedimentos</w:t>
      </w:r>
    </w:p>
    <w:p w14:paraId="323333D6" w14:textId="77777777" w:rsidR="009264AB" w:rsidRPr="009264AB" w:rsidRDefault="009264AB" w:rsidP="009264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264AB">
        <w:rPr>
          <w:rFonts w:ascii="Times New Roman" w:eastAsia="Times New Roman" w:hAnsi="Times New Roman" w:cs="Times New Roman"/>
          <w:sz w:val="24"/>
          <w:szCs w:val="24"/>
        </w:rPr>
        <w:t xml:space="preserve">Os participantes serão informados sobre o protocolo de estudo e esclarecidos sobre o objeto do trabalho. Todos os </w:t>
      </w:r>
      <w:r>
        <w:rPr>
          <w:rFonts w:ascii="Times New Roman" w:eastAsia="Times New Roman" w:hAnsi="Times New Roman" w:cs="Times New Roman"/>
          <w:sz w:val="24"/>
          <w:szCs w:val="24"/>
        </w:rPr>
        <w:t xml:space="preserve">responsáveis legais dos </w:t>
      </w:r>
      <w:r w:rsidRPr="009264AB">
        <w:rPr>
          <w:rFonts w:ascii="Times New Roman" w:eastAsia="Times New Roman" w:hAnsi="Times New Roman" w:cs="Times New Roman"/>
          <w:sz w:val="24"/>
          <w:szCs w:val="24"/>
        </w:rPr>
        <w:t xml:space="preserve">indivíduos envolvidos no estudo assinarão Termo de Consentimento </w:t>
      </w:r>
      <w:r>
        <w:rPr>
          <w:rFonts w:ascii="Times New Roman" w:eastAsia="Times New Roman" w:hAnsi="Times New Roman" w:cs="Times New Roman"/>
          <w:sz w:val="24"/>
          <w:szCs w:val="24"/>
        </w:rPr>
        <w:t xml:space="preserve">Livre e Esclarecido </w:t>
      </w:r>
      <w:r w:rsidRPr="009264AB">
        <w:rPr>
          <w:rFonts w:ascii="Times New Roman" w:eastAsia="Times New Roman" w:hAnsi="Times New Roman" w:cs="Times New Roman"/>
          <w:sz w:val="24"/>
          <w:szCs w:val="24"/>
        </w:rPr>
        <w:t xml:space="preserve">para sua participação na pesquisa. Será respeitada a autonomia do participante da pesquisa, garantia do seu anonimato, assegurando sua privacidade quanto a dados confidenciais, como rege a Resolução 196/96 do Conselho Nacional de Saúde. Para sua realização, o estudo será submetido à apreciação e aprovação do Comitê de Ética e Pesquisa (CEP) </w:t>
      </w:r>
      <w:r>
        <w:rPr>
          <w:rFonts w:ascii="Times New Roman" w:eastAsia="Times New Roman" w:hAnsi="Times New Roman" w:cs="Times New Roman"/>
          <w:sz w:val="24"/>
          <w:szCs w:val="24"/>
        </w:rPr>
        <w:t>do HIAS</w:t>
      </w:r>
      <w:r w:rsidRPr="009264AB">
        <w:rPr>
          <w:rFonts w:ascii="Times New Roman" w:eastAsia="Times New Roman" w:hAnsi="Times New Roman" w:cs="Times New Roman"/>
          <w:sz w:val="24"/>
          <w:szCs w:val="24"/>
        </w:rPr>
        <w:t xml:space="preserve">. </w:t>
      </w:r>
    </w:p>
    <w:p w14:paraId="71585D13" w14:textId="77777777" w:rsidR="009264AB" w:rsidRPr="009264AB" w:rsidRDefault="009264AB" w:rsidP="009264AB">
      <w:pPr>
        <w:ind w:firstLine="720"/>
        <w:jc w:val="both"/>
        <w:rPr>
          <w:rFonts w:ascii="Times New Roman" w:eastAsia="Times New Roman" w:hAnsi="Times New Roman" w:cs="Times New Roman"/>
          <w:sz w:val="24"/>
          <w:szCs w:val="24"/>
        </w:rPr>
      </w:pPr>
      <w:r w:rsidRPr="009264AB">
        <w:rPr>
          <w:rFonts w:ascii="Times New Roman" w:eastAsia="Times New Roman" w:hAnsi="Times New Roman" w:cs="Times New Roman"/>
          <w:sz w:val="24"/>
          <w:szCs w:val="24"/>
        </w:rPr>
        <w:t xml:space="preserve">O pesquisador responsável pelas avaliações será devidamente treinado e capacitado para realização das avaliações. Será realizado um teste piloto, com uma amostra pequena </w:t>
      </w:r>
      <w:r>
        <w:rPr>
          <w:rFonts w:ascii="Times New Roman" w:eastAsia="Times New Roman" w:hAnsi="Times New Roman" w:cs="Times New Roman"/>
          <w:sz w:val="24"/>
          <w:szCs w:val="24"/>
        </w:rPr>
        <w:t xml:space="preserve">(2-3) </w:t>
      </w:r>
      <w:r w:rsidRPr="009264AB">
        <w:rPr>
          <w:rFonts w:ascii="Times New Roman" w:eastAsia="Times New Roman" w:hAnsi="Times New Roman" w:cs="Times New Roman"/>
          <w:sz w:val="24"/>
          <w:szCs w:val="24"/>
        </w:rPr>
        <w:t xml:space="preserve">de pacientes com seqüelas de </w:t>
      </w:r>
      <w:r>
        <w:rPr>
          <w:rFonts w:ascii="Times New Roman" w:eastAsia="Times New Roman" w:hAnsi="Times New Roman" w:cs="Times New Roman"/>
          <w:sz w:val="24"/>
          <w:szCs w:val="24"/>
        </w:rPr>
        <w:t>tumores cerebrais</w:t>
      </w:r>
      <w:r w:rsidRPr="009264AB">
        <w:rPr>
          <w:rFonts w:ascii="Times New Roman" w:eastAsia="Times New Roman" w:hAnsi="Times New Roman" w:cs="Times New Roman"/>
          <w:sz w:val="24"/>
          <w:szCs w:val="24"/>
        </w:rPr>
        <w:t xml:space="preserve">, </w:t>
      </w:r>
      <w:proofErr w:type="gramStart"/>
      <w:r w:rsidRPr="009264AB">
        <w:rPr>
          <w:rFonts w:ascii="Times New Roman" w:eastAsia="Times New Roman" w:hAnsi="Times New Roman" w:cs="Times New Roman"/>
          <w:sz w:val="24"/>
          <w:szCs w:val="24"/>
        </w:rPr>
        <w:t>não-participantes</w:t>
      </w:r>
      <w:proofErr w:type="gramEnd"/>
      <w:r w:rsidRPr="009264AB">
        <w:rPr>
          <w:rFonts w:ascii="Times New Roman" w:eastAsia="Times New Roman" w:hAnsi="Times New Roman" w:cs="Times New Roman"/>
          <w:sz w:val="24"/>
          <w:szCs w:val="24"/>
        </w:rPr>
        <w:t xml:space="preserve"> deste estudo, para minimizar possíveis erros aleatórios e otimizar a realização das avaliações. </w:t>
      </w:r>
    </w:p>
    <w:p w14:paraId="65F794EA" w14:textId="77777777" w:rsidR="009264AB" w:rsidRPr="009264AB" w:rsidRDefault="009264AB" w:rsidP="009264AB">
      <w:pPr>
        <w:ind w:firstLine="720"/>
        <w:jc w:val="both"/>
        <w:rPr>
          <w:rFonts w:ascii="Times New Roman" w:eastAsia="Times New Roman" w:hAnsi="Times New Roman" w:cs="Times New Roman"/>
          <w:sz w:val="24"/>
          <w:szCs w:val="24"/>
        </w:rPr>
      </w:pPr>
      <w:r w:rsidRPr="009264AB">
        <w:rPr>
          <w:rFonts w:ascii="Times New Roman" w:eastAsia="Times New Roman" w:hAnsi="Times New Roman" w:cs="Times New Roman"/>
          <w:sz w:val="24"/>
          <w:szCs w:val="24"/>
        </w:rPr>
        <w:t xml:space="preserve">Após este treinamento, será </w:t>
      </w:r>
      <w:r>
        <w:rPr>
          <w:rFonts w:ascii="Times New Roman" w:eastAsia="Times New Roman" w:hAnsi="Times New Roman" w:cs="Times New Roman"/>
          <w:sz w:val="24"/>
          <w:szCs w:val="24"/>
        </w:rPr>
        <w:t>iniciado</w:t>
      </w:r>
      <w:r w:rsidRPr="009264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 recrutamento</w:t>
      </w:r>
      <w:r w:rsidRPr="009264AB">
        <w:rPr>
          <w:rFonts w:ascii="Times New Roman" w:eastAsia="Times New Roman" w:hAnsi="Times New Roman" w:cs="Times New Roman"/>
          <w:sz w:val="24"/>
          <w:szCs w:val="24"/>
        </w:rPr>
        <w:t xml:space="preserve"> da amostra, com identificação dos pacientes admitidos. Serão realizadas </w:t>
      </w:r>
      <w:proofErr w:type="gramStart"/>
      <w:r w:rsidRPr="009264AB">
        <w:rPr>
          <w:rFonts w:ascii="Times New Roman" w:eastAsia="Times New Roman" w:hAnsi="Times New Roman" w:cs="Times New Roman"/>
          <w:sz w:val="24"/>
          <w:szCs w:val="24"/>
        </w:rPr>
        <w:t>avaliações sócio-demográfica</w:t>
      </w:r>
      <w:proofErr w:type="gramEnd"/>
      <w:r w:rsidRPr="009264AB">
        <w:rPr>
          <w:rFonts w:ascii="Times New Roman" w:eastAsia="Times New Roman" w:hAnsi="Times New Roman" w:cs="Times New Roman"/>
          <w:sz w:val="24"/>
          <w:szCs w:val="24"/>
        </w:rPr>
        <w:t xml:space="preserve"> e clínica, para verificação dos dados sócio-demográficos e do nível de comprometimento neurológico dos participantes. </w:t>
      </w:r>
    </w:p>
    <w:p w14:paraId="6618CE51" w14:textId="77777777" w:rsidR="00992661" w:rsidRPr="00992661" w:rsidRDefault="009264AB" w:rsidP="00992661">
      <w:pPr>
        <w:ind w:firstLine="720"/>
        <w:jc w:val="both"/>
        <w:rPr>
          <w:rFonts w:ascii="Times New Roman" w:eastAsia="Times New Roman" w:hAnsi="Times New Roman" w:cs="Times New Roman"/>
          <w:sz w:val="24"/>
          <w:szCs w:val="24"/>
          <w:lang w:val="pt-PT"/>
        </w:rPr>
      </w:pPr>
      <w:r w:rsidRPr="009264AB">
        <w:rPr>
          <w:rFonts w:ascii="Times New Roman" w:eastAsia="Times New Roman" w:hAnsi="Times New Roman" w:cs="Times New Roman"/>
          <w:sz w:val="24"/>
          <w:szCs w:val="24"/>
        </w:rPr>
        <w:t xml:space="preserve">Posteriomente, os sujeitos inseridos no estudo serão submetidos </w:t>
      </w:r>
      <w:r>
        <w:rPr>
          <w:rFonts w:ascii="Times New Roman" w:eastAsia="Times New Roman" w:hAnsi="Times New Roman" w:cs="Times New Roman"/>
          <w:sz w:val="24"/>
          <w:szCs w:val="24"/>
        </w:rPr>
        <w:t xml:space="preserve">à intervenção terapêutica. </w:t>
      </w:r>
      <w:r w:rsidR="00992661" w:rsidRPr="00992661">
        <w:rPr>
          <w:rFonts w:ascii="Times New Roman" w:eastAsia="Times New Roman" w:hAnsi="Times New Roman" w:cs="Times New Roman"/>
          <w:sz w:val="24"/>
          <w:szCs w:val="24"/>
          <w:lang w:val="pt-PT"/>
        </w:rPr>
        <w:t xml:space="preserve">Os instrumentos </w:t>
      </w:r>
      <w:r w:rsidR="00A53549">
        <w:rPr>
          <w:rFonts w:ascii="Times New Roman" w:eastAsia="Times New Roman" w:hAnsi="Times New Roman" w:cs="Times New Roman"/>
          <w:sz w:val="24"/>
          <w:szCs w:val="24"/>
          <w:lang w:val="pt-PT"/>
        </w:rPr>
        <w:t xml:space="preserve">e avaliações </w:t>
      </w:r>
      <w:r w:rsidR="00992661" w:rsidRPr="00992661">
        <w:rPr>
          <w:rFonts w:ascii="Times New Roman" w:eastAsia="Times New Roman" w:hAnsi="Times New Roman" w:cs="Times New Roman"/>
          <w:sz w:val="24"/>
          <w:szCs w:val="24"/>
          <w:lang w:val="pt-PT"/>
        </w:rPr>
        <w:t xml:space="preserve">a serem utilizados compreendem: </w:t>
      </w:r>
    </w:p>
    <w:p w14:paraId="60AFD62F" w14:textId="77777777" w:rsidR="00992661" w:rsidRPr="00992661" w:rsidRDefault="00992661" w:rsidP="00992661">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 xml:space="preserve">Avaliação Sócio-demográfica: Será aplicada aos participantes uma ficha padrão contendo questões relacionadas às características sócio-demográficas, como escolaridade, nível sócio-econômico, idade, sexo, raça, estado civil, dentre outras, obtidas através de entrevista estruturada, baseada no protocolo da Organização Mundial de Saúde (OMS) </w:t>
      </w:r>
      <w:r>
        <w:rPr>
          <w:rFonts w:ascii="Times New Roman" w:eastAsia="Times New Roman" w:hAnsi="Times New Roman" w:cs="Times New Roman"/>
          <w:sz w:val="24"/>
          <w:szCs w:val="24"/>
          <w:lang w:val="pt-PT"/>
        </w:rPr>
        <w:t>(ANEXO</w:t>
      </w:r>
      <w:r w:rsidRPr="00992661">
        <w:rPr>
          <w:rFonts w:ascii="Times New Roman" w:eastAsia="Times New Roman" w:hAnsi="Times New Roman" w:cs="Times New Roman"/>
          <w:sz w:val="24"/>
          <w:szCs w:val="24"/>
          <w:lang w:val="pt-PT"/>
        </w:rPr>
        <w:t xml:space="preserve">). </w:t>
      </w:r>
    </w:p>
    <w:p w14:paraId="54B8C455" w14:textId="77777777" w:rsidR="00992661" w:rsidRPr="00992661" w:rsidRDefault="00992661" w:rsidP="00992661">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Avaliação Clínica Inicial: Os pacientes serão submetidos a uma avaliação neurológica inicial através da escala NIHSS (National Institute of Health Stroke Scale)</w:t>
      </w:r>
      <w:r w:rsidR="008263D1">
        <w:rPr>
          <w:rFonts w:ascii="Times New Roman" w:eastAsia="Times New Roman" w:hAnsi="Times New Roman" w:cs="Times New Roman"/>
          <w:sz w:val="24"/>
          <w:szCs w:val="24"/>
          <w:lang w:val="pt-PT"/>
        </w:rPr>
        <w:t xml:space="preserve"> modificada para crianças</w:t>
      </w:r>
      <w:r w:rsidRPr="00992661">
        <w:rPr>
          <w:rFonts w:ascii="Times New Roman" w:eastAsia="Times New Roman" w:hAnsi="Times New Roman" w:cs="Times New Roman"/>
          <w:sz w:val="24"/>
          <w:szCs w:val="24"/>
          <w:lang w:val="pt-PT"/>
        </w:rPr>
        <w:t xml:space="preserve">, constituída por 11 domínios (nível de consciência, movimentos oculares, campo visual, movimentos faciais, função motora do membro superior e do membro inferior, ataxia de membros, sensibilidade, linguagem, disartria, negligência espacial). Com a soma da pontuação </w:t>
      </w:r>
      <w:r w:rsidRPr="00992661">
        <w:rPr>
          <w:rFonts w:ascii="Times New Roman" w:eastAsia="Times New Roman" w:hAnsi="Times New Roman" w:cs="Times New Roman"/>
          <w:sz w:val="24"/>
          <w:szCs w:val="24"/>
          <w:lang w:val="pt-PT"/>
        </w:rPr>
        <w:lastRenderedPageBreak/>
        <w:t>de cada item é obtido um escore total, e quanto maior for o seu valor, maior será o comprometimento neurológico (</w:t>
      </w:r>
      <w:r w:rsidR="005D3041">
        <w:rPr>
          <w:rFonts w:ascii="Times New Roman" w:eastAsia="Times New Roman" w:hAnsi="Times New Roman" w:cs="Times New Roman"/>
          <w:sz w:val="24"/>
          <w:szCs w:val="24"/>
          <w:lang w:val="pt-PT"/>
        </w:rPr>
        <w:t>28</w:t>
      </w:r>
      <w:r w:rsidR="008263D1">
        <w:rPr>
          <w:rFonts w:ascii="Times New Roman" w:eastAsia="Times New Roman" w:hAnsi="Times New Roman" w:cs="Times New Roman"/>
          <w:sz w:val="24"/>
          <w:szCs w:val="24"/>
          <w:lang w:val="pt-PT"/>
        </w:rPr>
        <w:t>,29</w:t>
      </w:r>
      <w:r>
        <w:rPr>
          <w:rFonts w:ascii="Times New Roman" w:eastAsia="Times New Roman" w:hAnsi="Times New Roman" w:cs="Times New Roman"/>
          <w:sz w:val="24"/>
          <w:szCs w:val="24"/>
          <w:lang w:val="pt-PT"/>
        </w:rPr>
        <w:t>) (ANEXO</w:t>
      </w:r>
      <w:r w:rsidRPr="00992661">
        <w:rPr>
          <w:rFonts w:ascii="Times New Roman" w:eastAsia="Times New Roman" w:hAnsi="Times New Roman" w:cs="Times New Roman"/>
          <w:sz w:val="24"/>
          <w:szCs w:val="24"/>
          <w:lang w:val="pt-PT"/>
        </w:rPr>
        <w:t>). Dados complementares serão somados a esta avaliação clínica, como</w:t>
      </w:r>
      <w:r w:rsidR="004521FC">
        <w:rPr>
          <w:rFonts w:ascii="Times New Roman" w:eastAsia="Times New Roman" w:hAnsi="Times New Roman" w:cs="Times New Roman"/>
          <w:sz w:val="24"/>
          <w:szCs w:val="24"/>
          <w:lang w:val="pt-PT"/>
        </w:rPr>
        <w:t xml:space="preserve"> </w:t>
      </w:r>
      <w:r w:rsidR="006C066F">
        <w:rPr>
          <w:rFonts w:ascii="Times New Roman" w:eastAsia="Times New Roman" w:hAnsi="Times New Roman" w:cs="Times New Roman"/>
          <w:sz w:val="24"/>
          <w:szCs w:val="24"/>
          <w:lang w:val="pt-PT"/>
        </w:rPr>
        <w:t>escala modificada de Rankin</w:t>
      </w:r>
      <w:r w:rsidR="0007524C">
        <w:rPr>
          <w:rFonts w:ascii="Times New Roman" w:eastAsia="Times New Roman" w:hAnsi="Times New Roman" w:cs="Times New Roman"/>
          <w:sz w:val="24"/>
          <w:szCs w:val="24"/>
          <w:lang w:val="pt-PT"/>
        </w:rPr>
        <w:t xml:space="preserve"> (28)</w:t>
      </w:r>
      <w:r w:rsidR="006C066F">
        <w:rPr>
          <w:rFonts w:ascii="Times New Roman" w:eastAsia="Times New Roman" w:hAnsi="Times New Roman" w:cs="Times New Roman"/>
          <w:sz w:val="24"/>
          <w:szCs w:val="24"/>
          <w:lang w:val="pt-PT"/>
        </w:rPr>
        <w:t xml:space="preserve">, </w:t>
      </w:r>
      <w:r w:rsidR="004521FC">
        <w:rPr>
          <w:rFonts w:ascii="Times New Roman" w:eastAsia="Times New Roman" w:hAnsi="Times New Roman" w:cs="Times New Roman"/>
          <w:sz w:val="24"/>
          <w:szCs w:val="24"/>
          <w:lang w:val="pt-PT"/>
        </w:rPr>
        <w:t>escala de coma de Glasgow</w:t>
      </w:r>
      <w:r w:rsidR="00443B45">
        <w:rPr>
          <w:rFonts w:ascii="Times New Roman" w:eastAsia="Times New Roman" w:hAnsi="Times New Roman" w:cs="Times New Roman"/>
          <w:sz w:val="24"/>
          <w:szCs w:val="24"/>
          <w:lang w:val="pt-PT"/>
        </w:rPr>
        <w:t xml:space="preserve"> </w:t>
      </w:r>
      <w:r w:rsidR="0007524C">
        <w:rPr>
          <w:rFonts w:ascii="Times New Roman" w:eastAsia="Times New Roman" w:hAnsi="Times New Roman" w:cs="Times New Roman"/>
          <w:sz w:val="24"/>
          <w:szCs w:val="24"/>
          <w:lang w:val="pt-PT"/>
        </w:rPr>
        <w:t xml:space="preserve">pediátrica </w:t>
      </w:r>
      <w:r w:rsidR="00443B45">
        <w:rPr>
          <w:rFonts w:ascii="Times New Roman" w:eastAsia="Times New Roman" w:hAnsi="Times New Roman" w:cs="Times New Roman"/>
          <w:sz w:val="24"/>
          <w:szCs w:val="24"/>
          <w:lang w:val="pt-PT"/>
        </w:rPr>
        <w:t>(GCS) ou de Ramsay</w:t>
      </w:r>
      <w:r w:rsidR="0007524C">
        <w:rPr>
          <w:rFonts w:ascii="Times New Roman" w:eastAsia="Times New Roman" w:hAnsi="Times New Roman" w:cs="Times New Roman"/>
          <w:sz w:val="24"/>
          <w:szCs w:val="24"/>
          <w:lang w:val="pt-PT"/>
        </w:rPr>
        <w:t xml:space="preserve"> (</w:t>
      </w:r>
      <w:r w:rsidR="008263D1">
        <w:rPr>
          <w:rFonts w:ascii="Times New Roman" w:eastAsia="Times New Roman" w:hAnsi="Times New Roman" w:cs="Times New Roman"/>
          <w:sz w:val="24"/>
          <w:szCs w:val="24"/>
          <w:lang w:val="pt-PT"/>
        </w:rPr>
        <w:t>30</w:t>
      </w:r>
      <w:r w:rsidR="0007524C">
        <w:rPr>
          <w:rFonts w:ascii="Times New Roman" w:eastAsia="Times New Roman" w:hAnsi="Times New Roman" w:cs="Times New Roman"/>
          <w:sz w:val="24"/>
          <w:szCs w:val="24"/>
          <w:lang w:val="pt-PT"/>
        </w:rPr>
        <w:t>)</w:t>
      </w:r>
      <w:r w:rsidR="004521FC">
        <w:rPr>
          <w:rFonts w:ascii="Times New Roman" w:eastAsia="Times New Roman" w:hAnsi="Times New Roman" w:cs="Times New Roman"/>
          <w:sz w:val="24"/>
          <w:szCs w:val="24"/>
          <w:lang w:val="pt-PT"/>
        </w:rPr>
        <w:t>,</w:t>
      </w:r>
      <w:r w:rsidRPr="00992661">
        <w:rPr>
          <w:rFonts w:ascii="Times New Roman" w:eastAsia="Times New Roman" w:hAnsi="Times New Roman" w:cs="Times New Roman"/>
          <w:sz w:val="24"/>
          <w:szCs w:val="24"/>
          <w:lang w:val="pt-PT"/>
        </w:rPr>
        <w:t xml:space="preserve"> informações referentes ao local do evento vascular </w:t>
      </w:r>
      <w:r w:rsidR="00CB4009">
        <w:rPr>
          <w:rFonts w:ascii="Times New Roman" w:eastAsia="Times New Roman" w:hAnsi="Times New Roman" w:cs="Times New Roman"/>
          <w:sz w:val="24"/>
          <w:szCs w:val="24"/>
          <w:lang w:val="pt-PT"/>
        </w:rPr>
        <w:t xml:space="preserve">hemorrágico </w:t>
      </w:r>
      <w:r w:rsidRPr="00992661">
        <w:rPr>
          <w:rFonts w:ascii="Times New Roman" w:eastAsia="Times New Roman" w:hAnsi="Times New Roman" w:cs="Times New Roman"/>
          <w:sz w:val="24"/>
          <w:szCs w:val="24"/>
          <w:lang w:val="pt-PT"/>
        </w:rPr>
        <w:t>(região encefálica acometida), identificação do hemisfério afetado e extensão da lesão, bem como resultados de exames diagnósticos e fatores de risco presentes</w:t>
      </w:r>
      <w:r w:rsidR="0013443C">
        <w:rPr>
          <w:rFonts w:ascii="Times New Roman" w:eastAsia="Times New Roman" w:hAnsi="Times New Roman" w:cs="Times New Roman"/>
          <w:sz w:val="24"/>
          <w:szCs w:val="24"/>
          <w:lang w:val="pt-PT"/>
        </w:rPr>
        <w:t xml:space="preserve"> </w:t>
      </w:r>
      <w:r w:rsidR="0013443C" w:rsidRPr="00D91804">
        <w:rPr>
          <w:rFonts w:ascii="Times New Roman" w:eastAsia="Times New Roman" w:hAnsi="Times New Roman" w:cs="Times New Roman"/>
          <w:sz w:val="24"/>
          <w:szCs w:val="24"/>
        </w:rPr>
        <w:t>(monitorização da pressão arterial, frequência cardíaca, frequência respiratória, temperatura corpóre</w:t>
      </w:r>
      <w:r w:rsidR="0013443C">
        <w:rPr>
          <w:rFonts w:ascii="Times New Roman" w:eastAsia="Times New Roman" w:hAnsi="Times New Roman" w:cs="Times New Roman"/>
          <w:sz w:val="24"/>
          <w:szCs w:val="24"/>
        </w:rPr>
        <w:t>a, outros</w:t>
      </w:r>
      <w:r w:rsidR="0013443C" w:rsidRPr="00D91804">
        <w:rPr>
          <w:rFonts w:ascii="Times New Roman" w:eastAsia="Times New Roman" w:hAnsi="Times New Roman" w:cs="Times New Roman"/>
          <w:sz w:val="24"/>
          <w:szCs w:val="24"/>
        </w:rPr>
        <w:t>)</w:t>
      </w:r>
      <w:r w:rsidRPr="00992661">
        <w:rPr>
          <w:rFonts w:ascii="Times New Roman" w:eastAsia="Times New Roman" w:hAnsi="Times New Roman" w:cs="Times New Roman"/>
          <w:sz w:val="24"/>
          <w:szCs w:val="24"/>
          <w:lang w:val="pt-PT"/>
        </w:rPr>
        <w:t>. O diagnóstico da patologia será feito através do CID-10 (Classificação Estatística Internacional de Doenças e Problemas Relacionados à Saúde</w:t>
      </w:r>
      <w:r w:rsidRPr="00992661">
        <w:rPr>
          <w:rFonts w:ascii="Times New Roman" w:eastAsia="Times New Roman" w:hAnsi="Times New Roman" w:cs="Times New Roman"/>
          <w:i/>
          <w:sz w:val="24"/>
          <w:szCs w:val="24"/>
          <w:lang w:val="pt-PT"/>
        </w:rPr>
        <w:t>)</w:t>
      </w:r>
      <w:r w:rsidRPr="00992661">
        <w:rPr>
          <w:rFonts w:ascii="Times New Roman" w:eastAsia="Times New Roman" w:hAnsi="Times New Roman" w:cs="Times New Roman"/>
          <w:sz w:val="24"/>
          <w:szCs w:val="24"/>
          <w:lang w:val="pt-PT"/>
        </w:rPr>
        <w:t xml:space="preserve"> e do DSM-IV (Manual de </w:t>
      </w:r>
      <w:proofErr w:type="gramStart"/>
      <w:r w:rsidRPr="00992661">
        <w:rPr>
          <w:rFonts w:ascii="Times New Roman" w:eastAsia="Times New Roman" w:hAnsi="Times New Roman" w:cs="Times New Roman"/>
          <w:sz w:val="24"/>
          <w:szCs w:val="24"/>
          <w:lang w:val="pt-PT"/>
        </w:rPr>
        <w:t>Diagnóstico e Estatística das Perturbações Mentais</w:t>
      </w:r>
      <w:proofErr w:type="gramEnd"/>
      <w:r w:rsidRPr="00992661">
        <w:rPr>
          <w:rFonts w:ascii="Times New Roman" w:eastAsia="Times New Roman" w:hAnsi="Times New Roman" w:cs="Times New Roman"/>
          <w:sz w:val="24"/>
          <w:szCs w:val="24"/>
          <w:lang w:val="pt-PT"/>
        </w:rPr>
        <w:t xml:space="preserve">). </w:t>
      </w:r>
      <w:r>
        <w:rPr>
          <w:rFonts w:ascii="Times New Roman" w:eastAsia="Times New Roman" w:hAnsi="Times New Roman" w:cs="Times New Roman"/>
          <w:sz w:val="24"/>
          <w:szCs w:val="24"/>
          <w:lang w:val="pt-PT"/>
        </w:rPr>
        <w:t>(ANEXO</w:t>
      </w:r>
      <w:r w:rsidRPr="00992661">
        <w:rPr>
          <w:rFonts w:ascii="Times New Roman" w:eastAsia="Times New Roman" w:hAnsi="Times New Roman" w:cs="Times New Roman"/>
          <w:sz w:val="24"/>
          <w:szCs w:val="24"/>
          <w:lang w:val="pt-PT"/>
        </w:rPr>
        <w:t xml:space="preserve">). </w:t>
      </w:r>
    </w:p>
    <w:p w14:paraId="4F50C300" w14:textId="77777777" w:rsidR="004521FC" w:rsidRPr="00992661" w:rsidRDefault="004521FC" w:rsidP="004521FC">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 xml:space="preserve">Avaliação Clínica </w:t>
      </w:r>
      <w:r>
        <w:rPr>
          <w:rFonts w:ascii="Times New Roman" w:eastAsia="Times New Roman" w:hAnsi="Times New Roman" w:cs="Times New Roman"/>
          <w:sz w:val="24"/>
          <w:szCs w:val="24"/>
          <w:lang w:val="pt-PT"/>
        </w:rPr>
        <w:t>Sequencial</w:t>
      </w:r>
      <w:r w:rsidRPr="00992661">
        <w:rPr>
          <w:rFonts w:ascii="Times New Roman" w:eastAsia="Times New Roman" w:hAnsi="Times New Roman" w:cs="Times New Roman"/>
          <w:sz w:val="24"/>
          <w:szCs w:val="24"/>
          <w:lang w:val="pt-PT"/>
        </w:rPr>
        <w:t xml:space="preserve">: Os pacientes serão submetidos a uma avaliação neurológica </w:t>
      </w:r>
      <w:r>
        <w:rPr>
          <w:rFonts w:ascii="Times New Roman" w:eastAsia="Times New Roman" w:hAnsi="Times New Roman" w:cs="Times New Roman"/>
          <w:sz w:val="24"/>
          <w:szCs w:val="24"/>
          <w:lang w:val="pt-PT"/>
        </w:rPr>
        <w:t>posterior</w:t>
      </w:r>
      <w:r w:rsidRPr="00992661">
        <w:rPr>
          <w:rFonts w:ascii="Times New Roman" w:eastAsia="Times New Roman" w:hAnsi="Times New Roman" w:cs="Times New Roman"/>
          <w:sz w:val="24"/>
          <w:szCs w:val="24"/>
          <w:lang w:val="pt-PT"/>
        </w:rPr>
        <w:t xml:space="preserve"> através da escala NIHSS</w:t>
      </w:r>
      <w:r>
        <w:rPr>
          <w:rFonts w:ascii="Times New Roman" w:eastAsia="Times New Roman" w:hAnsi="Times New Roman" w:cs="Times New Roman"/>
          <w:sz w:val="24"/>
          <w:szCs w:val="24"/>
          <w:lang w:val="pt-PT"/>
        </w:rPr>
        <w:t xml:space="preserve"> e </w:t>
      </w:r>
      <w:r w:rsidR="00443B45">
        <w:rPr>
          <w:rFonts w:ascii="Times New Roman" w:eastAsia="Times New Roman" w:hAnsi="Times New Roman" w:cs="Times New Roman"/>
          <w:sz w:val="24"/>
          <w:szCs w:val="24"/>
          <w:lang w:val="pt-PT"/>
        </w:rPr>
        <w:t>GCS ou Ramsay</w:t>
      </w:r>
      <w:r>
        <w:rPr>
          <w:rFonts w:ascii="Times New Roman" w:eastAsia="Times New Roman" w:hAnsi="Times New Roman" w:cs="Times New Roman"/>
          <w:sz w:val="24"/>
          <w:szCs w:val="24"/>
          <w:lang w:val="pt-PT"/>
        </w:rPr>
        <w:t xml:space="preserve"> em 24, 48 e 72h após o início do tratamento</w:t>
      </w:r>
      <w:r w:rsidRPr="00992661">
        <w:rPr>
          <w:rFonts w:ascii="Times New Roman" w:eastAsia="Times New Roman" w:hAnsi="Times New Roman" w:cs="Times New Roman"/>
          <w:sz w:val="24"/>
          <w:szCs w:val="24"/>
          <w:lang w:val="pt-PT"/>
        </w:rPr>
        <w:t>.</w:t>
      </w:r>
      <w:r w:rsidR="006C066F">
        <w:rPr>
          <w:rFonts w:ascii="Times New Roman" w:eastAsia="Times New Roman" w:hAnsi="Times New Roman" w:cs="Times New Roman"/>
          <w:sz w:val="24"/>
          <w:szCs w:val="24"/>
          <w:lang w:val="pt-PT"/>
        </w:rPr>
        <w:t xml:space="preserve"> A pontuação da escala modificada de Rankin será obtida 60, 90 e 120 dias após o AVCH.</w:t>
      </w:r>
      <w:r w:rsidRPr="00992661">
        <w:rPr>
          <w:rFonts w:ascii="Times New Roman" w:eastAsia="Times New Roman" w:hAnsi="Times New Roman" w:cs="Times New Roman"/>
          <w:sz w:val="24"/>
          <w:szCs w:val="24"/>
          <w:lang w:val="pt-PT"/>
        </w:rPr>
        <w:t xml:space="preserve"> </w:t>
      </w:r>
    </w:p>
    <w:p w14:paraId="6855B3D6" w14:textId="77777777" w:rsidR="00A53549" w:rsidRPr="00992661" w:rsidRDefault="00A53549" w:rsidP="00A53549">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 xml:space="preserve">Avaliação </w:t>
      </w:r>
      <w:r>
        <w:rPr>
          <w:rFonts w:ascii="Times New Roman" w:eastAsia="Times New Roman" w:hAnsi="Times New Roman" w:cs="Times New Roman"/>
          <w:sz w:val="24"/>
          <w:szCs w:val="24"/>
          <w:lang w:val="pt-PT"/>
        </w:rPr>
        <w:t>por Imagem</w:t>
      </w:r>
      <w:r w:rsidRPr="00992661">
        <w:rPr>
          <w:rFonts w:ascii="Times New Roman" w:eastAsia="Times New Roman" w:hAnsi="Times New Roman" w:cs="Times New Roman"/>
          <w:sz w:val="24"/>
          <w:szCs w:val="24"/>
          <w:lang w:val="pt-PT"/>
        </w:rPr>
        <w:t xml:space="preserve">: </w:t>
      </w:r>
      <w:r w:rsidR="007F7181">
        <w:rPr>
          <w:rFonts w:ascii="Times New Roman" w:eastAsia="Times New Roman" w:hAnsi="Times New Roman" w:cs="Times New Roman"/>
          <w:sz w:val="24"/>
          <w:szCs w:val="24"/>
        </w:rPr>
        <w:t>Tomografias computadorizadas (TC)</w:t>
      </w:r>
      <w:r w:rsidR="007F7181" w:rsidRPr="00D91804">
        <w:rPr>
          <w:rFonts w:ascii="Times New Roman" w:eastAsia="Times New Roman" w:hAnsi="Times New Roman" w:cs="Times New Roman"/>
          <w:sz w:val="24"/>
          <w:szCs w:val="24"/>
        </w:rPr>
        <w:t xml:space="preserve"> de crãnio contrastadas serão realizadas na entrada do estudo (diagnóstico), com 24h, 72h e </w:t>
      </w:r>
      <w:proofErr w:type="gramStart"/>
      <w:r w:rsidR="007F7181" w:rsidRPr="00D91804">
        <w:rPr>
          <w:rFonts w:ascii="Times New Roman" w:eastAsia="Times New Roman" w:hAnsi="Times New Roman" w:cs="Times New Roman"/>
          <w:sz w:val="24"/>
          <w:szCs w:val="24"/>
        </w:rPr>
        <w:t>1</w:t>
      </w:r>
      <w:proofErr w:type="gramEnd"/>
      <w:r w:rsidR="007F7181" w:rsidRPr="00D91804">
        <w:rPr>
          <w:rFonts w:ascii="Times New Roman" w:eastAsia="Times New Roman" w:hAnsi="Times New Roman" w:cs="Times New Roman"/>
          <w:sz w:val="24"/>
          <w:szCs w:val="24"/>
        </w:rPr>
        <w:t xml:space="preserve"> mês</w:t>
      </w:r>
      <w:r w:rsidR="007F7181">
        <w:rPr>
          <w:rFonts w:ascii="Times New Roman" w:eastAsia="Times New Roman" w:hAnsi="Times New Roman" w:cs="Times New Roman"/>
          <w:sz w:val="24"/>
          <w:szCs w:val="24"/>
        </w:rPr>
        <w:t xml:space="preserve"> após o AVCH</w:t>
      </w:r>
      <w:r w:rsidR="007F7181" w:rsidRPr="00D91804">
        <w:rPr>
          <w:rFonts w:ascii="Times New Roman" w:eastAsia="Times New Roman" w:hAnsi="Times New Roman" w:cs="Times New Roman"/>
          <w:sz w:val="24"/>
          <w:szCs w:val="24"/>
        </w:rPr>
        <w:t>. As imagens serão armazenadas em formato eletrôni</w:t>
      </w:r>
      <w:r w:rsidR="007F7181">
        <w:rPr>
          <w:rFonts w:ascii="Times New Roman" w:eastAsia="Times New Roman" w:hAnsi="Times New Roman" w:cs="Times New Roman"/>
          <w:sz w:val="24"/>
          <w:szCs w:val="24"/>
        </w:rPr>
        <w:t>co (DICOM)</w:t>
      </w:r>
      <w:r>
        <w:rPr>
          <w:rFonts w:ascii="Times New Roman" w:eastAsia="Times New Roman" w:hAnsi="Times New Roman" w:cs="Times New Roman"/>
          <w:sz w:val="24"/>
          <w:szCs w:val="24"/>
          <w:lang w:val="pt-PT"/>
        </w:rPr>
        <w:t>.</w:t>
      </w:r>
      <w:r w:rsidRPr="00992661">
        <w:rPr>
          <w:rFonts w:ascii="Times New Roman" w:eastAsia="Times New Roman" w:hAnsi="Times New Roman" w:cs="Times New Roman"/>
          <w:sz w:val="24"/>
          <w:szCs w:val="24"/>
          <w:lang w:val="pt-PT"/>
        </w:rPr>
        <w:t xml:space="preserve"> </w:t>
      </w:r>
    </w:p>
    <w:p w14:paraId="3AE0F49B" w14:textId="77777777" w:rsidR="007F7181" w:rsidRPr="00992661" w:rsidRDefault="007F7181" w:rsidP="007F7181">
      <w:pPr>
        <w:numPr>
          <w:ilvl w:val="0"/>
          <w:numId w:val="2"/>
        </w:numPr>
        <w:jc w:val="both"/>
        <w:rPr>
          <w:rFonts w:ascii="Times New Roman" w:eastAsia="Times New Roman" w:hAnsi="Times New Roman" w:cs="Times New Roman"/>
          <w:sz w:val="24"/>
          <w:szCs w:val="24"/>
          <w:lang w:val="pt-PT"/>
        </w:rPr>
      </w:pPr>
      <w:r w:rsidRPr="00992661">
        <w:rPr>
          <w:rFonts w:ascii="Times New Roman" w:eastAsia="Times New Roman" w:hAnsi="Times New Roman" w:cs="Times New Roman"/>
          <w:sz w:val="24"/>
          <w:szCs w:val="24"/>
          <w:lang w:val="pt-PT"/>
        </w:rPr>
        <w:t xml:space="preserve">Avaliação </w:t>
      </w:r>
      <w:r>
        <w:rPr>
          <w:rFonts w:ascii="Times New Roman" w:eastAsia="Times New Roman" w:hAnsi="Times New Roman" w:cs="Times New Roman"/>
          <w:sz w:val="24"/>
          <w:szCs w:val="24"/>
          <w:lang w:val="pt-PT"/>
        </w:rPr>
        <w:t>laboratorial</w:t>
      </w:r>
      <w:r w:rsidRPr="00992661">
        <w:rPr>
          <w:rFonts w:ascii="Times New Roman" w:eastAsia="Times New Roman" w:hAnsi="Times New Roman" w:cs="Times New Roman"/>
          <w:sz w:val="24"/>
          <w:szCs w:val="24"/>
          <w:lang w:val="pt-PT"/>
        </w:rPr>
        <w:t xml:space="preserve">: </w:t>
      </w:r>
      <w:r w:rsidRPr="00D91804">
        <w:rPr>
          <w:rFonts w:ascii="Times New Roman" w:eastAsia="Times New Roman" w:hAnsi="Times New Roman" w:cs="Times New Roman"/>
          <w:sz w:val="24"/>
          <w:szCs w:val="24"/>
        </w:rPr>
        <w:t>exames laboratoriais (hemograma, glicemia, eletrólitos, função renal, função hepática, coagulograma)</w:t>
      </w:r>
      <w:r>
        <w:rPr>
          <w:rFonts w:ascii="Times New Roman" w:eastAsia="Times New Roman" w:hAnsi="Times New Roman" w:cs="Times New Roman"/>
          <w:sz w:val="24"/>
          <w:szCs w:val="24"/>
        </w:rPr>
        <w:t xml:space="preserve"> serão realizados na admissão do paciente no estudo e repetidos a critério médico. </w:t>
      </w:r>
    </w:p>
    <w:p w14:paraId="6314AC4F" w14:textId="77777777" w:rsidR="00B83FE3" w:rsidRPr="00A53549" w:rsidRDefault="00B83FE3" w:rsidP="009264AB">
      <w:pPr>
        <w:ind w:firstLine="720"/>
        <w:jc w:val="both"/>
        <w:rPr>
          <w:rFonts w:ascii="Times New Roman" w:eastAsia="Times New Roman" w:hAnsi="Times New Roman" w:cs="Times New Roman"/>
          <w:sz w:val="24"/>
          <w:szCs w:val="24"/>
          <w:lang w:val="pt-PT"/>
        </w:rPr>
      </w:pPr>
    </w:p>
    <w:p w14:paraId="2B232FE9" w14:textId="77777777" w:rsidR="00B83FE3" w:rsidRPr="00D91804" w:rsidRDefault="009B619E">
      <w:pPr>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5.5.</w:t>
      </w:r>
      <w:proofErr w:type="gramEnd"/>
      <w:r w:rsidR="00B83FE3" w:rsidRPr="00D91804">
        <w:rPr>
          <w:rFonts w:ascii="Times New Roman" w:eastAsia="Times New Roman" w:hAnsi="Times New Roman" w:cs="Times New Roman"/>
          <w:b/>
          <w:bCs/>
          <w:sz w:val="24"/>
          <w:szCs w:val="24"/>
        </w:rPr>
        <w:t xml:space="preserve">Intervenção: </w:t>
      </w:r>
    </w:p>
    <w:p w14:paraId="7FF1D5FB" w14:textId="77777777" w:rsidR="00B83FE3" w:rsidRPr="00D91804" w:rsidRDefault="00B83FE3">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Droga: propranolol (cloridrato de propranolol, (</w:t>
      </w:r>
      <w:r w:rsidRPr="00D91804">
        <w:rPr>
          <w:rFonts w:ascii="Times New Roman" w:eastAsia="Times New Roman" w:hAnsi="Times New Roman" w:cs="Times New Roman"/>
          <w:i/>
          <w:iCs/>
          <w:sz w:val="24"/>
          <w:szCs w:val="24"/>
        </w:rPr>
        <w:t>RS</w:t>
      </w:r>
      <w:r w:rsidR="00763ED3">
        <w:rPr>
          <w:rFonts w:ascii="Times New Roman" w:eastAsia="Times New Roman" w:hAnsi="Times New Roman" w:cs="Times New Roman"/>
          <w:sz w:val="24"/>
          <w:szCs w:val="24"/>
        </w:rPr>
        <w:t>)-1-(isopropi</w:t>
      </w:r>
      <w:r w:rsidRPr="00D91804">
        <w:rPr>
          <w:rFonts w:ascii="Times New Roman" w:eastAsia="Times New Roman" w:hAnsi="Times New Roman" w:cs="Times New Roman"/>
          <w:sz w:val="24"/>
          <w:szCs w:val="24"/>
        </w:rPr>
        <w:t>lamino)-</w:t>
      </w:r>
      <w:r w:rsidR="005D68B5">
        <w:rPr>
          <w:rFonts w:ascii="Times New Roman" w:eastAsia="Times New Roman" w:hAnsi="Times New Roman" w:cs="Times New Roman"/>
          <w:sz w:val="24"/>
          <w:szCs w:val="24"/>
        </w:rPr>
        <w:t>3-(naft</w:t>
      </w:r>
      <w:r w:rsidR="00763ED3">
        <w:rPr>
          <w:rFonts w:ascii="Times New Roman" w:eastAsia="Times New Roman" w:hAnsi="Times New Roman" w:cs="Times New Roman"/>
          <w:sz w:val="24"/>
          <w:szCs w:val="24"/>
        </w:rPr>
        <w:t>alen-1-iloxi</w:t>
      </w:r>
      <w:proofErr w:type="gramStart"/>
      <w:r w:rsidRPr="00D91804">
        <w:rPr>
          <w:rFonts w:ascii="Times New Roman" w:eastAsia="Times New Roman" w:hAnsi="Times New Roman" w:cs="Times New Roman"/>
          <w:sz w:val="24"/>
          <w:szCs w:val="24"/>
        </w:rPr>
        <w:t>)propan</w:t>
      </w:r>
      <w:proofErr w:type="gramEnd"/>
      <w:r w:rsidRPr="00D91804">
        <w:rPr>
          <w:rFonts w:ascii="Times New Roman" w:eastAsia="Times New Roman" w:hAnsi="Times New Roman" w:cs="Times New Roman"/>
          <w:sz w:val="24"/>
          <w:szCs w:val="24"/>
        </w:rPr>
        <w:t>-2-ol, ATC C07AA05, CAS 525-66-6), fármaco beta-bloqueador adrenérgico inespecífico usado como anti-hipertensivo (</w:t>
      </w:r>
      <w:r w:rsidR="005D68B5">
        <w:rPr>
          <w:rFonts w:ascii="Times New Roman" w:eastAsia="Times New Roman" w:hAnsi="Times New Roman" w:cs="Times New Roman"/>
          <w:sz w:val="24"/>
          <w:szCs w:val="24"/>
        </w:rPr>
        <w:t>com registro na</w:t>
      </w:r>
      <w:r w:rsidRPr="00D91804">
        <w:rPr>
          <w:rFonts w:ascii="Times New Roman" w:eastAsia="Times New Roman" w:hAnsi="Times New Roman" w:cs="Times New Roman"/>
          <w:sz w:val="24"/>
          <w:szCs w:val="24"/>
        </w:rPr>
        <w:t xml:space="preserve"> ANVISA para </w:t>
      </w:r>
      <w:r w:rsidR="00A43BB2">
        <w:rPr>
          <w:rFonts w:ascii="Times New Roman" w:eastAsia="Times New Roman" w:hAnsi="Times New Roman" w:cs="Times New Roman"/>
          <w:sz w:val="24"/>
          <w:szCs w:val="24"/>
        </w:rPr>
        <w:t xml:space="preserve">uso </w:t>
      </w:r>
      <w:r w:rsidR="005D68B5">
        <w:rPr>
          <w:rFonts w:ascii="Times New Roman" w:eastAsia="Times New Roman" w:hAnsi="Times New Roman" w:cs="Times New Roman"/>
          <w:sz w:val="24"/>
          <w:szCs w:val="24"/>
        </w:rPr>
        <w:t xml:space="preserve">como beta bloqueador </w:t>
      </w:r>
      <w:r w:rsidR="00A43BB2">
        <w:rPr>
          <w:rFonts w:ascii="Times New Roman" w:eastAsia="Times New Roman" w:hAnsi="Times New Roman" w:cs="Times New Roman"/>
          <w:sz w:val="24"/>
          <w:szCs w:val="24"/>
        </w:rPr>
        <w:t xml:space="preserve">em </w:t>
      </w:r>
      <w:r w:rsidRPr="00D91804">
        <w:rPr>
          <w:rFonts w:ascii="Times New Roman" w:eastAsia="Times New Roman" w:hAnsi="Times New Roman" w:cs="Times New Roman"/>
          <w:sz w:val="24"/>
          <w:szCs w:val="24"/>
        </w:rPr>
        <w:t>adultos e crianças). Apresentação: comprimidos de 40mg. Fonte: farmácia hospitalar do HIAS.</w:t>
      </w:r>
    </w:p>
    <w:p w14:paraId="7BAB044D" w14:textId="77777777" w:rsidR="00B83FE3"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 xml:space="preserve">Os pacientes serão tratados a partir da entrada no estudo com dose inicial de 0,5 </w:t>
      </w:r>
      <w:proofErr w:type="gramStart"/>
      <w:r w:rsidRPr="00D91804">
        <w:rPr>
          <w:rFonts w:ascii="Times New Roman" w:eastAsia="Times New Roman" w:hAnsi="Times New Roman" w:cs="Times New Roman"/>
          <w:sz w:val="24"/>
          <w:szCs w:val="24"/>
        </w:rPr>
        <w:t>mg</w:t>
      </w:r>
      <w:proofErr w:type="gramEnd"/>
      <w:r w:rsidRPr="00D91804">
        <w:rPr>
          <w:rFonts w:ascii="Times New Roman" w:eastAsia="Times New Roman" w:hAnsi="Times New Roman" w:cs="Times New Roman"/>
          <w:sz w:val="24"/>
          <w:szCs w:val="24"/>
        </w:rPr>
        <w:t xml:space="preserve">/kg/dia, dividida cada 12-24h, de propranolol, com aumento em 24h para 1mg/kd/dia cada 12h e novo aumento em 48h para 2 mg/kg/dia, cada 8h. Se ocorrer deterioração de </w:t>
      </w:r>
      <w:proofErr w:type="gramStart"/>
      <w:r w:rsidRPr="00D91804">
        <w:rPr>
          <w:rFonts w:ascii="Times New Roman" w:eastAsia="Times New Roman" w:hAnsi="Times New Roman" w:cs="Times New Roman"/>
          <w:sz w:val="24"/>
          <w:szCs w:val="24"/>
        </w:rPr>
        <w:t>2</w:t>
      </w:r>
      <w:proofErr w:type="gramEnd"/>
      <w:r w:rsidRPr="00D91804">
        <w:rPr>
          <w:rFonts w:ascii="Times New Roman" w:eastAsia="Times New Roman" w:hAnsi="Times New Roman" w:cs="Times New Roman"/>
          <w:sz w:val="24"/>
          <w:szCs w:val="24"/>
        </w:rPr>
        <w:t xml:space="preserve"> ou mais pontos na NIHSS ou GCS ou aumento do hematoma maior que 30% na TC, o tratamento será interrompido. Se a PA reduzir igual ou mais de 20% (duas medidas com intervalo de 30 min), a dose será reduzida. Se o paciente estiver com PA maior que o percentil 95 para a idade e estatura, considerar o valor para redução de dose como 20% abaixo do </w:t>
      </w:r>
      <w:proofErr w:type="gramStart"/>
      <w:r w:rsidRPr="00D91804">
        <w:rPr>
          <w:rFonts w:ascii="Times New Roman" w:eastAsia="Times New Roman" w:hAnsi="Times New Roman" w:cs="Times New Roman"/>
          <w:sz w:val="24"/>
          <w:szCs w:val="24"/>
        </w:rPr>
        <w:t>percentil 95</w:t>
      </w:r>
      <w:proofErr w:type="gramEnd"/>
      <w:r w:rsidR="004A31FF">
        <w:rPr>
          <w:rFonts w:ascii="Times New Roman" w:eastAsia="Times New Roman" w:hAnsi="Times New Roman" w:cs="Times New Roman"/>
          <w:sz w:val="24"/>
          <w:szCs w:val="24"/>
        </w:rPr>
        <w:t xml:space="preserve"> para a idade e estatura do paciente</w:t>
      </w:r>
      <w:r w:rsidRPr="00D91804">
        <w:rPr>
          <w:rFonts w:ascii="Times New Roman" w:eastAsia="Times New Roman" w:hAnsi="Times New Roman" w:cs="Times New Roman"/>
          <w:sz w:val="24"/>
          <w:szCs w:val="24"/>
        </w:rPr>
        <w:t>.</w:t>
      </w:r>
      <w:r w:rsidR="00B77CBC">
        <w:rPr>
          <w:rFonts w:ascii="Times New Roman" w:eastAsia="Times New Roman" w:hAnsi="Times New Roman" w:cs="Times New Roman"/>
          <w:sz w:val="24"/>
          <w:szCs w:val="24"/>
        </w:rPr>
        <w:t xml:space="preserve"> Se o paciente necessitar de redução aguda da PA (exceto </w:t>
      </w:r>
      <w:r w:rsidR="00716758">
        <w:rPr>
          <w:rFonts w:ascii="Times New Roman" w:eastAsia="Times New Roman" w:hAnsi="Times New Roman" w:cs="Times New Roman"/>
          <w:sz w:val="24"/>
          <w:szCs w:val="24"/>
        </w:rPr>
        <w:t>casos previstos nos critérios de exclusão</w:t>
      </w:r>
      <w:r w:rsidR="00B77CBC">
        <w:rPr>
          <w:rFonts w:ascii="Times New Roman" w:eastAsia="Times New Roman" w:hAnsi="Times New Roman" w:cs="Times New Roman"/>
          <w:sz w:val="24"/>
          <w:szCs w:val="24"/>
        </w:rPr>
        <w:t>), deve ser utilizado</w:t>
      </w:r>
      <w:r w:rsidR="00716758">
        <w:rPr>
          <w:rFonts w:ascii="Times New Roman" w:eastAsia="Times New Roman" w:hAnsi="Times New Roman" w:cs="Times New Roman"/>
          <w:sz w:val="24"/>
          <w:szCs w:val="24"/>
        </w:rPr>
        <w:t xml:space="preserve"> uma droga outra que não beta bloqueador.</w:t>
      </w:r>
    </w:p>
    <w:p w14:paraId="6AD10391" w14:textId="77777777" w:rsidR="004529FA" w:rsidRPr="00D91804" w:rsidRDefault="004529F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objetivo da intervenção é encontrar a maior dose (entre as </w:t>
      </w:r>
      <w:proofErr w:type="gramStart"/>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xml:space="preserve"> utilizadas) que não vai levar a </w:t>
      </w:r>
      <w:r w:rsidR="00B77CBC">
        <w:rPr>
          <w:rFonts w:ascii="Times New Roman" w:eastAsia="Times New Roman" w:hAnsi="Times New Roman" w:cs="Times New Roman"/>
          <w:sz w:val="24"/>
          <w:szCs w:val="24"/>
        </w:rPr>
        <w:t xml:space="preserve">uma </w:t>
      </w:r>
      <w:r>
        <w:rPr>
          <w:rFonts w:ascii="Times New Roman" w:eastAsia="Times New Roman" w:hAnsi="Times New Roman" w:cs="Times New Roman"/>
          <w:sz w:val="24"/>
          <w:szCs w:val="24"/>
        </w:rPr>
        <w:t xml:space="preserve">toxicidade intolerável. A toxicidade intolerável, neste caso, será definida como a ocorrência de 01 caso </w:t>
      </w:r>
      <w:r w:rsidR="00B77CBC">
        <w:rPr>
          <w:rFonts w:ascii="Times New Roman" w:eastAsia="Times New Roman" w:hAnsi="Times New Roman" w:cs="Times New Roman"/>
          <w:sz w:val="24"/>
          <w:szCs w:val="24"/>
        </w:rPr>
        <w:t xml:space="preserve">de aumento de hematoma ou sangramento ou piora neurológica </w:t>
      </w:r>
      <w:r w:rsidR="00AE7E77">
        <w:rPr>
          <w:rFonts w:ascii="Times New Roman" w:eastAsia="Times New Roman" w:hAnsi="Times New Roman" w:cs="Times New Roman"/>
          <w:sz w:val="24"/>
          <w:szCs w:val="24"/>
        </w:rPr>
        <w:t>como definido acima</w:t>
      </w:r>
      <w:r w:rsidR="00B77CBC">
        <w:rPr>
          <w:rFonts w:ascii="Times New Roman" w:eastAsia="Times New Roman" w:hAnsi="Times New Roman" w:cs="Times New Roman"/>
          <w:sz w:val="24"/>
          <w:szCs w:val="24"/>
        </w:rPr>
        <w:t xml:space="preserve">, ou a ocorrência de </w:t>
      </w:r>
      <w:proofErr w:type="gramStart"/>
      <w:r w:rsidR="00B77CBC">
        <w:rPr>
          <w:rFonts w:ascii="Times New Roman" w:eastAsia="Times New Roman" w:hAnsi="Times New Roman" w:cs="Times New Roman"/>
          <w:sz w:val="24"/>
          <w:szCs w:val="24"/>
        </w:rPr>
        <w:t>3</w:t>
      </w:r>
      <w:proofErr w:type="gramEnd"/>
      <w:r w:rsidR="00B77CBC">
        <w:rPr>
          <w:rFonts w:ascii="Times New Roman" w:eastAsia="Times New Roman" w:hAnsi="Times New Roman" w:cs="Times New Roman"/>
          <w:sz w:val="24"/>
          <w:szCs w:val="24"/>
        </w:rPr>
        <w:t xml:space="preserve"> casos de redução excessiva da PA (como definido </w:t>
      </w:r>
      <w:r w:rsidR="00AE7E77">
        <w:rPr>
          <w:rFonts w:ascii="Times New Roman" w:eastAsia="Times New Roman" w:hAnsi="Times New Roman" w:cs="Times New Roman"/>
          <w:sz w:val="24"/>
          <w:szCs w:val="24"/>
        </w:rPr>
        <w:t>acima</w:t>
      </w:r>
      <w:r w:rsidR="00B77CBC">
        <w:rPr>
          <w:rFonts w:ascii="Times New Roman" w:eastAsia="Times New Roman" w:hAnsi="Times New Roman" w:cs="Times New Roman"/>
          <w:sz w:val="24"/>
          <w:szCs w:val="24"/>
        </w:rPr>
        <w:t>)</w:t>
      </w:r>
      <w:r w:rsidR="00AE7E77">
        <w:rPr>
          <w:rFonts w:ascii="Times New Roman" w:eastAsia="Times New Roman" w:hAnsi="Times New Roman" w:cs="Times New Roman"/>
          <w:sz w:val="24"/>
          <w:szCs w:val="24"/>
        </w:rPr>
        <w:t>.</w:t>
      </w:r>
      <w:r w:rsidR="00B77CBC">
        <w:rPr>
          <w:rFonts w:ascii="Times New Roman" w:eastAsia="Times New Roman" w:hAnsi="Times New Roman" w:cs="Times New Roman"/>
          <w:sz w:val="24"/>
          <w:szCs w:val="24"/>
        </w:rPr>
        <w:t xml:space="preserve"> </w:t>
      </w:r>
    </w:p>
    <w:p w14:paraId="6F82CCC8" w14:textId="77777777" w:rsidR="00B83FE3" w:rsidRPr="00D91804" w:rsidRDefault="00B83FE3">
      <w:pPr>
        <w:jc w:val="both"/>
        <w:rPr>
          <w:rFonts w:ascii="Times New Roman" w:eastAsia="Times New Roman" w:hAnsi="Times New Roman" w:cs="Times New Roman"/>
          <w:sz w:val="24"/>
          <w:szCs w:val="24"/>
        </w:rPr>
      </w:pPr>
    </w:p>
    <w:p w14:paraId="07F6FF48" w14:textId="77777777" w:rsidR="00B83FE3" w:rsidRPr="00D91804" w:rsidRDefault="004A31FF">
      <w:pPr>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5.6.</w:t>
      </w:r>
      <w:proofErr w:type="gramEnd"/>
      <w:r w:rsidR="00B83FE3" w:rsidRPr="00D91804">
        <w:rPr>
          <w:rFonts w:ascii="Times New Roman" w:eastAsia="Times New Roman" w:hAnsi="Times New Roman" w:cs="Times New Roman"/>
          <w:b/>
          <w:bCs/>
          <w:sz w:val="24"/>
          <w:szCs w:val="24"/>
        </w:rPr>
        <w:t xml:space="preserve">Tamanho da amostra: </w:t>
      </w:r>
    </w:p>
    <w:p w14:paraId="29AC32EB" w14:textId="77777777" w:rsidR="00B83FE3" w:rsidRPr="00D91804" w:rsidRDefault="00B83FE3" w:rsidP="00B77CBC">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ab/>
        <w:t xml:space="preserve">O tamanho da amostra </w:t>
      </w:r>
      <w:r w:rsidR="00B77CBC">
        <w:rPr>
          <w:rFonts w:ascii="Times New Roman" w:eastAsia="Times New Roman" w:hAnsi="Times New Roman" w:cs="Times New Roman"/>
          <w:sz w:val="24"/>
          <w:szCs w:val="24"/>
        </w:rPr>
        <w:t>foi</w:t>
      </w:r>
      <w:r w:rsidRPr="00D91804">
        <w:rPr>
          <w:rFonts w:ascii="Times New Roman" w:eastAsia="Times New Roman" w:hAnsi="Times New Roman" w:cs="Times New Roman"/>
          <w:sz w:val="24"/>
          <w:szCs w:val="24"/>
        </w:rPr>
        <w:t xml:space="preserve"> definido como </w:t>
      </w:r>
      <w:proofErr w:type="gramStart"/>
      <w:r w:rsidRPr="00D91804">
        <w:rPr>
          <w:rFonts w:ascii="Times New Roman" w:eastAsia="Times New Roman" w:hAnsi="Times New Roman" w:cs="Times New Roman"/>
          <w:sz w:val="24"/>
          <w:szCs w:val="24"/>
        </w:rPr>
        <w:t>8</w:t>
      </w:r>
      <w:proofErr w:type="gramEnd"/>
      <w:r w:rsidRPr="00D91804">
        <w:rPr>
          <w:rFonts w:ascii="Times New Roman" w:eastAsia="Times New Roman" w:hAnsi="Times New Roman" w:cs="Times New Roman"/>
          <w:sz w:val="24"/>
          <w:szCs w:val="24"/>
        </w:rPr>
        <w:t xml:space="preserve"> (oito). </w:t>
      </w:r>
      <w:r w:rsidR="00B77CBC">
        <w:rPr>
          <w:rFonts w:ascii="Times New Roman" w:eastAsia="Times New Roman" w:hAnsi="Times New Roman" w:cs="Times New Roman"/>
          <w:sz w:val="24"/>
          <w:szCs w:val="24"/>
        </w:rPr>
        <w:t>O cálculo do tamanho amostral levou em conta que a população alvo é composta de pacientes com AVCH estável (definição do ensaio) e que o risco de aumento do hematoma ou piora neurológica é baixo. Foi calculada a amostra necessária para definir a probabilidade de prever os eventos adversos considerados na população, com nível de significância de 5% e precisão absoluta de 5%</w:t>
      </w:r>
      <w:r w:rsidR="002C55BA">
        <w:rPr>
          <w:rFonts w:ascii="Times New Roman" w:eastAsia="Times New Roman" w:hAnsi="Times New Roman" w:cs="Times New Roman"/>
          <w:sz w:val="24"/>
          <w:szCs w:val="24"/>
        </w:rPr>
        <w:t xml:space="preserve"> (isso significa que, se </w:t>
      </w:r>
      <w:proofErr w:type="gramStart"/>
      <w:r w:rsidR="002C55BA">
        <w:rPr>
          <w:rFonts w:ascii="Times New Roman" w:eastAsia="Times New Roman" w:hAnsi="Times New Roman" w:cs="Times New Roman"/>
          <w:sz w:val="24"/>
          <w:szCs w:val="24"/>
        </w:rPr>
        <w:t>1</w:t>
      </w:r>
      <w:proofErr w:type="gramEnd"/>
      <w:r w:rsidR="002C55BA">
        <w:rPr>
          <w:rFonts w:ascii="Times New Roman" w:eastAsia="Times New Roman" w:hAnsi="Times New Roman" w:cs="Times New Roman"/>
          <w:sz w:val="24"/>
          <w:szCs w:val="24"/>
        </w:rPr>
        <w:t xml:space="preserve"> paciente apresentar o </w:t>
      </w:r>
      <w:r w:rsidR="002C55BA">
        <w:rPr>
          <w:rFonts w:ascii="Times New Roman" w:eastAsia="Times New Roman" w:hAnsi="Times New Roman" w:cs="Times New Roman"/>
          <w:sz w:val="24"/>
          <w:szCs w:val="24"/>
        </w:rPr>
        <w:lastRenderedPageBreak/>
        <w:t>desfecho mórbido definido, a probabilidade prevista na população estaria entre 7,5-17,5%)</w:t>
      </w:r>
      <w:r w:rsidR="00C321FE">
        <w:rPr>
          <w:rFonts w:ascii="Times New Roman" w:eastAsia="Times New Roman" w:hAnsi="Times New Roman" w:cs="Times New Roman"/>
          <w:sz w:val="24"/>
          <w:szCs w:val="24"/>
        </w:rPr>
        <w:t xml:space="preserve"> (</w:t>
      </w:r>
      <w:r w:rsidR="002C4244">
        <w:rPr>
          <w:rFonts w:ascii="Times New Roman" w:eastAsia="Times New Roman" w:hAnsi="Times New Roman" w:cs="Times New Roman"/>
          <w:sz w:val="24"/>
          <w:szCs w:val="24"/>
        </w:rPr>
        <w:t>3</w:t>
      </w:r>
      <w:r w:rsidR="008263D1">
        <w:rPr>
          <w:rFonts w:ascii="Times New Roman" w:eastAsia="Times New Roman" w:hAnsi="Times New Roman" w:cs="Times New Roman"/>
          <w:sz w:val="24"/>
          <w:szCs w:val="24"/>
        </w:rPr>
        <w:t>1</w:t>
      </w:r>
      <w:r w:rsidR="00C321FE">
        <w:rPr>
          <w:rFonts w:ascii="Times New Roman" w:eastAsia="Times New Roman" w:hAnsi="Times New Roman" w:cs="Times New Roman"/>
          <w:sz w:val="24"/>
          <w:szCs w:val="24"/>
        </w:rPr>
        <w:t>)</w:t>
      </w:r>
      <w:r w:rsidR="00B77CBC">
        <w:rPr>
          <w:rFonts w:ascii="Times New Roman" w:eastAsia="Times New Roman" w:hAnsi="Times New Roman" w:cs="Times New Roman"/>
          <w:sz w:val="24"/>
          <w:szCs w:val="24"/>
        </w:rPr>
        <w:t xml:space="preserve">. </w:t>
      </w:r>
      <w:r w:rsidRPr="00D91804">
        <w:rPr>
          <w:rFonts w:ascii="Times New Roman" w:eastAsia="Times New Roman" w:hAnsi="Times New Roman" w:cs="Times New Roman"/>
          <w:sz w:val="24"/>
          <w:szCs w:val="24"/>
        </w:rPr>
        <w:t xml:space="preserve">Espera-se que sejam necessários 2-3 anos para </w:t>
      </w:r>
      <w:r w:rsidR="00EF6F0B">
        <w:rPr>
          <w:rFonts w:ascii="Times New Roman" w:eastAsia="Times New Roman" w:hAnsi="Times New Roman" w:cs="Times New Roman"/>
          <w:sz w:val="24"/>
          <w:szCs w:val="24"/>
        </w:rPr>
        <w:t>recrutar</w:t>
      </w:r>
      <w:r w:rsidRPr="00D91804">
        <w:rPr>
          <w:rFonts w:ascii="Times New Roman" w:eastAsia="Times New Roman" w:hAnsi="Times New Roman" w:cs="Times New Roman"/>
          <w:sz w:val="24"/>
          <w:szCs w:val="24"/>
        </w:rPr>
        <w:t xml:space="preserve"> a amostragem com n = 8.</w:t>
      </w:r>
    </w:p>
    <w:p w14:paraId="4E2A18F8" w14:textId="77777777" w:rsidR="00B83FE3" w:rsidRPr="00D91804" w:rsidRDefault="00B83FE3">
      <w:pPr>
        <w:rPr>
          <w:rFonts w:ascii="Times New Roman" w:eastAsia="Times New Roman" w:hAnsi="Times New Roman" w:cs="Times New Roman"/>
          <w:sz w:val="24"/>
          <w:szCs w:val="24"/>
        </w:rPr>
      </w:pPr>
    </w:p>
    <w:p w14:paraId="400CB364" w14:textId="77777777" w:rsidR="00B83FE3" w:rsidRPr="00D91804" w:rsidRDefault="00902CA2">
      <w:pPr>
        <w:rPr>
          <w:rFonts w:ascii="Times New Roman" w:eastAsia="Times New Roman" w:hAnsi="Times New Roman" w:cs="Times New Roman"/>
          <w:b/>
          <w:bCs/>
          <w:sz w:val="26"/>
          <w:szCs w:val="26"/>
        </w:rPr>
      </w:pPr>
      <w:proofErr w:type="gramStart"/>
      <w:r>
        <w:rPr>
          <w:rFonts w:ascii="Times New Roman" w:eastAsia="Times New Roman" w:hAnsi="Times New Roman" w:cs="Times New Roman"/>
          <w:b/>
          <w:bCs/>
          <w:sz w:val="26"/>
          <w:szCs w:val="26"/>
        </w:rPr>
        <w:t>5.7.</w:t>
      </w:r>
      <w:proofErr w:type="gramEnd"/>
      <w:r w:rsidR="00B83FE3" w:rsidRPr="00D91804">
        <w:rPr>
          <w:rFonts w:ascii="Times New Roman" w:eastAsia="Times New Roman" w:hAnsi="Times New Roman" w:cs="Times New Roman"/>
          <w:b/>
          <w:bCs/>
          <w:sz w:val="26"/>
          <w:szCs w:val="26"/>
        </w:rPr>
        <w:t xml:space="preserve">Análise estatística dos resultados: </w:t>
      </w:r>
    </w:p>
    <w:p w14:paraId="424AE03D" w14:textId="77777777" w:rsidR="00B83FE3" w:rsidRDefault="00B83FE3">
      <w:pPr>
        <w:ind w:firstLine="720"/>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Variáveis quantitativas serão resumidas através de média e desvio padrão da média. Variáveis qualitativas serão resumidas através de frequências. A avalição da tolerabilidade será feita mediante a avaliação da dose máxima tolerada pelos pacientes e dos possíveis efeitos colaterais encontrados</w:t>
      </w:r>
      <w:r w:rsidR="009D1587">
        <w:rPr>
          <w:rFonts w:ascii="Times New Roman" w:eastAsia="Times New Roman" w:hAnsi="Times New Roman" w:cs="Times New Roman"/>
          <w:sz w:val="24"/>
          <w:szCs w:val="24"/>
        </w:rPr>
        <w:t xml:space="preserve"> (vide critérios acima)</w:t>
      </w:r>
      <w:r w:rsidRPr="00D91804">
        <w:rPr>
          <w:rFonts w:ascii="Times New Roman" w:eastAsia="Times New Roman" w:hAnsi="Times New Roman" w:cs="Times New Roman"/>
          <w:sz w:val="24"/>
          <w:szCs w:val="24"/>
        </w:rPr>
        <w:t>.</w:t>
      </w:r>
      <w:r w:rsidR="009D1587">
        <w:rPr>
          <w:rFonts w:ascii="Times New Roman" w:eastAsia="Times New Roman" w:hAnsi="Times New Roman" w:cs="Times New Roman"/>
          <w:sz w:val="24"/>
          <w:szCs w:val="24"/>
        </w:rPr>
        <w:t xml:space="preserve"> </w:t>
      </w:r>
      <w:r w:rsidR="009D1587" w:rsidRPr="00FA37ED">
        <w:rPr>
          <w:rFonts w:ascii="Times New Roman" w:hAnsi="Times New Roman" w:cs="Times New Roman"/>
          <w:sz w:val="24"/>
          <w:szCs w:val="24"/>
        </w:rPr>
        <w:t xml:space="preserve">As tabulações e análises </w:t>
      </w:r>
      <w:r w:rsidR="009D1587">
        <w:rPr>
          <w:rFonts w:ascii="Times New Roman" w:hAnsi="Times New Roman" w:cs="Times New Roman"/>
          <w:sz w:val="24"/>
          <w:szCs w:val="24"/>
        </w:rPr>
        <w:t>serão</w:t>
      </w:r>
      <w:r w:rsidR="009D1587" w:rsidRPr="00FA37ED">
        <w:rPr>
          <w:rFonts w:ascii="Times New Roman" w:hAnsi="Times New Roman" w:cs="Times New Roman"/>
          <w:sz w:val="24"/>
          <w:szCs w:val="24"/>
        </w:rPr>
        <w:t xml:space="preserve"> realizadas eletronicamente através dos programas BrOffice.org </w:t>
      </w:r>
      <w:proofErr w:type="gramStart"/>
      <w:r w:rsidR="009D1587" w:rsidRPr="00FA37ED">
        <w:rPr>
          <w:rFonts w:ascii="Times New Roman" w:hAnsi="Times New Roman" w:cs="Times New Roman"/>
          <w:sz w:val="24"/>
          <w:szCs w:val="24"/>
        </w:rPr>
        <w:t>3</w:t>
      </w:r>
      <w:proofErr w:type="gramEnd"/>
      <w:r w:rsidR="009D1587" w:rsidRPr="00FA37ED">
        <w:rPr>
          <w:rFonts w:ascii="Times New Roman" w:hAnsi="Times New Roman" w:cs="Times New Roman"/>
          <w:sz w:val="24"/>
          <w:szCs w:val="24"/>
        </w:rPr>
        <w:t xml:space="preserve">.X (Sun Microsystems, 2000-2009) e R 2.X (R </w:t>
      </w:r>
      <w:r w:rsidR="009D1587">
        <w:rPr>
          <w:rFonts w:ascii="Times New Roman" w:hAnsi="Times New Roman" w:cs="Times New Roman"/>
          <w:sz w:val="24"/>
          <w:szCs w:val="24"/>
        </w:rPr>
        <w:t>Development Core Team, 2009).</w:t>
      </w:r>
    </w:p>
    <w:p w14:paraId="4D8966FD" w14:textId="77777777" w:rsidR="009D1587" w:rsidRDefault="009D1587">
      <w:pPr>
        <w:ind w:firstLine="720"/>
        <w:jc w:val="both"/>
        <w:rPr>
          <w:rFonts w:ascii="Times New Roman" w:eastAsia="Times New Roman" w:hAnsi="Times New Roman" w:cs="Times New Roman"/>
          <w:sz w:val="24"/>
          <w:szCs w:val="24"/>
        </w:rPr>
      </w:pPr>
    </w:p>
    <w:p w14:paraId="2B40E828" w14:textId="77777777" w:rsidR="00B83FE3" w:rsidRPr="00D91804" w:rsidRDefault="009D1587" w:rsidP="00C46422">
      <w:pPr>
        <w:pStyle w:val="Ttulo3"/>
        <w:tabs>
          <w:tab w:val="left" w:pos="0"/>
        </w:tabs>
        <w:rPr>
          <w:rFonts w:ascii="Times New Roman" w:eastAsia="Times New Roman" w:hAnsi="Times New Roman" w:cs="Times New Roman"/>
        </w:rPr>
      </w:pPr>
      <w:proofErr w:type="gramStart"/>
      <w:r>
        <w:rPr>
          <w:rFonts w:ascii="Times New Roman" w:eastAsia="Times New Roman" w:hAnsi="Times New Roman" w:cs="Times New Roman"/>
        </w:rPr>
        <w:t>6</w:t>
      </w:r>
      <w:r w:rsidR="00B83FE3" w:rsidRPr="00D91804">
        <w:rPr>
          <w:rFonts w:ascii="Times New Roman" w:eastAsia="Times New Roman" w:hAnsi="Times New Roman" w:cs="Times New Roman"/>
        </w:rPr>
        <w:t>.</w:t>
      </w:r>
      <w:proofErr w:type="gramEnd"/>
      <w:r w:rsidR="00B83FE3" w:rsidRPr="00D91804">
        <w:rPr>
          <w:rFonts w:ascii="Times New Roman" w:eastAsia="Times New Roman" w:hAnsi="Times New Roman" w:cs="Times New Roman"/>
        </w:rPr>
        <w:t>Cronograma de execução do projeto</w:t>
      </w:r>
    </w:p>
    <w:tbl>
      <w:tblPr>
        <w:tblW w:w="0" w:type="auto"/>
        <w:tblInd w:w="70" w:type="dxa"/>
        <w:tblLook w:val="0000" w:firstRow="0" w:lastRow="0" w:firstColumn="0" w:lastColumn="0" w:noHBand="0" w:noVBand="0"/>
      </w:tblPr>
      <w:tblGrid>
        <w:gridCol w:w="2155"/>
        <w:gridCol w:w="875"/>
        <w:gridCol w:w="900"/>
        <w:gridCol w:w="900"/>
        <w:gridCol w:w="900"/>
        <w:gridCol w:w="900"/>
        <w:gridCol w:w="900"/>
        <w:gridCol w:w="807"/>
      </w:tblGrid>
      <w:tr w:rsidR="001C7F0F" w:rsidRPr="00D91804" w14:paraId="498FF22E" w14:textId="77777777" w:rsidTr="00C94971">
        <w:tc>
          <w:tcPr>
            <w:tcW w:w="2155" w:type="dxa"/>
            <w:tcBorders>
              <w:right w:val="single" w:sz="8" w:space="0" w:color="000000"/>
            </w:tcBorders>
            <w:tcMar>
              <w:top w:w="0" w:type="dxa"/>
              <w:left w:w="70" w:type="dxa"/>
              <w:bottom w:w="0" w:type="dxa"/>
              <w:right w:w="70" w:type="dxa"/>
            </w:tcMar>
          </w:tcPr>
          <w:p w14:paraId="7416FDC0" w14:textId="77777777" w:rsidR="001C7F0F" w:rsidRPr="00D91804" w:rsidRDefault="001C7F0F">
            <w:pPr>
              <w:pStyle w:val="Ttulo3"/>
              <w:tabs>
                <w:tab w:val="left" w:pos="0"/>
              </w:tabs>
              <w:rPr>
                <w:rFonts w:ascii="Times New Roman" w:hAnsi="Times New Roman" w:cs="Times New Roman"/>
              </w:rPr>
            </w:pPr>
          </w:p>
        </w:tc>
        <w:tc>
          <w:tcPr>
            <w:tcW w:w="87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111A9EF" w14:textId="77777777" w:rsidR="001C7F0F" w:rsidRPr="00D91804" w:rsidRDefault="001C7F0F">
            <w:pPr>
              <w:pStyle w:val="Ttulo3"/>
              <w:tabs>
                <w:tab w:val="left" w:pos="0"/>
              </w:tabs>
              <w:rPr>
                <w:rFonts w:ascii="Times New Roman" w:hAnsi="Times New Roman" w:cs="Times New Roman"/>
              </w:rPr>
            </w:pPr>
            <w:r>
              <w:rPr>
                <w:rFonts w:ascii="Times New Roman" w:hAnsi="Times New Roman" w:cs="Times New Roman"/>
              </w:rPr>
              <w:t>2011</w:t>
            </w:r>
          </w:p>
        </w:tc>
        <w:tc>
          <w:tcPr>
            <w:tcW w:w="1800" w:type="dxa"/>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DB100FB" w14:textId="77777777" w:rsidR="001C7F0F" w:rsidRPr="00D91804" w:rsidRDefault="001C7F0F" w:rsidP="001C7F0F">
            <w:pPr>
              <w:pStyle w:val="Ttulo3"/>
              <w:tabs>
                <w:tab w:val="left" w:pos="0"/>
              </w:tabs>
              <w:jc w:val="center"/>
              <w:rPr>
                <w:rFonts w:ascii="Times New Roman" w:hAnsi="Times New Roman" w:cs="Times New Roman"/>
              </w:rPr>
            </w:pPr>
            <w:r>
              <w:rPr>
                <w:rFonts w:ascii="Times New Roman" w:hAnsi="Times New Roman" w:cs="Times New Roman"/>
              </w:rPr>
              <w:t>2012</w:t>
            </w:r>
          </w:p>
        </w:tc>
        <w:tc>
          <w:tcPr>
            <w:tcW w:w="1800" w:type="dxa"/>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A7F57C7" w14:textId="77777777" w:rsidR="001C7F0F" w:rsidRPr="00D91804" w:rsidRDefault="001C7F0F" w:rsidP="001C7F0F">
            <w:pPr>
              <w:pStyle w:val="Ttulo3"/>
              <w:tabs>
                <w:tab w:val="left" w:pos="0"/>
              </w:tabs>
              <w:jc w:val="center"/>
              <w:rPr>
                <w:rFonts w:ascii="Times New Roman" w:hAnsi="Times New Roman" w:cs="Times New Roman"/>
              </w:rPr>
            </w:pPr>
            <w:r>
              <w:rPr>
                <w:rFonts w:ascii="Times New Roman" w:hAnsi="Times New Roman" w:cs="Times New Roman"/>
              </w:rPr>
              <w:t>2013</w:t>
            </w:r>
          </w:p>
        </w:tc>
        <w:tc>
          <w:tcPr>
            <w:tcW w:w="1707" w:type="dxa"/>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25748C7" w14:textId="77777777" w:rsidR="001C7F0F" w:rsidRPr="00D91804" w:rsidRDefault="001C7F0F" w:rsidP="001C7F0F">
            <w:pPr>
              <w:pStyle w:val="Ttulo3"/>
              <w:tabs>
                <w:tab w:val="left" w:pos="0"/>
              </w:tabs>
              <w:jc w:val="center"/>
              <w:rPr>
                <w:rFonts w:ascii="Times New Roman" w:hAnsi="Times New Roman" w:cs="Times New Roman"/>
              </w:rPr>
            </w:pPr>
            <w:r>
              <w:rPr>
                <w:rFonts w:ascii="Times New Roman" w:hAnsi="Times New Roman" w:cs="Times New Roman"/>
              </w:rPr>
              <w:t>2014</w:t>
            </w:r>
          </w:p>
        </w:tc>
      </w:tr>
      <w:tr w:rsidR="00B83FE3" w:rsidRPr="00D91804" w14:paraId="3BF4A6D3" w14:textId="77777777" w:rsidTr="00C94971">
        <w:tc>
          <w:tcPr>
            <w:tcW w:w="2155" w:type="dxa"/>
            <w:tcBorders>
              <w:bottom w:val="single" w:sz="8" w:space="0" w:color="000000"/>
              <w:right w:val="single" w:sz="8" w:space="0" w:color="000000"/>
            </w:tcBorders>
            <w:tcMar>
              <w:top w:w="0" w:type="dxa"/>
              <w:left w:w="70" w:type="dxa"/>
              <w:bottom w:w="0" w:type="dxa"/>
              <w:right w:w="70" w:type="dxa"/>
            </w:tcMar>
          </w:tcPr>
          <w:p w14:paraId="324A9A2A" w14:textId="77777777" w:rsidR="00B83FE3" w:rsidRPr="00D91804" w:rsidRDefault="00B83FE3">
            <w:pPr>
              <w:pStyle w:val="Ttulo3"/>
              <w:tabs>
                <w:tab w:val="left" w:pos="0"/>
              </w:tabs>
              <w:rPr>
                <w:rFonts w:ascii="Times New Roman" w:hAnsi="Times New Roman" w:cs="Times New Roman"/>
              </w:rPr>
            </w:pPr>
          </w:p>
        </w:tc>
        <w:tc>
          <w:tcPr>
            <w:tcW w:w="87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30913B9" w14:textId="77777777" w:rsidR="00B83FE3" w:rsidRPr="00D91804" w:rsidRDefault="00B255CA">
            <w:pPr>
              <w:pStyle w:val="Ttulo3"/>
              <w:tabs>
                <w:tab w:val="left" w:pos="0"/>
              </w:tabs>
              <w:rPr>
                <w:rFonts w:ascii="Times New Roman" w:hAnsi="Times New Roman" w:cs="Times New Roman"/>
              </w:rPr>
            </w:pPr>
            <w:r>
              <w:rPr>
                <w:rFonts w:ascii="Times New Roman" w:eastAsia="Times New Roman" w:hAnsi="Times New Roman" w:cs="Times New Roman"/>
              </w:rPr>
              <w:t>Ago</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E469193" w14:textId="77777777" w:rsidR="00B83FE3" w:rsidRPr="00D91804" w:rsidRDefault="001C7F0F">
            <w:pPr>
              <w:pStyle w:val="Ttulo3"/>
              <w:tabs>
                <w:tab w:val="left" w:pos="0"/>
              </w:tabs>
              <w:rPr>
                <w:rFonts w:ascii="Times New Roman" w:hAnsi="Times New Roman" w:cs="Times New Roman"/>
              </w:rPr>
            </w:pPr>
            <w:r>
              <w:rPr>
                <w:rFonts w:ascii="Times New Roman" w:eastAsia="Times New Roman" w:hAnsi="Times New Roman" w:cs="Times New Roman"/>
              </w:rPr>
              <w:t>Jan</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44B8780" w14:textId="77777777" w:rsidR="00B83FE3" w:rsidRPr="00D91804" w:rsidRDefault="001C7F0F">
            <w:pPr>
              <w:pStyle w:val="Ttulo3"/>
              <w:tabs>
                <w:tab w:val="left" w:pos="0"/>
              </w:tabs>
              <w:rPr>
                <w:rFonts w:ascii="Times New Roman" w:hAnsi="Times New Roman" w:cs="Times New Roman"/>
              </w:rPr>
            </w:pPr>
            <w:r>
              <w:rPr>
                <w:rFonts w:ascii="Times New Roman" w:eastAsia="Times New Roman" w:hAnsi="Times New Roman" w:cs="Times New Roman"/>
              </w:rPr>
              <w:t>Jul</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099FDD5" w14:textId="77777777" w:rsidR="00B83FE3" w:rsidRPr="00D91804" w:rsidRDefault="001C7F0F">
            <w:pPr>
              <w:pStyle w:val="Ttulo3"/>
              <w:tabs>
                <w:tab w:val="left" w:pos="0"/>
              </w:tabs>
              <w:rPr>
                <w:rFonts w:ascii="Times New Roman" w:hAnsi="Times New Roman" w:cs="Times New Roman"/>
              </w:rPr>
            </w:pPr>
            <w:r>
              <w:rPr>
                <w:rFonts w:ascii="Times New Roman" w:eastAsia="Times New Roman" w:hAnsi="Times New Roman" w:cs="Times New Roman"/>
              </w:rPr>
              <w:t>Jan</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EABC765" w14:textId="77777777" w:rsidR="00B83FE3" w:rsidRPr="00D91804" w:rsidRDefault="001C7F0F" w:rsidP="001C7F0F">
            <w:pPr>
              <w:pStyle w:val="Ttulo3"/>
              <w:tabs>
                <w:tab w:val="left" w:pos="0"/>
              </w:tabs>
              <w:rPr>
                <w:rFonts w:ascii="Times New Roman" w:hAnsi="Times New Roman" w:cs="Times New Roman"/>
              </w:rPr>
            </w:pPr>
            <w:r>
              <w:rPr>
                <w:rFonts w:ascii="Times New Roman" w:eastAsia="Times New Roman" w:hAnsi="Times New Roman" w:cs="Times New Roman"/>
              </w:rPr>
              <w:t>Jul</w:t>
            </w:r>
          </w:p>
        </w:tc>
        <w:tc>
          <w:tcPr>
            <w:tcW w:w="90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F0D408F" w14:textId="77777777" w:rsidR="00B83FE3" w:rsidRPr="00D91804" w:rsidRDefault="001C7F0F">
            <w:pPr>
              <w:pStyle w:val="Ttulo3"/>
              <w:tabs>
                <w:tab w:val="left" w:pos="0"/>
              </w:tabs>
              <w:rPr>
                <w:rFonts w:ascii="Times New Roman" w:hAnsi="Times New Roman" w:cs="Times New Roman"/>
              </w:rPr>
            </w:pPr>
            <w:r>
              <w:rPr>
                <w:rFonts w:ascii="Times New Roman" w:eastAsia="Times New Roman" w:hAnsi="Times New Roman" w:cs="Times New Roman"/>
              </w:rPr>
              <w:t>Jan</w:t>
            </w:r>
          </w:p>
        </w:tc>
        <w:tc>
          <w:tcPr>
            <w:tcW w:w="80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A72AA1C" w14:textId="77777777" w:rsidR="00B83FE3" w:rsidRPr="00D91804" w:rsidRDefault="00FE02BA">
            <w:pPr>
              <w:pStyle w:val="Ttulo3"/>
              <w:tabs>
                <w:tab w:val="left" w:pos="0"/>
              </w:tabs>
              <w:rPr>
                <w:rFonts w:ascii="Times New Roman" w:hAnsi="Times New Roman" w:cs="Times New Roman"/>
              </w:rPr>
            </w:pPr>
            <w:r>
              <w:rPr>
                <w:rFonts w:ascii="Times New Roman" w:eastAsia="Times New Roman" w:hAnsi="Times New Roman" w:cs="Times New Roman"/>
              </w:rPr>
              <w:t>Dez</w:t>
            </w:r>
          </w:p>
        </w:tc>
      </w:tr>
      <w:tr w:rsidR="00B83FE3" w:rsidRPr="00D91804" w14:paraId="144EF781"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3B0BE66" w14:textId="77777777" w:rsidR="00B83FE3" w:rsidRPr="00B255CA" w:rsidRDefault="00B255CA" w:rsidP="00B255CA">
            <w:pPr>
              <w:rPr>
                <w:rFonts w:ascii="Times New Roman" w:hAnsi="Times New Roman" w:cs="Times New Roman"/>
              </w:rPr>
            </w:pPr>
            <w:r w:rsidRPr="00B255CA">
              <w:rPr>
                <w:rFonts w:ascii="Times New Roman" w:eastAsia="Franklin Gothic Book" w:hAnsi="Times New Roman"/>
              </w:rPr>
              <w:t>Submissão do Estudo à</w:t>
            </w:r>
            <w:proofErr w:type="gramStart"/>
            <w:r w:rsidRPr="00B255CA">
              <w:rPr>
                <w:rFonts w:ascii="Times New Roman" w:eastAsia="Franklin Gothic Book" w:hAnsi="Times New Roman"/>
              </w:rPr>
              <w:t xml:space="preserve">  </w:t>
            </w:r>
            <w:proofErr w:type="gramEnd"/>
            <w:r w:rsidRPr="00B255CA">
              <w:rPr>
                <w:rFonts w:ascii="Times New Roman" w:eastAsia="Franklin Gothic Book" w:hAnsi="Times New Roman"/>
              </w:rPr>
              <w:t>apreciação do Comitê de Ética e Pesquisa da UFRN.</w:t>
            </w:r>
          </w:p>
        </w:tc>
        <w:tc>
          <w:tcPr>
            <w:tcW w:w="875" w:type="dxa"/>
            <w:tcBorders>
              <w:top w:val="single" w:sz="8" w:space="0" w:color="000000"/>
              <w:left w:val="single" w:sz="8" w:space="0" w:color="000000"/>
              <w:bottom w:val="single" w:sz="8" w:space="0" w:color="7F7F7F"/>
              <w:right w:val="single" w:sz="8" w:space="0" w:color="7F7F7F"/>
            </w:tcBorders>
            <w:tcMar>
              <w:top w:w="0" w:type="dxa"/>
              <w:left w:w="70" w:type="dxa"/>
              <w:bottom w:w="0" w:type="dxa"/>
              <w:right w:w="70" w:type="dxa"/>
            </w:tcMar>
          </w:tcPr>
          <w:p w14:paraId="1E852F6A" w14:textId="77777777" w:rsidR="00B83FE3" w:rsidRPr="00D91804" w:rsidRDefault="00326B3C">
            <w:pPr>
              <w:pStyle w:val="Ttulo3"/>
              <w:tabs>
                <w:tab w:val="left" w:pos="0"/>
              </w:tabs>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5E456B02" wp14:editId="28270B1D">
                      <wp:simplePos x="0" y="0"/>
                      <wp:positionH relativeFrom="column">
                        <wp:posOffset>635</wp:posOffset>
                      </wp:positionH>
                      <wp:positionV relativeFrom="paragraph">
                        <wp:posOffset>163830</wp:posOffset>
                      </wp:positionV>
                      <wp:extent cx="428625" cy="209550"/>
                      <wp:effectExtent l="10160" t="11430" r="18415" b="7620"/>
                      <wp:wrapNone/>
                      <wp:docPr id="3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09550"/>
                              </a:xfrm>
                              <a:prstGeom prst="homePlate">
                                <a:avLst>
                                  <a:gd name="adj" fmla="val 511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8" o:spid="_x0000_s1026" type="#_x0000_t15" style="position:absolute;margin-left:.05pt;margin-top:12.9pt;width:33.75pt;height:1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"/>
                  </w:pict>
                </mc:Fallback>
              </mc:AlternateContent>
            </w: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7678BF9C"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115BB62A"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066831B8"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664805C1"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000000"/>
              <w:left w:val="single" w:sz="8" w:space="0" w:color="7F7F7F"/>
              <w:bottom w:val="single" w:sz="8" w:space="0" w:color="7F7F7F"/>
              <w:right w:val="single" w:sz="8" w:space="0" w:color="7F7F7F"/>
            </w:tcBorders>
            <w:tcMar>
              <w:top w:w="0" w:type="dxa"/>
              <w:left w:w="70" w:type="dxa"/>
              <w:bottom w:w="0" w:type="dxa"/>
              <w:right w:w="70" w:type="dxa"/>
            </w:tcMar>
          </w:tcPr>
          <w:p w14:paraId="7411B9DE" w14:textId="77777777" w:rsidR="00B83FE3" w:rsidRPr="00D91804" w:rsidRDefault="00B83FE3">
            <w:pPr>
              <w:pStyle w:val="Ttulo3"/>
              <w:tabs>
                <w:tab w:val="left" w:pos="0"/>
              </w:tabs>
              <w:jc w:val="center"/>
              <w:rPr>
                <w:rFonts w:ascii="Times New Roman" w:hAnsi="Times New Roman" w:cs="Times New Roman"/>
              </w:rPr>
            </w:pPr>
          </w:p>
        </w:tc>
        <w:tc>
          <w:tcPr>
            <w:tcW w:w="807" w:type="dxa"/>
            <w:tcBorders>
              <w:top w:val="single" w:sz="8" w:space="0" w:color="000000"/>
              <w:left w:val="single" w:sz="8" w:space="0" w:color="7F7F7F"/>
              <w:bottom w:val="single" w:sz="8" w:space="0" w:color="7F7F7F"/>
              <w:right w:val="single" w:sz="8" w:space="0" w:color="000000"/>
            </w:tcBorders>
            <w:tcMar>
              <w:top w:w="0" w:type="dxa"/>
              <w:left w:w="70" w:type="dxa"/>
              <w:bottom w:w="0" w:type="dxa"/>
              <w:right w:w="70" w:type="dxa"/>
            </w:tcMar>
          </w:tcPr>
          <w:p w14:paraId="6714640B" w14:textId="77777777" w:rsidR="00B83FE3" w:rsidRPr="00D91804" w:rsidRDefault="00B83FE3">
            <w:pPr>
              <w:pStyle w:val="Ttulo3"/>
              <w:tabs>
                <w:tab w:val="left" w:pos="0"/>
              </w:tabs>
              <w:jc w:val="center"/>
              <w:rPr>
                <w:rFonts w:ascii="Times New Roman" w:hAnsi="Times New Roman" w:cs="Times New Roman"/>
              </w:rPr>
            </w:pPr>
          </w:p>
        </w:tc>
      </w:tr>
      <w:tr w:rsidR="00B255CA" w:rsidRPr="00D91804" w14:paraId="220B705B"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479CCDB" w14:textId="77777777" w:rsidR="00B255CA" w:rsidRPr="00B255CA" w:rsidRDefault="00B255CA" w:rsidP="00291CFB">
            <w:pPr>
              <w:rPr>
                <w:rFonts w:ascii="Times New Roman" w:hAnsi="Times New Roman" w:cs="Times New Roman"/>
              </w:rPr>
            </w:pPr>
            <w:r w:rsidRPr="00B255CA">
              <w:rPr>
                <w:rFonts w:ascii="Times New Roman" w:eastAsia="Times New Roman" w:hAnsi="Times New Roman" w:cs="Times New Roman"/>
              </w:rPr>
              <w:t>Planejamento</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3FB4C1DA" w14:textId="77777777" w:rsidR="00B255CA" w:rsidRPr="00D91804" w:rsidRDefault="00326B3C" w:rsidP="00291CFB">
            <w:pPr>
              <w:pStyle w:val="Ttulo3"/>
              <w:tabs>
                <w:tab w:val="left" w:pos="0"/>
              </w:tabs>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7CE213C6" wp14:editId="081D94A2">
                      <wp:simplePos x="0" y="0"/>
                      <wp:positionH relativeFrom="column">
                        <wp:posOffset>635</wp:posOffset>
                      </wp:positionH>
                      <wp:positionV relativeFrom="paragraph">
                        <wp:posOffset>94615</wp:posOffset>
                      </wp:positionV>
                      <wp:extent cx="1057275" cy="209550"/>
                      <wp:effectExtent l="10160" t="8890" r="18415" b="10160"/>
                      <wp:wrapNone/>
                      <wp:docPr id="3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209550"/>
                              </a:xfrm>
                              <a:prstGeom prst="homePlate">
                                <a:avLst>
                                  <a:gd name="adj" fmla="val 1261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26" type="#_x0000_t15" style="position:absolute;margin-left:.05pt;margin-top:7.45pt;width:83.25pt;height: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47DAF4D" w14:textId="77777777" w:rsidR="00B255CA" w:rsidRPr="00D91804" w:rsidRDefault="00B255CA" w:rsidP="00291CFB">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4BACE0D" w14:textId="77777777" w:rsidR="00B255CA" w:rsidRPr="00D91804" w:rsidRDefault="00B255CA" w:rsidP="00291CFB">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D7FA196" w14:textId="77777777" w:rsidR="00B255CA" w:rsidRPr="00D91804" w:rsidRDefault="00B255CA" w:rsidP="00291CFB">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466E1AB" w14:textId="77777777" w:rsidR="00B255CA" w:rsidRPr="00D91804" w:rsidRDefault="00B255CA" w:rsidP="00291CFB">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9EC1F6F" w14:textId="77777777" w:rsidR="00B255CA" w:rsidRPr="00D91804" w:rsidRDefault="00B255CA" w:rsidP="00291CFB">
            <w:pPr>
              <w:pStyle w:val="Ttulo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127EB5A7" w14:textId="77777777" w:rsidR="00B255CA" w:rsidRPr="00D91804" w:rsidRDefault="00B255CA" w:rsidP="00291CFB">
            <w:pPr>
              <w:pStyle w:val="Ttulo3"/>
              <w:tabs>
                <w:tab w:val="left" w:pos="0"/>
              </w:tabs>
              <w:jc w:val="center"/>
              <w:rPr>
                <w:rFonts w:ascii="Times New Roman" w:hAnsi="Times New Roman" w:cs="Times New Roman"/>
              </w:rPr>
            </w:pPr>
          </w:p>
        </w:tc>
      </w:tr>
      <w:tr w:rsidR="00B255CA" w:rsidRPr="00D91804" w14:paraId="568B695B"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BE21EBD" w14:textId="77777777" w:rsidR="00B255CA" w:rsidRPr="00B255CA" w:rsidRDefault="00B255CA" w:rsidP="00B255CA">
            <w:pPr>
              <w:autoSpaceDE w:val="0"/>
              <w:snapToGrid w:val="0"/>
              <w:rPr>
                <w:rFonts w:ascii="Times New Roman" w:eastAsia="Franklin Gothic Book" w:hAnsi="Times New Roman"/>
              </w:rPr>
            </w:pPr>
            <w:r w:rsidRPr="00B255CA">
              <w:rPr>
                <w:rFonts w:ascii="Times New Roman" w:hAnsi="Times New Roman"/>
              </w:rPr>
              <w:t>Impressão e editoração dos instrumentos de coleta de dados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1CC1FDAC" w14:textId="77777777" w:rsidR="00B255CA" w:rsidRDefault="00326B3C">
            <w:pPr>
              <w:pStyle w:val="Ttulo3"/>
              <w:tabs>
                <w:tab w:val="left" w:pos="0"/>
              </w:tabs>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71DBCE82" wp14:editId="188E5241">
                      <wp:simplePos x="0" y="0"/>
                      <wp:positionH relativeFrom="column">
                        <wp:posOffset>172085</wp:posOffset>
                      </wp:positionH>
                      <wp:positionV relativeFrom="paragraph">
                        <wp:posOffset>100330</wp:posOffset>
                      </wp:positionV>
                      <wp:extent cx="466725" cy="209550"/>
                      <wp:effectExtent l="10160" t="5080" r="18415" b="13970"/>
                      <wp:wrapNone/>
                      <wp:docPr id="33"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09550"/>
                              </a:xfrm>
                              <a:prstGeom prst="homePlate">
                                <a:avLst>
                                  <a:gd name="adj" fmla="val 556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26" type="#_x0000_t15" style="position:absolute;margin-left:13.55pt;margin-top:7.9pt;width:36.7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592D6E20"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EE695C5"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F0C7FBC"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D8D089F"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6906D83" w14:textId="77777777" w:rsidR="00B255CA" w:rsidRPr="00D91804" w:rsidRDefault="00B255CA">
            <w:pPr>
              <w:pStyle w:val="Ttulo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1DC62BCF" w14:textId="77777777" w:rsidR="00B255CA" w:rsidRPr="00D91804" w:rsidRDefault="00B255CA">
            <w:pPr>
              <w:pStyle w:val="Ttulo3"/>
              <w:tabs>
                <w:tab w:val="left" w:pos="0"/>
              </w:tabs>
              <w:jc w:val="center"/>
              <w:rPr>
                <w:rFonts w:ascii="Times New Roman" w:hAnsi="Times New Roman" w:cs="Times New Roman"/>
              </w:rPr>
            </w:pPr>
          </w:p>
        </w:tc>
      </w:tr>
      <w:tr w:rsidR="00B255CA" w:rsidRPr="00D91804" w14:paraId="4C9EFCC0"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D55BB00" w14:textId="77777777" w:rsidR="00B255CA" w:rsidRPr="00B255CA" w:rsidRDefault="00B255CA" w:rsidP="00B255CA">
            <w:pPr>
              <w:autoSpaceDE w:val="0"/>
              <w:snapToGrid w:val="0"/>
              <w:rPr>
                <w:rFonts w:ascii="Times New Roman" w:eastAsia="Franklin Gothic Book" w:hAnsi="Times New Roman"/>
              </w:rPr>
            </w:pPr>
            <w:r w:rsidRPr="00B255CA">
              <w:rPr>
                <w:rFonts w:ascii="Times New Roman" w:hAnsi="Times New Roman"/>
              </w:rPr>
              <w:t>Realização de teste piloto e treinamento para aplicação dos instrumentos de coleta de dados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1CF3BAE8" w14:textId="77777777" w:rsidR="00B255CA" w:rsidRDefault="00326B3C">
            <w:pPr>
              <w:pStyle w:val="Ttulo3"/>
              <w:tabs>
                <w:tab w:val="left" w:pos="0"/>
              </w:tabs>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26F6595D" wp14:editId="53CEFEC7">
                      <wp:simplePos x="0" y="0"/>
                      <wp:positionH relativeFrom="column">
                        <wp:posOffset>324485</wp:posOffset>
                      </wp:positionH>
                      <wp:positionV relativeFrom="paragraph">
                        <wp:posOffset>249555</wp:posOffset>
                      </wp:positionV>
                      <wp:extent cx="457200" cy="209550"/>
                      <wp:effectExtent l="10160" t="11430" r="18415" b="7620"/>
                      <wp:wrapNone/>
                      <wp:docPr id="3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09550"/>
                              </a:xfrm>
                              <a:prstGeom prst="homePlate">
                                <a:avLst>
                                  <a:gd name="adj" fmla="val 5454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26" type="#_x0000_t15" style="position:absolute;margin-left:25.55pt;margin-top:19.65pt;width:36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D5609D5"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8C40904"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39ADA16"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6AD4CBE"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165EB31" w14:textId="77777777" w:rsidR="00B255CA" w:rsidRPr="00D91804" w:rsidRDefault="00B255CA">
            <w:pPr>
              <w:pStyle w:val="Ttulo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2DFC8C4C" w14:textId="77777777" w:rsidR="00B255CA" w:rsidRPr="00D91804" w:rsidRDefault="00B255CA">
            <w:pPr>
              <w:pStyle w:val="Ttulo3"/>
              <w:tabs>
                <w:tab w:val="left" w:pos="0"/>
              </w:tabs>
              <w:jc w:val="center"/>
              <w:rPr>
                <w:rFonts w:ascii="Times New Roman" w:hAnsi="Times New Roman" w:cs="Times New Roman"/>
              </w:rPr>
            </w:pPr>
          </w:p>
        </w:tc>
      </w:tr>
      <w:tr w:rsidR="00B83FE3" w:rsidRPr="00D91804" w14:paraId="35906FF3"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A5333FC" w14:textId="77777777" w:rsidR="00B83FE3" w:rsidRPr="00B255CA" w:rsidRDefault="00B255CA" w:rsidP="00B255CA">
            <w:pPr>
              <w:rPr>
                <w:rFonts w:ascii="Times New Roman" w:hAnsi="Times New Roman" w:cs="Times New Roman"/>
              </w:rPr>
            </w:pPr>
            <w:r w:rsidRPr="00B255CA">
              <w:rPr>
                <w:rFonts w:ascii="Times New Roman" w:hAnsi="Times New Roman" w:cs="Times New Roman"/>
              </w:rPr>
              <w:t>Recrutamento dos pacientes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34FE030B" w14:textId="77777777" w:rsidR="00B83FE3" w:rsidRPr="00D91804" w:rsidRDefault="00326B3C">
            <w:pPr>
              <w:pStyle w:val="Ttulo3"/>
              <w:tabs>
                <w:tab w:val="left" w:pos="0"/>
              </w:tabs>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471108C3" wp14:editId="7389ECF7">
                      <wp:simplePos x="0" y="0"/>
                      <wp:positionH relativeFrom="column">
                        <wp:posOffset>429260</wp:posOffset>
                      </wp:positionH>
                      <wp:positionV relativeFrom="paragraph">
                        <wp:posOffset>73025</wp:posOffset>
                      </wp:positionV>
                      <wp:extent cx="2333625" cy="209550"/>
                      <wp:effectExtent l="10160" t="6350" r="37465" b="1270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09550"/>
                              </a:xfrm>
                              <a:prstGeom prst="homePlate">
                                <a:avLst>
                                  <a:gd name="adj" fmla="val 27840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26" type="#_x0000_t15" style="position:absolute;margin-left:33.8pt;margin-top:5.75pt;width:183.75pt;height:1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FC79531"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6B32442"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5182DF4D"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4BD7965" w14:textId="77777777" w:rsidR="00B83FE3" w:rsidRPr="00D91804" w:rsidRDefault="00B83FE3">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3E6EB2A" w14:textId="77777777" w:rsidR="00B83FE3" w:rsidRPr="00D91804" w:rsidRDefault="00B83FE3">
            <w:pPr>
              <w:pStyle w:val="Ttulo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1CD86B13" w14:textId="77777777" w:rsidR="00B83FE3" w:rsidRPr="00D91804" w:rsidRDefault="00B83FE3">
            <w:pPr>
              <w:pStyle w:val="Ttulo3"/>
              <w:tabs>
                <w:tab w:val="left" w:pos="0"/>
              </w:tabs>
              <w:jc w:val="center"/>
              <w:rPr>
                <w:rFonts w:ascii="Times New Roman" w:hAnsi="Times New Roman" w:cs="Times New Roman"/>
              </w:rPr>
            </w:pPr>
          </w:p>
        </w:tc>
      </w:tr>
      <w:tr w:rsidR="00B255CA" w:rsidRPr="00D91804" w14:paraId="24CD10BA"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1239207" w14:textId="77777777" w:rsidR="00B255CA" w:rsidRPr="00B255CA" w:rsidRDefault="00B255CA" w:rsidP="00B255CA">
            <w:pPr>
              <w:rPr>
                <w:rFonts w:ascii="Times New Roman" w:hAnsi="Times New Roman" w:cs="Times New Roman"/>
              </w:rPr>
            </w:pPr>
            <w:r w:rsidRPr="00B255CA">
              <w:rPr>
                <w:rFonts w:ascii="Times New Roman" w:eastAsia="Times New Roman" w:hAnsi="Times New Roman" w:cs="Times New Roman"/>
              </w:rPr>
              <w:t>Coleta de dados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4CA5B45D"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C0538DE" w14:textId="77777777" w:rsidR="00B255CA" w:rsidRPr="00D91804" w:rsidRDefault="00326B3C">
            <w:pPr>
              <w:pStyle w:val="Ttulo3"/>
              <w:tabs>
                <w:tab w:val="left" w:pos="0"/>
              </w:tabs>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0D54AE8E" wp14:editId="04B92394">
                      <wp:simplePos x="0" y="0"/>
                      <wp:positionH relativeFrom="column">
                        <wp:posOffset>26035</wp:posOffset>
                      </wp:positionH>
                      <wp:positionV relativeFrom="paragraph">
                        <wp:posOffset>89535</wp:posOffset>
                      </wp:positionV>
                      <wp:extent cx="2333625" cy="209550"/>
                      <wp:effectExtent l="6985" t="13335" r="40640" b="5715"/>
                      <wp:wrapNone/>
                      <wp:docPr id="29"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09550"/>
                              </a:xfrm>
                              <a:prstGeom prst="homePlate">
                                <a:avLst>
                                  <a:gd name="adj" fmla="val 27840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26" type="#_x0000_t15" style="position:absolute;margin-left:2.05pt;margin-top:7.05pt;width:183.75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3F635CDD"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61EE574F"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F98676A"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64C40EB2" w14:textId="77777777" w:rsidR="00B255CA" w:rsidRPr="00D91804" w:rsidRDefault="00B255CA">
            <w:pPr>
              <w:pStyle w:val="Ttulo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50749D8D" w14:textId="77777777" w:rsidR="00B255CA" w:rsidRPr="00D91804" w:rsidRDefault="00B255CA">
            <w:pPr>
              <w:pStyle w:val="Ttulo3"/>
              <w:tabs>
                <w:tab w:val="left" w:pos="0"/>
              </w:tabs>
              <w:jc w:val="center"/>
              <w:rPr>
                <w:rFonts w:ascii="Times New Roman" w:hAnsi="Times New Roman" w:cs="Times New Roman"/>
              </w:rPr>
            </w:pPr>
          </w:p>
        </w:tc>
      </w:tr>
      <w:tr w:rsidR="00B255CA" w:rsidRPr="00D91804" w14:paraId="556FACB4"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A0775A0" w14:textId="77777777" w:rsidR="00B255CA" w:rsidRPr="00B255CA" w:rsidRDefault="00B255CA" w:rsidP="00B255CA">
            <w:pPr>
              <w:rPr>
                <w:rFonts w:ascii="Times New Roman" w:hAnsi="Times New Roman" w:cs="Times New Roman"/>
              </w:rPr>
            </w:pPr>
            <w:r w:rsidRPr="00B255CA">
              <w:rPr>
                <w:rFonts w:ascii="Times New Roman" w:eastAsia="Times New Roman" w:hAnsi="Times New Roman" w:cs="Times New Roman"/>
              </w:rPr>
              <w:t>Análise de dados</w:t>
            </w:r>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3B3874F6"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FEBC22D"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2853D20"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C86A302"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742847E9" w14:textId="77777777" w:rsidR="00B255CA" w:rsidRPr="00D91804" w:rsidRDefault="00326B3C">
            <w:pPr>
              <w:pStyle w:val="Ttulo3"/>
              <w:tabs>
                <w:tab w:val="left" w:pos="0"/>
              </w:tabs>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4D969BC3" wp14:editId="25E26E1E">
                      <wp:simplePos x="0" y="0"/>
                      <wp:positionH relativeFrom="column">
                        <wp:posOffset>6985</wp:posOffset>
                      </wp:positionH>
                      <wp:positionV relativeFrom="paragraph">
                        <wp:posOffset>86995</wp:posOffset>
                      </wp:positionV>
                      <wp:extent cx="1200150" cy="209550"/>
                      <wp:effectExtent l="6985" t="10795" r="21590" b="8255"/>
                      <wp:wrapNone/>
                      <wp:docPr id="28"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09550"/>
                              </a:xfrm>
                              <a:prstGeom prst="homePlate">
                                <a:avLst>
                                  <a:gd name="adj" fmla="val 143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6" type="#_x0000_t15" style="position:absolute;margin-left:.55pt;margin-top:6.85pt;width:94.5pt;height:1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"/>
                  </w:pict>
                </mc:Fallback>
              </mc:AlternateContent>
            </w: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485B9AB9" w14:textId="77777777" w:rsidR="00B255CA" w:rsidRPr="00D91804" w:rsidRDefault="00B255CA">
            <w:pPr>
              <w:pStyle w:val="Ttulo3"/>
              <w:tabs>
                <w:tab w:val="left" w:pos="0"/>
              </w:tabs>
              <w:jc w:val="center"/>
              <w:rPr>
                <w:rFonts w:ascii="Times New Roman" w:hAnsi="Times New Roman" w:cs="Times New Roman"/>
              </w:rPr>
            </w:pP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7D4B8664" w14:textId="77777777" w:rsidR="00B255CA" w:rsidRPr="00D91804" w:rsidRDefault="00B255CA">
            <w:pPr>
              <w:pStyle w:val="Ttulo3"/>
              <w:tabs>
                <w:tab w:val="left" w:pos="0"/>
              </w:tabs>
              <w:jc w:val="center"/>
              <w:rPr>
                <w:rFonts w:ascii="Times New Roman" w:hAnsi="Times New Roman" w:cs="Times New Roman"/>
              </w:rPr>
            </w:pPr>
          </w:p>
        </w:tc>
      </w:tr>
      <w:tr w:rsidR="00B255CA" w:rsidRPr="00D91804" w14:paraId="44A382DE"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8415154" w14:textId="77777777" w:rsidR="00B255CA" w:rsidRPr="00B255CA" w:rsidRDefault="00B255CA" w:rsidP="00B255CA">
            <w:pPr>
              <w:rPr>
                <w:rFonts w:ascii="Times New Roman" w:hAnsi="Times New Roman" w:cs="Times New Roman"/>
              </w:rPr>
            </w:pPr>
            <w:r w:rsidRPr="00B255CA">
              <w:rPr>
                <w:rFonts w:ascii="Times New Roman" w:eastAsia="Times New Roman" w:hAnsi="Times New Roman" w:cs="Times New Roman"/>
              </w:rPr>
              <w:t>Apresentação dos resultados (dissertação, monografia, publicação, etc</w:t>
            </w:r>
            <w:proofErr w:type="gramStart"/>
            <w:r w:rsidRPr="00B255CA">
              <w:rPr>
                <w:rFonts w:ascii="Times New Roman" w:eastAsia="Times New Roman" w:hAnsi="Times New Roman" w:cs="Times New Roman"/>
              </w:rPr>
              <w:t>)</w:t>
            </w:r>
            <w:proofErr w:type="gramEnd"/>
          </w:p>
        </w:tc>
        <w:tc>
          <w:tcPr>
            <w:tcW w:w="875" w:type="dxa"/>
            <w:tcBorders>
              <w:top w:val="single" w:sz="8" w:space="0" w:color="7F7F7F"/>
              <w:left w:val="single" w:sz="8" w:space="0" w:color="000000"/>
              <w:bottom w:val="single" w:sz="8" w:space="0" w:color="7F7F7F"/>
              <w:right w:val="single" w:sz="8" w:space="0" w:color="7F7F7F"/>
            </w:tcBorders>
            <w:tcMar>
              <w:top w:w="0" w:type="dxa"/>
              <w:left w:w="70" w:type="dxa"/>
              <w:bottom w:w="0" w:type="dxa"/>
              <w:right w:w="70" w:type="dxa"/>
            </w:tcMar>
          </w:tcPr>
          <w:p w14:paraId="3CD9D87C"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0C52E624"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6353A56E"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1AFE4933"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284AF402"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7F7F7F"/>
              <w:right w:val="single" w:sz="8" w:space="0" w:color="7F7F7F"/>
            </w:tcBorders>
            <w:tcMar>
              <w:top w:w="0" w:type="dxa"/>
              <w:left w:w="70" w:type="dxa"/>
              <w:bottom w:w="0" w:type="dxa"/>
              <w:right w:w="70" w:type="dxa"/>
            </w:tcMar>
          </w:tcPr>
          <w:p w14:paraId="5E7FB955" w14:textId="77777777" w:rsidR="00B255CA" w:rsidRDefault="00326B3C">
            <w:pPr>
              <w:pStyle w:val="Ttulo3"/>
              <w:tabs>
                <w:tab w:val="left" w:pos="0"/>
              </w:tabs>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7AA74C69" wp14:editId="7F2B5E56">
                      <wp:simplePos x="0" y="0"/>
                      <wp:positionH relativeFrom="column">
                        <wp:posOffset>473710</wp:posOffset>
                      </wp:positionH>
                      <wp:positionV relativeFrom="paragraph">
                        <wp:posOffset>189230</wp:posOffset>
                      </wp:positionV>
                      <wp:extent cx="523875" cy="209550"/>
                      <wp:effectExtent l="6985" t="8255" r="21590" b="10795"/>
                      <wp:wrapNone/>
                      <wp:docPr id="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09550"/>
                              </a:xfrm>
                              <a:prstGeom prst="homePlate">
                                <a:avLst>
                                  <a:gd name="adj"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26" type="#_x0000_t15" style="position:absolute;margin-left:37.3pt;margin-top:14.9pt;width:41.2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"/>
                  </w:pict>
                </mc:Fallback>
              </mc:AlternateContent>
            </w:r>
          </w:p>
        </w:tc>
        <w:tc>
          <w:tcPr>
            <w:tcW w:w="807" w:type="dxa"/>
            <w:tcBorders>
              <w:top w:val="single" w:sz="8" w:space="0" w:color="7F7F7F"/>
              <w:left w:val="single" w:sz="8" w:space="0" w:color="7F7F7F"/>
              <w:bottom w:val="single" w:sz="8" w:space="0" w:color="7F7F7F"/>
              <w:right w:val="single" w:sz="8" w:space="0" w:color="000000"/>
            </w:tcBorders>
            <w:tcMar>
              <w:top w:w="0" w:type="dxa"/>
              <w:left w:w="70" w:type="dxa"/>
              <w:bottom w:w="0" w:type="dxa"/>
              <w:right w:w="70" w:type="dxa"/>
            </w:tcMar>
          </w:tcPr>
          <w:p w14:paraId="64F5CC17" w14:textId="77777777" w:rsidR="00B255CA" w:rsidRPr="00D91804" w:rsidRDefault="00B255CA">
            <w:pPr>
              <w:pStyle w:val="Ttulo3"/>
              <w:tabs>
                <w:tab w:val="left" w:pos="0"/>
              </w:tabs>
              <w:jc w:val="center"/>
              <w:rPr>
                <w:rFonts w:ascii="Times New Roman" w:hAnsi="Times New Roman" w:cs="Times New Roman"/>
              </w:rPr>
            </w:pPr>
          </w:p>
        </w:tc>
      </w:tr>
      <w:tr w:rsidR="00B255CA" w:rsidRPr="00D91804" w14:paraId="5DACDEBD" w14:textId="77777777" w:rsidTr="00C94971">
        <w:tc>
          <w:tcPr>
            <w:tcW w:w="2155"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FE069CC" w14:textId="77777777" w:rsidR="00B255CA" w:rsidRPr="00B255CA" w:rsidRDefault="00B255CA" w:rsidP="00B255CA">
            <w:pPr>
              <w:rPr>
                <w:rFonts w:ascii="Times New Roman" w:eastAsia="Times New Roman" w:hAnsi="Times New Roman" w:cs="Times New Roman"/>
              </w:rPr>
            </w:pPr>
            <w:r w:rsidRPr="00B255CA">
              <w:rPr>
                <w:rFonts w:ascii="Times New Roman" w:hAnsi="Times New Roman"/>
              </w:rPr>
              <w:t>Reuniões com o grupo de pesquisa para discussão e avaliação das ações</w:t>
            </w:r>
          </w:p>
        </w:tc>
        <w:tc>
          <w:tcPr>
            <w:tcW w:w="875" w:type="dxa"/>
            <w:tcBorders>
              <w:top w:val="single" w:sz="8" w:space="0" w:color="7F7F7F"/>
              <w:left w:val="single" w:sz="8" w:space="0" w:color="000000"/>
              <w:bottom w:val="single" w:sz="8" w:space="0" w:color="000000"/>
              <w:right w:val="single" w:sz="8" w:space="0" w:color="7F7F7F"/>
            </w:tcBorders>
            <w:tcMar>
              <w:top w:w="0" w:type="dxa"/>
              <w:left w:w="70" w:type="dxa"/>
              <w:bottom w:w="0" w:type="dxa"/>
              <w:right w:w="70" w:type="dxa"/>
            </w:tcMar>
          </w:tcPr>
          <w:p w14:paraId="6F478735"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261ADCC3"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6F93FCE1"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1B592DFD"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47460C44" w14:textId="77777777" w:rsidR="00B255CA" w:rsidRPr="00D91804" w:rsidRDefault="00B255CA">
            <w:pPr>
              <w:pStyle w:val="Ttulo3"/>
              <w:tabs>
                <w:tab w:val="left" w:pos="0"/>
              </w:tabs>
              <w:jc w:val="center"/>
              <w:rPr>
                <w:rFonts w:ascii="Times New Roman" w:hAnsi="Times New Roman" w:cs="Times New Roman"/>
              </w:rPr>
            </w:pPr>
          </w:p>
        </w:tc>
        <w:tc>
          <w:tcPr>
            <w:tcW w:w="900" w:type="dxa"/>
            <w:tcBorders>
              <w:top w:val="single" w:sz="8" w:space="0" w:color="7F7F7F"/>
              <w:left w:val="single" w:sz="8" w:space="0" w:color="7F7F7F"/>
              <w:bottom w:val="single" w:sz="8" w:space="0" w:color="000000"/>
              <w:right w:val="single" w:sz="8" w:space="0" w:color="7F7F7F"/>
            </w:tcBorders>
            <w:tcMar>
              <w:top w:w="0" w:type="dxa"/>
              <w:left w:w="70" w:type="dxa"/>
              <w:bottom w:w="0" w:type="dxa"/>
              <w:right w:w="70" w:type="dxa"/>
            </w:tcMar>
          </w:tcPr>
          <w:p w14:paraId="65515FDF" w14:textId="77777777" w:rsidR="00B255CA" w:rsidRDefault="00326B3C">
            <w:pPr>
              <w:pStyle w:val="Ttulo3"/>
              <w:tabs>
                <w:tab w:val="left" w:pos="0"/>
              </w:tabs>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3DCF15BC" wp14:editId="4C8196F3">
                      <wp:simplePos x="0" y="0"/>
                      <wp:positionH relativeFrom="column">
                        <wp:posOffset>483235</wp:posOffset>
                      </wp:positionH>
                      <wp:positionV relativeFrom="paragraph">
                        <wp:posOffset>192405</wp:posOffset>
                      </wp:positionV>
                      <wp:extent cx="523875" cy="209550"/>
                      <wp:effectExtent l="6985" t="11430" r="21590" b="7620"/>
                      <wp:wrapNone/>
                      <wp:docPr id="26"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09550"/>
                              </a:xfrm>
                              <a:prstGeom prst="homePlate">
                                <a:avLst>
                                  <a:gd name="adj"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26" type="#_x0000_t15" style="position:absolute;margin-left:38.05pt;margin-top:15.15pt;width:41.25pt;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"/>
                  </w:pict>
                </mc:Fallback>
              </mc:AlternateContent>
            </w:r>
          </w:p>
        </w:tc>
        <w:tc>
          <w:tcPr>
            <w:tcW w:w="807" w:type="dxa"/>
            <w:tcBorders>
              <w:top w:val="single" w:sz="8" w:space="0" w:color="7F7F7F"/>
              <w:left w:val="single" w:sz="8" w:space="0" w:color="7F7F7F"/>
              <w:bottom w:val="single" w:sz="8" w:space="0" w:color="000000"/>
              <w:right w:val="single" w:sz="8" w:space="0" w:color="000000"/>
            </w:tcBorders>
            <w:tcMar>
              <w:top w:w="0" w:type="dxa"/>
              <w:left w:w="70" w:type="dxa"/>
              <w:bottom w:w="0" w:type="dxa"/>
              <w:right w:w="70" w:type="dxa"/>
            </w:tcMar>
          </w:tcPr>
          <w:p w14:paraId="7DD7DFAD" w14:textId="77777777" w:rsidR="00B255CA" w:rsidRPr="00D91804" w:rsidRDefault="00B255CA">
            <w:pPr>
              <w:pStyle w:val="Ttulo3"/>
              <w:tabs>
                <w:tab w:val="left" w:pos="0"/>
              </w:tabs>
              <w:jc w:val="center"/>
              <w:rPr>
                <w:rFonts w:ascii="Times New Roman" w:hAnsi="Times New Roman" w:cs="Times New Roman"/>
              </w:rPr>
            </w:pPr>
          </w:p>
        </w:tc>
      </w:tr>
    </w:tbl>
    <w:p w14:paraId="4BE9F245" w14:textId="77777777" w:rsidR="00B83FE3" w:rsidRDefault="009D1587" w:rsidP="00C46422">
      <w:pPr>
        <w:pStyle w:val="Ttulo3"/>
        <w:tabs>
          <w:tab w:val="left" w:pos="0"/>
        </w:tabs>
        <w:rPr>
          <w:rFonts w:ascii="Times New Roman" w:eastAsia="Times New Roman" w:hAnsi="Times New Roman" w:cs="Times New Roman"/>
        </w:rPr>
      </w:pPr>
      <w:proofErr w:type="gramStart"/>
      <w:r>
        <w:rPr>
          <w:rFonts w:ascii="Times New Roman" w:eastAsia="Times New Roman" w:hAnsi="Times New Roman" w:cs="Times New Roman"/>
        </w:rPr>
        <w:t>7</w:t>
      </w:r>
      <w:r w:rsidR="00B83FE3" w:rsidRPr="00D91804">
        <w:rPr>
          <w:rFonts w:ascii="Times New Roman" w:eastAsia="Times New Roman" w:hAnsi="Times New Roman" w:cs="Times New Roman"/>
        </w:rPr>
        <w:t>.</w:t>
      </w:r>
      <w:proofErr w:type="gramEnd"/>
      <w:r w:rsidR="002C1B06">
        <w:rPr>
          <w:rFonts w:ascii="Times New Roman" w:eastAsia="Times New Roman" w:hAnsi="Times New Roman" w:cs="Times New Roman"/>
        </w:rPr>
        <w:t>Recursos disponíveis</w:t>
      </w:r>
    </w:p>
    <w:p w14:paraId="69001356" w14:textId="77777777" w:rsidR="00FC6F62" w:rsidRDefault="0060252E" w:rsidP="0060252E">
      <w:pPr>
        <w:ind w:firstLine="720"/>
        <w:jc w:val="both"/>
        <w:rPr>
          <w:rFonts w:ascii="Times New Roman" w:eastAsia="Times New Roman" w:hAnsi="Times New Roman" w:cs="Times New Roman"/>
          <w:sz w:val="24"/>
          <w:szCs w:val="24"/>
        </w:rPr>
      </w:pPr>
      <w:r w:rsidRPr="0060252E">
        <w:rPr>
          <w:rFonts w:ascii="Times New Roman" w:eastAsia="Times New Roman" w:hAnsi="Times New Roman" w:cs="Times New Roman"/>
          <w:sz w:val="24"/>
          <w:szCs w:val="24"/>
        </w:rPr>
        <w:t>Este</w:t>
      </w:r>
      <w:r>
        <w:rPr>
          <w:rFonts w:ascii="Times New Roman" w:eastAsia="Times New Roman" w:hAnsi="Times New Roman" w:cs="Times New Roman"/>
          <w:sz w:val="24"/>
          <w:szCs w:val="24"/>
        </w:rPr>
        <w:t xml:space="preserve"> estudo está sendo proposto pelo</w:t>
      </w:r>
      <w:r w:rsidR="00670180" w:rsidRPr="00670180">
        <w:rPr>
          <w:rFonts w:ascii="Times New Roman" w:eastAsia="Times New Roman" w:hAnsi="Times New Roman" w:cs="Times New Roman"/>
          <w:sz w:val="24"/>
          <w:szCs w:val="24"/>
        </w:rPr>
        <w:t xml:space="preserve"> </w:t>
      </w:r>
      <w:r w:rsidR="00670180">
        <w:rPr>
          <w:rFonts w:ascii="Times New Roman" w:eastAsia="Times New Roman" w:hAnsi="Times New Roman" w:cs="Times New Roman"/>
          <w:sz w:val="24"/>
          <w:szCs w:val="24"/>
        </w:rPr>
        <w:t>Hospital Infantil Albert Sabin</w:t>
      </w:r>
      <w:r w:rsidR="002F6405">
        <w:rPr>
          <w:rFonts w:ascii="Times New Roman" w:eastAsia="Times New Roman" w:hAnsi="Times New Roman" w:cs="Times New Roman"/>
          <w:sz w:val="24"/>
          <w:szCs w:val="24"/>
        </w:rPr>
        <w:t xml:space="preserve">, em colaboração com o </w:t>
      </w:r>
      <w:r w:rsidR="00670180" w:rsidRPr="002F6405">
        <w:rPr>
          <w:rFonts w:ascii="Times New Roman" w:eastAsia="Times New Roman" w:hAnsi="Times New Roman" w:cs="Times New Roman"/>
          <w:sz w:val="24"/>
          <w:szCs w:val="24"/>
        </w:rPr>
        <w:t>Grupo de Pesquisa em Farmacologia Vascular e Endotelial</w:t>
      </w:r>
      <w:r w:rsidR="00670180">
        <w:rPr>
          <w:rFonts w:ascii="Times New Roman" w:eastAsia="Times New Roman" w:hAnsi="Times New Roman" w:cs="Times New Roman"/>
          <w:sz w:val="24"/>
          <w:szCs w:val="24"/>
        </w:rPr>
        <w:t xml:space="preserve"> da Universidade Federal do Ceará</w:t>
      </w:r>
      <w:r w:rsidR="002F6405">
        <w:rPr>
          <w:rFonts w:ascii="Times New Roman" w:eastAsia="Times New Roman" w:hAnsi="Times New Roman" w:cs="Times New Roman"/>
          <w:sz w:val="24"/>
          <w:szCs w:val="24"/>
        </w:rPr>
        <w:t xml:space="preserve">. O </w:t>
      </w:r>
      <w:r w:rsidR="002F6405">
        <w:rPr>
          <w:rFonts w:ascii="Times New Roman" w:eastAsia="Times New Roman" w:hAnsi="Times New Roman" w:cs="Times New Roman"/>
          <w:sz w:val="24"/>
          <w:szCs w:val="24"/>
        </w:rPr>
        <w:lastRenderedPageBreak/>
        <w:t>grupo de pesquisa tem vários projetos em andamento na área, sem financiamento específico, e conta com duas bolsas de iniciação científica com financiamento pela Fundação Cearense de Apoio ao Desenvolvi</w:t>
      </w:r>
      <w:r w:rsidR="00670180">
        <w:rPr>
          <w:rFonts w:ascii="Times New Roman" w:eastAsia="Times New Roman" w:hAnsi="Times New Roman" w:cs="Times New Roman"/>
          <w:sz w:val="24"/>
          <w:szCs w:val="24"/>
        </w:rPr>
        <w:t>mento Científico e Tecnológico</w:t>
      </w:r>
      <w:r w:rsidR="002C1B06">
        <w:rPr>
          <w:rFonts w:ascii="Times New Roman" w:eastAsia="Times New Roman" w:hAnsi="Times New Roman" w:cs="Times New Roman"/>
          <w:sz w:val="24"/>
          <w:szCs w:val="24"/>
        </w:rPr>
        <w:t xml:space="preserve">, </w:t>
      </w:r>
      <w:r w:rsidR="00FC6F62">
        <w:rPr>
          <w:rFonts w:ascii="Times New Roman" w:eastAsia="Times New Roman" w:hAnsi="Times New Roman" w:cs="Times New Roman"/>
          <w:sz w:val="24"/>
          <w:szCs w:val="24"/>
        </w:rPr>
        <w:t>as quais agraciaram outros projetos da profa. Juvenia Fontenele</w:t>
      </w:r>
      <w:r w:rsidR="00670180">
        <w:rPr>
          <w:rFonts w:ascii="Times New Roman" w:eastAsia="Times New Roman" w:hAnsi="Times New Roman" w:cs="Times New Roman"/>
          <w:sz w:val="24"/>
          <w:szCs w:val="24"/>
        </w:rPr>
        <w:t xml:space="preserve">. </w:t>
      </w:r>
      <w:r w:rsidR="00FC6F62">
        <w:rPr>
          <w:rFonts w:ascii="Times New Roman" w:eastAsia="Times New Roman" w:hAnsi="Times New Roman" w:cs="Times New Roman"/>
          <w:sz w:val="24"/>
          <w:szCs w:val="24"/>
        </w:rPr>
        <w:t xml:space="preserve">Além disso, alunos dos cursos de Farmácia e Medicina da UFC colaboram voluntariamente com atividades de pesquisa do Grupo e o Dr. Helder Felix orienta a monografia de </w:t>
      </w:r>
      <w:proofErr w:type="gramStart"/>
      <w:r w:rsidR="00FC6F62">
        <w:rPr>
          <w:rFonts w:ascii="Times New Roman" w:eastAsia="Times New Roman" w:hAnsi="Times New Roman" w:cs="Times New Roman"/>
          <w:sz w:val="24"/>
          <w:szCs w:val="24"/>
        </w:rPr>
        <w:t>3</w:t>
      </w:r>
      <w:proofErr w:type="gramEnd"/>
      <w:r w:rsidR="00FC6F62">
        <w:rPr>
          <w:rFonts w:ascii="Times New Roman" w:eastAsia="Times New Roman" w:hAnsi="Times New Roman" w:cs="Times New Roman"/>
          <w:sz w:val="24"/>
          <w:szCs w:val="24"/>
        </w:rPr>
        <w:t xml:space="preserve"> residentes do HIAS. O Grupo não dispõe de equipamento ou material de apoio disponível para o projeto.</w:t>
      </w:r>
    </w:p>
    <w:p w14:paraId="42F2B504" w14:textId="77777777" w:rsidR="00FC6F62" w:rsidRDefault="00FC6F62" w:rsidP="00FC6F62">
      <w:pPr>
        <w:pStyle w:val="Ttulo3"/>
        <w:tabs>
          <w:tab w:val="left" w:pos="0"/>
        </w:tabs>
        <w:rPr>
          <w:rFonts w:ascii="Times New Roman" w:eastAsia="Times New Roman" w:hAnsi="Times New Roman" w:cs="Times New Roman"/>
        </w:rPr>
      </w:pPr>
      <w:proofErr w:type="gramStart"/>
      <w:r>
        <w:rPr>
          <w:rFonts w:ascii="Times New Roman" w:eastAsia="Times New Roman" w:hAnsi="Times New Roman" w:cs="Times New Roman"/>
        </w:rPr>
        <w:t>8</w:t>
      </w:r>
      <w:r w:rsidRPr="00D91804">
        <w:rPr>
          <w:rFonts w:ascii="Times New Roman" w:eastAsia="Times New Roman" w:hAnsi="Times New Roman" w:cs="Times New Roman"/>
        </w:rPr>
        <w:t>.</w:t>
      </w:r>
      <w:proofErr w:type="gramEnd"/>
      <w:r>
        <w:rPr>
          <w:rFonts w:ascii="Times New Roman" w:eastAsia="Times New Roman" w:hAnsi="Times New Roman" w:cs="Times New Roman"/>
        </w:rPr>
        <w:t>Orçamento</w:t>
      </w:r>
    </w:p>
    <w:p w14:paraId="74172E12" w14:textId="77777777" w:rsidR="00F27C78" w:rsidRDefault="00670180" w:rsidP="00FC6F6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previsões de custos orçadas abaixo são preliminares.</w:t>
      </w:r>
      <w:r w:rsidR="00664E4A">
        <w:rPr>
          <w:rFonts w:ascii="Times New Roman" w:eastAsia="Times New Roman" w:hAnsi="Times New Roman" w:cs="Times New Roman"/>
          <w:sz w:val="24"/>
          <w:szCs w:val="24"/>
        </w:rPr>
        <w:t xml:space="preserve"> </w:t>
      </w:r>
      <w:r w:rsidR="00FC6F62">
        <w:rPr>
          <w:rFonts w:ascii="Times New Roman" w:eastAsia="Times New Roman" w:hAnsi="Times New Roman" w:cs="Times New Roman"/>
          <w:sz w:val="24"/>
          <w:szCs w:val="24"/>
        </w:rPr>
        <w:t>De acordo com a Res. CNS n</w:t>
      </w:r>
      <w:r w:rsidR="00FC6F62" w:rsidRPr="00FC6F62">
        <w:rPr>
          <w:rFonts w:ascii="Times New Roman" w:eastAsia="Times New Roman" w:hAnsi="Times New Roman" w:cs="Times New Roman"/>
          <w:sz w:val="24"/>
          <w:szCs w:val="24"/>
          <w:u w:val="single"/>
          <w:vertAlign w:val="superscript"/>
        </w:rPr>
        <w:t>o</w:t>
      </w:r>
      <w:r w:rsidR="00FC6F62">
        <w:rPr>
          <w:rFonts w:ascii="Times New Roman" w:eastAsia="Times New Roman" w:hAnsi="Times New Roman" w:cs="Times New Roman"/>
          <w:sz w:val="24"/>
          <w:szCs w:val="24"/>
        </w:rPr>
        <w:t xml:space="preserve"> 196/96-</w:t>
      </w:r>
      <w:proofErr w:type="gramStart"/>
      <w:r w:rsidR="00FC6F62">
        <w:rPr>
          <w:rFonts w:ascii="Times New Roman" w:eastAsia="Times New Roman" w:hAnsi="Times New Roman" w:cs="Times New Roman"/>
          <w:sz w:val="24"/>
          <w:szCs w:val="24"/>
        </w:rPr>
        <w:t>VI.</w:t>
      </w:r>
      <w:proofErr w:type="gramEnd"/>
      <w:r w:rsidR="00FC6F62">
        <w:rPr>
          <w:rFonts w:ascii="Times New Roman" w:eastAsia="Times New Roman" w:hAnsi="Times New Roman" w:cs="Times New Roman"/>
          <w:sz w:val="24"/>
          <w:szCs w:val="24"/>
        </w:rPr>
        <w:t>2.j, “</w:t>
      </w:r>
      <w:r w:rsidR="00FC6F62" w:rsidRPr="00FC6F62">
        <w:rPr>
          <w:rFonts w:ascii="Times New Roman" w:eastAsia="Times New Roman" w:hAnsi="Times New Roman" w:cs="Times New Roman"/>
          <w:sz w:val="24"/>
          <w:szCs w:val="24"/>
        </w:rPr>
        <w:t>nenhum exame ou procedimento realizado em função exclusivamente</w:t>
      </w:r>
      <w:r w:rsidR="00FC6F62">
        <w:rPr>
          <w:rFonts w:ascii="Times New Roman" w:eastAsia="Times New Roman" w:hAnsi="Times New Roman" w:cs="Times New Roman"/>
          <w:sz w:val="24"/>
          <w:szCs w:val="24"/>
        </w:rPr>
        <w:t xml:space="preserve"> </w:t>
      </w:r>
      <w:r w:rsidR="00FC6F62" w:rsidRPr="00FC6F62">
        <w:rPr>
          <w:rFonts w:ascii="Times New Roman" w:eastAsia="Times New Roman" w:hAnsi="Times New Roman" w:cs="Times New Roman"/>
          <w:sz w:val="24"/>
          <w:szCs w:val="24"/>
        </w:rPr>
        <w:t>da pesquisa pode ser cobrado do paciente ou do agente pagador de sua</w:t>
      </w:r>
      <w:r w:rsidR="00FC6F62">
        <w:rPr>
          <w:rFonts w:ascii="Times New Roman" w:eastAsia="Times New Roman" w:hAnsi="Times New Roman" w:cs="Times New Roman"/>
          <w:sz w:val="24"/>
          <w:szCs w:val="24"/>
        </w:rPr>
        <w:t xml:space="preserve"> </w:t>
      </w:r>
      <w:r w:rsidR="00FC6F62" w:rsidRPr="00FC6F62">
        <w:rPr>
          <w:rFonts w:ascii="Times New Roman" w:eastAsia="Times New Roman" w:hAnsi="Times New Roman" w:cs="Times New Roman"/>
          <w:sz w:val="24"/>
          <w:szCs w:val="24"/>
        </w:rPr>
        <w:t>assistência, devendo o patrocinador da pesquisa cobrir tais despesas</w:t>
      </w:r>
      <w:r w:rsidR="00FC6F62">
        <w:rPr>
          <w:rFonts w:ascii="Times New Roman" w:eastAsia="Times New Roman" w:hAnsi="Times New Roman" w:cs="Times New Roman"/>
          <w:sz w:val="24"/>
          <w:szCs w:val="24"/>
        </w:rPr>
        <w:t>.” Sendo assim, especificamos os procedimentos e material necessário</w:t>
      </w:r>
      <w:r w:rsidR="00F27C78">
        <w:rPr>
          <w:rFonts w:ascii="Times New Roman" w:eastAsia="Times New Roman" w:hAnsi="Times New Roman" w:cs="Times New Roman"/>
          <w:sz w:val="24"/>
          <w:szCs w:val="24"/>
        </w:rPr>
        <w:t>s</w:t>
      </w:r>
      <w:r w:rsidR="00FC6F62">
        <w:rPr>
          <w:rFonts w:ascii="Times New Roman" w:eastAsia="Times New Roman" w:hAnsi="Times New Roman" w:cs="Times New Roman"/>
          <w:sz w:val="24"/>
          <w:szCs w:val="24"/>
        </w:rPr>
        <w:t xml:space="preserve"> que não deverão ser provisionados</w:t>
      </w:r>
      <w:r w:rsidR="00054AB2">
        <w:rPr>
          <w:rFonts w:ascii="Times New Roman" w:eastAsia="Times New Roman" w:hAnsi="Times New Roman" w:cs="Times New Roman"/>
          <w:sz w:val="24"/>
          <w:szCs w:val="24"/>
        </w:rPr>
        <w:t xml:space="preserve"> pela assistência ao paciente. O orçamento será apresentado à instituição hospitalar </w:t>
      </w:r>
      <w:r w:rsidR="00F27C78">
        <w:rPr>
          <w:rFonts w:ascii="Times New Roman" w:eastAsia="Times New Roman" w:hAnsi="Times New Roman" w:cs="Times New Roman"/>
          <w:sz w:val="24"/>
          <w:szCs w:val="24"/>
        </w:rPr>
        <w:t>a</w:t>
      </w:r>
      <w:r w:rsidR="00054AB2">
        <w:rPr>
          <w:rFonts w:ascii="Times New Roman" w:eastAsia="Times New Roman" w:hAnsi="Times New Roman" w:cs="Times New Roman"/>
          <w:sz w:val="24"/>
          <w:szCs w:val="24"/>
        </w:rPr>
        <w:t xml:space="preserve"> guisa de solicitação de patrocínio.</w:t>
      </w:r>
      <w:r w:rsidR="00F27C78">
        <w:rPr>
          <w:rFonts w:ascii="Times New Roman" w:eastAsia="Times New Roman" w:hAnsi="Times New Roman" w:cs="Times New Roman"/>
          <w:sz w:val="24"/>
          <w:szCs w:val="24"/>
        </w:rPr>
        <w:t xml:space="preserve"> Outras fontes de financiamento poderão ser solicitadas.</w:t>
      </w:r>
      <w:r w:rsidR="00FC6F62">
        <w:rPr>
          <w:rFonts w:ascii="Times New Roman" w:eastAsia="Times New Roman" w:hAnsi="Times New Roman" w:cs="Times New Roman"/>
          <w:sz w:val="24"/>
          <w:szCs w:val="24"/>
        </w:rPr>
        <w:t xml:space="preserve"> </w:t>
      </w:r>
    </w:p>
    <w:p w14:paraId="384F5DA7" w14:textId="77777777" w:rsidR="0060252E" w:rsidRPr="004C4ED9" w:rsidRDefault="00664E4A" w:rsidP="00FC6F6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pesquisador principal, coordenador do projeto, é funcionário da Secretaria de Saúde do Estado do Ceará, lotado no Hospital Infantil Albert Sabin, cargo de médico (especialidade pediatria/cancerologia), desde maio de 2008. Ele não receberá remuneração específica pelo projeto. A outr</w:t>
      </w:r>
      <w:r w:rsidR="004C4ED9">
        <w:rPr>
          <w:rFonts w:ascii="Times New Roman" w:eastAsia="Times New Roman" w:hAnsi="Times New Roman" w:cs="Times New Roman"/>
          <w:sz w:val="24"/>
          <w:szCs w:val="24"/>
        </w:rPr>
        <w:t>a pesquisadora é funcionária da Universidade Federal do Ceará, cargo de Professora Adjunta I, no Departamento de Farmácia, e também não receberá remuneração específica pelo projeto. Procedimentos e pareceres especializados, além de tratamentos, que os pacientes vierem a necessitar durante seu atendimento nas dependências do HIAS/CPC e durante o período do projeto serão fornecidos pelo SUS de acordo com as necessidades dos pacientes e não serão de responsabilidade do projeto ou de seus pesquisadores.</w:t>
      </w:r>
    </w:p>
    <w:p w14:paraId="57C8A5E9" w14:textId="77777777" w:rsidR="0060252E" w:rsidRPr="0060252E" w:rsidRDefault="0060252E" w:rsidP="0060252E"/>
    <w:tbl>
      <w:tblPr>
        <w:tblW w:w="0" w:type="auto"/>
        <w:tblInd w:w="70" w:type="dxa"/>
        <w:tblLook w:val="0000" w:firstRow="0" w:lastRow="0" w:firstColumn="0" w:lastColumn="0" w:noHBand="0" w:noVBand="0"/>
      </w:tblPr>
      <w:tblGrid>
        <w:gridCol w:w="3773"/>
        <w:gridCol w:w="1559"/>
        <w:gridCol w:w="1417"/>
        <w:gridCol w:w="1730"/>
      </w:tblGrid>
      <w:tr w:rsidR="00B83FE3" w:rsidRPr="00D91804" w14:paraId="23CBCEDA"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791B81B"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Material</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C50C331"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Quantidade</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15D1169"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Valor</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A719E1E"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Fonte</w:t>
            </w:r>
          </w:p>
        </w:tc>
      </w:tr>
      <w:tr w:rsidR="00B83FE3" w:rsidRPr="00D91804" w14:paraId="06873E66"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B39FD"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Estetoscópio e tensiômetro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C92F9"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02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4228"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R$ 260,00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9E15B"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6F5D2551"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17678"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Termômetro</w:t>
            </w:r>
            <w:r w:rsidR="00AF11AF">
              <w:rPr>
                <w:rFonts w:ascii="Times New Roman" w:eastAsia="Times New Roman" w:hAnsi="Times New Roman" w:cs="Times New Roman"/>
                <w:b/>
                <w:bCs/>
                <w:sz w:val="24"/>
                <w:szCs w:val="24"/>
              </w:rPr>
              <w:t>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AA1E6"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08</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1D942"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 xml:space="preserve">R$ </w:t>
            </w:r>
            <w:r w:rsidR="00AF11AF">
              <w:rPr>
                <w:rFonts w:ascii="Times New Roman" w:eastAsia="Times New Roman" w:hAnsi="Times New Roman" w:cs="Times New Roman"/>
                <w:sz w:val="24"/>
                <w:szCs w:val="24"/>
              </w:rPr>
              <w:t>30</w:t>
            </w:r>
            <w:r w:rsidRPr="00D91804">
              <w:rPr>
                <w:rFonts w:ascii="Times New Roman" w:eastAsia="Times New Roman" w:hAnsi="Times New Roman" w:cs="Times New Roman"/>
                <w:sz w:val="24"/>
                <w:szCs w:val="24"/>
              </w:rPr>
              <w:t>,00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8979D"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63F488BE"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D98F9"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Exames laboratoriais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26EBB"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08</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EF9D0"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R$ 1</w:t>
            </w:r>
            <w:r w:rsidR="00AF11AF">
              <w:rPr>
                <w:rFonts w:ascii="Times New Roman" w:eastAsia="Times New Roman" w:hAnsi="Times New Roman" w:cs="Times New Roman"/>
                <w:sz w:val="24"/>
                <w:szCs w:val="24"/>
              </w:rPr>
              <w:t>40</w:t>
            </w:r>
            <w:r w:rsidRPr="00D91804">
              <w:rPr>
                <w:rFonts w:ascii="Times New Roman" w:eastAsia="Times New Roman" w:hAnsi="Times New Roman" w:cs="Times New Roman"/>
                <w:sz w:val="24"/>
                <w:szCs w:val="24"/>
              </w:rPr>
              <w:t>0,00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28066"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37B3B8A9"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ECA00"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Tomografia computadorizada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827D6"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24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CFB4E"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R$ 6000,00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1D2E0"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0C91229F" w14:textId="77777777">
        <w:tc>
          <w:tcPr>
            <w:tcW w:w="3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00AB5"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b/>
                <w:bCs/>
                <w:sz w:val="24"/>
                <w:szCs w:val="24"/>
              </w:rPr>
              <w:t>Propranolol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77707"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28</w:t>
            </w:r>
            <w:r w:rsidR="00AF11AF">
              <w:rPr>
                <w:rFonts w:ascii="Times New Roman" w:eastAsia="Times New Roman" w:hAnsi="Times New Roman" w:cs="Times New Roman"/>
                <w:sz w:val="24"/>
                <w:szCs w:val="24"/>
              </w:rPr>
              <w:t>0</w:t>
            </w:r>
            <w:r w:rsidRPr="00D91804">
              <w:rPr>
                <w:rFonts w:ascii="Times New Roman" w:eastAsia="Times New Roman" w:hAnsi="Times New Roman" w:cs="Times New Roman"/>
                <w:sz w:val="24"/>
                <w:szCs w:val="24"/>
              </w:rPr>
              <w:t>0 (</w:t>
            </w:r>
            <w:r w:rsidR="00AF11AF">
              <w:rPr>
                <w:rFonts w:ascii="Times New Roman" w:eastAsia="Times New Roman" w:hAnsi="Times New Roman" w:cs="Times New Roman"/>
                <w:sz w:val="24"/>
                <w:szCs w:val="24"/>
              </w:rPr>
              <w:t>4</w:t>
            </w:r>
            <w:r w:rsidRPr="00D91804">
              <w:rPr>
                <w:rFonts w:ascii="Times New Roman" w:eastAsia="Times New Roman" w:hAnsi="Times New Roman" w:cs="Times New Roman"/>
                <w:sz w:val="24"/>
                <w:szCs w:val="24"/>
              </w:rPr>
              <w:t>0mg)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E2700" w14:textId="77777777" w:rsidR="00B83FE3" w:rsidRPr="00D91804" w:rsidRDefault="00B83FE3" w:rsidP="00AF11AF">
            <w:pPr>
              <w:rPr>
                <w:rFonts w:ascii="Times New Roman" w:hAnsi="Times New Roman" w:cs="Times New Roman"/>
              </w:rPr>
            </w:pPr>
            <w:r w:rsidRPr="00D91804">
              <w:rPr>
                <w:rFonts w:ascii="Times New Roman" w:eastAsia="Times New Roman" w:hAnsi="Times New Roman" w:cs="Times New Roman"/>
                <w:sz w:val="24"/>
                <w:szCs w:val="24"/>
              </w:rPr>
              <w:t xml:space="preserve">R$ </w:t>
            </w:r>
            <w:r w:rsidR="00AF11AF">
              <w:rPr>
                <w:rFonts w:ascii="Times New Roman" w:eastAsia="Times New Roman" w:hAnsi="Times New Roman" w:cs="Times New Roman"/>
                <w:sz w:val="24"/>
                <w:szCs w:val="24"/>
              </w:rPr>
              <w:t>400</w:t>
            </w:r>
            <w:r w:rsidRPr="00D91804">
              <w:rPr>
                <w:rFonts w:ascii="Times New Roman" w:eastAsia="Times New Roman" w:hAnsi="Times New Roman" w:cs="Times New Roman"/>
                <w:sz w:val="24"/>
                <w:szCs w:val="24"/>
              </w:rPr>
              <w:t>,00</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B1494" w14:textId="77777777" w:rsidR="00B83FE3" w:rsidRPr="00D91804" w:rsidRDefault="00B83FE3">
            <w:pPr>
              <w:rPr>
                <w:rFonts w:ascii="Times New Roman" w:hAnsi="Times New Roman" w:cs="Times New Roman"/>
              </w:rPr>
            </w:pPr>
            <w:r w:rsidRPr="00D91804">
              <w:rPr>
                <w:rFonts w:ascii="Times New Roman" w:eastAsia="Times New Roman" w:hAnsi="Times New Roman" w:cs="Times New Roman"/>
                <w:sz w:val="24"/>
                <w:szCs w:val="24"/>
              </w:rPr>
              <w:t>Hospital*</w:t>
            </w:r>
          </w:p>
        </w:tc>
      </w:tr>
      <w:tr w:rsidR="00B83FE3" w:rsidRPr="00D91804" w14:paraId="39FE0E31"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6E9F1BA" w14:textId="77777777" w:rsidR="00B83FE3" w:rsidRPr="00D91804" w:rsidRDefault="00B83FE3">
            <w:pPr>
              <w:spacing w:line="360" w:lineRule="auto"/>
              <w:rPr>
                <w:rFonts w:ascii="Times New Roman" w:hAnsi="Times New Roman" w:cs="Times New Roman"/>
                <w:lang w:val="en-US"/>
              </w:rPr>
            </w:pPr>
            <w:r w:rsidRPr="00D91804">
              <w:rPr>
                <w:rFonts w:ascii="Times New Roman" w:eastAsia="Times New Roman" w:hAnsi="Times New Roman" w:cs="Times New Roman"/>
                <w:b/>
                <w:bCs/>
                <w:sz w:val="24"/>
                <w:szCs w:val="24"/>
                <w:lang w:val="en-US"/>
              </w:rPr>
              <w:t>Subnotebook 9’ 160 Gb HD, 1Gb RAM</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7EB2D60"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01</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4388B00"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R$ 1400,00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83951A6"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0589364A"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273532D"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Impressora jato de tinta portátil</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D4ADC55"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01</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BF393CD"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R$ 1700,00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A7A011C"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134B7120"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BF46150"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Máquina fotográfica 8.1 megapixels</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9462F40"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01</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48F8763"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R$ 1000,00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149B256"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64AAD4E8"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03F90F8"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Material de consumo de papelaria</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1A96AB6" w14:textId="77777777" w:rsidR="00B83FE3" w:rsidRPr="00D91804" w:rsidRDefault="00B83FE3">
            <w:pPr>
              <w:spacing w:line="276" w:lineRule="auto"/>
              <w:rPr>
                <w:rFonts w:ascii="Times New Roman" w:hAnsi="Times New Roman" w:cs="Times New Roman"/>
              </w:rPr>
            </w:pP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B6FA22E" w14:textId="77777777" w:rsidR="00B83FE3" w:rsidRPr="00D91804" w:rsidRDefault="00B83FE3">
            <w:pPr>
              <w:spacing w:line="276" w:lineRule="auto"/>
              <w:rPr>
                <w:rFonts w:ascii="Times New Roman" w:hAnsi="Times New Roman" w:cs="Times New Roman"/>
              </w:rPr>
            </w:pP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4ADA54A" w14:textId="77777777" w:rsidR="00B83FE3" w:rsidRPr="00D91804" w:rsidRDefault="00B83FE3">
            <w:pPr>
              <w:spacing w:line="276" w:lineRule="auto"/>
              <w:rPr>
                <w:rFonts w:ascii="Times New Roman" w:hAnsi="Times New Roman" w:cs="Times New Roman"/>
              </w:rPr>
            </w:pPr>
          </w:p>
        </w:tc>
      </w:tr>
      <w:tr w:rsidR="00B83FE3" w:rsidRPr="00D91804" w14:paraId="15C21847"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8B6BDFF"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Papel 75g/m</w:t>
            </w:r>
            <w:r w:rsidRPr="00D91804">
              <w:rPr>
                <w:rFonts w:ascii="Times New Roman" w:eastAsia="Times New Roman" w:hAnsi="Times New Roman" w:cs="Times New Roman"/>
                <w:b/>
                <w:bCs/>
                <w:sz w:val="24"/>
                <w:szCs w:val="24"/>
                <w:vertAlign w:val="superscript"/>
              </w:rPr>
              <w:t>2</w:t>
            </w:r>
            <w:r w:rsidRPr="00D91804">
              <w:rPr>
                <w:rFonts w:ascii="Times New Roman" w:eastAsia="Times New Roman" w:hAnsi="Times New Roman" w:cs="Times New Roman"/>
                <w:b/>
                <w:bCs/>
                <w:sz w:val="24"/>
                <w:szCs w:val="24"/>
              </w:rPr>
              <w:t xml:space="preserve"> tamanho A4 500 </w:t>
            </w:r>
            <w:r w:rsidRPr="00D91804">
              <w:rPr>
                <w:rFonts w:ascii="Times New Roman" w:eastAsia="Times New Roman" w:hAnsi="Times New Roman" w:cs="Times New Roman"/>
                <w:b/>
                <w:bCs/>
                <w:sz w:val="24"/>
                <w:szCs w:val="24"/>
              </w:rPr>
              <w:lastRenderedPageBreak/>
              <w:t>folhas</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5A3A0D3"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lastRenderedPageBreak/>
              <w:t>10</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15D998A"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R$ 250,00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ED829A3"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708806AA"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22A08E6"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lastRenderedPageBreak/>
              <w:t>Papel fotográfico para impressora jato de tinta tamanho A4 50 folhas</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31A446BB" w14:textId="77777777" w:rsidR="00B83FE3" w:rsidRPr="00D91804" w:rsidRDefault="00B83FE3">
            <w:pPr>
              <w:spacing w:line="360" w:lineRule="auto"/>
              <w:rPr>
                <w:rFonts w:ascii="Times New Roman" w:hAnsi="Times New Roman" w:cs="Times New Roman"/>
              </w:rPr>
            </w:pPr>
            <w:proofErr w:type="gramStart"/>
            <w:r w:rsidRPr="00D91804">
              <w:rPr>
                <w:rFonts w:ascii="Times New Roman" w:eastAsia="Times New Roman" w:hAnsi="Times New Roman" w:cs="Times New Roman"/>
                <w:sz w:val="24"/>
                <w:szCs w:val="24"/>
              </w:rPr>
              <w:t>2</w:t>
            </w:r>
            <w:proofErr w:type="gramEnd"/>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63A5259"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R$ 100,00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0675CEB7"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B83FE3" w:rsidRPr="00D91804" w14:paraId="59C12D29"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2D748CD6"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b/>
                <w:bCs/>
                <w:sz w:val="24"/>
                <w:szCs w:val="24"/>
              </w:rPr>
              <w:t>Cartuchos de tinta para impressora jato de tinta (colorido + preto)</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B4BC8ED" w14:textId="77777777" w:rsidR="00B83FE3" w:rsidRPr="00D91804" w:rsidRDefault="00B83FE3">
            <w:pPr>
              <w:spacing w:line="360" w:lineRule="auto"/>
              <w:rPr>
                <w:rFonts w:ascii="Times New Roman" w:hAnsi="Times New Roman" w:cs="Times New Roman"/>
              </w:rPr>
            </w:pPr>
            <w:proofErr w:type="gramStart"/>
            <w:r w:rsidRPr="00D91804">
              <w:rPr>
                <w:rFonts w:ascii="Times New Roman" w:eastAsia="Times New Roman" w:hAnsi="Times New Roman" w:cs="Times New Roman"/>
                <w:sz w:val="24"/>
                <w:szCs w:val="24"/>
              </w:rPr>
              <w:t>4</w:t>
            </w:r>
            <w:proofErr w:type="gramEnd"/>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55682E79"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R$ 600,00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8CBB3E6" w14:textId="77777777" w:rsidR="00B83FE3" w:rsidRPr="00D91804" w:rsidRDefault="00B83FE3">
            <w:pPr>
              <w:spacing w:line="360" w:lineRule="auto"/>
              <w:rPr>
                <w:rFonts w:ascii="Times New Roman" w:hAnsi="Times New Roman" w:cs="Times New Roman"/>
              </w:rPr>
            </w:pPr>
            <w:r w:rsidRPr="00D91804">
              <w:rPr>
                <w:rFonts w:ascii="Times New Roman" w:eastAsia="Times New Roman" w:hAnsi="Times New Roman" w:cs="Times New Roman"/>
                <w:sz w:val="24"/>
                <w:szCs w:val="24"/>
              </w:rPr>
              <w:t>Própria</w:t>
            </w:r>
          </w:p>
        </w:tc>
      </w:tr>
      <w:tr w:rsidR="00F27C78" w:rsidRPr="00D91804" w14:paraId="7D71095C"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2EE56FC" w14:textId="77777777" w:rsidR="00F27C78" w:rsidRPr="00D91804" w:rsidRDefault="00F27C7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Prancheta, crachás de identificação, canetas, lápis, pastas para papel, organizadores, arquivos para os docume ntos, outros materiais de </w:t>
            </w:r>
            <w:proofErr w:type="gramStart"/>
            <w:r>
              <w:rPr>
                <w:rFonts w:ascii="Times New Roman" w:eastAsia="Times New Roman" w:hAnsi="Times New Roman" w:cs="Times New Roman"/>
                <w:b/>
                <w:bCs/>
                <w:sz w:val="24"/>
                <w:szCs w:val="24"/>
              </w:rPr>
              <w:t>escritório</w:t>
            </w:r>
            <w:proofErr w:type="gramEnd"/>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6C8BDA42" w14:textId="77777777" w:rsidR="00F27C78" w:rsidRPr="00D91804" w:rsidRDefault="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C411893" w14:textId="77777777" w:rsidR="00F27C78" w:rsidRPr="00D91804" w:rsidRDefault="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R$ 400,00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858B051" w14:textId="77777777" w:rsidR="00F27C78" w:rsidRPr="00D91804" w:rsidRDefault="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Própria</w:t>
            </w:r>
          </w:p>
        </w:tc>
      </w:tr>
      <w:tr w:rsidR="00670180" w:rsidRPr="00D91804" w14:paraId="01FDF7DC" w14:textId="77777777">
        <w:tc>
          <w:tcPr>
            <w:tcW w:w="3773"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4810B06" w14:textId="77777777" w:rsidR="00670180" w:rsidRPr="00D91804" w:rsidRDefault="00670180">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Total</w:t>
            </w:r>
          </w:p>
        </w:tc>
        <w:tc>
          <w:tcPr>
            <w:tcW w:w="1559"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1590E815" w14:textId="77777777" w:rsidR="00670180" w:rsidRPr="00D91804" w:rsidRDefault="00670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17"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73242DB1" w14:textId="77777777" w:rsidR="00670180" w:rsidRPr="00D91804" w:rsidRDefault="00670180" w:rsidP="00F27C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R$ 13</w:t>
            </w:r>
            <w:r w:rsidR="00F27C78">
              <w:rPr>
                <w:rFonts w:ascii="Times New Roman" w:eastAsia="Times New Roman" w:hAnsi="Times New Roman" w:cs="Times New Roman"/>
                <w:sz w:val="24"/>
                <w:szCs w:val="24"/>
              </w:rPr>
              <w:t>7</w:t>
            </w:r>
            <w:r>
              <w:rPr>
                <w:rFonts w:ascii="Times New Roman" w:eastAsia="Times New Roman" w:hAnsi="Times New Roman" w:cs="Times New Roman"/>
                <w:sz w:val="24"/>
                <w:szCs w:val="24"/>
              </w:rPr>
              <w:t>90,00</w:t>
            </w:r>
          </w:p>
        </w:tc>
        <w:tc>
          <w:tcPr>
            <w:tcW w:w="1730" w:type="dxa"/>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14:paraId="4DF9C4C1" w14:textId="77777777" w:rsidR="00670180" w:rsidRPr="00D91804" w:rsidRDefault="00670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bookmarkStart w:id="0" w:name="_GoBack"/>
            <w:bookmarkEnd w:id="0"/>
          </w:p>
        </w:tc>
      </w:tr>
    </w:tbl>
    <w:p w14:paraId="071A5AF0" w14:textId="77777777" w:rsidR="00B83FE3" w:rsidRPr="00D91804" w:rsidRDefault="00B83FE3" w:rsidP="00670180">
      <w:pPr>
        <w:jc w:val="both"/>
        <w:rPr>
          <w:rFonts w:ascii="Times New Roman" w:hAnsi="Times New Roman" w:cs="Times New Roman"/>
        </w:rPr>
      </w:pPr>
      <w:r w:rsidRPr="00D91804">
        <w:rPr>
          <w:rFonts w:ascii="Times New Roman" w:eastAsia="Times New Roman" w:hAnsi="Times New Roman" w:cs="Times New Roman"/>
          <w:sz w:val="24"/>
          <w:szCs w:val="24"/>
        </w:rPr>
        <w:t xml:space="preserve"> </w:t>
      </w:r>
      <w:r w:rsidR="0060252E">
        <w:rPr>
          <w:rFonts w:ascii="Times New Roman" w:eastAsia="Times New Roman" w:hAnsi="Times New Roman" w:cs="Times New Roman"/>
          <w:sz w:val="24"/>
          <w:szCs w:val="24"/>
        </w:rPr>
        <w:t xml:space="preserve">* A participação do Hospital Infantil Albert Sabin como patrocinador deste estudo </w:t>
      </w:r>
      <w:r w:rsidR="00FC6F62">
        <w:rPr>
          <w:rFonts w:ascii="Times New Roman" w:eastAsia="Times New Roman" w:hAnsi="Times New Roman" w:cs="Times New Roman"/>
          <w:sz w:val="24"/>
          <w:szCs w:val="24"/>
        </w:rPr>
        <w:t>será submetida à</w:t>
      </w:r>
      <w:r w:rsidR="0060252E">
        <w:rPr>
          <w:rFonts w:ascii="Times New Roman" w:eastAsia="Times New Roman" w:hAnsi="Times New Roman" w:cs="Times New Roman"/>
          <w:sz w:val="24"/>
          <w:szCs w:val="24"/>
        </w:rPr>
        <w:t xml:space="preserve"> aprovação específica pela gestão hospitalar</w:t>
      </w:r>
      <w:r w:rsidR="00670180">
        <w:rPr>
          <w:rFonts w:ascii="Times New Roman" w:eastAsia="Times New Roman" w:hAnsi="Times New Roman" w:cs="Times New Roman"/>
          <w:sz w:val="24"/>
          <w:szCs w:val="24"/>
        </w:rPr>
        <w:t>. Os valores mostrados são aproximados e não exatos</w:t>
      </w:r>
      <w:r w:rsidR="0060252E">
        <w:rPr>
          <w:rFonts w:ascii="Times New Roman" w:eastAsia="Times New Roman" w:hAnsi="Times New Roman" w:cs="Times New Roman"/>
          <w:sz w:val="24"/>
          <w:szCs w:val="24"/>
        </w:rPr>
        <w:t>.</w:t>
      </w:r>
    </w:p>
    <w:p w14:paraId="191F5C85" w14:textId="77777777" w:rsidR="00B83FE3" w:rsidRPr="00D91804" w:rsidRDefault="009D1587">
      <w:pPr>
        <w:pStyle w:val="Ttulo3"/>
        <w:tabs>
          <w:tab w:val="left" w:pos="0"/>
        </w:tabs>
        <w:ind w:left="45"/>
        <w:rPr>
          <w:rFonts w:ascii="Times New Roman" w:eastAsia="Times New Roman" w:hAnsi="Times New Roman" w:cs="Times New Roman"/>
        </w:rPr>
      </w:pPr>
      <w:proofErr w:type="gramStart"/>
      <w:r>
        <w:rPr>
          <w:rFonts w:ascii="Times New Roman" w:eastAsia="Times New Roman" w:hAnsi="Times New Roman" w:cs="Times New Roman"/>
        </w:rPr>
        <w:t>8</w:t>
      </w:r>
      <w:r w:rsidR="00B83FE3" w:rsidRPr="00D91804">
        <w:rPr>
          <w:rFonts w:ascii="Times New Roman" w:eastAsia="Times New Roman" w:hAnsi="Times New Roman" w:cs="Times New Roman"/>
        </w:rPr>
        <w:t>.</w:t>
      </w:r>
      <w:proofErr w:type="gramEnd"/>
      <w:r w:rsidR="00B83FE3" w:rsidRPr="00D91804">
        <w:rPr>
          <w:rFonts w:ascii="Times New Roman" w:eastAsia="Times New Roman" w:hAnsi="Times New Roman" w:cs="Times New Roman"/>
        </w:rPr>
        <w:t>Referências Bibliográficas</w:t>
      </w:r>
    </w:p>
    <w:p w14:paraId="632D0EAE" w14:textId="77777777" w:rsidR="00B83FE3" w:rsidRPr="00312E17" w:rsidRDefault="00B83FE3">
      <w:pPr>
        <w:spacing w:line="276" w:lineRule="auto"/>
        <w:jc w:val="both"/>
        <w:rPr>
          <w:rFonts w:ascii="Times New Roman" w:eastAsia="Times New Roman" w:hAnsi="Times New Roman" w:cs="Times New Roman"/>
          <w:sz w:val="24"/>
          <w:szCs w:val="24"/>
          <w:lang w:val="en-US"/>
        </w:rPr>
      </w:pPr>
      <w:r w:rsidRPr="00670180">
        <w:rPr>
          <w:rFonts w:ascii="Times New Roman" w:eastAsia="Times New Roman" w:hAnsi="Times New Roman" w:cs="Times New Roman"/>
          <w:sz w:val="24"/>
          <w:szCs w:val="24"/>
        </w:rPr>
        <w:t xml:space="preserve">1. American Cancer Society. </w:t>
      </w:r>
      <w:proofErr w:type="gramStart"/>
      <w:r w:rsidRPr="00312E17">
        <w:rPr>
          <w:rFonts w:ascii="Times New Roman" w:eastAsia="Times New Roman" w:hAnsi="Times New Roman" w:cs="Times New Roman"/>
          <w:sz w:val="24"/>
          <w:szCs w:val="24"/>
          <w:lang w:val="en-US"/>
        </w:rPr>
        <w:t>Cancer Facts &amp; Figures 2010.</w:t>
      </w:r>
      <w:proofErr w:type="gramEnd"/>
      <w:r w:rsidRPr="00312E17">
        <w:rPr>
          <w:rFonts w:ascii="Times New Roman" w:eastAsia="Times New Roman" w:hAnsi="Times New Roman" w:cs="Times New Roman"/>
          <w:sz w:val="24"/>
          <w:szCs w:val="24"/>
          <w:lang w:val="en-US"/>
        </w:rPr>
        <w:t xml:space="preserve"> Atlanta: American Cancer Society, 2010.</w:t>
      </w:r>
    </w:p>
    <w:p w14:paraId="529918E4"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2. Ries Lde alto grau, Smith MA, Gurney JG, Linet M, Tamra T, Young JL, Bunin GR, eds. Cancer Incidence and Survival Among Children and Adolescents: United States SEER Program 1975-1995. Bethesda, Md.: National Cancer Institute, SEER Program, 1999.</w:t>
      </w:r>
    </w:p>
    <w:p w14:paraId="565CC5BC"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3. Little J. Introduction. In: Little J. Epidemiology of childhood cancer. Lyon: International Agency for Research on Cancer: World Health Organization, p.1-9, 1999 [IARC Scientific Publications, 149].</w:t>
      </w:r>
    </w:p>
    <w:p w14:paraId="401A8E25" w14:textId="77777777" w:rsidR="00B83FE3" w:rsidRPr="00D91804" w:rsidRDefault="00B83FE3">
      <w:pPr>
        <w:spacing w:line="276" w:lineRule="auto"/>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rPr>
        <w:t>4. Instituto Nacional de Câncer (Brasil). Coordenação de Prevenção e Vigilância de Câncer. Câncer da criança e adolescente no Brasil: dados dos registros de base populacional e de mortalidade. / Instituto Nacional de Câncer. – Rio de Janeiro: INCA, 2008.</w:t>
      </w:r>
    </w:p>
    <w:p w14:paraId="55CBFAE8" w14:textId="77777777" w:rsidR="00B83FE3" w:rsidRPr="00D91804" w:rsidRDefault="00B83FE3">
      <w:pPr>
        <w:spacing w:line="276" w:lineRule="auto"/>
        <w:jc w:val="both"/>
        <w:rPr>
          <w:rFonts w:ascii="Times New Roman" w:eastAsia="Times New Roman" w:hAnsi="Times New Roman" w:cs="Times New Roman"/>
          <w:sz w:val="24"/>
          <w:szCs w:val="24"/>
          <w:lang w:val="en-US"/>
        </w:rPr>
      </w:pPr>
      <w:proofErr w:type="gramStart"/>
      <w:r w:rsidRPr="00D91804">
        <w:rPr>
          <w:rFonts w:ascii="Times New Roman" w:eastAsia="Times New Roman" w:hAnsi="Times New Roman" w:cs="Times New Roman"/>
          <w:sz w:val="24"/>
          <w:szCs w:val="24"/>
          <w:lang w:val="en-US"/>
        </w:rPr>
        <w:t>5. Hottinger A.F. e DeAngelis L.M. Etiology of tumor-related intracranial hemorrhage.</w:t>
      </w:r>
      <w:proofErr w:type="gramEnd"/>
      <w:r w:rsidRPr="00D91804">
        <w:rPr>
          <w:rFonts w:ascii="Times New Roman" w:eastAsia="Times New Roman" w:hAnsi="Times New Roman" w:cs="Times New Roman"/>
          <w:sz w:val="24"/>
          <w:szCs w:val="24"/>
          <w:lang w:val="en-US"/>
        </w:rPr>
        <w:t xml:space="preserve"> </w:t>
      </w:r>
      <w:r w:rsidRPr="00D91804">
        <w:rPr>
          <w:rFonts w:ascii="Times New Roman" w:eastAsia="Times New Roman" w:hAnsi="Times New Roman" w:cs="Times New Roman"/>
          <w:i/>
          <w:iCs/>
          <w:sz w:val="24"/>
          <w:szCs w:val="24"/>
          <w:lang w:val="en-US"/>
        </w:rPr>
        <w:t>In:</w:t>
      </w:r>
      <w:r w:rsidRPr="00D91804">
        <w:rPr>
          <w:rFonts w:ascii="Times New Roman" w:eastAsia="Times New Roman" w:hAnsi="Times New Roman" w:cs="Times New Roman"/>
          <w:sz w:val="24"/>
          <w:szCs w:val="24"/>
          <w:lang w:val="en-US"/>
        </w:rPr>
        <w:t xml:space="preserve"> Carhuapoma, J.R.; Mayer, S.A.; Hanley, D.F. Intracerebral Hemorrhage. Cambridge University Press, 2010, pp. 31-40</w:t>
      </w:r>
    </w:p>
    <w:p w14:paraId="0D656B7A"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6. Wakai S, Yamakawa K, Manaka S, Takakura K. Spontaneous intracranial hemorrhage</w:t>
      </w:r>
      <w:r w:rsidRPr="00D91804">
        <w:rPr>
          <w:rFonts w:ascii="Times New Roman" w:eastAsia="Times New Roman" w:hAnsi="Times New Roman" w:cs="Times New Roman"/>
          <w:sz w:val="24"/>
          <w:szCs w:val="24"/>
          <w:lang w:val="en-US"/>
        </w:rPr>
        <w:br/>
        <w:t xml:space="preserve">caused by brain tumor: its incidence and clinical significance. </w:t>
      </w:r>
      <w:proofErr w:type="gramStart"/>
      <w:r w:rsidRPr="00D91804">
        <w:rPr>
          <w:rFonts w:ascii="Times New Roman" w:eastAsia="Times New Roman" w:hAnsi="Times New Roman" w:cs="Times New Roman"/>
          <w:sz w:val="24"/>
          <w:szCs w:val="24"/>
          <w:lang w:val="en-US"/>
        </w:rPr>
        <w:t>Neurosurgery.</w:t>
      </w:r>
      <w:proofErr w:type="gramEnd"/>
      <w:r w:rsidRPr="00D91804">
        <w:rPr>
          <w:rFonts w:ascii="Times New Roman" w:eastAsia="Times New Roman" w:hAnsi="Times New Roman" w:cs="Times New Roman"/>
          <w:sz w:val="24"/>
          <w:szCs w:val="24"/>
          <w:lang w:val="en-US"/>
        </w:rPr>
        <w:br/>
        <w:t>10(4):437-44, 1982</w:t>
      </w:r>
    </w:p>
    <w:p w14:paraId="06D8EEF5" w14:textId="77777777" w:rsidR="00B83FE3" w:rsidRPr="00D91804" w:rsidRDefault="00B83FE3">
      <w:pPr>
        <w:spacing w:line="276" w:lineRule="auto"/>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7. Licata B, Turazzi S. Bleeding cerebral neoplasms with symptomatic hematoma. J </w:t>
      </w:r>
      <w:r w:rsidRPr="00D91804">
        <w:rPr>
          <w:rFonts w:ascii="Times New Roman" w:eastAsia="Times New Roman" w:hAnsi="Times New Roman" w:cs="Times New Roman"/>
          <w:sz w:val="24"/>
          <w:szCs w:val="24"/>
          <w:lang w:val="en-US"/>
        </w:rPr>
        <w:br/>
        <w:t xml:space="preserve">Neurosurg Sci. 47(4):201-10, 2003 </w:t>
      </w:r>
    </w:p>
    <w:p w14:paraId="4B53D2FE" w14:textId="77777777" w:rsidR="00B83FE3" w:rsidRPr="00D91804" w:rsidRDefault="00B83FE3">
      <w:pPr>
        <w:spacing w:line="276" w:lineRule="auto"/>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lang w:val="en-US"/>
        </w:rPr>
        <w:t xml:space="preserve">8. Lopes MB. </w:t>
      </w:r>
      <w:proofErr w:type="gramStart"/>
      <w:r w:rsidRPr="00D91804">
        <w:rPr>
          <w:rFonts w:ascii="Times New Roman" w:eastAsia="Times New Roman" w:hAnsi="Times New Roman" w:cs="Times New Roman"/>
          <w:sz w:val="24"/>
          <w:szCs w:val="24"/>
          <w:lang w:val="en-US"/>
        </w:rPr>
        <w:t>Angiogenesis in brain tumors.</w:t>
      </w:r>
      <w:proofErr w:type="gramEnd"/>
      <w:r w:rsidRPr="00D91804">
        <w:rPr>
          <w:rFonts w:ascii="Times New Roman" w:eastAsia="Times New Roman" w:hAnsi="Times New Roman" w:cs="Times New Roman"/>
          <w:sz w:val="24"/>
          <w:szCs w:val="24"/>
          <w:lang w:val="en-US"/>
        </w:rPr>
        <w:t xml:space="preserve"> Microsc Res Tech. </w:t>
      </w:r>
      <w:r w:rsidRPr="00D91804">
        <w:rPr>
          <w:rFonts w:ascii="Times New Roman" w:eastAsia="Times New Roman" w:hAnsi="Times New Roman" w:cs="Times New Roman"/>
          <w:sz w:val="24"/>
          <w:szCs w:val="24"/>
          <w:lang w:val="en-US"/>
        </w:rPr>
        <w:br/>
      </w:r>
      <w:r w:rsidRPr="00D91804">
        <w:rPr>
          <w:rFonts w:ascii="Times New Roman" w:eastAsia="Times New Roman" w:hAnsi="Times New Roman" w:cs="Times New Roman"/>
          <w:sz w:val="24"/>
          <w:szCs w:val="24"/>
        </w:rPr>
        <w:t xml:space="preserve">60(2):225-30, 2003 </w:t>
      </w:r>
    </w:p>
    <w:p w14:paraId="69D237A2"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rPr>
        <w:t>9.</w:t>
      </w:r>
      <w:r w:rsidRPr="00D91804">
        <w:rPr>
          <w:rFonts w:ascii="Times New Roman" w:eastAsia="Times New Roman" w:hAnsi="Times New Roman" w:cs="Times New Roman"/>
          <w:sz w:val="24"/>
          <w:szCs w:val="24"/>
        </w:rPr>
        <w:tab/>
        <w:t xml:space="preserve">Léauté-Labrèze C, Dumas de </w:t>
      </w:r>
      <w:proofErr w:type="gramStart"/>
      <w:r w:rsidRPr="00D91804">
        <w:rPr>
          <w:rFonts w:ascii="Times New Roman" w:eastAsia="Times New Roman" w:hAnsi="Times New Roman" w:cs="Times New Roman"/>
          <w:sz w:val="24"/>
          <w:szCs w:val="24"/>
        </w:rPr>
        <w:t>la</w:t>
      </w:r>
      <w:proofErr w:type="gramEnd"/>
      <w:r w:rsidRPr="00D91804">
        <w:rPr>
          <w:rFonts w:ascii="Times New Roman" w:eastAsia="Times New Roman" w:hAnsi="Times New Roman" w:cs="Times New Roman"/>
          <w:sz w:val="24"/>
          <w:szCs w:val="24"/>
        </w:rPr>
        <w:t xml:space="preserve"> Roque E, Hubiche T, Boralevi F, Thambo JB, Taïeb A. Propranolol for severe hemangiomas of infancy. </w:t>
      </w:r>
      <w:r w:rsidRPr="00D91804">
        <w:rPr>
          <w:rFonts w:ascii="Times New Roman" w:eastAsia="Times New Roman" w:hAnsi="Times New Roman" w:cs="Times New Roman"/>
          <w:sz w:val="24"/>
          <w:szCs w:val="24"/>
          <w:lang w:val="en-US"/>
        </w:rPr>
        <w:t>N Engl J Med. 2008</w:t>
      </w:r>
      <w:proofErr w:type="gramStart"/>
      <w:r w:rsidRPr="00D91804">
        <w:rPr>
          <w:rFonts w:ascii="Times New Roman" w:eastAsia="Times New Roman" w:hAnsi="Times New Roman" w:cs="Times New Roman"/>
          <w:sz w:val="24"/>
          <w:szCs w:val="24"/>
          <w:lang w:val="en-US"/>
        </w:rPr>
        <w:t>;358</w:t>
      </w:r>
      <w:proofErr w:type="gramEnd"/>
      <w:r w:rsidRPr="00D91804">
        <w:rPr>
          <w:rFonts w:ascii="Times New Roman" w:eastAsia="Times New Roman" w:hAnsi="Times New Roman" w:cs="Times New Roman"/>
          <w:sz w:val="24"/>
          <w:szCs w:val="24"/>
          <w:lang w:val="en-US"/>
        </w:rPr>
        <w:t>(24):2649-51.</w:t>
      </w:r>
    </w:p>
    <w:p w14:paraId="40AD2821" w14:textId="77777777" w:rsidR="00B83FE3" w:rsidRPr="00D91804" w:rsidRDefault="00B83FE3">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lang w:val="en-US"/>
        </w:rPr>
        <w:lastRenderedPageBreak/>
        <w:t>10.</w:t>
      </w:r>
      <w:r w:rsidRPr="00D91804">
        <w:rPr>
          <w:rFonts w:ascii="Times New Roman" w:eastAsia="Times New Roman" w:hAnsi="Times New Roman" w:cs="Times New Roman"/>
          <w:sz w:val="24"/>
          <w:szCs w:val="24"/>
          <w:lang w:val="en-US"/>
        </w:rPr>
        <w:tab/>
        <w:t xml:space="preserve">Léauté-Labrèze C, Taïeb A. Efficacité des bêtabloquants dans les hémangiomes capillaires </w:t>
      </w:r>
      <w:proofErr w:type="gramStart"/>
      <w:r w:rsidRPr="00D91804">
        <w:rPr>
          <w:rFonts w:ascii="Times New Roman" w:eastAsia="Times New Roman" w:hAnsi="Times New Roman" w:cs="Times New Roman"/>
          <w:sz w:val="24"/>
          <w:szCs w:val="24"/>
          <w:lang w:val="en-US"/>
        </w:rPr>
        <w:t>infantiles :</w:t>
      </w:r>
      <w:proofErr w:type="gramEnd"/>
      <w:r w:rsidRPr="00D91804">
        <w:rPr>
          <w:rFonts w:ascii="Times New Roman" w:eastAsia="Times New Roman" w:hAnsi="Times New Roman" w:cs="Times New Roman"/>
          <w:sz w:val="24"/>
          <w:szCs w:val="24"/>
          <w:lang w:val="en-US"/>
        </w:rPr>
        <w:t xml:space="preserve"> signification physiopathologique et conséquences thérapeutiques. </w:t>
      </w:r>
      <w:r w:rsidRPr="00D91804">
        <w:rPr>
          <w:rFonts w:ascii="Times New Roman" w:eastAsia="Times New Roman" w:hAnsi="Times New Roman" w:cs="Times New Roman"/>
          <w:sz w:val="24"/>
          <w:szCs w:val="24"/>
        </w:rPr>
        <w:t xml:space="preserve">Annales de Dermatologie </w:t>
      </w:r>
      <w:proofErr w:type="gramStart"/>
      <w:r w:rsidRPr="00D91804">
        <w:rPr>
          <w:rFonts w:ascii="Times New Roman" w:eastAsia="Times New Roman" w:hAnsi="Times New Roman" w:cs="Times New Roman"/>
          <w:sz w:val="24"/>
          <w:szCs w:val="24"/>
        </w:rPr>
        <w:t>et</w:t>
      </w:r>
      <w:proofErr w:type="gramEnd"/>
      <w:r w:rsidRPr="00D91804">
        <w:rPr>
          <w:rFonts w:ascii="Times New Roman" w:eastAsia="Times New Roman" w:hAnsi="Times New Roman" w:cs="Times New Roman"/>
          <w:sz w:val="24"/>
          <w:szCs w:val="24"/>
        </w:rPr>
        <w:t xml:space="preserve"> de Vénéréologie. </w:t>
      </w:r>
      <w:proofErr w:type="gramStart"/>
      <w:r w:rsidRPr="00D91804">
        <w:rPr>
          <w:rFonts w:ascii="Times New Roman" w:eastAsia="Times New Roman" w:hAnsi="Times New Roman" w:cs="Times New Roman"/>
          <w:sz w:val="24"/>
          <w:szCs w:val="24"/>
        </w:rPr>
        <w:t>2008;</w:t>
      </w:r>
      <w:proofErr w:type="gramEnd"/>
      <w:r w:rsidRPr="00D91804">
        <w:rPr>
          <w:rFonts w:ascii="Times New Roman" w:eastAsia="Times New Roman" w:hAnsi="Times New Roman" w:cs="Times New Roman"/>
          <w:sz w:val="24"/>
          <w:szCs w:val="24"/>
        </w:rPr>
        <w:t>135(12):860-2.</w:t>
      </w:r>
    </w:p>
    <w:p w14:paraId="4DE95181"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rPr>
        <w:t>11. Starkey E, Shahidullah H. Propranolol for infantile haemangiomas: a review.</w:t>
      </w:r>
      <w:r w:rsidRPr="00D91804">
        <w:rPr>
          <w:rFonts w:ascii="Times New Roman" w:eastAsia="Times New Roman" w:hAnsi="Times New Roman" w:cs="Times New Roman"/>
          <w:sz w:val="24"/>
          <w:szCs w:val="24"/>
        </w:rPr>
        <w:br/>
      </w:r>
      <w:r w:rsidRPr="00D91804">
        <w:rPr>
          <w:rFonts w:ascii="Times New Roman" w:eastAsia="Times New Roman" w:hAnsi="Times New Roman" w:cs="Times New Roman"/>
          <w:sz w:val="24"/>
          <w:szCs w:val="24"/>
          <w:lang w:val="en-US"/>
        </w:rPr>
        <w:t>Arch Dis Child. 2011. No prelo.</w:t>
      </w:r>
    </w:p>
    <w:p w14:paraId="0AE8A1B3"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12. Ozeki M, Fukao T, Kondo N. Propranolol for intractable diffuse</w:t>
      </w:r>
      <w:r w:rsidRPr="00D91804">
        <w:rPr>
          <w:rFonts w:ascii="Times New Roman" w:eastAsia="Times New Roman" w:hAnsi="Times New Roman" w:cs="Times New Roman"/>
          <w:sz w:val="24"/>
          <w:szCs w:val="24"/>
          <w:lang w:val="en-US"/>
        </w:rPr>
        <w:br/>
        <w:t xml:space="preserve">lymphangiomatosis. N Engl J Med. 364(14):1380-2, 2011 </w:t>
      </w:r>
    </w:p>
    <w:p w14:paraId="19900FB8"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13. Hermans DJ, van Beynum IM, van der Vijver RJ, Kool LJ, de Blaauw I, van der</w:t>
      </w:r>
      <w:r w:rsidRPr="00D91804">
        <w:rPr>
          <w:rFonts w:ascii="Times New Roman" w:eastAsia="Times New Roman" w:hAnsi="Times New Roman" w:cs="Times New Roman"/>
          <w:sz w:val="24"/>
          <w:szCs w:val="24"/>
          <w:lang w:val="en-US"/>
        </w:rPr>
        <w:br/>
        <w:t>Vleuten CJ. Kaposiform hemangioendothelioma with Kasabach-Merritt syndrome: a new</w:t>
      </w:r>
      <w:r w:rsidRPr="00D91804">
        <w:rPr>
          <w:rFonts w:ascii="Times New Roman" w:eastAsia="Times New Roman" w:hAnsi="Times New Roman" w:cs="Times New Roman"/>
          <w:sz w:val="24"/>
          <w:szCs w:val="24"/>
          <w:lang w:val="en-US"/>
        </w:rPr>
        <w:br/>
        <w:t xml:space="preserve">indication for propranolol treatment. </w:t>
      </w:r>
      <w:proofErr w:type="gramStart"/>
      <w:r w:rsidRPr="00D91804">
        <w:rPr>
          <w:rFonts w:ascii="Times New Roman" w:eastAsia="Times New Roman" w:hAnsi="Times New Roman" w:cs="Times New Roman"/>
          <w:sz w:val="24"/>
          <w:szCs w:val="24"/>
          <w:lang w:val="en-US"/>
        </w:rPr>
        <w:t>J Pediatr Hematol Oncol.</w:t>
      </w:r>
      <w:proofErr w:type="gramEnd"/>
      <w:r w:rsidRPr="00D91804">
        <w:rPr>
          <w:rFonts w:ascii="Times New Roman" w:eastAsia="Times New Roman" w:hAnsi="Times New Roman" w:cs="Times New Roman"/>
          <w:sz w:val="24"/>
          <w:szCs w:val="24"/>
          <w:lang w:val="en-US"/>
        </w:rPr>
        <w:t xml:space="preserve"> </w:t>
      </w:r>
      <w:r w:rsidRPr="00D91804">
        <w:rPr>
          <w:rFonts w:ascii="Times New Roman" w:eastAsia="Times New Roman" w:hAnsi="Times New Roman" w:cs="Times New Roman"/>
          <w:sz w:val="24"/>
          <w:szCs w:val="24"/>
          <w:lang w:val="en-US"/>
        </w:rPr>
        <w:br/>
        <w:t>33(4):e171-3, 2011</w:t>
      </w:r>
    </w:p>
    <w:p w14:paraId="46B7C874"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14. Barron TI, Connolly RM, Sharp L, Bennett K, Visvanathan K. Beta blockers and</w:t>
      </w:r>
      <w:r w:rsidRPr="00D91804">
        <w:rPr>
          <w:rFonts w:ascii="Times New Roman" w:eastAsia="Times New Roman" w:hAnsi="Times New Roman" w:cs="Times New Roman"/>
          <w:sz w:val="24"/>
          <w:szCs w:val="24"/>
          <w:lang w:val="en-US"/>
        </w:rPr>
        <w:br/>
        <w:t xml:space="preserve">breast cancer mortality: a population- based study. </w:t>
      </w:r>
      <w:proofErr w:type="gramStart"/>
      <w:r w:rsidRPr="00D91804">
        <w:rPr>
          <w:rFonts w:ascii="Times New Roman" w:eastAsia="Times New Roman" w:hAnsi="Times New Roman" w:cs="Times New Roman"/>
          <w:sz w:val="24"/>
          <w:szCs w:val="24"/>
          <w:lang w:val="en-US"/>
        </w:rPr>
        <w:t>J Clin Oncol.</w:t>
      </w:r>
      <w:proofErr w:type="gramEnd"/>
      <w:r w:rsidRPr="00D91804">
        <w:rPr>
          <w:rFonts w:ascii="Times New Roman" w:eastAsia="Times New Roman" w:hAnsi="Times New Roman" w:cs="Times New Roman"/>
          <w:sz w:val="24"/>
          <w:szCs w:val="24"/>
          <w:lang w:val="en-US"/>
        </w:rPr>
        <w:t xml:space="preserve"> 29(19):2635-44</w:t>
      </w:r>
      <w:proofErr w:type="gramStart"/>
      <w:r w:rsidRPr="00D91804">
        <w:rPr>
          <w:rFonts w:ascii="Times New Roman" w:eastAsia="Times New Roman" w:hAnsi="Times New Roman" w:cs="Times New Roman"/>
          <w:sz w:val="24"/>
          <w:szCs w:val="24"/>
          <w:lang w:val="en-US"/>
        </w:rPr>
        <w:t>,2011</w:t>
      </w:r>
      <w:proofErr w:type="gramEnd"/>
      <w:r w:rsidRPr="00D91804">
        <w:rPr>
          <w:rFonts w:ascii="Times New Roman" w:eastAsia="Times New Roman" w:hAnsi="Times New Roman" w:cs="Times New Roman"/>
          <w:sz w:val="24"/>
          <w:szCs w:val="24"/>
          <w:lang w:val="en-US"/>
        </w:rPr>
        <w:t xml:space="preserve"> </w:t>
      </w:r>
    </w:p>
    <w:p w14:paraId="1391F657"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15. Melhem-Bertrandt A, Chavez-Macgregor M, Lei X, Brown EN, Lee RT, Meric-Bernstam F, Sood AK, Conzen SD, Hortobagyi GN, Gonzalez-Angulo AM.</w:t>
      </w:r>
      <w:r w:rsidRPr="00D91804">
        <w:rPr>
          <w:rFonts w:ascii="Times New Roman" w:eastAsia="Times New Roman" w:hAnsi="Times New Roman" w:cs="Times New Roman"/>
          <w:sz w:val="24"/>
          <w:szCs w:val="24"/>
          <w:lang w:val="en-US"/>
        </w:rPr>
        <w:br/>
        <w:t>Beta-blocker use is associated with improved relapse-free survival in patients</w:t>
      </w:r>
      <w:r w:rsidRPr="00D91804">
        <w:rPr>
          <w:rFonts w:ascii="Times New Roman" w:eastAsia="Times New Roman" w:hAnsi="Times New Roman" w:cs="Times New Roman"/>
          <w:sz w:val="24"/>
          <w:szCs w:val="24"/>
          <w:lang w:val="en-US"/>
        </w:rPr>
        <w:br/>
        <w:t xml:space="preserve">with triple-negative breast cancer. </w:t>
      </w:r>
      <w:proofErr w:type="gramStart"/>
      <w:r w:rsidRPr="00D91804">
        <w:rPr>
          <w:rFonts w:ascii="Times New Roman" w:eastAsia="Times New Roman" w:hAnsi="Times New Roman" w:cs="Times New Roman"/>
          <w:sz w:val="24"/>
          <w:szCs w:val="24"/>
          <w:lang w:val="en-US"/>
        </w:rPr>
        <w:t>J Clin Oncol.</w:t>
      </w:r>
      <w:proofErr w:type="gramEnd"/>
      <w:r w:rsidRPr="00D91804">
        <w:rPr>
          <w:rFonts w:ascii="Times New Roman" w:eastAsia="Times New Roman" w:hAnsi="Times New Roman" w:cs="Times New Roman"/>
          <w:sz w:val="24"/>
          <w:szCs w:val="24"/>
          <w:lang w:val="en-US"/>
        </w:rPr>
        <w:t xml:space="preserve"> 29(19):2645-52, 2011</w:t>
      </w:r>
    </w:p>
    <w:p w14:paraId="61A4262B"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16. Zhang D,Ma QY, Hu HT, Zhang M. Beta2-adrenergic antagonists suppress pancreatic cancer cell invasion by inhibiting CREB, NFkappaB and AP-1. Cancer Biol Ther 10: 19–29, 2010</w:t>
      </w:r>
    </w:p>
    <w:p w14:paraId="71593328"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17. Tilan J, Kitlinska J. Sympathetic Neurotransmitters and Tumor</w:t>
      </w:r>
      <w:r w:rsidRPr="00D91804">
        <w:rPr>
          <w:rFonts w:ascii="Times New Roman" w:eastAsia="Times New Roman" w:hAnsi="Times New Roman" w:cs="Times New Roman"/>
          <w:sz w:val="24"/>
          <w:szCs w:val="24"/>
          <w:lang w:val="en-US"/>
        </w:rPr>
        <w:br/>
        <w:t xml:space="preserve">Angiogenesis-Link between Stress and Cancer Progression. </w:t>
      </w:r>
      <w:proofErr w:type="gramStart"/>
      <w:r w:rsidRPr="00D91804">
        <w:rPr>
          <w:rFonts w:ascii="Times New Roman" w:eastAsia="Times New Roman" w:hAnsi="Times New Roman" w:cs="Times New Roman"/>
          <w:sz w:val="24"/>
          <w:szCs w:val="24"/>
          <w:lang w:val="en-US"/>
        </w:rPr>
        <w:t>J Oncol.</w:t>
      </w:r>
      <w:proofErr w:type="gramEnd"/>
      <w:r w:rsidRPr="00D91804">
        <w:rPr>
          <w:rFonts w:ascii="Times New Roman" w:eastAsia="Times New Roman" w:hAnsi="Times New Roman" w:cs="Times New Roman"/>
          <w:sz w:val="24"/>
          <w:szCs w:val="24"/>
          <w:lang w:val="en-US"/>
        </w:rPr>
        <w:br/>
        <w:t>2010. No prelo.</w:t>
      </w:r>
    </w:p>
    <w:p w14:paraId="060C892F"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18. Shah SM, Carey IM, Owen CG, Harris T, Dewilde S, Cook DG. Does </w:t>
      </w:r>
      <w:r w:rsidRPr="00D91804">
        <w:rPr>
          <w:rFonts w:ascii="Times New Roman" w:eastAsia="Times New Roman" w:hAnsi="Times New Roman" w:cs="Times New Roman"/>
          <w:sz w:val="24"/>
          <w:szCs w:val="24"/>
        </w:rPr>
        <w:t>β</w:t>
      </w:r>
      <w:r w:rsidRPr="00D91804">
        <w:rPr>
          <w:rFonts w:ascii="Times New Roman" w:eastAsia="Times New Roman" w:hAnsi="Times New Roman" w:cs="Times New Roman"/>
          <w:sz w:val="24"/>
          <w:szCs w:val="24"/>
          <w:lang w:val="en-US"/>
        </w:rPr>
        <w:t>-adrenoceptor blocker therapy improve cancer survival? Findings from a population-based</w:t>
      </w:r>
      <w:r w:rsidRPr="00D91804">
        <w:rPr>
          <w:rFonts w:ascii="Times New Roman" w:eastAsia="Times New Roman" w:hAnsi="Times New Roman" w:cs="Times New Roman"/>
          <w:sz w:val="24"/>
          <w:szCs w:val="24"/>
          <w:lang w:val="en-US"/>
        </w:rPr>
        <w:br/>
        <w:t xml:space="preserve">retrospective cohort study. </w:t>
      </w:r>
      <w:proofErr w:type="gramStart"/>
      <w:r w:rsidRPr="00D91804">
        <w:rPr>
          <w:rFonts w:ascii="Times New Roman" w:eastAsia="Times New Roman" w:hAnsi="Times New Roman" w:cs="Times New Roman"/>
          <w:sz w:val="24"/>
          <w:szCs w:val="24"/>
          <w:lang w:val="en-US"/>
        </w:rPr>
        <w:t>Br J Clin Pharmacol.</w:t>
      </w:r>
      <w:proofErr w:type="gramEnd"/>
      <w:r w:rsidRPr="00D91804">
        <w:rPr>
          <w:rFonts w:ascii="Times New Roman" w:eastAsia="Times New Roman" w:hAnsi="Times New Roman" w:cs="Times New Roman"/>
          <w:sz w:val="24"/>
          <w:szCs w:val="24"/>
          <w:lang w:val="en-US"/>
        </w:rPr>
        <w:t xml:space="preserve"> 72(1):157-61, 2011 </w:t>
      </w:r>
    </w:p>
    <w:p w14:paraId="29F78919"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19. Kawaguchi M, Utada K, Yoshitani K, Uchino H, Takeda Y, Masui K, Sakabe T; Intraoperative Landiolol for Intracranial Aneurysm Surgery Trial (ILAST)</w:t>
      </w:r>
      <w:r w:rsidRPr="00D91804">
        <w:rPr>
          <w:rFonts w:ascii="Times New Roman" w:eastAsia="Times New Roman" w:hAnsi="Times New Roman" w:cs="Times New Roman"/>
          <w:sz w:val="24"/>
          <w:szCs w:val="24"/>
          <w:lang w:val="en-US"/>
        </w:rPr>
        <w:br/>
        <w:t>Investigators. Effects of a short-acting [beta</w:t>
      </w:r>
      <w:proofErr w:type="gramStart"/>
      <w:r w:rsidRPr="00D91804">
        <w:rPr>
          <w:rFonts w:ascii="Times New Roman" w:eastAsia="Times New Roman" w:hAnsi="Times New Roman" w:cs="Times New Roman"/>
          <w:sz w:val="24"/>
          <w:szCs w:val="24"/>
          <w:lang w:val="en-US"/>
        </w:rPr>
        <w:t>]1</w:t>
      </w:r>
      <w:proofErr w:type="gramEnd"/>
      <w:r w:rsidRPr="00D91804">
        <w:rPr>
          <w:rFonts w:ascii="Times New Roman" w:eastAsia="Times New Roman" w:hAnsi="Times New Roman" w:cs="Times New Roman"/>
          <w:sz w:val="24"/>
          <w:szCs w:val="24"/>
          <w:lang w:val="en-US"/>
        </w:rPr>
        <w:t xml:space="preserve"> receptor antagonist landiolol on</w:t>
      </w:r>
      <w:r w:rsidRPr="00D91804">
        <w:rPr>
          <w:rFonts w:ascii="Times New Roman" w:eastAsia="Times New Roman" w:hAnsi="Times New Roman" w:cs="Times New Roman"/>
          <w:sz w:val="24"/>
          <w:szCs w:val="24"/>
          <w:lang w:val="en-US"/>
        </w:rPr>
        <w:br/>
        <w:t>hemodynamics and tissue injury markers in patients with subarachnoid hemorrhage</w:t>
      </w:r>
      <w:r w:rsidRPr="00D91804">
        <w:rPr>
          <w:rFonts w:ascii="Times New Roman" w:eastAsia="Times New Roman" w:hAnsi="Times New Roman" w:cs="Times New Roman"/>
          <w:sz w:val="24"/>
          <w:szCs w:val="24"/>
          <w:lang w:val="en-US"/>
        </w:rPr>
        <w:br/>
        <w:t xml:space="preserve">undergoing intracranial aneurysm surgery. </w:t>
      </w:r>
      <w:proofErr w:type="gramStart"/>
      <w:r w:rsidRPr="00D91804">
        <w:rPr>
          <w:rFonts w:ascii="Times New Roman" w:eastAsia="Times New Roman" w:hAnsi="Times New Roman" w:cs="Times New Roman"/>
          <w:sz w:val="24"/>
          <w:szCs w:val="24"/>
          <w:lang w:val="en-US"/>
        </w:rPr>
        <w:t>J Neurosurg Anesthesiol.</w:t>
      </w:r>
      <w:proofErr w:type="gramEnd"/>
      <w:r w:rsidRPr="00D91804">
        <w:rPr>
          <w:rFonts w:ascii="Times New Roman" w:eastAsia="Times New Roman" w:hAnsi="Times New Roman" w:cs="Times New Roman"/>
          <w:sz w:val="24"/>
          <w:szCs w:val="24"/>
          <w:lang w:val="en-US"/>
        </w:rPr>
        <w:t xml:space="preserve"> 2010</w:t>
      </w:r>
      <w:r w:rsidRPr="00D91804">
        <w:rPr>
          <w:rFonts w:ascii="Times New Roman" w:eastAsia="Times New Roman" w:hAnsi="Times New Roman" w:cs="Times New Roman"/>
          <w:sz w:val="24"/>
          <w:szCs w:val="24"/>
          <w:lang w:val="en-US"/>
        </w:rPr>
        <w:br/>
        <w:t>Jul</w:t>
      </w:r>
      <w:proofErr w:type="gramStart"/>
      <w:r w:rsidRPr="00D91804">
        <w:rPr>
          <w:rFonts w:ascii="Times New Roman" w:eastAsia="Times New Roman" w:hAnsi="Times New Roman" w:cs="Times New Roman"/>
          <w:sz w:val="24"/>
          <w:szCs w:val="24"/>
          <w:lang w:val="en-US"/>
        </w:rPr>
        <w:t>;22</w:t>
      </w:r>
      <w:proofErr w:type="gramEnd"/>
      <w:r w:rsidRPr="00D91804">
        <w:rPr>
          <w:rFonts w:ascii="Times New Roman" w:eastAsia="Times New Roman" w:hAnsi="Times New Roman" w:cs="Times New Roman"/>
          <w:sz w:val="24"/>
          <w:szCs w:val="24"/>
          <w:lang w:val="en-US"/>
        </w:rPr>
        <w:t>(3):230-9.</w:t>
      </w:r>
    </w:p>
    <w:p w14:paraId="18534054"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20. Amory DW, Grigore A, Amory JK, Gerhardt MA, White WD, Smith PK, Schwinn DA, Reves JG, Newman MF. Neuroprotection is associated with beta-adrenergic receptor </w:t>
      </w:r>
      <w:r w:rsidRPr="00D91804">
        <w:rPr>
          <w:rFonts w:ascii="Times New Roman" w:eastAsia="Times New Roman" w:hAnsi="Times New Roman" w:cs="Times New Roman"/>
          <w:sz w:val="24"/>
          <w:szCs w:val="24"/>
          <w:lang w:val="en-US"/>
        </w:rPr>
        <w:br/>
        <w:t xml:space="preserve">antagonists during cardiac surgery: evidence from 2,575 patients. </w:t>
      </w:r>
      <w:proofErr w:type="gramStart"/>
      <w:r w:rsidRPr="00D91804">
        <w:rPr>
          <w:rFonts w:ascii="Times New Roman" w:eastAsia="Times New Roman" w:hAnsi="Times New Roman" w:cs="Times New Roman"/>
          <w:sz w:val="24"/>
          <w:szCs w:val="24"/>
          <w:lang w:val="en-US"/>
        </w:rPr>
        <w:t xml:space="preserve">J Cardiothorac </w:t>
      </w:r>
      <w:r w:rsidRPr="00D91804">
        <w:rPr>
          <w:rFonts w:ascii="Times New Roman" w:eastAsia="Times New Roman" w:hAnsi="Times New Roman" w:cs="Times New Roman"/>
          <w:sz w:val="24"/>
          <w:szCs w:val="24"/>
          <w:lang w:val="en-US"/>
        </w:rPr>
        <w:br/>
        <w:t>Vasc Anesth.</w:t>
      </w:r>
      <w:proofErr w:type="gramEnd"/>
      <w:r w:rsidRPr="00D91804">
        <w:rPr>
          <w:rFonts w:ascii="Times New Roman" w:eastAsia="Times New Roman" w:hAnsi="Times New Roman" w:cs="Times New Roman"/>
          <w:sz w:val="24"/>
          <w:szCs w:val="24"/>
          <w:lang w:val="en-US"/>
        </w:rPr>
        <w:t xml:space="preserve"> 2002 Jun</w:t>
      </w:r>
      <w:proofErr w:type="gramStart"/>
      <w:r w:rsidRPr="00D91804">
        <w:rPr>
          <w:rFonts w:ascii="Times New Roman" w:eastAsia="Times New Roman" w:hAnsi="Times New Roman" w:cs="Times New Roman"/>
          <w:sz w:val="24"/>
          <w:szCs w:val="24"/>
          <w:lang w:val="en-US"/>
        </w:rPr>
        <w:t>;16</w:t>
      </w:r>
      <w:proofErr w:type="gramEnd"/>
      <w:r w:rsidRPr="00D91804">
        <w:rPr>
          <w:rFonts w:ascii="Times New Roman" w:eastAsia="Times New Roman" w:hAnsi="Times New Roman" w:cs="Times New Roman"/>
          <w:sz w:val="24"/>
          <w:szCs w:val="24"/>
          <w:lang w:val="en-US"/>
        </w:rPr>
        <w:t>(3):270-7.</w:t>
      </w:r>
    </w:p>
    <w:p w14:paraId="4CD78B7D"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 xml:space="preserve">21. Kato H, Kawaguchi M, Inoue S, Hirai K, Furuya H. </w:t>
      </w:r>
      <w:proofErr w:type="gramStart"/>
      <w:r w:rsidRPr="00D91804">
        <w:rPr>
          <w:rFonts w:ascii="Times New Roman" w:eastAsia="Times New Roman" w:hAnsi="Times New Roman" w:cs="Times New Roman"/>
          <w:sz w:val="24"/>
          <w:szCs w:val="24"/>
          <w:lang w:val="en-US"/>
        </w:rPr>
        <w:t>The effects of</w:t>
      </w:r>
      <w:r w:rsidRPr="00D91804">
        <w:rPr>
          <w:rFonts w:ascii="Times New Roman" w:eastAsia="Times New Roman" w:hAnsi="Times New Roman" w:cs="Times New Roman"/>
          <w:sz w:val="24"/>
          <w:szCs w:val="24"/>
          <w:lang w:val="en-US"/>
        </w:rPr>
        <w:br/>
        <w:t>beta-adrenoceptor antagonists on proinflammatory cytokine concentrations after</w:t>
      </w:r>
      <w:r w:rsidRPr="00D91804">
        <w:rPr>
          <w:rFonts w:ascii="Times New Roman" w:eastAsia="Times New Roman" w:hAnsi="Times New Roman" w:cs="Times New Roman"/>
          <w:sz w:val="24"/>
          <w:szCs w:val="24"/>
          <w:lang w:val="en-US"/>
        </w:rPr>
        <w:br/>
        <w:t>subarachnoid hemorrhage in rats.</w:t>
      </w:r>
      <w:proofErr w:type="gramEnd"/>
      <w:r w:rsidRPr="00D91804">
        <w:rPr>
          <w:rFonts w:ascii="Times New Roman" w:eastAsia="Times New Roman" w:hAnsi="Times New Roman" w:cs="Times New Roman"/>
          <w:sz w:val="24"/>
          <w:szCs w:val="24"/>
          <w:lang w:val="en-US"/>
        </w:rPr>
        <w:t xml:space="preserve"> Anesth Analg. 2009 Jan</w:t>
      </w:r>
      <w:proofErr w:type="gramStart"/>
      <w:r w:rsidRPr="00D91804">
        <w:rPr>
          <w:rFonts w:ascii="Times New Roman" w:eastAsia="Times New Roman" w:hAnsi="Times New Roman" w:cs="Times New Roman"/>
          <w:sz w:val="24"/>
          <w:szCs w:val="24"/>
          <w:lang w:val="en-US"/>
        </w:rPr>
        <w:t>;108</w:t>
      </w:r>
      <w:proofErr w:type="gramEnd"/>
      <w:r w:rsidRPr="00D91804">
        <w:rPr>
          <w:rFonts w:ascii="Times New Roman" w:eastAsia="Times New Roman" w:hAnsi="Times New Roman" w:cs="Times New Roman"/>
          <w:sz w:val="24"/>
          <w:szCs w:val="24"/>
          <w:lang w:val="en-US"/>
        </w:rPr>
        <w:t>(1):288-95</w:t>
      </w:r>
    </w:p>
    <w:p w14:paraId="040F245D"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22. Han RQ, Ouyang YB, Xu L, Agrawal R, Patterson AJ, Giffard RG. Postischemic</w:t>
      </w:r>
      <w:r w:rsidRPr="00D91804">
        <w:rPr>
          <w:rFonts w:ascii="Times New Roman" w:eastAsia="Times New Roman" w:hAnsi="Times New Roman" w:cs="Times New Roman"/>
          <w:sz w:val="24"/>
          <w:szCs w:val="24"/>
          <w:lang w:val="en-US"/>
        </w:rPr>
        <w:br/>
        <w:t xml:space="preserve">brain injury is attenuated in mice lacking the beta2-adrenergic receptor. Anesth </w:t>
      </w:r>
      <w:r w:rsidRPr="00D91804">
        <w:rPr>
          <w:rFonts w:ascii="Times New Roman" w:eastAsia="Times New Roman" w:hAnsi="Times New Roman" w:cs="Times New Roman"/>
          <w:sz w:val="24"/>
          <w:szCs w:val="24"/>
          <w:lang w:val="en-US"/>
        </w:rPr>
        <w:br/>
        <w:t>Analg. 2009 Jan</w:t>
      </w:r>
      <w:proofErr w:type="gramStart"/>
      <w:r w:rsidRPr="00D91804">
        <w:rPr>
          <w:rFonts w:ascii="Times New Roman" w:eastAsia="Times New Roman" w:hAnsi="Times New Roman" w:cs="Times New Roman"/>
          <w:sz w:val="24"/>
          <w:szCs w:val="24"/>
          <w:lang w:val="en-US"/>
        </w:rPr>
        <w:t>;108</w:t>
      </w:r>
      <w:proofErr w:type="gramEnd"/>
      <w:r w:rsidRPr="00D91804">
        <w:rPr>
          <w:rFonts w:ascii="Times New Roman" w:eastAsia="Times New Roman" w:hAnsi="Times New Roman" w:cs="Times New Roman"/>
          <w:sz w:val="24"/>
          <w:szCs w:val="24"/>
          <w:lang w:val="en-US"/>
        </w:rPr>
        <w:t>(1):280-7</w:t>
      </w:r>
    </w:p>
    <w:p w14:paraId="53F2B11E"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23. Goyagi T, Kimura T, Nishikawa T, Tobe Y, Masaki Y. Beta-adrenoreceptor</w:t>
      </w:r>
      <w:r w:rsidRPr="00D91804">
        <w:rPr>
          <w:rFonts w:ascii="Times New Roman" w:eastAsia="Times New Roman" w:hAnsi="Times New Roman" w:cs="Times New Roman"/>
          <w:sz w:val="24"/>
          <w:szCs w:val="24"/>
          <w:lang w:val="en-US"/>
        </w:rPr>
        <w:br/>
        <w:t>antagonists attenuate brain injury after transient focal ischemia in rats. Anesth</w:t>
      </w:r>
      <w:r w:rsidRPr="00D91804">
        <w:rPr>
          <w:rFonts w:ascii="Times New Roman" w:eastAsia="Times New Roman" w:hAnsi="Times New Roman" w:cs="Times New Roman"/>
          <w:sz w:val="24"/>
          <w:szCs w:val="24"/>
          <w:lang w:val="en-US"/>
        </w:rPr>
        <w:br/>
        <w:t>Analg. 2006 Sep</w:t>
      </w:r>
      <w:proofErr w:type="gramStart"/>
      <w:r w:rsidRPr="00D91804">
        <w:rPr>
          <w:rFonts w:ascii="Times New Roman" w:eastAsia="Times New Roman" w:hAnsi="Times New Roman" w:cs="Times New Roman"/>
          <w:sz w:val="24"/>
          <w:szCs w:val="24"/>
          <w:lang w:val="en-US"/>
        </w:rPr>
        <w:t>;103</w:t>
      </w:r>
      <w:proofErr w:type="gramEnd"/>
      <w:r w:rsidRPr="00D91804">
        <w:rPr>
          <w:rFonts w:ascii="Times New Roman" w:eastAsia="Times New Roman" w:hAnsi="Times New Roman" w:cs="Times New Roman"/>
          <w:sz w:val="24"/>
          <w:szCs w:val="24"/>
          <w:lang w:val="en-US"/>
        </w:rPr>
        <w:t>(3):658-63</w:t>
      </w:r>
    </w:p>
    <w:p w14:paraId="2081A19E" w14:textId="77777777" w:rsidR="00B83FE3" w:rsidRPr="00D91804"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lang w:val="en-US"/>
        </w:rPr>
        <w:t>24. Woiciechowsky C, Schöning B, Stoltenburg-Didinger G, Stockhammer F, Volk HD.</w:t>
      </w:r>
      <w:r w:rsidRPr="00D91804">
        <w:rPr>
          <w:rFonts w:ascii="Times New Roman" w:eastAsia="Times New Roman" w:hAnsi="Times New Roman" w:cs="Times New Roman"/>
          <w:sz w:val="24"/>
          <w:szCs w:val="24"/>
          <w:lang w:val="en-US"/>
        </w:rPr>
        <w:br/>
        <w:t>Brain-IL-1 beta triggers astrogliosis through induction of IL-6: inhibition by</w:t>
      </w:r>
      <w:r w:rsidRPr="00D91804">
        <w:rPr>
          <w:rFonts w:ascii="Times New Roman" w:eastAsia="Times New Roman" w:hAnsi="Times New Roman" w:cs="Times New Roman"/>
          <w:sz w:val="24"/>
          <w:szCs w:val="24"/>
          <w:lang w:val="en-US"/>
        </w:rPr>
        <w:br/>
        <w:t xml:space="preserve">propranolol and IL-10. </w:t>
      </w:r>
      <w:proofErr w:type="gramStart"/>
      <w:r w:rsidRPr="00D91804">
        <w:rPr>
          <w:rFonts w:ascii="Times New Roman" w:eastAsia="Times New Roman" w:hAnsi="Times New Roman" w:cs="Times New Roman"/>
          <w:sz w:val="24"/>
          <w:szCs w:val="24"/>
          <w:lang w:val="en-US"/>
        </w:rPr>
        <w:t>Med Sci Monit.</w:t>
      </w:r>
      <w:proofErr w:type="gramEnd"/>
      <w:r w:rsidRPr="00D91804">
        <w:rPr>
          <w:rFonts w:ascii="Times New Roman" w:eastAsia="Times New Roman" w:hAnsi="Times New Roman" w:cs="Times New Roman"/>
          <w:sz w:val="24"/>
          <w:szCs w:val="24"/>
          <w:lang w:val="en-US"/>
        </w:rPr>
        <w:t xml:space="preserve"> 2004 Sep</w:t>
      </w:r>
      <w:proofErr w:type="gramStart"/>
      <w:r w:rsidRPr="00D91804">
        <w:rPr>
          <w:rFonts w:ascii="Times New Roman" w:eastAsia="Times New Roman" w:hAnsi="Times New Roman" w:cs="Times New Roman"/>
          <w:sz w:val="24"/>
          <w:szCs w:val="24"/>
          <w:lang w:val="en-US"/>
        </w:rPr>
        <w:t>;10</w:t>
      </w:r>
      <w:proofErr w:type="gramEnd"/>
      <w:r w:rsidRPr="00D91804">
        <w:rPr>
          <w:rFonts w:ascii="Times New Roman" w:eastAsia="Times New Roman" w:hAnsi="Times New Roman" w:cs="Times New Roman"/>
          <w:sz w:val="24"/>
          <w:szCs w:val="24"/>
          <w:lang w:val="en-US"/>
        </w:rPr>
        <w:t>(9):BR325-30.</w:t>
      </w:r>
    </w:p>
    <w:p w14:paraId="2821FC72" w14:textId="77777777" w:rsidR="00B83FE3" w:rsidRPr="00D91804" w:rsidRDefault="00B83FE3">
      <w:pPr>
        <w:jc w:val="both"/>
        <w:rPr>
          <w:rFonts w:ascii="Times New Roman" w:eastAsia="Times New Roman" w:hAnsi="Times New Roman" w:cs="Times New Roman"/>
          <w:sz w:val="24"/>
          <w:szCs w:val="24"/>
        </w:rPr>
      </w:pPr>
      <w:r w:rsidRPr="00D91804">
        <w:rPr>
          <w:rFonts w:ascii="Times New Roman" w:eastAsia="Times New Roman" w:hAnsi="Times New Roman" w:cs="Times New Roman"/>
          <w:sz w:val="24"/>
          <w:szCs w:val="24"/>
          <w:lang w:val="en-US"/>
        </w:rPr>
        <w:lastRenderedPageBreak/>
        <w:t>25. Kawaguchi M, Kawaraguchi Y, Yamamoto Y, Hayashi H, Abe R, Inoue S, Nakase H,</w:t>
      </w:r>
      <w:r w:rsidRPr="00D91804">
        <w:rPr>
          <w:rFonts w:ascii="Times New Roman" w:eastAsia="Times New Roman" w:hAnsi="Times New Roman" w:cs="Times New Roman"/>
          <w:sz w:val="24"/>
          <w:szCs w:val="24"/>
          <w:lang w:val="en-US"/>
        </w:rPr>
        <w:br/>
        <w:t>Furuya H. Effects of landiolol on systemic and cerebral hemodynamics and recovery</w:t>
      </w:r>
      <w:r w:rsidRPr="00D91804">
        <w:rPr>
          <w:rFonts w:ascii="Times New Roman" w:eastAsia="Times New Roman" w:hAnsi="Times New Roman" w:cs="Times New Roman"/>
          <w:sz w:val="24"/>
          <w:szCs w:val="24"/>
          <w:lang w:val="en-US"/>
        </w:rPr>
        <w:br/>
        <w:t xml:space="preserve">from anesthesia in patients undergoing craniotomy. </w:t>
      </w:r>
      <w:r w:rsidRPr="00D91804">
        <w:rPr>
          <w:rFonts w:ascii="Times New Roman" w:eastAsia="Times New Roman" w:hAnsi="Times New Roman" w:cs="Times New Roman"/>
          <w:sz w:val="24"/>
          <w:szCs w:val="24"/>
        </w:rPr>
        <w:t>J Anesth. 2010</w:t>
      </w:r>
      <w:r w:rsidRPr="00D91804">
        <w:rPr>
          <w:rFonts w:ascii="Times New Roman" w:eastAsia="Times New Roman" w:hAnsi="Times New Roman" w:cs="Times New Roman"/>
          <w:sz w:val="24"/>
          <w:szCs w:val="24"/>
        </w:rPr>
        <w:br/>
      </w:r>
      <w:proofErr w:type="gramStart"/>
      <w:r w:rsidRPr="00D91804">
        <w:rPr>
          <w:rFonts w:ascii="Times New Roman" w:eastAsia="Times New Roman" w:hAnsi="Times New Roman" w:cs="Times New Roman"/>
          <w:sz w:val="24"/>
          <w:szCs w:val="24"/>
        </w:rPr>
        <w:t>Aug;</w:t>
      </w:r>
      <w:proofErr w:type="gramEnd"/>
      <w:r w:rsidRPr="00D91804">
        <w:rPr>
          <w:rFonts w:ascii="Times New Roman" w:eastAsia="Times New Roman" w:hAnsi="Times New Roman" w:cs="Times New Roman"/>
          <w:sz w:val="24"/>
          <w:szCs w:val="24"/>
        </w:rPr>
        <w:t>24(4):503-10.</w:t>
      </w:r>
    </w:p>
    <w:p w14:paraId="3ADE7748" w14:textId="77777777" w:rsidR="00B83FE3" w:rsidRPr="00312E17" w:rsidRDefault="00B83FE3">
      <w:pPr>
        <w:jc w:val="both"/>
        <w:rPr>
          <w:rFonts w:ascii="Times New Roman" w:eastAsia="Times New Roman" w:hAnsi="Times New Roman" w:cs="Times New Roman"/>
          <w:sz w:val="24"/>
          <w:szCs w:val="24"/>
          <w:lang w:val="en-US"/>
        </w:rPr>
      </w:pPr>
      <w:r w:rsidRPr="00D91804">
        <w:rPr>
          <w:rFonts w:ascii="Times New Roman" w:eastAsia="Times New Roman" w:hAnsi="Times New Roman" w:cs="Times New Roman"/>
          <w:sz w:val="24"/>
          <w:szCs w:val="24"/>
        </w:rPr>
        <w:t xml:space="preserve">26. Koch S, Romano JG, Forteza AM, Otero CM, Rabinstein AA. </w:t>
      </w:r>
      <w:r w:rsidRPr="00D91804">
        <w:rPr>
          <w:rFonts w:ascii="Times New Roman" w:eastAsia="Times New Roman" w:hAnsi="Times New Roman" w:cs="Times New Roman"/>
          <w:sz w:val="24"/>
          <w:szCs w:val="24"/>
          <w:lang w:val="en-US"/>
        </w:rPr>
        <w:t>Rapid blood pressure</w:t>
      </w:r>
      <w:r w:rsidRPr="00D91804">
        <w:rPr>
          <w:rFonts w:ascii="Times New Roman" w:eastAsia="Times New Roman" w:hAnsi="Times New Roman" w:cs="Times New Roman"/>
          <w:sz w:val="24"/>
          <w:szCs w:val="24"/>
          <w:lang w:val="en-US"/>
        </w:rPr>
        <w:br/>
        <w:t xml:space="preserve">reduction in acute intracerebral hemorrhage: feasibility and safety. </w:t>
      </w:r>
      <w:r w:rsidRPr="00312E17">
        <w:rPr>
          <w:rFonts w:ascii="Times New Roman" w:eastAsia="Times New Roman" w:hAnsi="Times New Roman" w:cs="Times New Roman"/>
          <w:sz w:val="24"/>
          <w:szCs w:val="24"/>
          <w:lang w:val="en-US"/>
        </w:rPr>
        <w:t>Neurocrit</w:t>
      </w:r>
      <w:r w:rsidRPr="00312E17">
        <w:rPr>
          <w:rFonts w:ascii="Times New Roman" w:eastAsia="Times New Roman" w:hAnsi="Times New Roman" w:cs="Times New Roman"/>
          <w:sz w:val="24"/>
          <w:szCs w:val="24"/>
          <w:lang w:val="en-US"/>
        </w:rPr>
        <w:br/>
        <w:t>Care. 2008</w:t>
      </w:r>
      <w:proofErr w:type="gramStart"/>
      <w:r w:rsidRPr="00312E17">
        <w:rPr>
          <w:rFonts w:ascii="Times New Roman" w:eastAsia="Times New Roman" w:hAnsi="Times New Roman" w:cs="Times New Roman"/>
          <w:sz w:val="24"/>
          <w:szCs w:val="24"/>
          <w:lang w:val="en-US"/>
        </w:rPr>
        <w:t>;8</w:t>
      </w:r>
      <w:proofErr w:type="gramEnd"/>
      <w:r w:rsidRPr="00312E17">
        <w:rPr>
          <w:rFonts w:ascii="Times New Roman" w:eastAsia="Times New Roman" w:hAnsi="Times New Roman" w:cs="Times New Roman"/>
          <w:sz w:val="24"/>
          <w:szCs w:val="24"/>
          <w:lang w:val="en-US"/>
        </w:rPr>
        <w:t>(3):316-21.</w:t>
      </w:r>
    </w:p>
    <w:p w14:paraId="0392E525" w14:textId="77777777" w:rsidR="00673B1D" w:rsidRPr="00D91804" w:rsidRDefault="00673B1D">
      <w:pPr>
        <w:jc w:val="both"/>
        <w:rPr>
          <w:rFonts w:ascii="Times New Roman" w:eastAsia="Times New Roman" w:hAnsi="Times New Roman" w:cs="Times New Roman"/>
          <w:sz w:val="24"/>
          <w:szCs w:val="24"/>
        </w:rPr>
      </w:pPr>
      <w:r w:rsidRPr="00312E17">
        <w:rPr>
          <w:rFonts w:ascii="Times New Roman" w:eastAsia="Times New Roman" w:hAnsi="Times New Roman" w:cs="Times New Roman"/>
          <w:sz w:val="24"/>
          <w:szCs w:val="24"/>
          <w:lang w:val="en-US"/>
        </w:rPr>
        <w:t xml:space="preserve">27. Gil, AC. </w:t>
      </w:r>
      <w:r>
        <w:rPr>
          <w:rFonts w:ascii="Times New Roman" w:eastAsia="Times New Roman" w:hAnsi="Times New Roman" w:cs="Times New Roman"/>
          <w:sz w:val="24"/>
          <w:szCs w:val="24"/>
        </w:rPr>
        <w:t xml:space="preserve">Métodos e técnicas de pesquisa social. </w:t>
      </w:r>
      <w:r w:rsidR="00C233EE">
        <w:rPr>
          <w:rFonts w:ascii="Times New Roman" w:eastAsia="Times New Roman" w:hAnsi="Times New Roman" w:cs="Times New Roman"/>
          <w:sz w:val="24"/>
          <w:szCs w:val="24"/>
        </w:rPr>
        <w:t xml:space="preserve">6ª Edição, </w:t>
      </w:r>
      <w:r>
        <w:rPr>
          <w:rFonts w:ascii="Times New Roman" w:eastAsia="Times New Roman" w:hAnsi="Times New Roman" w:cs="Times New Roman"/>
          <w:sz w:val="24"/>
          <w:szCs w:val="24"/>
        </w:rPr>
        <w:t xml:space="preserve">Editora Atlas, 2008. </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 xml:space="preserve"> 104.</w:t>
      </w:r>
    </w:p>
    <w:p w14:paraId="356D63B4" w14:textId="77777777" w:rsidR="005D3041" w:rsidRPr="00312E17" w:rsidRDefault="005D3041" w:rsidP="005D3041">
      <w:pPr>
        <w:jc w:val="both"/>
        <w:rPr>
          <w:rFonts w:ascii="Times New Roman" w:eastAsia="Times New Roman" w:hAnsi="Times New Roman" w:cs="Times New Roman"/>
          <w:sz w:val="24"/>
          <w:szCs w:val="24"/>
          <w:lang w:val="en-US"/>
        </w:rPr>
      </w:pPr>
      <w:r w:rsidRPr="005D3041">
        <w:rPr>
          <w:rFonts w:ascii="Times New Roman" w:eastAsia="Times New Roman" w:hAnsi="Times New Roman" w:cs="Times New Roman"/>
          <w:sz w:val="24"/>
          <w:szCs w:val="24"/>
          <w:lang w:val="en-US"/>
        </w:rPr>
        <w:t>28. Cincura C, Pontes-Neto OM, Neville IS, Mendes HF, Menezes DF, Mariano DC, Pereira IF, Teixeira LA, Jesus PA, de Queiroz DC, Pereira DF, Pinto E, Leite JP</w:t>
      </w:r>
      <w:proofErr w:type="gramStart"/>
      <w:r w:rsidRPr="005D3041">
        <w:rPr>
          <w:rFonts w:ascii="Times New Roman" w:eastAsia="Times New Roman" w:hAnsi="Times New Roman" w:cs="Times New Roman"/>
          <w:sz w:val="24"/>
          <w:szCs w:val="24"/>
          <w:lang w:val="en-US"/>
        </w:rPr>
        <w:t>,  Lopes</w:t>
      </w:r>
      <w:proofErr w:type="gramEnd"/>
      <w:r w:rsidRPr="005D3041">
        <w:rPr>
          <w:rFonts w:ascii="Times New Roman" w:eastAsia="Times New Roman" w:hAnsi="Times New Roman" w:cs="Times New Roman"/>
          <w:sz w:val="24"/>
          <w:szCs w:val="24"/>
          <w:lang w:val="en-US"/>
        </w:rPr>
        <w:t xml:space="preserve"> AA, Oliveira-Filho J. Validation of the National Institutes of Health Stroke Scale, modified Rankin Scale and Barthel Index in Brazil: the role of cultural adaptation and structured interviewing. </w:t>
      </w:r>
      <w:r w:rsidRPr="00312E17">
        <w:rPr>
          <w:rFonts w:ascii="Times New Roman" w:eastAsia="Times New Roman" w:hAnsi="Times New Roman" w:cs="Times New Roman"/>
          <w:sz w:val="24"/>
          <w:szCs w:val="24"/>
          <w:lang w:val="en-US"/>
        </w:rPr>
        <w:t>Cerebrovasc Dis. 2009</w:t>
      </w:r>
      <w:proofErr w:type="gramStart"/>
      <w:r w:rsidRPr="00312E17">
        <w:rPr>
          <w:rFonts w:ascii="Times New Roman" w:eastAsia="Times New Roman" w:hAnsi="Times New Roman" w:cs="Times New Roman"/>
          <w:sz w:val="24"/>
          <w:szCs w:val="24"/>
          <w:lang w:val="en-US"/>
        </w:rPr>
        <w:t>;27</w:t>
      </w:r>
      <w:proofErr w:type="gramEnd"/>
      <w:r w:rsidRPr="00312E17">
        <w:rPr>
          <w:rFonts w:ascii="Times New Roman" w:eastAsia="Times New Roman" w:hAnsi="Times New Roman" w:cs="Times New Roman"/>
          <w:sz w:val="24"/>
          <w:szCs w:val="24"/>
          <w:lang w:val="en-US"/>
        </w:rPr>
        <w:t>(2):119-22.</w:t>
      </w:r>
    </w:p>
    <w:p w14:paraId="4096D120" w14:textId="77777777" w:rsidR="008263D1" w:rsidRPr="008263D1" w:rsidRDefault="008263D1" w:rsidP="008263D1">
      <w:pPr>
        <w:jc w:val="both"/>
        <w:rPr>
          <w:rFonts w:ascii="Times New Roman" w:eastAsia="Times New Roman" w:hAnsi="Times New Roman" w:cs="Times New Roman"/>
          <w:sz w:val="24"/>
          <w:szCs w:val="24"/>
          <w:lang w:val="en-US"/>
        </w:rPr>
      </w:pPr>
      <w:r w:rsidRPr="008263D1">
        <w:rPr>
          <w:rFonts w:ascii="Times New Roman" w:eastAsia="Times New Roman" w:hAnsi="Times New Roman" w:cs="Times New Roman"/>
          <w:sz w:val="24"/>
          <w:szCs w:val="24"/>
          <w:lang w:val="en-US"/>
        </w:rPr>
        <w:t>29. Ichord RN, Bastian R, Abraham L, Askalan R, Benedict S, Bernard TJ, Beslow L, Deveber G, Dowling M, Friedman N, Fullerton H, Jordan L, Kan L, Kirton A,</w:t>
      </w:r>
      <w:r>
        <w:rPr>
          <w:rFonts w:ascii="Times New Roman" w:eastAsia="Times New Roman" w:hAnsi="Times New Roman" w:cs="Times New Roman"/>
          <w:sz w:val="24"/>
          <w:szCs w:val="24"/>
          <w:lang w:val="en-US"/>
        </w:rPr>
        <w:t xml:space="preserve"> </w:t>
      </w:r>
      <w:r w:rsidRPr="008263D1">
        <w:rPr>
          <w:rFonts w:ascii="Times New Roman" w:eastAsia="Times New Roman" w:hAnsi="Times New Roman" w:cs="Times New Roman"/>
          <w:sz w:val="24"/>
          <w:szCs w:val="24"/>
          <w:lang w:val="en-US"/>
        </w:rPr>
        <w:t xml:space="preserve">Amlie-Lefond C, Licht D, Lo W, McClure C, Pavlakis S, Smith SE, Tan M, Kasner S, Jawad AF. </w:t>
      </w:r>
      <w:proofErr w:type="gramStart"/>
      <w:r w:rsidRPr="008263D1">
        <w:rPr>
          <w:rFonts w:ascii="Times New Roman" w:eastAsia="Times New Roman" w:hAnsi="Times New Roman" w:cs="Times New Roman"/>
          <w:sz w:val="24"/>
          <w:szCs w:val="24"/>
          <w:lang w:val="en-US"/>
        </w:rPr>
        <w:t>Interrater reliability of the Pediatric National Institutes of Health</w:t>
      </w:r>
      <w:r>
        <w:rPr>
          <w:rFonts w:ascii="Times New Roman" w:eastAsia="Times New Roman" w:hAnsi="Times New Roman" w:cs="Times New Roman"/>
          <w:sz w:val="24"/>
          <w:szCs w:val="24"/>
          <w:lang w:val="en-US"/>
        </w:rPr>
        <w:t xml:space="preserve"> </w:t>
      </w:r>
      <w:r w:rsidRPr="008263D1">
        <w:rPr>
          <w:rFonts w:ascii="Times New Roman" w:eastAsia="Times New Roman" w:hAnsi="Times New Roman" w:cs="Times New Roman"/>
          <w:sz w:val="24"/>
          <w:szCs w:val="24"/>
          <w:lang w:val="en-US"/>
        </w:rPr>
        <w:t>Stroke Scale (PedNIHSS) in a multicenter study.</w:t>
      </w:r>
      <w:proofErr w:type="gramEnd"/>
      <w:r w:rsidRPr="008263D1">
        <w:rPr>
          <w:rFonts w:ascii="Times New Roman" w:eastAsia="Times New Roman" w:hAnsi="Times New Roman" w:cs="Times New Roman"/>
          <w:sz w:val="24"/>
          <w:szCs w:val="24"/>
          <w:lang w:val="en-US"/>
        </w:rPr>
        <w:t xml:space="preserve"> </w:t>
      </w:r>
      <w:proofErr w:type="gramStart"/>
      <w:r w:rsidRPr="008263D1">
        <w:rPr>
          <w:rFonts w:ascii="Times New Roman" w:eastAsia="Times New Roman" w:hAnsi="Times New Roman" w:cs="Times New Roman"/>
          <w:sz w:val="24"/>
          <w:szCs w:val="24"/>
          <w:lang w:val="en-US"/>
        </w:rPr>
        <w:t>Stroke.</w:t>
      </w:r>
      <w:proofErr w:type="gramEnd"/>
      <w:r w:rsidRPr="008263D1">
        <w:rPr>
          <w:rFonts w:ascii="Times New Roman" w:eastAsia="Times New Roman" w:hAnsi="Times New Roman" w:cs="Times New Roman"/>
          <w:sz w:val="24"/>
          <w:szCs w:val="24"/>
          <w:lang w:val="en-US"/>
        </w:rPr>
        <w:t xml:space="preserve"> 2011 Mar</w:t>
      </w:r>
      <w:proofErr w:type="gramStart"/>
      <w:r w:rsidRPr="008263D1">
        <w:rPr>
          <w:rFonts w:ascii="Times New Roman" w:eastAsia="Times New Roman" w:hAnsi="Times New Roman" w:cs="Times New Roman"/>
          <w:sz w:val="24"/>
          <w:szCs w:val="24"/>
          <w:lang w:val="en-US"/>
        </w:rPr>
        <w:t>;42</w:t>
      </w:r>
      <w:proofErr w:type="gramEnd"/>
      <w:r w:rsidRPr="008263D1">
        <w:rPr>
          <w:rFonts w:ascii="Times New Roman" w:eastAsia="Times New Roman" w:hAnsi="Times New Roman" w:cs="Times New Roman"/>
          <w:sz w:val="24"/>
          <w:szCs w:val="24"/>
          <w:lang w:val="en-US"/>
        </w:rPr>
        <w:t>(3):613-7.</w:t>
      </w:r>
    </w:p>
    <w:p w14:paraId="74E17F34" w14:textId="77777777" w:rsidR="0007524C" w:rsidRPr="0007524C" w:rsidRDefault="008263D1" w:rsidP="0007524C">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r w:rsidR="0007524C" w:rsidRPr="0007524C">
        <w:rPr>
          <w:rFonts w:ascii="Times New Roman" w:eastAsia="Times New Roman" w:hAnsi="Times New Roman" w:cs="Times New Roman"/>
          <w:sz w:val="24"/>
          <w:szCs w:val="24"/>
          <w:lang w:val="en-US"/>
        </w:rPr>
        <w:t>. Nassar Junior AP, Pires Neto RC, de Figueiredo WB, Park M. Validity, reliability and applicability of Portuguese versions of sedation-agitation scales</w:t>
      </w:r>
      <w:r w:rsidR="0007524C">
        <w:rPr>
          <w:rFonts w:ascii="Times New Roman" w:eastAsia="Times New Roman" w:hAnsi="Times New Roman" w:cs="Times New Roman"/>
          <w:sz w:val="24"/>
          <w:szCs w:val="24"/>
          <w:lang w:val="en-US"/>
        </w:rPr>
        <w:t xml:space="preserve"> </w:t>
      </w:r>
      <w:r w:rsidR="0007524C" w:rsidRPr="0007524C">
        <w:rPr>
          <w:rFonts w:ascii="Times New Roman" w:eastAsia="Times New Roman" w:hAnsi="Times New Roman" w:cs="Times New Roman"/>
          <w:sz w:val="24"/>
          <w:szCs w:val="24"/>
          <w:lang w:val="en-US"/>
        </w:rPr>
        <w:t>among critically ill patients. Sao Paulo Med J. 2008 Jul</w:t>
      </w:r>
      <w:proofErr w:type="gramStart"/>
      <w:r w:rsidR="0007524C" w:rsidRPr="0007524C">
        <w:rPr>
          <w:rFonts w:ascii="Times New Roman" w:eastAsia="Times New Roman" w:hAnsi="Times New Roman" w:cs="Times New Roman"/>
          <w:sz w:val="24"/>
          <w:szCs w:val="24"/>
          <w:lang w:val="en-US"/>
        </w:rPr>
        <w:t>;126</w:t>
      </w:r>
      <w:proofErr w:type="gramEnd"/>
      <w:r w:rsidR="0007524C" w:rsidRPr="0007524C">
        <w:rPr>
          <w:rFonts w:ascii="Times New Roman" w:eastAsia="Times New Roman" w:hAnsi="Times New Roman" w:cs="Times New Roman"/>
          <w:sz w:val="24"/>
          <w:szCs w:val="24"/>
          <w:lang w:val="en-US"/>
        </w:rPr>
        <w:t>(4):215-9.</w:t>
      </w:r>
    </w:p>
    <w:p w14:paraId="09D9F225" w14:textId="77777777" w:rsidR="00B83FE3" w:rsidRPr="00312E17" w:rsidRDefault="002C424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3</w:t>
      </w:r>
      <w:r w:rsidR="008263D1">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 xml:space="preserve">. </w:t>
      </w:r>
      <w:bookmarkStart w:id="1" w:name="lwanga"/>
      <w:r w:rsidRPr="002C4244">
        <w:rPr>
          <w:rFonts w:ascii="Times New Roman" w:eastAsia="Times New Roman" w:hAnsi="Times New Roman" w:cs="Times New Roman"/>
          <w:sz w:val="24"/>
          <w:szCs w:val="24"/>
          <w:lang w:val="en-US"/>
        </w:rPr>
        <w:t>LWANGA, S.K.; LEMESHOW, S.</w:t>
      </w:r>
      <w:bookmarkEnd w:id="1"/>
      <w:r w:rsidRPr="002C4244">
        <w:rPr>
          <w:rFonts w:ascii="Times New Roman" w:eastAsia="Times New Roman" w:hAnsi="Times New Roman" w:cs="Times New Roman"/>
          <w:sz w:val="24"/>
          <w:szCs w:val="24"/>
          <w:lang w:val="en-US"/>
        </w:rPr>
        <w:t xml:space="preserve"> </w:t>
      </w:r>
      <w:r w:rsidRPr="002C4244">
        <w:rPr>
          <w:rFonts w:ascii="Times New Roman" w:eastAsia="Times New Roman" w:hAnsi="Times New Roman" w:cs="Times New Roman"/>
          <w:bCs/>
          <w:sz w:val="24"/>
          <w:szCs w:val="24"/>
          <w:lang w:val="en-US"/>
        </w:rPr>
        <w:t>Sample size determination in health studies:</w:t>
      </w:r>
      <w:r w:rsidRPr="002C4244">
        <w:rPr>
          <w:rFonts w:ascii="Times New Roman" w:eastAsia="Times New Roman" w:hAnsi="Times New Roman" w:cs="Times New Roman"/>
          <w:sz w:val="24"/>
          <w:szCs w:val="24"/>
          <w:lang w:val="en-US"/>
        </w:rPr>
        <w:t xml:space="preserve"> a practical manual. </w:t>
      </w:r>
      <w:r w:rsidRPr="00312E17">
        <w:rPr>
          <w:rFonts w:ascii="Times New Roman" w:eastAsia="Times New Roman" w:hAnsi="Times New Roman" w:cs="Times New Roman"/>
          <w:sz w:val="24"/>
          <w:szCs w:val="24"/>
        </w:rPr>
        <w:t>Geneva, World Health Organization, 1991.</w:t>
      </w:r>
    </w:p>
    <w:p w14:paraId="092B197C" w14:textId="77777777" w:rsidR="00B83FE3" w:rsidRPr="00312E17" w:rsidRDefault="00B83FE3">
      <w:pPr>
        <w:jc w:val="both"/>
        <w:rPr>
          <w:rFonts w:ascii="Times New Roman" w:eastAsia="Times New Roman" w:hAnsi="Times New Roman" w:cs="Times New Roman"/>
          <w:sz w:val="24"/>
          <w:szCs w:val="24"/>
        </w:rPr>
      </w:pPr>
    </w:p>
    <w:p w14:paraId="557D6BAF" w14:textId="77777777" w:rsidR="00B83FE3" w:rsidRPr="00312E17" w:rsidRDefault="00B83FE3">
      <w:pPr>
        <w:jc w:val="both"/>
        <w:rPr>
          <w:rFonts w:ascii="Times New Roman" w:hAnsi="Times New Roman" w:cs="Times New Roman"/>
          <w:sz w:val="24"/>
          <w:szCs w:val="24"/>
        </w:rPr>
      </w:pPr>
    </w:p>
    <w:p w14:paraId="4798F6E9" w14:textId="77777777" w:rsidR="00B83FE3" w:rsidRPr="00312E17" w:rsidRDefault="00B83FE3">
      <w:pPr>
        <w:jc w:val="both"/>
        <w:rPr>
          <w:rFonts w:ascii="Times New Roman" w:hAnsi="Times New Roman" w:cs="Times New Roman"/>
          <w:sz w:val="24"/>
          <w:szCs w:val="24"/>
        </w:rPr>
      </w:pPr>
    </w:p>
    <w:p w14:paraId="5245166B" w14:textId="77777777" w:rsidR="00B83FE3" w:rsidRPr="00312E17" w:rsidRDefault="00B83FE3">
      <w:pPr>
        <w:jc w:val="both"/>
        <w:rPr>
          <w:rFonts w:ascii="Times New Roman" w:hAnsi="Times New Roman" w:cs="Times New Roman"/>
          <w:sz w:val="24"/>
          <w:szCs w:val="24"/>
        </w:rPr>
      </w:pPr>
    </w:p>
    <w:p w14:paraId="3F79F58A" w14:textId="77777777" w:rsidR="002D529F" w:rsidRPr="009B3165" w:rsidRDefault="00EB0729" w:rsidP="00EB0729">
      <w:pPr>
        <w:spacing w:line="480" w:lineRule="auto"/>
        <w:jc w:val="both"/>
        <w:rPr>
          <w:rFonts w:ascii="Times New Roman" w:hAnsi="Times New Roman"/>
          <w:b/>
          <w:bCs/>
          <w:sz w:val="26"/>
          <w:szCs w:val="26"/>
        </w:rPr>
      </w:pPr>
      <w:r w:rsidRPr="00312E17">
        <w:rPr>
          <w:rFonts w:ascii="Times New Roman" w:hAnsi="Times New Roman" w:cs="Times New Roman"/>
          <w:sz w:val="24"/>
          <w:szCs w:val="24"/>
        </w:rPr>
        <w:br w:type="page"/>
      </w:r>
      <w:r w:rsidR="002D529F" w:rsidRPr="009B3165">
        <w:rPr>
          <w:rFonts w:ascii="Times New Roman" w:hAnsi="Times New Roman"/>
          <w:b/>
          <w:bCs/>
          <w:sz w:val="26"/>
          <w:szCs w:val="26"/>
        </w:rPr>
        <w:lastRenderedPageBreak/>
        <w:t>TERMO DE CONSENTIMENTO LIVRE E ESCLARECIDO</w:t>
      </w:r>
    </w:p>
    <w:p w14:paraId="44CD93D6" w14:textId="77777777" w:rsidR="002D529F" w:rsidRDefault="002D529F" w:rsidP="002D529F">
      <w:pPr>
        <w:pStyle w:val="Corpodetexto"/>
        <w:spacing w:before="60" w:after="60"/>
        <w:jc w:val="both"/>
      </w:pPr>
      <w:r>
        <w:rPr>
          <w:b/>
        </w:rPr>
        <w:t>APRESENTAÇÃO</w:t>
      </w:r>
      <w:r>
        <w:rPr>
          <w:bCs/>
        </w:rPr>
        <w:t>:</w:t>
      </w:r>
      <w:r>
        <w:t xml:space="preserve"> Este termo de consentimento pode apresentar palavras ou frases não conhecidas para o </w:t>
      </w:r>
      <w:proofErr w:type="gramStart"/>
      <w:r>
        <w:t>Senhor(</w:t>
      </w:r>
      <w:proofErr w:type="gramEnd"/>
      <w:r>
        <w:t>a). Caso isso aconteça, por favor, diga -</w:t>
      </w:r>
      <w:r w:rsidRPr="003D01F6">
        <w:t xml:space="preserve"> </w:t>
      </w:r>
      <w:r>
        <w:t xml:space="preserve">nos para que possamos esclarecer melhor suas dúvidas. Esta pesquisa é sobre o uso do remédio propranolol em crianças com tumores cerebrais que têm sangramento no cérebro e está sendo </w:t>
      </w:r>
      <w:proofErr w:type="gramStart"/>
      <w:r>
        <w:t>desenvolvida por Francisco Hélder Cavalcante Félix, médico pediatra do Centro Pediátrico do Câncer do Hospital Infantil Albert Sabin</w:t>
      </w:r>
      <w:proofErr w:type="gramEnd"/>
      <w:r>
        <w:t xml:space="preserve">. </w:t>
      </w:r>
    </w:p>
    <w:p w14:paraId="1DAD5761" w14:textId="77777777" w:rsidR="002D529F" w:rsidRPr="002D529F" w:rsidRDefault="002D529F" w:rsidP="002D529F">
      <w:pPr>
        <w:tabs>
          <w:tab w:val="left" w:pos="1322"/>
        </w:tabs>
        <w:spacing w:before="120" w:after="120"/>
        <w:jc w:val="both"/>
        <w:rPr>
          <w:rFonts w:ascii="Times New Roman" w:hAnsi="Times New Roman"/>
        </w:rPr>
      </w:pPr>
      <w:r>
        <w:rPr>
          <w:rFonts w:ascii="Times New Roman" w:hAnsi="Times New Roman"/>
          <w:b/>
          <w:bCs/>
        </w:rPr>
        <w:t>TÍTULO DA PESQUISA</w:t>
      </w:r>
      <w:r>
        <w:rPr>
          <w:rFonts w:ascii="Times New Roman" w:hAnsi="Times New Roman"/>
        </w:rPr>
        <w:t>:</w:t>
      </w:r>
      <w:r>
        <w:rPr>
          <w:rFonts w:ascii="Times New Roman" w:hAnsi="Times New Roman"/>
          <w:color w:val="FF0000"/>
        </w:rPr>
        <w:t xml:space="preserve"> </w:t>
      </w:r>
      <w:proofErr w:type="gramStart"/>
      <w:r w:rsidR="003B624C" w:rsidRPr="003B624C">
        <w:rPr>
          <w:rFonts w:ascii="Times New Roman" w:hAnsi="Times New Roman"/>
        </w:rPr>
        <w:t>PROpranolol</w:t>
      </w:r>
      <w:proofErr w:type="gramEnd"/>
      <w:r w:rsidR="003B624C" w:rsidRPr="003B624C">
        <w:rPr>
          <w:rFonts w:ascii="Times New Roman" w:hAnsi="Times New Roman"/>
        </w:rPr>
        <w:t xml:space="preserve"> em pacientes com Tumores Encefálicos e sanGramento</w:t>
      </w:r>
      <w:r w:rsidR="000E4734">
        <w:rPr>
          <w:rFonts w:ascii="Times New Roman" w:hAnsi="Times New Roman"/>
        </w:rPr>
        <w:t>,</w:t>
      </w:r>
      <w:r w:rsidR="003B624C" w:rsidRPr="003B624C">
        <w:rPr>
          <w:rFonts w:ascii="Times New Roman" w:hAnsi="Times New Roman"/>
        </w:rPr>
        <w:t xml:space="preserve"> como neuroprotetor e anti-Edema </w:t>
      </w:r>
      <w:r w:rsidR="000A767C">
        <w:rPr>
          <w:rFonts w:ascii="Times New Roman" w:hAnsi="Times New Roman"/>
        </w:rPr>
        <w:t>(PROTEGE) - Ensaio piloto</w:t>
      </w:r>
    </w:p>
    <w:p w14:paraId="1DFDE787" w14:textId="77777777" w:rsidR="002D529F" w:rsidRDefault="002D529F" w:rsidP="002D529F">
      <w:pPr>
        <w:jc w:val="both"/>
        <w:rPr>
          <w:rFonts w:ascii="Times New Roman" w:hAnsi="Times New Roman"/>
        </w:rPr>
      </w:pPr>
      <w:r>
        <w:rPr>
          <w:rFonts w:ascii="Times New Roman" w:hAnsi="Times New Roman"/>
          <w:b/>
          <w:bCs/>
        </w:rPr>
        <w:t>OBJETIVOS</w:t>
      </w:r>
      <w:r>
        <w:rPr>
          <w:rFonts w:ascii="Times New Roman" w:hAnsi="Times New Roman"/>
        </w:rPr>
        <w:t xml:space="preserve">: Essa pesquisa se propõe a verificar os efeitos do remédio propranolol em </w:t>
      </w:r>
      <w:r w:rsidRPr="002D529F">
        <w:rPr>
          <w:rFonts w:ascii="Times New Roman" w:hAnsi="Times New Roman"/>
        </w:rPr>
        <w:t>crianças com tumores cerebrais que têm sangramento no cérebro</w:t>
      </w:r>
      <w:r>
        <w:rPr>
          <w:rFonts w:ascii="Times New Roman" w:hAnsi="Times New Roman"/>
        </w:rPr>
        <w:t>.</w:t>
      </w:r>
    </w:p>
    <w:p w14:paraId="30A7DDDE" w14:textId="77777777" w:rsidR="002D529F" w:rsidRDefault="002D529F" w:rsidP="002D529F">
      <w:pPr>
        <w:spacing w:before="60" w:after="60"/>
        <w:jc w:val="both"/>
        <w:rPr>
          <w:rFonts w:ascii="Times New Roman" w:hAnsi="Times New Roman"/>
        </w:rPr>
      </w:pPr>
      <w:r>
        <w:rPr>
          <w:rFonts w:ascii="Times New Roman" w:hAnsi="Times New Roman"/>
          <w:b/>
          <w:bCs/>
        </w:rPr>
        <w:t>PROCEDIMENTOS</w:t>
      </w:r>
      <w:r>
        <w:rPr>
          <w:rFonts w:ascii="Times New Roman" w:hAnsi="Times New Roman"/>
        </w:rPr>
        <w:t>: Inicialmente, serão anotadas informações sobre o paciente (idade, sexo, escolaridade, entre outras) e seu estado (tipo de tumor, tipo de sangramento, se está com sequelas, entre outras). Após isso, o tratamento com propranolol ser</w:t>
      </w:r>
      <w:r w:rsidR="001508B7">
        <w:rPr>
          <w:rFonts w:ascii="Times New Roman" w:hAnsi="Times New Roman"/>
        </w:rPr>
        <w:t>á in</w:t>
      </w:r>
      <w:r>
        <w:rPr>
          <w:rFonts w:ascii="Times New Roman" w:hAnsi="Times New Roman"/>
        </w:rPr>
        <w:t xml:space="preserve">iciado. A dose inicial é baixa e será aumentada para o dobro no dia seguinte. No terceiro dia, a dose será aumentada novamente, e ficará assim. Se houver necessidade, a dose pode ser reduzida ou a medicação interrompida, para que o paciente não tenha possíveis problemas. </w:t>
      </w:r>
      <w:r w:rsidRPr="00945A53">
        <w:rPr>
          <w:rFonts w:ascii="Times New Roman" w:hAnsi="Times New Roman"/>
        </w:rPr>
        <w:t>Solicitamos, além de sua participação durante as avaliações, sua autorização para apresentar e publicar os resultados deste estudo em eventos e revistas científicas. Por ocasião da publicação dos resultados, seu nome será mantido em sigilo.</w:t>
      </w:r>
    </w:p>
    <w:p w14:paraId="32F74D7D" w14:textId="77777777" w:rsidR="002D529F" w:rsidRDefault="002D529F" w:rsidP="002D529F">
      <w:pPr>
        <w:spacing w:before="60" w:after="60"/>
        <w:jc w:val="both"/>
        <w:rPr>
          <w:rFonts w:ascii="Times New Roman" w:hAnsi="Times New Roman"/>
        </w:rPr>
      </w:pPr>
      <w:r>
        <w:rPr>
          <w:rFonts w:ascii="Times New Roman" w:hAnsi="Times New Roman"/>
          <w:b/>
          <w:bCs/>
        </w:rPr>
        <w:t>RISCOS E BENEFÍCIOS</w:t>
      </w:r>
      <w:r>
        <w:rPr>
          <w:rFonts w:ascii="Times New Roman" w:hAnsi="Times New Roman"/>
        </w:rPr>
        <w:t xml:space="preserve">: A pesquisa </w:t>
      </w:r>
      <w:r w:rsidR="001508B7">
        <w:rPr>
          <w:rFonts w:ascii="Times New Roman" w:hAnsi="Times New Roman"/>
        </w:rPr>
        <w:t>poderá trazer</w:t>
      </w:r>
      <w:r>
        <w:rPr>
          <w:rFonts w:ascii="Times New Roman" w:hAnsi="Times New Roman"/>
        </w:rPr>
        <w:t xml:space="preserve"> um grande benefício para os pacientes</w:t>
      </w:r>
      <w:r w:rsidR="001508B7">
        <w:rPr>
          <w:rFonts w:ascii="Times New Roman" w:hAnsi="Times New Roman"/>
        </w:rPr>
        <w:t>, se a medicação tiver efeito benéfico como se espera. A segurança do uso desta medicação será verificada com este estudo, permitindo outrso experimentos maiores.</w:t>
      </w:r>
      <w:r>
        <w:rPr>
          <w:rFonts w:ascii="Times New Roman" w:hAnsi="Times New Roman"/>
        </w:rPr>
        <w:t xml:space="preserve"> </w:t>
      </w:r>
      <w:r w:rsidR="001508B7">
        <w:rPr>
          <w:rFonts w:ascii="Times New Roman" w:hAnsi="Times New Roman"/>
        </w:rPr>
        <w:t>O</w:t>
      </w:r>
      <w:r>
        <w:rPr>
          <w:rFonts w:ascii="Times New Roman" w:hAnsi="Times New Roman"/>
        </w:rPr>
        <w:t xml:space="preserve">s riscos serão </w:t>
      </w:r>
      <w:r w:rsidR="001508B7">
        <w:rPr>
          <w:rFonts w:ascii="Times New Roman" w:hAnsi="Times New Roman"/>
        </w:rPr>
        <w:t>reduzidos</w:t>
      </w:r>
      <w:r>
        <w:rPr>
          <w:rFonts w:ascii="Times New Roman" w:hAnsi="Times New Roman"/>
        </w:rPr>
        <w:t xml:space="preserve">, visto que </w:t>
      </w:r>
      <w:r w:rsidR="001508B7">
        <w:rPr>
          <w:rFonts w:ascii="Times New Roman" w:hAnsi="Times New Roman"/>
        </w:rPr>
        <w:t>o paciente terá seus sinais vitais monitorizados na unidade onde a pesquisa for feita</w:t>
      </w:r>
      <w:r>
        <w:rPr>
          <w:rFonts w:ascii="Times New Roman" w:hAnsi="Times New Roman"/>
        </w:rPr>
        <w:t>.</w:t>
      </w:r>
      <w:r w:rsidR="001508B7">
        <w:rPr>
          <w:rFonts w:ascii="Times New Roman" w:hAnsi="Times New Roman"/>
        </w:rPr>
        <w:t xml:space="preserve"> Caso ocorram possíveis complicações, a dose será reduzida ou a medicação interrompida, para proteger os </w:t>
      </w:r>
      <w:proofErr w:type="gramStart"/>
      <w:r w:rsidR="001508B7">
        <w:rPr>
          <w:rFonts w:ascii="Times New Roman" w:hAnsi="Times New Roman"/>
        </w:rPr>
        <w:t>pacientes.</w:t>
      </w:r>
      <w:proofErr w:type="gramEnd"/>
      <w:r w:rsidR="001508B7">
        <w:rPr>
          <w:rFonts w:ascii="Times New Roman" w:hAnsi="Times New Roman"/>
        </w:rPr>
        <w:t>O propranolol é um remédio seguro e com baixa chance de efeitos colaterais. Os possíveis efeitos indesejados poderiam ser a redução excessiva da pressão sanguínea e dos batimentos cardíacos, além do aumento do sangramento cerebral. O efeito esperado é o oposto: redução do sangramento e de suas complicações.</w:t>
      </w:r>
      <w:r>
        <w:rPr>
          <w:rFonts w:ascii="Times New Roman" w:hAnsi="Times New Roman"/>
        </w:rPr>
        <w:t xml:space="preserve"> Os participantes da pesquisa que vierem a sofrer qualquer tipo de dano não previsto aqui e resultante de sua participação terão direito à assistência integral e à indenização.</w:t>
      </w:r>
    </w:p>
    <w:p w14:paraId="546484F5" w14:textId="77777777" w:rsidR="002D529F" w:rsidRDefault="002D529F" w:rsidP="002D529F">
      <w:pPr>
        <w:pStyle w:val="Recuodecorpodetexto"/>
        <w:spacing w:before="60" w:after="60"/>
        <w:ind w:left="0"/>
        <w:jc w:val="both"/>
        <w:rPr>
          <w:rFonts w:ascii="Times New Roman" w:hAnsi="Times New Roman"/>
          <w:sz w:val="20"/>
          <w:szCs w:val="20"/>
        </w:rPr>
      </w:pPr>
      <w:r>
        <w:rPr>
          <w:rFonts w:ascii="Times New Roman" w:hAnsi="Times New Roman"/>
          <w:b/>
          <w:bCs/>
          <w:sz w:val="20"/>
          <w:szCs w:val="20"/>
        </w:rPr>
        <w:t>RESSARCIMENTO</w:t>
      </w:r>
      <w:r>
        <w:rPr>
          <w:rFonts w:ascii="Times New Roman" w:hAnsi="Times New Roman"/>
          <w:sz w:val="20"/>
          <w:szCs w:val="20"/>
        </w:rPr>
        <w:t xml:space="preserve">: Não será feito nenhum pagamento para participar da pesquisa. A participação será de livre e espontânea vontade, no entanto, caso haja algum custo financeiro adicional será feito o ressarcimento. Qualquer um pode desistir em qualquer momento de participar da pesquisa sem nenhuma penalidade. </w:t>
      </w:r>
    </w:p>
    <w:p w14:paraId="2F4D8EF6" w14:textId="77777777" w:rsidR="002D529F" w:rsidRDefault="002D529F" w:rsidP="002D529F">
      <w:pPr>
        <w:spacing w:before="60" w:after="60"/>
        <w:jc w:val="both"/>
        <w:rPr>
          <w:rFonts w:ascii="Times New Roman" w:hAnsi="Times New Roman"/>
        </w:rPr>
      </w:pPr>
      <w:r>
        <w:rPr>
          <w:rFonts w:ascii="Times New Roman" w:hAnsi="Times New Roman"/>
          <w:b/>
          <w:bCs/>
        </w:rPr>
        <w:t>CONFIDENCIALIDADE DA PESQUISA</w:t>
      </w:r>
      <w:r>
        <w:rPr>
          <w:rFonts w:ascii="Times New Roman" w:hAnsi="Times New Roman"/>
        </w:rPr>
        <w:t>: Os resultados da pesquisa serão divulgados sem a identificação e os protocolos serão arqui</w:t>
      </w:r>
      <w:r w:rsidR="00CB47BC">
        <w:rPr>
          <w:rFonts w:ascii="Times New Roman" w:hAnsi="Times New Roman"/>
        </w:rPr>
        <w:t xml:space="preserve">vados por </w:t>
      </w:r>
      <w:proofErr w:type="gramStart"/>
      <w:r w:rsidR="00CB47BC">
        <w:rPr>
          <w:rFonts w:ascii="Times New Roman" w:hAnsi="Times New Roman"/>
        </w:rPr>
        <w:t>5</w:t>
      </w:r>
      <w:proofErr w:type="gramEnd"/>
      <w:r w:rsidR="00CB47BC">
        <w:rPr>
          <w:rFonts w:ascii="Times New Roman" w:hAnsi="Times New Roman"/>
        </w:rPr>
        <w:t xml:space="preserve"> anos no </w:t>
      </w:r>
      <w:r w:rsidR="00260CD6">
        <w:rPr>
          <w:rFonts w:ascii="Times New Roman" w:hAnsi="Times New Roman"/>
        </w:rPr>
        <w:t>Centro Pediátrico do Câncer</w:t>
      </w:r>
      <w:r w:rsidR="00CB47BC">
        <w:rPr>
          <w:rFonts w:ascii="Times New Roman" w:hAnsi="Times New Roman"/>
        </w:rPr>
        <w:t xml:space="preserve"> do HIAS</w:t>
      </w:r>
      <w:r>
        <w:rPr>
          <w:rFonts w:ascii="Times New Roman" w:hAnsi="Times New Roman"/>
        </w:rPr>
        <w:t xml:space="preserve">, de acordo com as exigências da Resolução nº 196/96 do Conselho Nacional de Saúde que trata sobre a bioética. </w:t>
      </w:r>
    </w:p>
    <w:p w14:paraId="4D7232AE" w14:textId="77777777" w:rsidR="00CA0AFE" w:rsidRPr="00260CD6" w:rsidRDefault="00CA0AFE" w:rsidP="00CA0AFE">
      <w:pPr>
        <w:pStyle w:val="Corpodetexto"/>
      </w:pPr>
      <w:r>
        <w:rPr>
          <w:b/>
          <w:bCs/>
        </w:rPr>
        <w:t xml:space="preserve">Em caso de dúvidas, favor entrar em contato com: </w:t>
      </w:r>
      <w:r>
        <w:t>Francisco Helder Cavalcante Felix: Centro Pediátrico do Câncer</w:t>
      </w:r>
      <w:r>
        <w:rPr>
          <w:rFonts w:eastAsia="AMFONM+HGMWBJ+Times-Roman" w:cs="AMFONM+HGMWBJ+Times-Roman"/>
        </w:rPr>
        <w:t>, HIAS</w:t>
      </w:r>
      <w:r w:rsidRPr="00F72AD2">
        <w:rPr>
          <w:rFonts w:eastAsia="AMFONM+HGMWBJ+Times-Roman"/>
        </w:rPr>
        <w:t>,</w:t>
      </w:r>
      <w:r>
        <w:t xml:space="preserve"> </w:t>
      </w:r>
      <w:r w:rsidRPr="00260CD6">
        <w:t>Rua Tertuliano Sales 544 – Vila União Fortaleza – Ceará</w:t>
      </w:r>
      <w:r>
        <w:t xml:space="preserve">. </w:t>
      </w:r>
      <w:proofErr w:type="gramStart"/>
      <w:r w:rsidRPr="00260CD6">
        <w:t>FoneFax</w:t>
      </w:r>
      <w:proofErr w:type="gramEnd"/>
      <w:r w:rsidRPr="00260CD6">
        <w:t>:  (85) 3101.4212 – 3101.4283</w:t>
      </w:r>
      <w:r>
        <w:t xml:space="preserve"> e-mail: helderfelix@hias.ce.gov.br</w:t>
      </w:r>
    </w:p>
    <w:p w14:paraId="310F29B5" w14:textId="77777777" w:rsidR="00CA0AFE" w:rsidRDefault="00CA0AFE" w:rsidP="002D529F">
      <w:pPr>
        <w:spacing w:before="60" w:after="60"/>
        <w:jc w:val="both"/>
        <w:rPr>
          <w:rFonts w:ascii="Times New Roman" w:hAnsi="Times New Roman"/>
        </w:rPr>
      </w:pPr>
    </w:p>
    <w:p w14:paraId="2DBFDF32" w14:textId="77777777" w:rsidR="00CA0AFE" w:rsidRPr="00CA0AFE" w:rsidRDefault="00CA0AFE" w:rsidP="00CA0AFE">
      <w:pPr>
        <w:pStyle w:val="Recuodecorpodetexto"/>
        <w:spacing w:before="60" w:after="60"/>
        <w:ind w:left="0"/>
        <w:jc w:val="both"/>
        <w:rPr>
          <w:rFonts w:ascii="Times New Roman" w:hAnsi="Times New Roman"/>
          <w:bCs/>
          <w:sz w:val="20"/>
          <w:szCs w:val="20"/>
        </w:rPr>
      </w:pPr>
      <w:r w:rsidRPr="00CA0AFE">
        <w:rPr>
          <w:rFonts w:ascii="Times New Roman" w:hAnsi="Times New Roman"/>
          <w:bCs/>
          <w:sz w:val="20"/>
          <w:szCs w:val="20"/>
        </w:rPr>
        <w:t>Declaro que fui informado (a) de todos os cuidados e orientações que devo seguir a fim de alcançar o melhor resultado. Estou ciente que o tratamento não se limita ao tratamento medicamentoso, sendo que deverei retornar ao consultório/hospital nos dias determinados pelo médico, bem como informá-lo imediatamente sobre possíveis alterações / problemas que porventura possam surgir.</w:t>
      </w:r>
    </w:p>
    <w:p w14:paraId="34E23DDB" w14:textId="77777777" w:rsidR="00CA0AFE" w:rsidRPr="00CA0AFE" w:rsidRDefault="00CA0AFE" w:rsidP="00CA0AFE">
      <w:pPr>
        <w:pStyle w:val="Recuodecorpodetexto"/>
        <w:spacing w:before="60" w:after="60"/>
        <w:ind w:left="0"/>
        <w:jc w:val="both"/>
        <w:rPr>
          <w:rFonts w:ascii="Times New Roman" w:hAnsi="Times New Roman"/>
          <w:bCs/>
          <w:sz w:val="20"/>
          <w:szCs w:val="20"/>
        </w:rPr>
      </w:pPr>
      <w:r w:rsidRPr="00CA0AFE">
        <w:rPr>
          <w:rFonts w:ascii="Times New Roman" w:hAnsi="Times New Roman"/>
          <w:bCs/>
          <w:sz w:val="20"/>
          <w:szCs w:val="20"/>
        </w:rPr>
        <w:t>O responsável pelo (a) paciente declara que:</w:t>
      </w:r>
      <w:r>
        <w:rPr>
          <w:rFonts w:ascii="Times New Roman" w:hAnsi="Times New Roman"/>
          <w:bCs/>
          <w:sz w:val="20"/>
          <w:szCs w:val="20"/>
        </w:rPr>
        <w:t xml:space="preserve"> </w:t>
      </w:r>
      <w:r w:rsidRPr="00CA0AFE">
        <w:rPr>
          <w:rFonts w:ascii="Times New Roman" w:hAnsi="Times New Roman"/>
          <w:bCs/>
          <w:sz w:val="20"/>
          <w:szCs w:val="20"/>
        </w:rPr>
        <w:t>leu todo o conteúdo desse consentimento informado;</w:t>
      </w:r>
      <w:r>
        <w:rPr>
          <w:rFonts w:ascii="Times New Roman" w:hAnsi="Times New Roman"/>
          <w:bCs/>
          <w:sz w:val="20"/>
          <w:szCs w:val="20"/>
        </w:rPr>
        <w:t xml:space="preserve"> </w:t>
      </w:r>
      <w:r w:rsidRPr="00CA0AFE">
        <w:rPr>
          <w:rFonts w:ascii="Times New Roman" w:hAnsi="Times New Roman"/>
          <w:bCs/>
          <w:sz w:val="20"/>
          <w:szCs w:val="20"/>
        </w:rPr>
        <w:t>compreendeu e está de acordo com o que será efetuado;</w:t>
      </w:r>
      <w:r>
        <w:rPr>
          <w:rFonts w:ascii="Times New Roman" w:hAnsi="Times New Roman"/>
          <w:bCs/>
          <w:sz w:val="20"/>
          <w:szCs w:val="20"/>
        </w:rPr>
        <w:t xml:space="preserve"> </w:t>
      </w:r>
      <w:r w:rsidRPr="00CA0AFE">
        <w:rPr>
          <w:rFonts w:ascii="Times New Roman" w:hAnsi="Times New Roman"/>
          <w:bCs/>
          <w:sz w:val="20"/>
          <w:szCs w:val="20"/>
        </w:rPr>
        <w:t>foi explicada a finalidade do tratamento, bem como a possibilidade de interromper sua utilização em pesquisas subseqüentes;</w:t>
      </w:r>
      <w:r>
        <w:rPr>
          <w:rFonts w:ascii="Times New Roman" w:hAnsi="Times New Roman"/>
          <w:bCs/>
          <w:sz w:val="20"/>
          <w:szCs w:val="20"/>
        </w:rPr>
        <w:t xml:space="preserve"> </w:t>
      </w:r>
      <w:r w:rsidRPr="00CA0AFE">
        <w:rPr>
          <w:rFonts w:ascii="Times New Roman" w:hAnsi="Times New Roman"/>
          <w:bCs/>
          <w:sz w:val="20"/>
          <w:szCs w:val="20"/>
        </w:rPr>
        <w:t>conseqüentemente autoriza e dá consentimento:</w:t>
      </w:r>
    </w:p>
    <w:p w14:paraId="666BD957" w14:textId="77777777" w:rsidR="00CA0AFE" w:rsidRDefault="00CA0AFE" w:rsidP="00CA0AFE">
      <w:pPr>
        <w:pStyle w:val="Recuodecorpodetexto"/>
        <w:spacing w:before="60" w:after="60"/>
        <w:ind w:left="0"/>
        <w:jc w:val="both"/>
        <w:rPr>
          <w:rFonts w:ascii="Times New Roman" w:hAnsi="Times New Roman"/>
          <w:bCs/>
          <w:sz w:val="20"/>
          <w:szCs w:val="20"/>
        </w:rPr>
      </w:pPr>
      <w:r w:rsidRPr="00CA0AFE">
        <w:rPr>
          <w:rFonts w:ascii="Times New Roman" w:hAnsi="Times New Roman"/>
          <w:bCs/>
          <w:sz w:val="20"/>
          <w:szCs w:val="20"/>
        </w:rPr>
        <w:t>Local e data: Fortaleza, ____ de ______________ de 20</w:t>
      </w:r>
      <w:proofErr w:type="gramStart"/>
      <w:r w:rsidRPr="00CA0AFE">
        <w:rPr>
          <w:rFonts w:ascii="Times New Roman" w:hAnsi="Times New Roman"/>
          <w:bCs/>
          <w:sz w:val="20"/>
          <w:szCs w:val="20"/>
        </w:rPr>
        <w:t>___</w:t>
      </w:r>
      <w:proofErr w:type="gramEnd"/>
    </w:p>
    <w:p w14:paraId="527DD631" w14:textId="77777777" w:rsidR="00CA0AFE" w:rsidRPr="00CA0AFE" w:rsidRDefault="00CA0AFE" w:rsidP="00CA0AFE">
      <w:pPr>
        <w:pStyle w:val="Recuodecorpodetexto"/>
        <w:spacing w:before="60" w:after="60"/>
        <w:ind w:left="0"/>
        <w:jc w:val="both"/>
        <w:rPr>
          <w:rFonts w:ascii="Times New Roman" w:hAnsi="Times New Roman"/>
          <w:bCs/>
          <w:sz w:val="20"/>
          <w:szCs w:val="20"/>
        </w:rPr>
      </w:pPr>
      <w:r>
        <w:rPr>
          <w:rFonts w:ascii="Times New Roman" w:hAnsi="Times New Roman"/>
          <w:bCs/>
          <w:sz w:val="20"/>
          <w:szCs w:val="20"/>
        </w:rPr>
        <w:t>Nome do paciente: _______________________________________________________________________</w:t>
      </w:r>
    </w:p>
    <w:p w14:paraId="408EEBBE" w14:textId="77777777" w:rsidR="002D529F" w:rsidRPr="00CA0AFE" w:rsidRDefault="00326B3C" w:rsidP="002D529F">
      <w:pPr>
        <w:pStyle w:val="Corpodetexto31"/>
        <w:jc w:val="both"/>
        <w:rPr>
          <w:rFonts w:ascii="Times New Roman" w:hAnsi="Times New Roman"/>
          <w:sz w:val="20"/>
          <w:szCs w:val="20"/>
        </w:rPr>
      </w:pPr>
      <w:r>
        <w:rPr>
          <w:rFonts w:ascii="Times New Roman" w:hAnsi="Times New Roman"/>
          <w:noProof/>
          <w:lang w:val="pt-BR" w:eastAsia="pt-BR"/>
        </w:rPr>
        <mc:AlternateContent>
          <mc:Choice Requires="wps">
            <w:drawing>
              <wp:anchor distT="0" distB="0" distL="114300" distR="114300" simplePos="0" relativeHeight="251653632" behindDoc="0" locked="0" layoutInCell="1" allowOverlap="1" wp14:anchorId="2288D753" wp14:editId="76B945F8">
                <wp:simplePos x="0" y="0"/>
                <wp:positionH relativeFrom="column">
                  <wp:posOffset>5052060</wp:posOffset>
                </wp:positionH>
                <wp:positionV relativeFrom="paragraph">
                  <wp:posOffset>154305</wp:posOffset>
                </wp:positionV>
                <wp:extent cx="828675" cy="838200"/>
                <wp:effectExtent l="13335" t="11430" r="5715" b="7620"/>
                <wp:wrapNone/>
                <wp:docPr id="25"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8382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7" o:spid="_x0000_s1026" style="position:absolute;margin-left:397.8pt;margin-top:12.15pt;width:65.25pt;height:6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"/>
            </w:pict>
          </mc:Fallback>
        </mc:AlternateContent>
      </w:r>
    </w:p>
    <w:p w14:paraId="45F6BEFA" w14:textId="77777777" w:rsidR="002D529F" w:rsidRDefault="002D529F" w:rsidP="002D529F">
      <w:pPr>
        <w:spacing w:line="360" w:lineRule="auto"/>
        <w:rPr>
          <w:rFonts w:ascii="Times New Roman" w:hAnsi="Times New Roman"/>
        </w:rPr>
      </w:pPr>
      <w:r>
        <w:rPr>
          <w:rFonts w:ascii="Times New Roman" w:hAnsi="Times New Roman"/>
        </w:rPr>
        <w:t>______________________________________________________</w:t>
      </w:r>
      <w:r w:rsidR="00CA0AFE">
        <w:rPr>
          <w:rFonts w:ascii="Times New Roman" w:hAnsi="Times New Roman"/>
        </w:rPr>
        <w:t>__________</w:t>
      </w:r>
    </w:p>
    <w:p w14:paraId="26094654" w14:textId="77777777" w:rsidR="002D529F" w:rsidRDefault="002D529F" w:rsidP="002D529F">
      <w:pPr>
        <w:spacing w:before="60" w:after="60" w:line="360" w:lineRule="auto"/>
        <w:ind w:firstLine="708"/>
        <w:rPr>
          <w:rFonts w:ascii="Times New Roman" w:hAnsi="Times New Roman"/>
        </w:rPr>
      </w:pPr>
      <w:r>
        <w:rPr>
          <w:rFonts w:ascii="Times New Roman" w:hAnsi="Times New Roman"/>
        </w:rPr>
        <w:t xml:space="preserve">                  Assinatura do </w:t>
      </w:r>
      <w:r w:rsidR="00CA0AFE">
        <w:rPr>
          <w:rFonts w:ascii="Times New Roman" w:hAnsi="Times New Roman"/>
        </w:rPr>
        <w:t>responsável legal</w:t>
      </w:r>
      <w:r>
        <w:rPr>
          <w:rFonts w:ascii="Times New Roman" w:hAnsi="Times New Roman"/>
        </w:rPr>
        <w:t xml:space="preserve">                                                Polegar Direito</w:t>
      </w:r>
    </w:p>
    <w:p w14:paraId="4CDBBF42" w14:textId="77777777" w:rsidR="002D529F" w:rsidRDefault="002D529F" w:rsidP="002D529F">
      <w:pPr>
        <w:autoSpaceDE w:val="0"/>
        <w:rPr>
          <w:rFonts w:ascii="Times New Roman" w:hAnsi="Times New Roman"/>
        </w:rPr>
      </w:pPr>
    </w:p>
    <w:p w14:paraId="25453067" w14:textId="77777777" w:rsidR="00AD73B2" w:rsidRPr="00D91804" w:rsidRDefault="00AD73B2" w:rsidP="00AD73B2">
      <w:pPr>
        <w:pageBreakBefore/>
        <w:rPr>
          <w:rFonts w:ascii="Times New Roman" w:eastAsia="Times New Roman" w:hAnsi="Times New Roman" w:cs="Times New Roman"/>
          <w:b/>
          <w:bCs/>
          <w:sz w:val="26"/>
          <w:szCs w:val="26"/>
        </w:rPr>
      </w:pPr>
      <w:r w:rsidRPr="00D91804">
        <w:rPr>
          <w:rFonts w:ascii="Times New Roman" w:eastAsia="Times New Roman" w:hAnsi="Times New Roman" w:cs="Times New Roman"/>
          <w:b/>
          <w:bCs/>
          <w:sz w:val="26"/>
          <w:szCs w:val="26"/>
        </w:rPr>
        <w:lastRenderedPageBreak/>
        <w:t>Termo de Consentimento – Publicação em periódico científico de circulação nacional/internacional</w:t>
      </w:r>
      <w:r w:rsidRPr="00D91804">
        <w:rPr>
          <w:rFonts w:ascii="Times New Roman" w:eastAsia="Times New Roman" w:hAnsi="Times New Roman" w:cs="Times New Roman"/>
          <w:b/>
          <w:bCs/>
          <w:sz w:val="26"/>
          <w:szCs w:val="26"/>
        </w:rPr>
        <w:br/>
      </w:r>
      <w:r w:rsidRPr="00D91804">
        <w:rPr>
          <w:rFonts w:ascii="Times New Roman" w:hAnsi="Times New Roman" w:cs="Times New Roman"/>
          <w:sz w:val="26"/>
          <w:szCs w:val="26"/>
        </w:rPr>
        <w:br/>
      </w:r>
      <w:r w:rsidRPr="00D91804">
        <w:rPr>
          <w:rFonts w:ascii="Times New Roman" w:hAnsi="Times New Roman" w:cs="Times New Roman"/>
        </w:rPr>
        <w:t xml:space="preserve">Para consentimento do paciente ou de seus representantes legais para a publicação de informações e/ou material fotográfico ou de outra natureza sobre eles em periódicos científicos de circulação nacional/internacional. </w:t>
      </w:r>
    </w:p>
    <w:p w14:paraId="6A5EA8B2" w14:textId="77777777" w:rsidR="00AD73B2" w:rsidRPr="00D91804" w:rsidRDefault="00AD73B2" w:rsidP="00AD73B2">
      <w:pPr>
        <w:jc w:val="both"/>
        <w:rPr>
          <w:rFonts w:ascii="Times New Roman" w:hAnsi="Times New Roman" w:cs="Times New Roman"/>
        </w:rPr>
      </w:pPr>
    </w:p>
    <w:p w14:paraId="4C7AA73B"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Nome da pessoa descrita no artigo ou mostrado na publicação:</w:t>
      </w:r>
    </w:p>
    <w:p w14:paraId="186E51DC"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______________________________________________________________________ </w:t>
      </w:r>
      <w:r w:rsidRPr="00D91804">
        <w:rPr>
          <w:rFonts w:ascii="Times New Roman" w:hAnsi="Times New Roman" w:cs="Times New Roman"/>
        </w:rPr>
        <w:br/>
        <w:t>Matérias da(s) fotografia(s) ou artigo:</w:t>
      </w:r>
    </w:p>
    <w:p w14:paraId="5B472D14"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______________________________________________________________________</w:t>
      </w:r>
    </w:p>
    <w:p w14:paraId="54992F08"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______________________________________________________________________ </w:t>
      </w:r>
    </w:p>
    <w:p w14:paraId="13AE2CC9"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Periódico para onde foi submetido: __________________________________________</w:t>
      </w:r>
    </w:p>
    <w:p w14:paraId="1BF8DD8F"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Editora: _______________________________________________________________</w:t>
      </w:r>
      <w:r w:rsidRPr="00D91804">
        <w:rPr>
          <w:rFonts w:ascii="Times New Roman" w:hAnsi="Times New Roman" w:cs="Times New Roman"/>
        </w:rPr>
        <w:br/>
        <w:t xml:space="preserve">Número do manuscrito: ______________________________________________ </w:t>
      </w:r>
      <w:r w:rsidRPr="00D91804">
        <w:rPr>
          <w:rFonts w:ascii="Times New Roman" w:hAnsi="Times New Roman" w:cs="Times New Roman"/>
        </w:rPr>
        <w:br/>
        <w:t xml:space="preserve">Título do artigo: ________________________________________________________ </w:t>
      </w:r>
      <w:r w:rsidRPr="00D91804">
        <w:rPr>
          <w:rFonts w:ascii="Times New Roman" w:hAnsi="Times New Roman" w:cs="Times New Roman"/>
        </w:rPr>
        <w:br/>
        <w:t>Autor correspondente: ____________________________________________________</w:t>
      </w:r>
    </w:p>
    <w:p w14:paraId="355875D1"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Eu, _________________________________________ [indicar nome completo] dou o meu consentimento para publicar esta informação sobre mim / meu filho OU TUTELADO / MEU PARENTE [circule a descrição correta] relativa ao assunto acima ("a informação") que aparecem no periódico acima identificado e publicações associadas.</w:t>
      </w:r>
      <w:proofErr w:type="gramStart"/>
      <w:r w:rsidRPr="00D91804">
        <w:rPr>
          <w:rFonts w:ascii="Times New Roman" w:hAnsi="Times New Roman" w:cs="Times New Roman"/>
        </w:rPr>
        <w:t>*</w:t>
      </w:r>
      <w:proofErr w:type="gramEnd"/>
      <w:r w:rsidRPr="00D91804">
        <w:rPr>
          <w:rFonts w:ascii="Times New Roman" w:hAnsi="Times New Roman" w:cs="Times New Roman"/>
        </w:rPr>
        <w:t xml:space="preserve"> </w:t>
      </w:r>
    </w:p>
    <w:p w14:paraId="1DAC959D"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 xml:space="preserve">Vi e li o material para ser submetido para publicação. </w:t>
      </w:r>
    </w:p>
    <w:p w14:paraId="00F474D7"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 xml:space="preserve">Eu entendo o seguinte: </w:t>
      </w:r>
    </w:p>
    <w:p w14:paraId="3D33168D"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br/>
        <w:t xml:space="preserve">(1) A informação será publicada sem o meu nome anexado e o(s) </w:t>
      </w:r>
      <w:proofErr w:type="gramStart"/>
      <w:r w:rsidRPr="00D91804">
        <w:rPr>
          <w:rFonts w:ascii="Times New Roman" w:hAnsi="Times New Roman" w:cs="Times New Roman"/>
        </w:rPr>
        <w:t>autor(</w:t>
      </w:r>
      <w:proofErr w:type="gramEnd"/>
      <w:r w:rsidRPr="00D91804">
        <w:rPr>
          <w:rFonts w:ascii="Times New Roman" w:hAnsi="Times New Roman" w:cs="Times New Roman"/>
        </w:rPr>
        <w:t xml:space="preserve">es) e o periódico acima identificado farão todos os esforços para garantir o meu anonimato. Entendo, porém, que o anonimato não pode ser completamente garantido. É possível que alguém em algum lugar - talvez, por exemplo, alguém que cuidou de mim/meu filho/tutelado/parente enquanto estava no hospital ou um parente - pode identificar-me. </w:t>
      </w:r>
    </w:p>
    <w:p w14:paraId="6BF4ECC6"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(2) O texto do artigo será editado para estilo, gramática, coerência, e tamanho.</w:t>
      </w:r>
    </w:p>
    <w:p w14:paraId="2E2C4D29"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(3) A informação pode ser publicada no periódico acima identificado, que é distribuído em todo o território nacional ou todo o mundo. O jornal se dirige principalmente aos médicos, mas é visto por muitos </w:t>
      </w:r>
      <w:proofErr w:type="gramStart"/>
      <w:r w:rsidRPr="00D91804">
        <w:rPr>
          <w:rFonts w:ascii="Times New Roman" w:hAnsi="Times New Roman" w:cs="Times New Roman"/>
        </w:rPr>
        <w:t>não-médicos</w:t>
      </w:r>
      <w:proofErr w:type="gramEnd"/>
      <w:r w:rsidRPr="00D91804">
        <w:rPr>
          <w:rFonts w:ascii="Times New Roman" w:hAnsi="Times New Roman" w:cs="Times New Roman"/>
        </w:rPr>
        <w:t xml:space="preserve">, incluindo jornalistas. </w:t>
      </w:r>
    </w:p>
    <w:p w14:paraId="7498E0A7"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(4) A informação também será colocada no website do periódico, quando disponível; </w:t>
      </w:r>
    </w:p>
    <w:p w14:paraId="27EF60CE"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(5) * A informação também pode ser utilizado na íntegra ou em parte, em outras publicações e produtos </w:t>
      </w:r>
      <w:proofErr w:type="gramStart"/>
      <w:r w:rsidRPr="00D91804">
        <w:rPr>
          <w:rFonts w:ascii="Times New Roman" w:hAnsi="Times New Roman" w:cs="Times New Roman"/>
        </w:rPr>
        <w:t>publicado</w:t>
      </w:r>
      <w:proofErr w:type="gramEnd"/>
      <w:r w:rsidRPr="00D91804">
        <w:rPr>
          <w:rFonts w:ascii="Times New Roman" w:hAnsi="Times New Roman" w:cs="Times New Roman"/>
        </w:rPr>
        <w:t xml:space="preserve"> pela editora acima identificada ou por outros editores a quem a editora acima identificada licencia seu conteúdo. Isto inclui a publicação em inglês e na tradução, em formato impresso, em formato eletrônico, e em quaisquer outros formatos que podem ser utilizados pela editora acima identificada ou de seus licenciados, agora e no futuro. Em especial, as informações podem aparecer em edições locais da editora acima identificada ou outras revistas e publicações publicados no exterior. </w:t>
      </w:r>
    </w:p>
    <w:p w14:paraId="25617550"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 xml:space="preserve">(6) A editora acima identificada não permitirá que a informação seja utilizada para publicidade ou embalagem ou venha a ser usada fora de contexto. </w:t>
      </w:r>
    </w:p>
    <w:p w14:paraId="26DE3390"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rPr>
        <w:t>(7) Posso cancelar o meu consentimento a qualquer momento antes da publicação, mas uma vez que a informação tenha sido publicada ("ido à imprensa") não será possível a revogar o consentimento.</w:t>
      </w:r>
      <w:r w:rsidRPr="00D91804">
        <w:rPr>
          <w:rFonts w:ascii="Times New Roman" w:hAnsi="Times New Roman" w:cs="Times New Roman"/>
        </w:rPr>
        <w:br/>
      </w:r>
      <w:proofErr w:type="gramStart"/>
      <w:r w:rsidRPr="00D91804">
        <w:rPr>
          <w:rFonts w:ascii="Times New Roman" w:hAnsi="Times New Roman" w:cs="Times New Roman"/>
        </w:rPr>
        <w:t>Assinado :</w:t>
      </w:r>
      <w:proofErr w:type="gramEnd"/>
      <w:r w:rsidRPr="00D91804">
        <w:rPr>
          <w:rFonts w:ascii="Times New Roman" w:hAnsi="Times New Roman" w:cs="Times New Roman"/>
        </w:rPr>
        <w:t>__________________________________ Data: _______________________</w:t>
      </w:r>
    </w:p>
    <w:p w14:paraId="356CE950" w14:textId="77777777" w:rsidR="00AD73B2" w:rsidRPr="00D91804" w:rsidRDefault="00AD73B2" w:rsidP="00AD73B2">
      <w:pPr>
        <w:jc w:val="both"/>
        <w:rPr>
          <w:rFonts w:ascii="Times New Roman" w:hAnsi="Times New Roman" w:cs="Times New Roman"/>
        </w:rPr>
      </w:pPr>
    </w:p>
    <w:p w14:paraId="2E3F7F46" w14:textId="77777777" w:rsidR="002D529F" w:rsidRPr="00061ADB" w:rsidRDefault="00AD73B2" w:rsidP="002D529F">
      <w:pPr>
        <w:autoSpaceDE w:val="0"/>
        <w:jc w:val="center"/>
        <w:rPr>
          <w:rFonts w:ascii="Times New Roman" w:hAnsi="Times New Roman" w:cs="Times New Roman"/>
          <w:b/>
          <w:sz w:val="26"/>
        </w:rPr>
      </w:pPr>
      <w:r>
        <w:rPr>
          <w:rFonts w:ascii="Times New Roman" w:hAnsi="Times New Roman" w:cs="Times New Roman"/>
          <w:b/>
          <w:sz w:val="26"/>
        </w:rPr>
        <w:br w:type="page"/>
      </w:r>
      <w:r w:rsidR="002D529F" w:rsidRPr="00061ADB">
        <w:rPr>
          <w:rFonts w:ascii="Times New Roman" w:hAnsi="Times New Roman" w:cs="Times New Roman"/>
          <w:b/>
          <w:sz w:val="26"/>
        </w:rPr>
        <w:lastRenderedPageBreak/>
        <w:t>AVALIAÇÃO SÓCIO-DEMOGRÁFICA – PROTOCOLO DA OMS</w:t>
      </w:r>
    </w:p>
    <w:p w14:paraId="550278C5" w14:textId="77777777" w:rsidR="002D529F" w:rsidRPr="00061ADB" w:rsidRDefault="002D529F" w:rsidP="002D529F">
      <w:pPr>
        <w:autoSpaceDE w:val="0"/>
        <w:rPr>
          <w:rFonts w:ascii="Times New Roman" w:hAnsi="Times New Roman" w:cs="Times New Roman"/>
          <w:b/>
          <w:sz w:val="26"/>
        </w:rPr>
      </w:pPr>
    </w:p>
    <w:p w14:paraId="5ADFFD53" w14:textId="77777777" w:rsidR="002D529F" w:rsidRPr="00061ADB" w:rsidRDefault="00326B3C" w:rsidP="002D529F">
      <w:pPr>
        <w:autoSpaceDE w:val="0"/>
        <w:jc w:val="center"/>
        <w:rPr>
          <w:rFonts w:ascii="Times New Roman" w:hAnsi="Times New Roman" w:cs="Times New Roman"/>
        </w:rPr>
      </w:pPr>
      <w:r>
        <w:rPr>
          <w:rFonts w:ascii="Times New Roman" w:hAnsi="Times New Roman" w:cs="Times New Roman"/>
          <w:noProof/>
        </w:rPr>
        <mc:AlternateContent>
          <mc:Choice Requires="wps">
            <w:drawing>
              <wp:anchor distT="0" distB="0" distL="114935" distR="114935" simplePos="0" relativeHeight="251652608" behindDoc="0" locked="0" layoutInCell="1" allowOverlap="1" wp14:anchorId="3CBE2B7D" wp14:editId="66971F91">
                <wp:simplePos x="0" y="0"/>
                <wp:positionH relativeFrom="column">
                  <wp:posOffset>16510</wp:posOffset>
                </wp:positionH>
                <wp:positionV relativeFrom="paragraph">
                  <wp:posOffset>127000</wp:posOffset>
                </wp:positionV>
                <wp:extent cx="6168390" cy="339090"/>
                <wp:effectExtent l="0" t="3175" r="0" b="635"/>
                <wp:wrapSquare wrapText="bothSides"/>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8390" cy="339090"/>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3D247" w14:textId="77777777" w:rsidR="002C1B06" w:rsidRDefault="002C1B06" w:rsidP="002D529F">
                            <w:pPr>
                              <w:jc w:val="center"/>
                              <w:rPr>
                                <w:rFonts w:ascii="Verdana" w:hAnsi="Verdana"/>
                                <w:b/>
                                <w:color w:val="FFFFFF"/>
                                <w:sz w:val="4"/>
                                <w:szCs w:val="4"/>
                              </w:rPr>
                            </w:pPr>
                          </w:p>
                          <w:p w14:paraId="1956F172" w14:textId="77777777" w:rsidR="002C1B06" w:rsidRDefault="002C1B06" w:rsidP="002D529F">
                            <w:pPr>
                              <w:jc w:val="center"/>
                              <w:rPr>
                                <w:b/>
                                <w:sz w:val="26"/>
                              </w:rPr>
                            </w:pPr>
                            <w:r>
                              <w:rPr>
                                <w:b/>
                                <w:sz w:val="26"/>
                              </w:rPr>
                              <w:t xml:space="preserve">Dados sócio-demográficos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1" type="#_x0000_t202" style="position:absolute;left:0;text-align:left;margin-left:1.3pt;margin-top:10pt;width:485.7pt;height:26.7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" fillcolor="#dcdcdc" stroked="f">
                <v:textbox inset="0,0,0,0">
                  <w:txbxContent>
                    <w:p w:rsidR="002C1B06" w:rsidRDefault="002C1B06" w:rsidP="002D529F">
                      <w:pPr>
                        <w:jc w:val="center"/>
                        <w:rPr>
                          <w:rFonts w:ascii="Verdana" w:hAnsi="Verdana"/>
                          <w:b/>
                          <w:color w:val="FFFFFF"/>
                          <w:sz w:val="4"/>
                          <w:szCs w:val="4"/>
                        </w:rPr>
                      </w:pPr>
                    </w:p>
                    <w:p w:rsidR="002C1B06" w:rsidRDefault="002C1B06" w:rsidP="002D529F">
                      <w:pPr>
                        <w:jc w:val="center"/>
                        <w:rPr>
                          <w:b/>
                          <w:sz w:val="26"/>
                        </w:rPr>
                      </w:pPr>
                      <w:r>
                        <w:rPr>
                          <w:b/>
                          <w:sz w:val="26"/>
                        </w:rPr>
                        <w:t xml:space="preserve">Dados sócio-demográficos </w:t>
                      </w:r>
                    </w:p>
                  </w:txbxContent>
                </v:textbox>
                <w10:wrap type="square"/>
              </v:shape>
            </w:pict>
          </mc:Fallback>
        </mc:AlternateContent>
      </w:r>
    </w:p>
    <w:p w14:paraId="5E06383C" w14:textId="77777777" w:rsidR="002D529F" w:rsidRPr="00061ADB" w:rsidRDefault="002D529F" w:rsidP="002D529F">
      <w:pPr>
        <w:ind w:left="-540"/>
        <w:rPr>
          <w:rFonts w:ascii="Times New Roman" w:hAnsi="Times New Roman" w:cs="Times New Roman"/>
          <w:b/>
          <w:sz w:val="22"/>
          <w:szCs w:val="22"/>
        </w:rPr>
      </w:pPr>
      <w:r w:rsidRPr="00061ADB">
        <w:rPr>
          <w:rFonts w:ascii="Times New Roman" w:hAnsi="Times New Roman" w:cs="Times New Roman"/>
          <w:b/>
          <w:sz w:val="22"/>
          <w:szCs w:val="22"/>
        </w:rPr>
        <w:t xml:space="preserve">         Identificação e Características do Paciente</w:t>
      </w:r>
    </w:p>
    <w:p w14:paraId="2FA842E5" w14:textId="77777777" w:rsidR="002D529F" w:rsidRPr="00061ADB" w:rsidRDefault="002D529F" w:rsidP="002D529F">
      <w:pPr>
        <w:ind w:left="-540"/>
        <w:rPr>
          <w:rFonts w:ascii="Times New Roman" w:hAnsi="Times New Roman" w:cs="Times New Roman"/>
          <w:b/>
          <w:sz w:val="22"/>
          <w:szCs w:val="22"/>
        </w:rPr>
      </w:pPr>
    </w:p>
    <w:p w14:paraId="651B10A6" w14:textId="77777777" w:rsidR="002D529F" w:rsidRPr="00061ADB" w:rsidRDefault="002D529F" w:rsidP="002D529F">
      <w:pPr>
        <w:tabs>
          <w:tab w:val="left" w:pos="-1080"/>
          <w:tab w:val="left" w:pos="3960"/>
          <w:tab w:val="left" w:pos="4320"/>
        </w:tabs>
        <w:ind w:left="-540"/>
        <w:rPr>
          <w:rFonts w:ascii="Times New Roman" w:hAnsi="Times New Roman" w:cs="Times New Roman"/>
          <w:sz w:val="22"/>
          <w:szCs w:val="22"/>
        </w:rPr>
      </w:pPr>
      <w:r w:rsidRPr="00061ADB">
        <w:rPr>
          <w:rFonts w:ascii="Times New Roman" w:hAnsi="Times New Roman" w:cs="Times New Roman"/>
          <w:sz w:val="22"/>
          <w:szCs w:val="22"/>
        </w:rPr>
        <w:t xml:space="preserve">        </w:t>
      </w:r>
    </w:p>
    <w:p w14:paraId="5A5A98C1" w14:textId="77777777" w:rsidR="002D529F" w:rsidRPr="00061ADB" w:rsidRDefault="002D529F" w:rsidP="002D529F">
      <w:pPr>
        <w:tabs>
          <w:tab w:val="left" w:pos="-1080"/>
          <w:tab w:val="left" w:pos="3960"/>
          <w:tab w:val="left" w:pos="4320"/>
        </w:tabs>
        <w:ind w:left="-540"/>
        <w:rPr>
          <w:rFonts w:ascii="Times New Roman" w:hAnsi="Times New Roman" w:cs="Times New Roman"/>
          <w:sz w:val="22"/>
          <w:szCs w:val="22"/>
        </w:rPr>
      </w:pPr>
      <w:r w:rsidRPr="00061ADB">
        <w:rPr>
          <w:rFonts w:ascii="Times New Roman" w:hAnsi="Times New Roman" w:cs="Times New Roman"/>
          <w:sz w:val="22"/>
          <w:szCs w:val="22"/>
        </w:rPr>
        <w:t xml:space="preserve">         (1</w:t>
      </w:r>
      <w:proofErr w:type="gramStart"/>
      <w:r w:rsidRPr="00061ADB">
        <w:rPr>
          <w:rFonts w:ascii="Times New Roman" w:hAnsi="Times New Roman" w:cs="Times New Roman"/>
          <w:sz w:val="22"/>
          <w:szCs w:val="22"/>
        </w:rPr>
        <w:t>)Código</w:t>
      </w:r>
      <w:proofErr w:type="gramEnd"/>
      <w:r w:rsidRPr="00061ADB">
        <w:rPr>
          <w:rFonts w:ascii="Times New Roman" w:hAnsi="Times New Roman" w:cs="Times New Roman"/>
          <w:sz w:val="22"/>
          <w:szCs w:val="22"/>
        </w:rPr>
        <w:t xml:space="preserve"> do Entrevistador</w:t>
      </w:r>
      <w:r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   ] [   ] [   ]</w:t>
      </w:r>
    </w:p>
    <w:p w14:paraId="60A305E5" w14:textId="77777777" w:rsidR="002D529F" w:rsidRPr="00061ADB" w:rsidRDefault="002D529F" w:rsidP="002D529F">
      <w:pPr>
        <w:tabs>
          <w:tab w:val="left" w:pos="-1080"/>
          <w:tab w:val="left" w:pos="3960"/>
        </w:tabs>
        <w:autoSpaceDE w:val="0"/>
        <w:ind w:left="-540" w:right="-162"/>
        <w:rPr>
          <w:rFonts w:ascii="Times New Roman" w:hAnsi="Times New Roman" w:cs="Times New Roman"/>
          <w:sz w:val="22"/>
          <w:szCs w:val="22"/>
        </w:rPr>
      </w:pPr>
      <w:r w:rsidRPr="00061ADB">
        <w:rPr>
          <w:rFonts w:ascii="Times New Roman" w:hAnsi="Times New Roman" w:cs="Times New Roman"/>
          <w:sz w:val="22"/>
          <w:szCs w:val="22"/>
        </w:rPr>
        <w:t xml:space="preserve">         (2</w:t>
      </w:r>
      <w:proofErr w:type="gramStart"/>
      <w:r w:rsidRPr="00061ADB">
        <w:rPr>
          <w:rFonts w:ascii="Times New Roman" w:hAnsi="Times New Roman" w:cs="Times New Roman"/>
          <w:sz w:val="22"/>
          <w:szCs w:val="22"/>
        </w:rPr>
        <w:t>)Data</w:t>
      </w:r>
      <w:proofErr w:type="gramEnd"/>
      <w:r w:rsidRPr="00061ADB">
        <w:rPr>
          <w:rFonts w:ascii="Times New Roman" w:hAnsi="Times New Roman" w:cs="Times New Roman"/>
          <w:sz w:val="22"/>
          <w:szCs w:val="22"/>
        </w:rPr>
        <w:t xml:space="preserve"> de aplicação do instrumento </w:t>
      </w:r>
      <w:r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   ] [   ] / [   ] [   ] / [   ] [   ] [   ] [   ]</w:t>
      </w:r>
    </w:p>
    <w:p w14:paraId="6925FD9A" w14:textId="77777777" w:rsidR="002D529F" w:rsidRPr="00061ADB" w:rsidRDefault="002D529F" w:rsidP="002D529F">
      <w:pPr>
        <w:tabs>
          <w:tab w:val="left" w:pos="-1080"/>
          <w:tab w:val="left" w:pos="3960"/>
        </w:tabs>
        <w:autoSpaceDE w:val="0"/>
        <w:ind w:left="-540" w:right="-162"/>
        <w:rPr>
          <w:rFonts w:ascii="Times New Roman" w:hAnsi="Times New Roman" w:cs="Times New Roman"/>
          <w:sz w:val="22"/>
          <w:szCs w:val="22"/>
        </w:rPr>
      </w:pPr>
      <w:r w:rsidRPr="00061ADB">
        <w:rPr>
          <w:rFonts w:ascii="Times New Roman" w:hAnsi="Times New Roman" w:cs="Times New Roman"/>
          <w:sz w:val="22"/>
          <w:szCs w:val="22"/>
        </w:rPr>
        <w:t xml:space="preserve">                                                                              </w:t>
      </w:r>
      <w:r w:rsidR="005305C2" w:rsidRPr="00061ADB">
        <w:rPr>
          <w:rFonts w:ascii="Times New Roman" w:hAnsi="Times New Roman" w:cs="Times New Roman"/>
          <w:sz w:val="22"/>
          <w:szCs w:val="22"/>
        </w:rPr>
        <w:t xml:space="preserve">                                   </w:t>
      </w:r>
      <w:r w:rsidRPr="00061ADB">
        <w:rPr>
          <w:rFonts w:ascii="Times New Roman" w:hAnsi="Times New Roman" w:cs="Times New Roman"/>
          <w:sz w:val="22"/>
          <w:szCs w:val="22"/>
        </w:rPr>
        <w:t xml:space="preserve">      </w:t>
      </w:r>
      <w:proofErr w:type="gramStart"/>
      <w:r w:rsidRPr="00061ADB">
        <w:rPr>
          <w:rFonts w:ascii="Times New Roman" w:hAnsi="Times New Roman" w:cs="Times New Roman"/>
          <w:sz w:val="22"/>
          <w:szCs w:val="22"/>
        </w:rPr>
        <w:t>dia</w:t>
      </w:r>
      <w:proofErr w:type="gramEnd"/>
      <w:r w:rsidRPr="00061ADB">
        <w:rPr>
          <w:rFonts w:ascii="Times New Roman" w:hAnsi="Times New Roman" w:cs="Times New Roman"/>
          <w:sz w:val="22"/>
          <w:szCs w:val="22"/>
        </w:rPr>
        <w:t xml:space="preserve">          mês</w:t>
      </w:r>
      <w:r w:rsidRPr="00061ADB">
        <w:rPr>
          <w:rFonts w:ascii="Times New Roman" w:hAnsi="Times New Roman" w:cs="Times New Roman"/>
          <w:sz w:val="22"/>
          <w:szCs w:val="22"/>
        </w:rPr>
        <w:tab/>
        <w:t xml:space="preserve">         ano</w:t>
      </w:r>
    </w:p>
    <w:p w14:paraId="717EEDDC" w14:textId="77777777" w:rsidR="002D529F" w:rsidRPr="00061ADB" w:rsidRDefault="002D529F" w:rsidP="002D529F">
      <w:pPr>
        <w:autoSpaceDE w:val="0"/>
        <w:ind w:left="-540"/>
        <w:rPr>
          <w:rFonts w:ascii="Times New Roman" w:hAnsi="Times New Roman" w:cs="Times New Roman"/>
          <w:b/>
          <w:bCs/>
          <w:sz w:val="22"/>
          <w:szCs w:val="22"/>
        </w:rPr>
      </w:pPr>
      <w:r w:rsidRPr="00061ADB">
        <w:rPr>
          <w:rFonts w:ascii="Times New Roman" w:hAnsi="Times New Roman" w:cs="Times New Roman"/>
          <w:b/>
          <w:bCs/>
          <w:sz w:val="22"/>
          <w:szCs w:val="22"/>
        </w:rPr>
        <w:t xml:space="preserve">         Registros individuais do Paciente</w:t>
      </w:r>
    </w:p>
    <w:p w14:paraId="2D7806DC" w14:textId="77777777" w:rsidR="002D529F" w:rsidRPr="00061ADB" w:rsidRDefault="002D529F" w:rsidP="002D529F">
      <w:pPr>
        <w:autoSpaceDE w:val="0"/>
        <w:ind w:left="-540"/>
        <w:rPr>
          <w:rFonts w:ascii="Times New Roman" w:hAnsi="Times New Roman" w:cs="Times New Roman"/>
          <w:b/>
          <w:bCs/>
          <w:sz w:val="22"/>
          <w:szCs w:val="22"/>
        </w:rPr>
      </w:pPr>
    </w:p>
    <w:p w14:paraId="70ABFC29" w14:textId="77777777" w:rsidR="002D529F" w:rsidRPr="00061ADB" w:rsidRDefault="002D529F" w:rsidP="002D529F">
      <w:pPr>
        <w:tabs>
          <w:tab w:val="left" w:pos="-1080"/>
          <w:tab w:val="left" w:pos="3960"/>
        </w:tabs>
        <w:autoSpaceDE w:val="0"/>
        <w:ind w:left="-540" w:right="-162"/>
        <w:jc w:val="both"/>
        <w:rPr>
          <w:rFonts w:ascii="Times New Roman" w:hAnsi="Times New Roman" w:cs="Times New Roman"/>
          <w:bCs/>
          <w:sz w:val="22"/>
          <w:szCs w:val="22"/>
        </w:rPr>
      </w:pPr>
      <w:r w:rsidRPr="00061ADB">
        <w:rPr>
          <w:rFonts w:ascii="Times New Roman" w:hAnsi="Times New Roman" w:cs="Times New Roman"/>
          <w:bCs/>
          <w:sz w:val="22"/>
          <w:szCs w:val="22"/>
        </w:rPr>
        <w:t xml:space="preserve">         (3</w:t>
      </w:r>
      <w:proofErr w:type="gramStart"/>
      <w:r w:rsidRPr="00061ADB">
        <w:rPr>
          <w:rFonts w:ascii="Times New Roman" w:hAnsi="Times New Roman" w:cs="Times New Roman"/>
          <w:bCs/>
          <w:sz w:val="22"/>
          <w:szCs w:val="22"/>
        </w:rPr>
        <w:t>)Nome</w:t>
      </w:r>
      <w:proofErr w:type="gramEnd"/>
      <w:r w:rsidRPr="00061ADB">
        <w:rPr>
          <w:rFonts w:ascii="Times New Roman" w:hAnsi="Times New Roman" w:cs="Times New Roman"/>
          <w:bCs/>
          <w:sz w:val="22"/>
          <w:szCs w:val="22"/>
        </w:rPr>
        <w:t xml:space="preserve"> do paciente</w:t>
      </w:r>
      <w:r w:rsidRPr="00061ADB">
        <w:rPr>
          <w:rFonts w:ascii="Times New Roman" w:hAnsi="Times New Roman" w:cs="Times New Roman"/>
          <w:bCs/>
          <w:sz w:val="22"/>
          <w:szCs w:val="22"/>
        </w:rPr>
        <w:tab/>
      </w:r>
      <w:r w:rsidR="005305C2" w:rsidRPr="00061ADB">
        <w:rPr>
          <w:rFonts w:ascii="Times New Roman" w:hAnsi="Times New Roman" w:cs="Times New Roman"/>
          <w:bCs/>
          <w:sz w:val="22"/>
          <w:szCs w:val="22"/>
        </w:rPr>
        <w:tab/>
      </w:r>
      <w:r w:rsidRPr="00061ADB">
        <w:rPr>
          <w:rFonts w:ascii="Times New Roman" w:hAnsi="Times New Roman" w:cs="Times New Roman"/>
          <w:bCs/>
          <w:sz w:val="22"/>
          <w:szCs w:val="22"/>
        </w:rPr>
        <w:t>[_________________________________________]</w:t>
      </w:r>
    </w:p>
    <w:p w14:paraId="10F5B3B9" w14:textId="77777777" w:rsidR="002D529F" w:rsidRPr="00061ADB" w:rsidRDefault="002D529F" w:rsidP="002D529F">
      <w:pPr>
        <w:autoSpaceDE w:val="0"/>
        <w:rPr>
          <w:rFonts w:ascii="Times New Roman" w:hAnsi="Times New Roman" w:cs="Times New Roman"/>
          <w:i/>
          <w:iCs/>
          <w:sz w:val="22"/>
          <w:szCs w:val="22"/>
        </w:rPr>
      </w:pPr>
      <w:r w:rsidRPr="00061ADB">
        <w:rPr>
          <w:rFonts w:ascii="Times New Roman" w:hAnsi="Times New Roman" w:cs="Times New Roman"/>
          <w:i/>
          <w:iCs/>
          <w:sz w:val="22"/>
          <w:szCs w:val="22"/>
        </w:rPr>
        <w:t>Inclua todos os nomes.</w:t>
      </w:r>
    </w:p>
    <w:p w14:paraId="3CFC7961" w14:textId="77777777" w:rsidR="002D529F" w:rsidRPr="00061ADB" w:rsidRDefault="002D529F" w:rsidP="002D529F">
      <w:pPr>
        <w:autoSpaceDE w:val="0"/>
        <w:rPr>
          <w:rFonts w:ascii="Times New Roman" w:hAnsi="Times New Roman" w:cs="Times New Roman"/>
          <w:i/>
          <w:iCs/>
          <w:color w:val="FF6500"/>
          <w:sz w:val="22"/>
          <w:szCs w:val="22"/>
        </w:rPr>
      </w:pPr>
    </w:p>
    <w:p w14:paraId="3CC9486B" w14:textId="77777777" w:rsidR="002D529F" w:rsidRDefault="002D529F" w:rsidP="002D529F">
      <w:pPr>
        <w:tabs>
          <w:tab w:val="left" w:pos="-1080"/>
          <w:tab w:val="left" w:pos="3960"/>
        </w:tabs>
        <w:autoSpaceDE w:val="0"/>
        <w:ind w:left="-540" w:right="-342"/>
        <w:rPr>
          <w:rFonts w:ascii="Times New Roman" w:hAnsi="Times New Roman" w:cs="Times New Roman"/>
          <w:sz w:val="22"/>
          <w:szCs w:val="22"/>
        </w:rPr>
      </w:pPr>
      <w:r w:rsidRPr="00061ADB">
        <w:rPr>
          <w:rFonts w:ascii="Times New Roman" w:hAnsi="Times New Roman" w:cs="Times New Roman"/>
          <w:sz w:val="22"/>
          <w:szCs w:val="22"/>
        </w:rPr>
        <w:t xml:space="preserve">         </w:t>
      </w:r>
      <w:r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[__________________________________________]</w:t>
      </w:r>
    </w:p>
    <w:p w14:paraId="10EC03F8" w14:textId="77777777" w:rsidR="00E72CD5" w:rsidRPr="00061ADB" w:rsidRDefault="00E72CD5" w:rsidP="002D529F">
      <w:pPr>
        <w:tabs>
          <w:tab w:val="left" w:pos="-1080"/>
          <w:tab w:val="left" w:pos="3960"/>
        </w:tabs>
        <w:autoSpaceDE w:val="0"/>
        <w:ind w:left="-540" w:right="-342"/>
        <w:rPr>
          <w:rFonts w:ascii="Times New Roman" w:hAnsi="Times New Roman" w:cs="Times New Roman"/>
          <w:sz w:val="22"/>
          <w:szCs w:val="22"/>
        </w:rPr>
      </w:pPr>
    </w:p>
    <w:p w14:paraId="4961056E" w14:textId="77777777" w:rsidR="00E72CD5" w:rsidRDefault="00E72CD5" w:rsidP="00E72CD5">
      <w:pPr>
        <w:tabs>
          <w:tab w:val="left" w:pos="5580"/>
        </w:tabs>
        <w:autoSpaceDE w:val="0"/>
        <w:rPr>
          <w:rFonts w:ascii="Times New Roman" w:hAnsi="Times New Roman"/>
          <w:sz w:val="22"/>
          <w:szCs w:val="22"/>
        </w:rPr>
      </w:pPr>
      <w:r>
        <w:t>(</w:t>
      </w:r>
      <w:r>
        <w:rPr>
          <w:rFonts w:ascii="Times New Roman" w:hAnsi="Times New Roman"/>
          <w:sz w:val="22"/>
          <w:szCs w:val="22"/>
        </w:rPr>
        <w:t>4)</w:t>
      </w:r>
      <w:proofErr w:type="gramStart"/>
      <w:r>
        <w:rPr>
          <w:rFonts w:ascii="Times New Roman" w:hAnsi="Times New Roman"/>
          <w:sz w:val="22"/>
          <w:szCs w:val="22"/>
        </w:rPr>
        <w:t xml:space="preserve">    </w:t>
      </w:r>
      <w:proofErr w:type="gramEnd"/>
      <w:r>
        <w:rPr>
          <w:rFonts w:ascii="Times New Roman" w:hAnsi="Times New Roman"/>
          <w:sz w:val="22"/>
          <w:szCs w:val="22"/>
        </w:rPr>
        <w:t xml:space="preserve">Telefone de contato </w:t>
      </w:r>
      <w:r>
        <w:rPr>
          <w:rFonts w:ascii="Times New Roman" w:hAnsi="Times New Roman"/>
          <w:sz w:val="22"/>
          <w:szCs w:val="22"/>
        </w:rPr>
        <w:tab/>
        <w:t xml:space="preserve"> [_______________________________]</w:t>
      </w:r>
    </w:p>
    <w:p w14:paraId="2A1A199D" w14:textId="77777777" w:rsidR="00E72CD5" w:rsidRDefault="00E72CD5" w:rsidP="00E72CD5">
      <w:pPr>
        <w:tabs>
          <w:tab w:val="left" w:pos="540"/>
        </w:tabs>
        <w:autoSpaceDE w:val="0"/>
        <w:rPr>
          <w:rFonts w:ascii="Times New Roman" w:hAnsi="Times New Roman"/>
          <w:i/>
          <w:iCs/>
          <w:sz w:val="22"/>
          <w:szCs w:val="22"/>
        </w:rPr>
      </w:pPr>
      <w:r>
        <w:rPr>
          <w:rFonts w:ascii="Times New Roman" w:hAnsi="Times New Roman"/>
          <w:i/>
          <w:iCs/>
          <w:color w:val="FF6500"/>
          <w:sz w:val="22"/>
          <w:szCs w:val="22"/>
        </w:rPr>
        <w:tab/>
      </w:r>
      <w:r>
        <w:rPr>
          <w:rFonts w:ascii="Times New Roman" w:hAnsi="Times New Roman"/>
          <w:i/>
          <w:iCs/>
          <w:sz w:val="22"/>
          <w:szCs w:val="22"/>
        </w:rPr>
        <w:t>Coloque códigos de área (opcional).</w:t>
      </w:r>
    </w:p>
    <w:p w14:paraId="46556EE8" w14:textId="77777777" w:rsidR="00E72CD5" w:rsidRDefault="00E72CD5" w:rsidP="00E72CD5">
      <w:pPr>
        <w:autoSpaceDE w:val="0"/>
        <w:rPr>
          <w:rFonts w:ascii="Times New Roman" w:hAnsi="Times New Roman"/>
          <w:i/>
          <w:iCs/>
          <w:color w:val="FF6500"/>
          <w:sz w:val="22"/>
          <w:szCs w:val="22"/>
        </w:rPr>
      </w:pPr>
    </w:p>
    <w:p w14:paraId="568C9013" w14:textId="77777777" w:rsidR="00E72CD5" w:rsidRDefault="00E72CD5" w:rsidP="00E72CD5">
      <w:pPr>
        <w:tabs>
          <w:tab w:val="left" w:pos="5580"/>
        </w:tabs>
        <w:autoSpaceDE w:val="0"/>
        <w:rPr>
          <w:rFonts w:ascii="Times New Roman" w:hAnsi="Times New Roman"/>
          <w:sz w:val="22"/>
          <w:szCs w:val="22"/>
        </w:rPr>
      </w:pPr>
      <w:r>
        <w:rPr>
          <w:rFonts w:ascii="Times New Roman" w:hAnsi="Times New Roman"/>
          <w:sz w:val="22"/>
          <w:szCs w:val="22"/>
        </w:rPr>
        <w:t xml:space="preserve"> (5)</w:t>
      </w:r>
      <w:proofErr w:type="gramStart"/>
      <w:r>
        <w:rPr>
          <w:rFonts w:ascii="Times New Roman" w:hAnsi="Times New Roman"/>
          <w:sz w:val="22"/>
          <w:szCs w:val="22"/>
        </w:rPr>
        <w:t xml:space="preserve">    </w:t>
      </w:r>
      <w:proofErr w:type="gramEnd"/>
      <w:r>
        <w:rPr>
          <w:rFonts w:ascii="Times New Roman" w:hAnsi="Times New Roman"/>
          <w:sz w:val="22"/>
          <w:szCs w:val="22"/>
        </w:rPr>
        <w:t>Endereço de contato</w:t>
      </w:r>
      <w:r>
        <w:rPr>
          <w:rFonts w:ascii="Times New Roman" w:hAnsi="Times New Roman"/>
          <w:sz w:val="22"/>
          <w:szCs w:val="22"/>
        </w:rPr>
        <w:tab/>
        <w:t xml:space="preserve"> [_______________________________]</w:t>
      </w:r>
    </w:p>
    <w:p w14:paraId="698001EA" w14:textId="77777777" w:rsidR="00E72CD5" w:rsidRDefault="00E72CD5" w:rsidP="00E72CD5">
      <w:pPr>
        <w:tabs>
          <w:tab w:val="left" w:pos="540"/>
        </w:tabs>
        <w:autoSpaceDE w:val="0"/>
        <w:rPr>
          <w:rFonts w:ascii="Times New Roman" w:hAnsi="Times New Roman"/>
          <w:i/>
          <w:iCs/>
          <w:sz w:val="22"/>
          <w:szCs w:val="22"/>
        </w:rPr>
      </w:pPr>
      <w:r>
        <w:rPr>
          <w:rFonts w:ascii="Times New Roman" w:hAnsi="Times New Roman"/>
          <w:i/>
          <w:iCs/>
          <w:color w:val="FF6500"/>
          <w:sz w:val="22"/>
          <w:szCs w:val="22"/>
        </w:rPr>
        <w:tab/>
      </w:r>
      <w:r>
        <w:rPr>
          <w:rFonts w:ascii="Times New Roman" w:hAnsi="Times New Roman"/>
          <w:i/>
          <w:iCs/>
          <w:sz w:val="22"/>
          <w:szCs w:val="22"/>
        </w:rPr>
        <w:t>Para questionários subseqüentes (opcional)</w:t>
      </w:r>
    </w:p>
    <w:p w14:paraId="6ED6661E" w14:textId="77777777" w:rsidR="00E72CD5" w:rsidRDefault="00E72CD5" w:rsidP="00E72CD5">
      <w:pPr>
        <w:tabs>
          <w:tab w:val="left" w:pos="5580"/>
        </w:tabs>
        <w:autoSpaceDE w:val="0"/>
        <w:rPr>
          <w:rFonts w:ascii="Times New Roman" w:hAnsi="Times New Roman"/>
          <w:sz w:val="22"/>
          <w:szCs w:val="22"/>
        </w:rPr>
      </w:pPr>
      <w:r>
        <w:rPr>
          <w:rFonts w:ascii="Times New Roman" w:hAnsi="Times New Roman"/>
          <w:iCs/>
          <w:color w:val="FF6500"/>
          <w:sz w:val="22"/>
          <w:szCs w:val="22"/>
        </w:rPr>
        <w:tab/>
        <w:t xml:space="preserve"> </w:t>
      </w:r>
      <w:r>
        <w:rPr>
          <w:rFonts w:ascii="Times New Roman" w:hAnsi="Times New Roman"/>
          <w:sz w:val="22"/>
          <w:szCs w:val="22"/>
        </w:rPr>
        <w:t>[_______________________________]</w:t>
      </w:r>
    </w:p>
    <w:p w14:paraId="32186D42" w14:textId="77777777" w:rsidR="00E72CD5" w:rsidRDefault="00E72CD5" w:rsidP="00E72CD5">
      <w:pPr>
        <w:autoSpaceDE w:val="0"/>
        <w:rPr>
          <w:rFonts w:ascii="Times New Roman" w:hAnsi="Times New Roman"/>
          <w:i/>
          <w:iCs/>
          <w:color w:val="FF6500"/>
          <w:sz w:val="22"/>
          <w:szCs w:val="22"/>
        </w:rPr>
      </w:pPr>
    </w:p>
    <w:p w14:paraId="6E24473A" w14:textId="77777777" w:rsidR="00E72CD5" w:rsidRDefault="00E72CD5" w:rsidP="00E72CD5">
      <w:pPr>
        <w:tabs>
          <w:tab w:val="left" w:pos="5580"/>
        </w:tabs>
        <w:autoSpaceDE w:val="0"/>
        <w:rPr>
          <w:rFonts w:ascii="Times New Roman" w:hAnsi="Times New Roman"/>
          <w:sz w:val="22"/>
          <w:szCs w:val="22"/>
        </w:rPr>
      </w:pPr>
      <w:r>
        <w:rPr>
          <w:rFonts w:ascii="Times New Roman" w:hAnsi="Times New Roman"/>
          <w:iCs/>
          <w:sz w:val="22"/>
          <w:szCs w:val="22"/>
        </w:rPr>
        <w:tab/>
        <w:t xml:space="preserve"> [__</w:t>
      </w:r>
      <w:r>
        <w:rPr>
          <w:rFonts w:ascii="Times New Roman" w:hAnsi="Times New Roman"/>
          <w:sz w:val="22"/>
          <w:szCs w:val="22"/>
        </w:rPr>
        <w:t>_____________________________]</w:t>
      </w:r>
    </w:p>
    <w:p w14:paraId="00CD7C80" w14:textId="77777777" w:rsidR="002D529F" w:rsidRPr="00061ADB" w:rsidRDefault="002D529F" w:rsidP="002D529F">
      <w:pPr>
        <w:autoSpaceDE w:val="0"/>
        <w:ind w:right="-342"/>
        <w:rPr>
          <w:rFonts w:ascii="Times New Roman" w:hAnsi="Times New Roman" w:cs="Times New Roman"/>
          <w:b/>
          <w:bCs/>
        </w:rPr>
      </w:pPr>
    </w:p>
    <w:p w14:paraId="662DFADD" w14:textId="77777777" w:rsidR="002D529F" w:rsidRPr="00061ADB" w:rsidRDefault="002D529F" w:rsidP="002D529F">
      <w:pPr>
        <w:autoSpaceDE w:val="0"/>
        <w:ind w:left="-540" w:right="-342"/>
        <w:rPr>
          <w:rFonts w:ascii="Times New Roman" w:hAnsi="Times New Roman" w:cs="Times New Roman"/>
          <w:b/>
          <w:bCs/>
          <w:sz w:val="22"/>
          <w:szCs w:val="22"/>
        </w:rPr>
      </w:pPr>
    </w:p>
    <w:p w14:paraId="0CFDCB41" w14:textId="77777777" w:rsidR="002D529F" w:rsidRPr="00061ADB" w:rsidRDefault="002D529F" w:rsidP="002D529F">
      <w:pPr>
        <w:tabs>
          <w:tab w:val="left" w:pos="-1080"/>
          <w:tab w:val="left" w:pos="4680"/>
          <w:tab w:val="left" w:pos="4860"/>
        </w:tabs>
        <w:autoSpaceDE w:val="0"/>
        <w:ind w:left="-540" w:right="-702"/>
        <w:rPr>
          <w:rFonts w:ascii="Times New Roman" w:hAnsi="Times New Roman" w:cs="Times New Roman"/>
          <w:sz w:val="22"/>
          <w:szCs w:val="22"/>
        </w:rPr>
      </w:pPr>
      <w:r w:rsidRPr="00061ADB">
        <w:rPr>
          <w:rFonts w:ascii="Times New Roman" w:hAnsi="Times New Roman" w:cs="Times New Roman"/>
          <w:sz w:val="22"/>
          <w:szCs w:val="22"/>
        </w:rPr>
        <w:t xml:space="preserve">          (6)</w:t>
      </w:r>
      <w:proofErr w:type="gramStart"/>
      <w:r w:rsidRPr="00061ADB">
        <w:rPr>
          <w:rFonts w:ascii="Times New Roman" w:hAnsi="Times New Roman" w:cs="Times New Roman"/>
          <w:sz w:val="22"/>
          <w:szCs w:val="22"/>
        </w:rPr>
        <w:t xml:space="preserve">   </w:t>
      </w:r>
      <w:proofErr w:type="gramEnd"/>
      <w:r w:rsidRPr="00061ADB">
        <w:rPr>
          <w:rFonts w:ascii="Times New Roman" w:hAnsi="Times New Roman" w:cs="Times New Roman"/>
          <w:sz w:val="22"/>
          <w:szCs w:val="22"/>
        </w:rPr>
        <w:t>Data de na</w:t>
      </w:r>
      <w:r w:rsidR="005305C2" w:rsidRPr="00061ADB">
        <w:rPr>
          <w:rFonts w:ascii="Times New Roman" w:hAnsi="Times New Roman" w:cs="Times New Roman"/>
          <w:sz w:val="22"/>
          <w:szCs w:val="22"/>
        </w:rPr>
        <w:t>scimento</w:t>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   ] [   ] / [   ] [   ] / [   ] [   ] [   ] [   ]</w:t>
      </w:r>
    </w:p>
    <w:p w14:paraId="7F6B28D1" w14:textId="77777777" w:rsidR="002D529F" w:rsidRPr="00061ADB" w:rsidRDefault="002D529F" w:rsidP="002D529F">
      <w:pPr>
        <w:autoSpaceDE w:val="0"/>
        <w:rPr>
          <w:rFonts w:ascii="Times New Roman" w:hAnsi="Times New Roman" w:cs="Times New Roman"/>
          <w:i/>
          <w:iCs/>
          <w:sz w:val="22"/>
          <w:szCs w:val="22"/>
        </w:rPr>
      </w:pPr>
      <w:r w:rsidRPr="00061ADB">
        <w:rPr>
          <w:rFonts w:ascii="Times New Roman" w:hAnsi="Times New Roman" w:cs="Times New Roman"/>
          <w:sz w:val="22"/>
          <w:szCs w:val="22"/>
        </w:rPr>
        <w:t xml:space="preserve">                                                                               </w:t>
      </w:r>
      <w:r w:rsidR="005305C2" w:rsidRPr="00061ADB">
        <w:rPr>
          <w:rFonts w:ascii="Times New Roman" w:hAnsi="Times New Roman" w:cs="Times New Roman"/>
          <w:sz w:val="22"/>
          <w:szCs w:val="22"/>
        </w:rPr>
        <w:t xml:space="preserve">                            </w:t>
      </w:r>
      <w:r w:rsidRPr="00061ADB">
        <w:rPr>
          <w:rFonts w:ascii="Times New Roman" w:hAnsi="Times New Roman" w:cs="Times New Roman"/>
          <w:sz w:val="22"/>
          <w:szCs w:val="22"/>
        </w:rPr>
        <w:t xml:space="preserve">  </w:t>
      </w:r>
      <w:proofErr w:type="gramStart"/>
      <w:r w:rsidRPr="00061ADB">
        <w:rPr>
          <w:rFonts w:ascii="Times New Roman" w:hAnsi="Times New Roman" w:cs="Times New Roman"/>
          <w:sz w:val="22"/>
          <w:szCs w:val="22"/>
        </w:rPr>
        <w:t>dia</w:t>
      </w:r>
      <w:proofErr w:type="gramEnd"/>
      <w:r w:rsidRPr="00061ADB">
        <w:rPr>
          <w:rFonts w:ascii="Times New Roman" w:hAnsi="Times New Roman" w:cs="Times New Roman"/>
          <w:sz w:val="22"/>
          <w:szCs w:val="22"/>
        </w:rPr>
        <w:t xml:space="preserve">          mês            ano</w:t>
      </w:r>
    </w:p>
    <w:p w14:paraId="4D09E092" w14:textId="77777777" w:rsidR="002D529F" w:rsidRPr="00061ADB" w:rsidRDefault="002D529F" w:rsidP="002D529F">
      <w:pPr>
        <w:autoSpaceDE w:val="0"/>
        <w:rPr>
          <w:rFonts w:ascii="Times New Roman" w:hAnsi="Times New Roman" w:cs="Times New Roman"/>
          <w:sz w:val="22"/>
          <w:szCs w:val="22"/>
        </w:rPr>
      </w:pPr>
      <w:r w:rsidRPr="00061ADB">
        <w:rPr>
          <w:rFonts w:ascii="Times New Roman" w:hAnsi="Times New Roman" w:cs="Times New Roman"/>
          <w:i/>
          <w:iCs/>
          <w:sz w:val="22"/>
          <w:szCs w:val="22"/>
        </w:rPr>
        <w:t>Se a data de nascimento é desconhecida, coloque a idade</w:t>
      </w:r>
      <w:proofErr w:type="gramStart"/>
      <w:r w:rsidRPr="00061ADB">
        <w:rPr>
          <w:rFonts w:ascii="Times New Roman" w:hAnsi="Times New Roman" w:cs="Times New Roman"/>
          <w:iCs/>
          <w:color w:val="FF6500"/>
          <w:sz w:val="22"/>
          <w:szCs w:val="22"/>
        </w:rPr>
        <w:t xml:space="preserve">  </w:t>
      </w:r>
      <w:proofErr w:type="gramEnd"/>
      <w:r w:rsidR="005305C2" w:rsidRPr="00061ADB">
        <w:rPr>
          <w:rFonts w:ascii="Times New Roman" w:hAnsi="Times New Roman" w:cs="Times New Roman"/>
          <w:iCs/>
          <w:color w:val="FF6500"/>
          <w:sz w:val="22"/>
          <w:szCs w:val="22"/>
        </w:rPr>
        <w:tab/>
      </w:r>
      <w:r w:rsidRPr="00061ADB">
        <w:rPr>
          <w:rFonts w:ascii="Times New Roman" w:hAnsi="Times New Roman" w:cs="Times New Roman"/>
          <w:iCs/>
          <w:sz w:val="22"/>
          <w:szCs w:val="22"/>
        </w:rPr>
        <w:t>[   ] [   ] [   ]</w:t>
      </w:r>
    </w:p>
    <w:p w14:paraId="0EF92A9E" w14:textId="77777777" w:rsidR="002D529F" w:rsidRPr="00061ADB" w:rsidRDefault="002D529F" w:rsidP="002D529F">
      <w:pPr>
        <w:autoSpaceDE w:val="0"/>
        <w:ind w:left="-540"/>
        <w:rPr>
          <w:rFonts w:ascii="Times New Roman" w:hAnsi="Times New Roman" w:cs="Times New Roman"/>
          <w:sz w:val="22"/>
          <w:szCs w:val="22"/>
        </w:rPr>
      </w:pPr>
    </w:p>
    <w:p w14:paraId="07E4A041" w14:textId="77777777" w:rsidR="002D529F" w:rsidRPr="00061ADB" w:rsidRDefault="002D529F" w:rsidP="002D529F">
      <w:pPr>
        <w:tabs>
          <w:tab w:val="left" w:pos="4680"/>
        </w:tabs>
        <w:autoSpaceDE w:val="0"/>
        <w:ind w:left="-540" w:right="-702"/>
        <w:rPr>
          <w:rFonts w:ascii="Times New Roman" w:hAnsi="Times New Roman" w:cs="Times New Roman"/>
          <w:sz w:val="22"/>
          <w:szCs w:val="22"/>
        </w:rPr>
      </w:pPr>
      <w:r w:rsidRPr="00061ADB">
        <w:rPr>
          <w:rFonts w:ascii="Times New Roman" w:hAnsi="Times New Roman" w:cs="Times New Roman"/>
          <w:sz w:val="22"/>
          <w:szCs w:val="22"/>
        </w:rPr>
        <w:t xml:space="preserve">         </w:t>
      </w:r>
      <w:r w:rsidR="005305C2" w:rsidRPr="00061ADB">
        <w:rPr>
          <w:rFonts w:ascii="Times New Roman" w:hAnsi="Times New Roman" w:cs="Times New Roman"/>
          <w:sz w:val="22"/>
          <w:szCs w:val="22"/>
        </w:rPr>
        <w:t xml:space="preserve"> (7)</w:t>
      </w:r>
      <w:proofErr w:type="gramStart"/>
      <w:r w:rsidR="005305C2" w:rsidRPr="00061ADB">
        <w:rPr>
          <w:rFonts w:ascii="Times New Roman" w:hAnsi="Times New Roman" w:cs="Times New Roman"/>
          <w:sz w:val="22"/>
          <w:szCs w:val="22"/>
        </w:rPr>
        <w:t xml:space="preserve">   </w:t>
      </w:r>
      <w:proofErr w:type="gramEnd"/>
      <w:r w:rsidR="005305C2" w:rsidRPr="00061ADB">
        <w:rPr>
          <w:rFonts w:ascii="Times New Roman" w:hAnsi="Times New Roman" w:cs="Times New Roman"/>
          <w:sz w:val="22"/>
          <w:szCs w:val="22"/>
        </w:rPr>
        <w:t>Sexo</w:t>
      </w:r>
      <w:r w:rsidR="005305C2" w:rsidRPr="00061ADB">
        <w:rPr>
          <w:rFonts w:ascii="Times New Roman" w:hAnsi="Times New Roman" w:cs="Times New Roman"/>
          <w:sz w:val="22"/>
          <w:szCs w:val="22"/>
        </w:rPr>
        <w:tab/>
        <w:t>Masculino</w:t>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r w:rsidRPr="00061ADB">
        <w:rPr>
          <w:rFonts w:ascii="Times New Roman" w:hAnsi="Times New Roman" w:cs="Times New Roman"/>
          <w:sz w:val="22"/>
          <w:szCs w:val="22"/>
        </w:rPr>
        <w:t>(1)  [   ]</w:t>
      </w:r>
    </w:p>
    <w:p w14:paraId="68E4A192" w14:textId="77777777" w:rsidR="002D529F" w:rsidRPr="00061ADB" w:rsidRDefault="002D529F" w:rsidP="005305C2">
      <w:pPr>
        <w:tabs>
          <w:tab w:val="left" w:pos="4678"/>
        </w:tabs>
        <w:autoSpaceDE w:val="0"/>
        <w:rPr>
          <w:rFonts w:ascii="Times New Roman" w:hAnsi="Times New Roman" w:cs="Times New Roman"/>
        </w:rPr>
      </w:pPr>
      <w:r w:rsidRPr="00061ADB">
        <w:rPr>
          <w:rFonts w:ascii="Times New Roman" w:hAnsi="Times New Roman" w:cs="Times New Roman"/>
          <w:i/>
          <w:iCs/>
          <w:sz w:val="22"/>
          <w:szCs w:val="22"/>
        </w:rPr>
        <w:t>[selecione uma opção]</w:t>
      </w:r>
      <w:r w:rsidRPr="00061ADB">
        <w:rPr>
          <w:rFonts w:ascii="Times New Roman" w:hAnsi="Times New Roman" w:cs="Times New Roman"/>
          <w:i/>
          <w:iCs/>
        </w:rPr>
        <w:t xml:space="preserve">     </w:t>
      </w:r>
      <w:r w:rsidR="005305C2" w:rsidRPr="00061ADB">
        <w:rPr>
          <w:rFonts w:ascii="Times New Roman" w:hAnsi="Times New Roman" w:cs="Times New Roman"/>
          <w:i/>
          <w:iCs/>
        </w:rPr>
        <w:tab/>
      </w:r>
      <w:r w:rsidR="005305C2" w:rsidRPr="00061ADB">
        <w:rPr>
          <w:rFonts w:ascii="Times New Roman" w:hAnsi="Times New Roman" w:cs="Times New Roman"/>
          <w:sz w:val="22"/>
          <w:szCs w:val="22"/>
        </w:rPr>
        <w:t>Feminino</w:t>
      </w:r>
      <w:r w:rsidR="005305C2" w:rsidRPr="00061ADB">
        <w:rPr>
          <w:rFonts w:ascii="Times New Roman" w:hAnsi="Times New Roman" w:cs="Times New Roman"/>
          <w:sz w:val="22"/>
          <w:szCs w:val="22"/>
        </w:rPr>
        <w:tab/>
      </w:r>
      <w:r w:rsidR="005305C2" w:rsidRPr="00061ADB">
        <w:rPr>
          <w:rFonts w:ascii="Times New Roman" w:hAnsi="Times New Roman" w:cs="Times New Roman"/>
          <w:sz w:val="22"/>
          <w:szCs w:val="22"/>
        </w:rPr>
        <w:tab/>
      </w:r>
      <w:proofErr w:type="gramStart"/>
      <w:r w:rsidRPr="00061ADB">
        <w:rPr>
          <w:rFonts w:ascii="Times New Roman" w:hAnsi="Times New Roman" w:cs="Times New Roman"/>
          <w:sz w:val="22"/>
          <w:szCs w:val="22"/>
        </w:rPr>
        <w:t>(</w:t>
      </w:r>
      <w:proofErr w:type="gramEnd"/>
      <w:r w:rsidRPr="00061ADB">
        <w:rPr>
          <w:rFonts w:ascii="Times New Roman" w:hAnsi="Times New Roman" w:cs="Times New Roman"/>
          <w:sz w:val="22"/>
          <w:szCs w:val="22"/>
        </w:rPr>
        <w:t>2)</w:t>
      </w:r>
      <w:r w:rsidR="005305C2" w:rsidRPr="00061ADB">
        <w:rPr>
          <w:rFonts w:ascii="Times New Roman" w:hAnsi="Times New Roman" w:cs="Times New Roman"/>
          <w:sz w:val="22"/>
          <w:szCs w:val="22"/>
        </w:rPr>
        <w:t xml:space="preserve">  [   ]</w:t>
      </w:r>
    </w:p>
    <w:p w14:paraId="26175494" w14:textId="77777777" w:rsidR="002D529F" w:rsidRPr="00061ADB" w:rsidRDefault="002D529F" w:rsidP="002D529F">
      <w:pPr>
        <w:tabs>
          <w:tab w:val="left" w:pos="5760"/>
        </w:tabs>
        <w:autoSpaceDE w:val="0"/>
        <w:rPr>
          <w:rFonts w:ascii="Times New Roman" w:hAnsi="Times New Roman" w:cs="Times New Roman"/>
        </w:rPr>
      </w:pPr>
    </w:p>
    <w:p w14:paraId="681472E0" w14:textId="77777777" w:rsidR="002D529F" w:rsidRPr="00061ADB" w:rsidRDefault="002D529F" w:rsidP="002D529F">
      <w:pPr>
        <w:tabs>
          <w:tab w:val="left" w:pos="5760"/>
        </w:tabs>
        <w:autoSpaceDE w:val="0"/>
        <w:rPr>
          <w:rFonts w:ascii="Times New Roman" w:hAnsi="Times New Roman" w:cs="Times New Roman"/>
        </w:rPr>
      </w:pPr>
    </w:p>
    <w:p w14:paraId="7387F5A8" w14:textId="77777777" w:rsidR="002D529F" w:rsidRPr="00061ADB" w:rsidRDefault="002D529F" w:rsidP="00920BEB">
      <w:pPr>
        <w:rPr>
          <w:rFonts w:ascii="Times New Roman" w:hAnsi="Times New Roman" w:cs="Times New Roman"/>
          <w:b/>
          <w:bCs/>
          <w:sz w:val="8"/>
          <w:szCs w:val="8"/>
        </w:rPr>
      </w:pPr>
      <w:r w:rsidRPr="00061ADB">
        <w:rPr>
          <w:rFonts w:ascii="Times New Roman" w:hAnsi="Times New Roman" w:cs="Times New Roman"/>
          <w:b/>
        </w:rPr>
        <w:t xml:space="preserve">Informação do caso de </w:t>
      </w:r>
      <w:r w:rsidR="005305C2" w:rsidRPr="00061ADB">
        <w:rPr>
          <w:rFonts w:ascii="Times New Roman" w:hAnsi="Times New Roman" w:cs="Times New Roman"/>
          <w:b/>
        </w:rPr>
        <w:t>sangramento</w:t>
      </w:r>
      <w:r w:rsidRPr="00061ADB">
        <w:rPr>
          <w:rFonts w:ascii="Times New Roman" w:hAnsi="Times New Roman" w:cs="Times New Roman"/>
          <w:b/>
        </w:rPr>
        <w:t xml:space="preserve"> agudo</w:t>
      </w:r>
      <w:r w:rsidR="005305C2" w:rsidRPr="00061ADB">
        <w:rPr>
          <w:rFonts w:ascii="Times New Roman" w:hAnsi="Times New Roman" w:cs="Times New Roman"/>
          <w:b/>
        </w:rPr>
        <w:t xml:space="preserve"> (AVCH)</w:t>
      </w:r>
    </w:p>
    <w:p w14:paraId="41E818A8" w14:textId="77777777" w:rsidR="002D529F" w:rsidRPr="00061ADB" w:rsidRDefault="002D529F" w:rsidP="00920BEB">
      <w:pPr>
        <w:rPr>
          <w:rFonts w:ascii="Times New Roman" w:hAnsi="Times New Roman" w:cs="Times New Roman"/>
          <w:b/>
          <w:sz w:val="16"/>
          <w:szCs w:val="16"/>
        </w:rPr>
      </w:pPr>
    </w:p>
    <w:p w14:paraId="0006AACB" w14:textId="77777777" w:rsidR="002D529F" w:rsidRPr="00061ADB" w:rsidRDefault="002D529F" w:rsidP="00920BEB">
      <w:pPr>
        <w:tabs>
          <w:tab w:val="left" w:pos="0"/>
          <w:tab w:val="left" w:pos="5040"/>
        </w:tabs>
        <w:ind w:right="-522"/>
        <w:rPr>
          <w:rFonts w:ascii="Times New Roman" w:hAnsi="Times New Roman" w:cs="Times New Roman"/>
        </w:rPr>
      </w:pPr>
      <w:r w:rsidRPr="00061ADB">
        <w:rPr>
          <w:rFonts w:ascii="Times New Roman" w:hAnsi="Times New Roman" w:cs="Times New Roman"/>
        </w:rPr>
        <w:t>(8</w:t>
      </w:r>
      <w:proofErr w:type="gramStart"/>
      <w:r w:rsidRPr="00061ADB">
        <w:rPr>
          <w:rFonts w:ascii="Times New Roman" w:hAnsi="Times New Roman" w:cs="Times New Roman"/>
        </w:rPr>
        <w:t>)</w:t>
      </w:r>
      <w:proofErr w:type="gramEnd"/>
      <w:r w:rsidRPr="00061ADB">
        <w:rPr>
          <w:rFonts w:ascii="Times New Roman" w:hAnsi="Times New Roman" w:cs="Times New Roman"/>
        </w:rPr>
        <w:tab/>
        <w:t>Data do AVC</w:t>
      </w:r>
      <w:r w:rsidR="005305C2" w:rsidRPr="00061ADB">
        <w:rPr>
          <w:rFonts w:ascii="Times New Roman" w:hAnsi="Times New Roman" w:cs="Times New Roman"/>
        </w:rPr>
        <w:t>H</w:t>
      </w:r>
      <w:r w:rsidRPr="00061ADB">
        <w:rPr>
          <w:rFonts w:ascii="Times New Roman" w:hAnsi="Times New Roman" w:cs="Times New Roman"/>
        </w:rPr>
        <w:tab/>
        <w:t xml:space="preserve"> [   ] [   ] / [   ] [   ] / [   ] [   ] [   ] [   ]</w:t>
      </w:r>
    </w:p>
    <w:p w14:paraId="1AD2E558" w14:textId="77777777" w:rsidR="002D529F" w:rsidRPr="00061ADB" w:rsidRDefault="002D529F" w:rsidP="00920BEB">
      <w:pPr>
        <w:rPr>
          <w:rFonts w:ascii="Times New Roman" w:hAnsi="Times New Roman" w:cs="Times New Roman"/>
        </w:rPr>
      </w:pPr>
      <w:r w:rsidRPr="00061ADB">
        <w:rPr>
          <w:rFonts w:ascii="Times New Roman" w:hAnsi="Times New Roman" w:cs="Times New Roman"/>
          <w:i/>
          <w:iCs/>
          <w:sz w:val="16"/>
          <w:szCs w:val="16"/>
        </w:rPr>
        <w:t>Coloque a data do início dos sintomas, ou primeiro sinal.</w:t>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00920BEB" w:rsidRPr="00061ADB">
        <w:rPr>
          <w:rFonts w:ascii="Times New Roman" w:hAnsi="Times New Roman" w:cs="Times New Roman"/>
          <w:i/>
          <w:iCs/>
          <w:color w:val="FF6500"/>
          <w:sz w:val="16"/>
          <w:szCs w:val="16"/>
        </w:rPr>
        <w:tab/>
      </w:r>
      <w:r w:rsidR="00920BEB"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 xml:space="preserve">         </w:t>
      </w:r>
      <w:r w:rsidRPr="00061ADB">
        <w:rPr>
          <w:rFonts w:ascii="Times New Roman" w:hAnsi="Times New Roman" w:cs="Times New Roman"/>
        </w:rPr>
        <w:t>dia     mês</w:t>
      </w:r>
      <w:r w:rsidRPr="00061ADB">
        <w:rPr>
          <w:rFonts w:ascii="Times New Roman" w:hAnsi="Times New Roman" w:cs="Times New Roman"/>
        </w:rPr>
        <w:tab/>
        <w:t xml:space="preserve">          </w:t>
      </w:r>
      <w:proofErr w:type="gramStart"/>
      <w:r w:rsidRPr="00061ADB">
        <w:rPr>
          <w:rFonts w:ascii="Times New Roman" w:hAnsi="Times New Roman" w:cs="Times New Roman"/>
        </w:rPr>
        <w:t>ano</w:t>
      </w:r>
      <w:proofErr w:type="gramEnd"/>
    </w:p>
    <w:p w14:paraId="27B53245" w14:textId="77777777" w:rsidR="002D529F" w:rsidRPr="00061ADB" w:rsidRDefault="002D529F" w:rsidP="00920BEB">
      <w:pPr>
        <w:rPr>
          <w:rFonts w:ascii="Times New Roman" w:hAnsi="Times New Roman" w:cs="Times New Roman"/>
          <w:sz w:val="16"/>
          <w:szCs w:val="16"/>
        </w:rPr>
      </w:pPr>
    </w:p>
    <w:p w14:paraId="6D564540" w14:textId="77777777" w:rsidR="002D529F" w:rsidRPr="00061ADB" w:rsidRDefault="002D529F" w:rsidP="00920BEB">
      <w:pPr>
        <w:ind w:right="-522"/>
        <w:rPr>
          <w:rFonts w:ascii="Times New Roman" w:hAnsi="Times New Roman" w:cs="Times New Roman"/>
        </w:rPr>
      </w:pPr>
      <w:r w:rsidRPr="00061ADB">
        <w:rPr>
          <w:rFonts w:ascii="Times New Roman" w:hAnsi="Times New Roman" w:cs="Times New Roman"/>
        </w:rPr>
        <w:t>(9</w:t>
      </w:r>
      <w:proofErr w:type="gramStart"/>
      <w:r w:rsidRPr="00061ADB">
        <w:rPr>
          <w:rFonts w:ascii="Times New Roman" w:hAnsi="Times New Roman" w:cs="Times New Roman"/>
        </w:rPr>
        <w:t>)</w:t>
      </w:r>
      <w:proofErr w:type="gramEnd"/>
      <w:r w:rsidRPr="00061ADB">
        <w:rPr>
          <w:rFonts w:ascii="Times New Roman" w:hAnsi="Times New Roman" w:cs="Times New Roman"/>
        </w:rPr>
        <w:tab/>
        <w:t>AVC</w:t>
      </w:r>
      <w:r w:rsidR="005305C2" w:rsidRPr="00061ADB">
        <w:rPr>
          <w:rFonts w:ascii="Times New Roman" w:hAnsi="Times New Roman" w:cs="Times New Roman"/>
        </w:rPr>
        <w:t>H</w:t>
      </w:r>
      <w:r w:rsidRPr="00061ADB">
        <w:rPr>
          <w:rFonts w:ascii="Times New Roman" w:hAnsi="Times New Roman" w:cs="Times New Roman"/>
        </w:rPr>
        <w:t xml:space="preserve"> definido</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t xml:space="preserve">  Sim                          (1) [   ]</w:t>
      </w:r>
    </w:p>
    <w:p w14:paraId="21AB8D55" w14:textId="77777777" w:rsidR="002D529F" w:rsidRPr="00061ADB" w:rsidRDefault="002D529F" w:rsidP="00920BEB">
      <w:pPr>
        <w:autoSpaceDE w:val="0"/>
        <w:autoSpaceDN w:val="0"/>
        <w:adjustRightInd w:val="0"/>
        <w:ind w:firstLine="540"/>
        <w:rPr>
          <w:rFonts w:ascii="Times New Roman" w:hAnsi="Times New Roman" w:cs="Times New Roman"/>
        </w:rPr>
      </w:pPr>
      <w:r w:rsidRPr="00061ADB">
        <w:rPr>
          <w:rFonts w:ascii="Times New Roman" w:hAnsi="Times New Roman" w:cs="Times New Roman"/>
          <w:i/>
        </w:rPr>
        <w:t>[selecione uma opção</w:t>
      </w:r>
      <w:proofErr w:type="gramStart"/>
      <w:r w:rsidRPr="00061ADB">
        <w:rPr>
          <w:rFonts w:ascii="Times New Roman" w:hAnsi="Times New Roman" w:cs="Times New Roman"/>
          <w:i/>
        </w:rPr>
        <w:t>]</w:t>
      </w:r>
      <w:proofErr w:type="gramEnd"/>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rPr>
        <w:t xml:space="preserve">  Não                          (2)</w:t>
      </w:r>
      <w:r w:rsidR="005305C2" w:rsidRPr="00061ADB">
        <w:rPr>
          <w:rFonts w:ascii="Times New Roman" w:hAnsi="Times New Roman" w:cs="Times New Roman"/>
        </w:rPr>
        <w:t xml:space="preserve"> [   ]</w:t>
      </w:r>
    </w:p>
    <w:p w14:paraId="4D59AAB4" w14:textId="77777777" w:rsidR="002D529F" w:rsidRPr="00061ADB" w:rsidRDefault="002D529F" w:rsidP="00920BEB">
      <w:pPr>
        <w:autoSpaceDE w:val="0"/>
        <w:autoSpaceDN w:val="0"/>
        <w:adjustRightInd w:val="0"/>
        <w:ind w:firstLine="540"/>
        <w:rPr>
          <w:rFonts w:ascii="Times New Roman" w:hAnsi="Times New Roman" w:cs="Times New Roman"/>
        </w:rPr>
      </w:pP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00920BEB" w:rsidRPr="00061ADB">
        <w:rPr>
          <w:rFonts w:ascii="Times New Roman" w:hAnsi="Times New Roman" w:cs="Times New Roman"/>
          <w:i/>
        </w:rPr>
        <w:tab/>
      </w:r>
      <w:r w:rsidRPr="00061ADB">
        <w:rPr>
          <w:rFonts w:ascii="Times New Roman" w:hAnsi="Times New Roman" w:cs="Times New Roman"/>
        </w:rPr>
        <w:t xml:space="preserve">  Dados insuficientes (3)</w:t>
      </w:r>
      <w:r w:rsidR="005305C2" w:rsidRPr="00061ADB">
        <w:rPr>
          <w:rFonts w:ascii="Times New Roman" w:hAnsi="Times New Roman" w:cs="Times New Roman"/>
        </w:rPr>
        <w:t xml:space="preserve"> </w:t>
      </w:r>
      <w:proofErr w:type="gramStart"/>
      <w:r w:rsidR="005305C2" w:rsidRPr="00061ADB">
        <w:rPr>
          <w:rFonts w:ascii="Times New Roman" w:hAnsi="Times New Roman" w:cs="Times New Roman"/>
        </w:rPr>
        <w:t xml:space="preserve">[   </w:t>
      </w:r>
      <w:proofErr w:type="gramEnd"/>
      <w:r w:rsidR="005305C2" w:rsidRPr="00061ADB">
        <w:rPr>
          <w:rFonts w:ascii="Times New Roman" w:hAnsi="Times New Roman" w:cs="Times New Roman"/>
        </w:rPr>
        <w:t>]</w:t>
      </w:r>
    </w:p>
    <w:p w14:paraId="03F69768" w14:textId="77777777" w:rsidR="002D529F" w:rsidRPr="00061ADB" w:rsidRDefault="002D529F" w:rsidP="00920BEB">
      <w:pPr>
        <w:autoSpaceDE w:val="0"/>
        <w:autoSpaceDN w:val="0"/>
        <w:adjustRightInd w:val="0"/>
        <w:ind w:firstLine="540"/>
        <w:rPr>
          <w:rFonts w:ascii="Times New Roman" w:hAnsi="Times New Roman" w:cs="Times New Roman"/>
          <w:i/>
          <w:iCs/>
          <w:color w:val="FF6500"/>
          <w:sz w:val="16"/>
          <w:szCs w:val="16"/>
        </w:rPr>
      </w:pPr>
    </w:p>
    <w:p w14:paraId="261B265B" w14:textId="77777777" w:rsidR="002D529F" w:rsidRPr="00061ADB" w:rsidRDefault="002D529F" w:rsidP="00920BEB">
      <w:pPr>
        <w:autoSpaceDE w:val="0"/>
        <w:autoSpaceDN w:val="0"/>
        <w:adjustRightInd w:val="0"/>
        <w:ind w:right="-522"/>
        <w:rPr>
          <w:rFonts w:ascii="Times New Roman" w:hAnsi="Times New Roman" w:cs="Times New Roman"/>
        </w:rPr>
      </w:pPr>
      <w:r w:rsidRPr="00061ADB">
        <w:rPr>
          <w:rFonts w:ascii="Times New Roman" w:hAnsi="Times New Roman" w:cs="Times New Roman"/>
        </w:rPr>
        <w:t>(10</w:t>
      </w:r>
      <w:proofErr w:type="gramStart"/>
      <w:r w:rsidRPr="00061ADB">
        <w:rPr>
          <w:rFonts w:ascii="Times New Roman" w:hAnsi="Times New Roman" w:cs="Times New Roman"/>
        </w:rPr>
        <w:t>)</w:t>
      </w:r>
      <w:proofErr w:type="gramEnd"/>
      <w:r w:rsidRPr="00061ADB">
        <w:rPr>
          <w:rFonts w:ascii="Times New Roman" w:hAnsi="Times New Roman" w:cs="Times New Roman"/>
        </w:rPr>
        <w:tab/>
        <w:t>Se apresenta AVC</w:t>
      </w:r>
      <w:r w:rsidR="005305C2" w:rsidRPr="00061ADB">
        <w:rPr>
          <w:rFonts w:ascii="Times New Roman" w:hAnsi="Times New Roman" w:cs="Times New Roman"/>
        </w:rPr>
        <w:t>H</w:t>
      </w:r>
      <w:r w:rsidRPr="00061ADB">
        <w:rPr>
          <w:rFonts w:ascii="Times New Roman" w:hAnsi="Times New Roman" w:cs="Times New Roman"/>
        </w:rPr>
        <w:t xml:space="preserve"> definido, o paciente já teve</w:t>
      </w:r>
      <w:r w:rsidRPr="00061ADB">
        <w:rPr>
          <w:rFonts w:ascii="Times New Roman" w:hAnsi="Times New Roman" w:cs="Times New Roman"/>
        </w:rPr>
        <w:tab/>
        <w:t xml:space="preserve"> </w:t>
      </w:r>
      <w:r w:rsidR="005305C2" w:rsidRPr="00061ADB">
        <w:rPr>
          <w:rFonts w:ascii="Times New Roman" w:hAnsi="Times New Roman" w:cs="Times New Roman"/>
        </w:rPr>
        <w:tab/>
      </w:r>
      <w:r w:rsidRPr="00061ADB">
        <w:rPr>
          <w:rFonts w:ascii="Times New Roman" w:hAnsi="Times New Roman" w:cs="Times New Roman"/>
        </w:rPr>
        <w:t xml:space="preserve"> S</w:t>
      </w:r>
      <w:r w:rsidR="005305C2" w:rsidRPr="00061ADB">
        <w:rPr>
          <w:rFonts w:ascii="Times New Roman" w:hAnsi="Times New Roman" w:cs="Times New Roman"/>
        </w:rPr>
        <w:t xml:space="preserve">im, registros examinados </w:t>
      </w:r>
      <w:r w:rsidR="005305C2" w:rsidRPr="00061ADB">
        <w:rPr>
          <w:rFonts w:ascii="Times New Roman" w:hAnsi="Times New Roman" w:cs="Times New Roman"/>
        </w:rPr>
        <w:tab/>
      </w:r>
      <w:r w:rsidRPr="00061ADB">
        <w:rPr>
          <w:rFonts w:ascii="Times New Roman" w:hAnsi="Times New Roman" w:cs="Times New Roman"/>
        </w:rPr>
        <w:t>(1) [   ]</w:t>
      </w:r>
    </w:p>
    <w:p w14:paraId="7A9B4606" w14:textId="77777777" w:rsidR="002D529F" w:rsidRPr="00061ADB" w:rsidRDefault="002D529F" w:rsidP="00920BEB">
      <w:pPr>
        <w:autoSpaceDE w:val="0"/>
        <w:autoSpaceDN w:val="0"/>
        <w:adjustRightInd w:val="0"/>
        <w:ind w:right="-162" w:firstLine="540"/>
        <w:rPr>
          <w:rFonts w:ascii="Times New Roman" w:hAnsi="Times New Roman" w:cs="Times New Roman"/>
        </w:rPr>
      </w:pPr>
      <w:r w:rsidRPr="00061ADB">
        <w:rPr>
          <w:rFonts w:ascii="Times New Roman" w:hAnsi="Times New Roman" w:cs="Times New Roman"/>
        </w:rPr>
        <w:t>AVC</w:t>
      </w:r>
      <w:r w:rsidR="005305C2" w:rsidRPr="00061ADB">
        <w:rPr>
          <w:rFonts w:ascii="Times New Roman" w:hAnsi="Times New Roman" w:cs="Times New Roman"/>
        </w:rPr>
        <w:t>H</w:t>
      </w:r>
      <w:r w:rsidRPr="00061ADB">
        <w:rPr>
          <w:rFonts w:ascii="Times New Roman" w:hAnsi="Times New Roman" w:cs="Times New Roman"/>
        </w:rPr>
        <w:t xml:space="preserve"> anteriormente?</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t xml:space="preserve"> Sim, registros não examinados </w:t>
      </w:r>
      <w:r w:rsidR="005305C2" w:rsidRPr="00061ADB">
        <w:rPr>
          <w:rFonts w:ascii="Times New Roman" w:hAnsi="Times New Roman" w:cs="Times New Roman"/>
        </w:rPr>
        <w:tab/>
      </w:r>
      <w:proofErr w:type="gramStart"/>
      <w:r w:rsidRPr="00061ADB">
        <w:rPr>
          <w:rFonts w:ascii="Times New Roman" w:hAnsi="Times New Roman" w:cs="Times New Roman"/>
        </w:rPr>
        <w:t>(</w:t>
      </w:r>
      <w:proofErr w:type="gramEnd"/>
      <w:r w:rsidRPr="00061ADB">
        <w:rPr>
          <w:rFonts w:ascii="Times New Roman" w:hAnsi="Times New Roman" w:cs="Times New Roman"/>
        </w:rPr>
        <w:t>2)</w:t>
      </w:r>
      <w:r w:rsidR="005305C2" w:rsidRPr="00061ADB">
        <w:rPr>
          <w:rFonts w:ascii="Times New Roman" w:hAnsi="Times New Roman" w:cs="Times New Roman"/>
        </w:rPr>
        <w:t xml:space="preserve"> [   ]</w:t>
      </w:r>
    </w:p>
    <w:p w14:paraId="31DA53A2" w14:textId="77777777" w:rsidR="002D529F" w:rsidRPr="00061ADB" w:rsidRDefault="002D529F" w:rsidP="00920BEB">
      <w:pPr>
        <w:autoSpaceDE w:val="0"/>
        <w:autoSpaceDN w:val="0"/>
        <w:adjustRightInd w:val="0"/>
        <w:ind w:firstLine="540"/>
        <w:rPr>
          <w:rFonts w:ascii="Times New Roman" w:hAnsi="Times New Roman" w:cs="Times New Roman"/>
        </w:rPr>
      </w:pPr>
      <w:r w:rsidRPr="00061ADB">
        <w:rPr>
          <w:rFonts w:ascii="Times New Roman" w:hAnsi="Times New Roman" w:cs="Times New Roman"/>
          <w:i/>
        </w:rPr>
        <w:t>[selecione uma opção</w:t>
      </w:r>
      <w:proofErr w:type="gramStart"/>
      <w:r w:rsidRPr="00061ADB">
        <w:rPr>
          <w:rFonts w:ascii="Times New Roman" w:hAnsi="Times New Roman" w:cs="Times New Roman"/>
          <w:i/>
        </w:rPr>
        <w:t>]</w:t>
      </w:r>
      <w:proofErr w:type="gramEnd"/>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t xml:space="preserve"> </w:t>
      </w:r>
      <w:r w:rsidR="005305C2" w:rsidRPr="00061ADB">
        <w:rPr>
          <w:rFonts w:ascii="Times New Roman" w:hAnsi="Times New Roman" w:cs="Times New Roman"/>
          <w:iCs/>
        </w:rPr>
        <w:t>Não, registros examinados</w:t>
      </w:r>
      <w:r w:rsidR="005305C2" w:rsidRPr="00061ADB">
        <w:rPr>
          <w:rFonts w:ascii="Times New Roman" w:hAnsi="Times New Roman" w:cs="Times New Roman"/>
          <w:iCs/>
        </w:rPr>
        <w:tab/>
      </w:r>
      <w:r w:rsidRPr="00061ADB">
        <w:rPr>
          <w:rFonts w:ascii="Times New Roman" w:hAnsi="Times New Roman" w:cs="Times New Roman"/>
          <w:iCs/>
        </w:rPr>
        <w:t>(3)</w:t>
      </w:r>
      <w:r w:rsidR="005305C2" w:rsidRPr="00061ADB">
        <w:rPr>
          <w:rFonts w:ascii="Times New Roman" w:hAnsi="Times New Roman" w:cs="Times New Roman"/>
          <w:iCs/>
        </w:rPr>
        <w:t xml:space="preserve"> [   ]</w:t>
      </w:r>
    </w:p>
    <w:p w14:paraId="1FC746A5" w14:textId="77777777" w:rsidR="002D529F" w:rsidRPr="00061ADB" w:rsidRDefault="002D529F" w:rsidP="00920BEB">
      <w:pPr>
        <w:autoSpaceDE w:val="0"/>
        <w:autoSpaceDN w:val="0"/>
        <w:adjustRightInd w:val="0"/>
        <w:ind w:firstLine="540"/>
        <w:rPr>
          <w:rFonts w:ascii="Times New Roman" w:hAnsi="Times New Roman" w:cs="Times New Roman"/>
          <w:i/>
          <w:iCs/>
          <w:sz w:val="16"/>
          <w:szCs w:val="16"/>
        </w:rPr>
      </w:pPr>
      <w:r w:rsidRPr="00061ADB">
        <w:rPr>
          <w:rFonts w:ascii="Times New Roman" w:hAnsi="Times New Roman" w:cs="Times New Roman"/>
          <w:i/>
          <w:iCs/>
          <w:sz w:val="16"/>
          <w:szCs w:val="16"/>
        </w:rPr>
        <w:t>Assegure um diagnóstico de AVC</w:t>
      </w:r>
      <w:r w:rsidR="000A2C21" w:rsidRPr="00061ADB">
        <w:rPr>
          <w:rFonts w:ascii="Times New Roman" w:hAnsi="Times New Roman" w:cs="Times New Roman"/>
          <w:i/>
          <w:iCs/>
          <w:sz w:val="16"/>
          <w:szCs w:val="16"/>
        </w:rPr>
        <w:t>H</w:t>
      </w:r>
      <w:r w:rsidRPr="00061ADB">
        <w:rPr>
          <w:rFonts w:ascii="Times New Roman" w:hAnsi="Times New Roman" w:cs="Times New Roman"/>
          <w:i/>
          <w:iCs/>
          <w:sz w:val="16"/>
          <w:szCs w:val="16"/>
        </w:rPr>
        <w:t xml:space="preserve"> correto ao invés de casos</w:t>
      </w:r>
      <w:r w:rsidRPr="00061ADB">
        <w:rPr>
          <w:rFonts w:ascii="Times New Roman" w:hAnsi="Times New Roman" w:cs="Times New Roman"/>
          <w:i/>
          <w:iCs/>
          <w:sz w:val="16"/>
          <w:szCs w:val="16"/>
        </w:rPr>
        <w:tab/>
      </w:r>
      <w:r w:rsidR="00920BEB" w:rsidRPr="00061ADB">
        <w:rPr>
          <w:rFonts w:ascii="Times New Roman" w:hAnsi="Times New Roman" w:cs="Times New Roman"/>
          <w:i/>
          <w:iCs/>
          <w:sz w:val="16"/>
          <w:szCs w:val="16"/>
        </w:rPr>
        <w:tab/>
      </w:r>
      <w:r w:rsidR="005305C2" w:rsidRPr="00061ADB">
        <w:rPr>
          <w:rFonts w:ascii="Times New Roman" w:hAnsi="Times New Roman" w:cs="Times New Roman"/>
          <w:iCs/>
        </w:rPr>
        <w:t xml:space="preserve"> </w:t>
      </w:r>
      <w:r w:rsidRPr="00061ADB">
        <w:rPr>
          <w:rFonts w:ascii="Times New Roman" w:hAnsi="Times New Roman" w:cs="Times New Roman"/>
          <w:iCs/>
        </w:rPr>
        <w:t>Não, registros não examin</w:t>
      </w:r>
      <w:r w:rsidR="005305C2" w:rsidRPr="00061ADB">
        <w:rPr>
          <w:rFonts w:ascii="Times New Roman" w:hAnsi="Times New Roman" w:cs="Times New Roman"/>
          <w:iCs/>
        </w:rPr>
        <w:t>ados</w:t>
      </w:r>
      <w:r w:rsidR="005305C2" w:rsidRPr="00061ADB">
        <w:rPr>
          <w:rFonts w:ascii="Times New Roman" w:hAnsi="Times New Roman" w:cs="Times New Roman"/>
          <w:iCs/>
        </w:rPr>
        <w:tab/>
      </w:r>
      <w:proofErr w:type="gramStart"/>
      <w:r w:rsidRPr="00061ADB">
        <w:rPr>
          <w:rFonts w:ascii="Times New Roman" w:hAnsi="Times New Roman" w:cs="Times New Roman"/>
          <w:iCs/>
        </w:rPr>
        <w:t>(</w:t>
      </w:r>
      <w:proofErr w:type="gramEnd"/>
      <w:r w:rsidRPr="00061ADB">
        <w:rPr>
          <w:rFonts w:ascii="Times New Roman" w:hAnsi="Times New Roman" w:cs="Times New Roman"/>
          <w:iCs/>
        </w:rPr>
        <w:t>4)</w:t>
      </w:r>
      <w:r w:rsidR="005305C2" w:rsidRPr="00061ADB">
        <w:rPr>
          <w:rFonts w:ascii="Times New Roman" w:hAnsi="Times New Roman" w:cs="Times New Roman"/>
          <w:iCs/>
        </w:rPr>
        <w:t xml:space="preserve"> [   ]</w:t>
      </w:r>
    </w:p>
    <w:p w14:paraId="3AEDE4C9" w14:textId="77777777" w:rsidR="002D529F" w:rsidRPr="00061ADB" w:rsidRDefault="002D529F" w:rsidP="00920BEB">
      <w:pPr>
        <w:autoSpaceDE w:val="0"/>
        <w:autoSpaceDN w:val="0"/>
        <w:adjustRightInd w:val="0"/>
        <w:ind w:firstLine="540"/>
        <w:rPr>
          <w:rFonts w:ascii="Times New Roman" w:hAnsi="Times New Roman" w:cs="Times New Roman"/>
          <w:iCs/>
        </w:rPr>
      </w:pPr>
      <w:proofErr w:type="gramStart"/>
      <w:r w:rsidRPr="00061ADB">
        <w:rPr>
          <w:rFonts w:ascii="Times New Roman" w:hAnsi="Times New Roman" w:cs="Times New Roman"/>
          <w:i/>
          <w:iCs/>
          <w:sz w:val="16"/>
          <w:szCs w:val="16"/>
        </w:rPr>
        <w:t>prévios</w:t>
      </w:r>
      <w:proofErr w:type="gramEnd"/>
      <w:r w:rsidRPr="00061ADB">
        <w:rPr>
          <w:rFonts w:ascii="Times New Roman" w:hAnsi="Times New Roman" w:cs="Times New Roman"/>
          <w:i/>
          <w:iCs/>
          <w:sz w:val="16"/>
          <w:szCs w:val="16"/>
        </w:rPr>
        <w:t xml:space="preserve">  de AVC</w:t>
      </w:r>
      <w:r w:rsidR="000A2C21" w:rsidRPr="00061ADB">
        <w:rPr>
          <w:rFonts w:ascii="Times New Roman" w:hAnsi="Times New Roman" w:cs="Times New Roman"/>
          <w:i/>
          <w:iCs/>
          <w:sz w:val="16"/>
          <w:szCs w:val="16"/>
        </w:rPr>
        <w:t>H</w:t>
      </w:r>
      <w:r w:rsidRPr="00061ADB">
        <w:rPr>
          <w:rFonts w:ascii="Times New Roman" w:hAnsi="Times New Roman" w:cs="Times New Roman"/>
          <w:i/>
          <w:iCs/>
          <w:sz w:val="16"/>
          <w:szCs w:val="16"/>
        </w:rPr>
        <w:t>.</w:t>
      </w:r>
      <w:r w:rsidRPr="00061ADB">
        <w:rPr>
          <w:rFonts w:ascii="Times New Roman" w:hAnsi="Times New Roman" w:cs="Times New Roman"/>
          <w:i/>
          <w:iCs/>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Cs/>
          <w:color w:val="FF6500"/>
        </w:rPr>
        <w:t xml:space="preserve"> </w:t>
      </w:r>
      <w:r w:rsidR="005305C2" w:rsidRPr="00061ADB">
        <w:rPr>
          <w:rFonts w:ascii="Times New Roman" w:hAnsi="Times New Roman" w:cs="Times New Roman"/>
          <w:iCs/>
        </w:rPr>
        <w:t>Dados insuficientes</w:t>
      </w:r>
      <w:r w:rsidR="005305C2" w:rsidRPr="00061ADB">
        <w:rPr>
          <w:rFonts w:ascii="Times New Roman" w:hAnsi="Times New Roman" w:cs="Times New Roman"/>
          <w:iCs/>
        </w:rPr>
        <w:tab/>
      </w:r>
      <w:r w:rsidR="005305C2" w:rsidRPr="00061ADB">
        <w:rPr>
          <w:rFonts w:ascii="Times New Roman" w:hAnsi="Times New Roman" w:cs="Times New Roman"/>
          <w:iCs/>
        </w:rPr>
        <w:tab/>
      </w:r>
      <w:r w:rsidRPr="00061ADB">
        <w:rPr>
          <w:rFonts w:ascii="Times New Roman" w:hAnsi="Times New Roman" w:cs="Times New Roman"/>
          <w:iCs/>
        </w:rPr>
        <w:t>(5)</w:t>
      </w:r>
      <w:r w:rsidR="005305C2" w:rsidRPr="00061ADB">
        <w:rPr>
          <w:rFonts w:ascii="Times New Roman" w:hAnsi="Times New Roman" w:cs="Times New Roman"/>
          <w:iCs/>
        </w:rPr>
        <w:t xml:space="preserve"> [   ]</w:t>
      </w:r>
    </w:p>
    <w:p w14:paraId="536EB960" w14:textId="77777777" w:rsidR="002D529F" w:rsidRPr="00061ADB" w:rsidRDefault="002D529F" w:rsidP="002D529F">
      <w:pPr>
        <w:autoSpaceDE w:val="0"/>
        <w:autoSpaceDN w:val="0"/>
        <w:adjustRightInd w:val="0"/>
        <w:rPr>
          <w:rFonts w:ascii="Times New Roman" w:hAnsi="Times New Roman" w:cs="Times New Roman"/>
          <w:iCs/>
        </w:rPr>
      </w:pPr>
    </w:p>
    <w:p w14:paraId="59CA8738" w14:textId="77777777" w:rsidR="00920BEB" w:rsidRPr="00061ADB" w:rsidRDefault="00920BEB" w:rsidP="002D529F">
      <w:pPr>
        <w:autoSpaceDE w:val="0"/>
        <w:autoSpaceDN w:val="0"/>
        <w:adjustRightInd w:val="0"/>
        <w:rPr>
          <w:rFonts w:ascii="Times New Roman" w:hAnsi="Times New Roman" w:cs="Times New Roman"/>
          <w:iCs/>
        </w:rPr>
      </w:pPr>
    </w:p>
    <w:p w14:paraId="49B24609" w14:textId="77777777" w:rsidR="00920BEB" w:rsidRDefault="00920BEB" w:rsidP="002D529F">
      <w:pPr>
        <w:autoSpaceDE w:val="0"/>
        <w:autoSpaceDN w:val="0"/>
        <w:adjustRightInd w:val="0"/>
        <w:rPr>
          <w:rFonts w:ascii="Times New Roman" w:hAnsi="Times New Roman" w:cs="Times New Roman"/>
          <w:iCs/>
        </w:rPr>
      </w:pPr>
    </w:p>
    <w:p w14:paraId="5735A72D" w14:textId="77777777" w:rsidR="00E72CD5" w:rsidRPr="00061ADB" w:rsidRDefault="00E72CD5" w:rsidP="002D529F">
      <w:pPr>
        <w:autoSpaceDE w:val="0"/>
        <w:autoSpaceDN w:val="0"/>
        <w:adjustRightInd w:val="0"/>
        <w:rPr>
          <w:rFonts w:ascii="Times New Roman" w:hAnsi="Times New Roman" w:cs="Times New Roman"/>
          <w:iCs/>
        </w:rPr>
      </w:pPr>
    </w:p>
    <w:p w14:paraId="405B565E" w14:textId="77777777" w:rsidR="00920BEB" w:rsidRPr="00061ADB" w:rsidRDefault="00920BEB" w:rsidP="00920BEB">
      <w:pPr>
        <w:autoSpaceDE w:val="0"/>
        <w:autoSpaceDN w:val="0"/>
        <w:adjustRightInd w:val="0"/>
        <w:rPr>
          <w:rFonts w:ascii="Times New Roman" w:hAnsi="Times New Roman" w:cs="Times New Roman"/>
          <w:b/>
        </w:rPr>
      </w:pPr>
      <w:r w:rsidRPr="00061ADB">
        <w:rPr>
          <w:rFonts w:ascii="Times New Roman" w:hAnsi="Times New Roman" w:cs="Times New Roman"/>
          <w:b/>
        </w:rPr>
        <w:lastRenderedPageBreak/>
        <w:t>Condição Socioeconômica</w:t>
      </w:r>
    </w:p>
    <w:p w14:paraId="0B0D3901" w14:textId="77777777" w:rsidR="00920BEB" w:rsidRPr="00061ADB" w:rsidRDefault="00920BEB" w:rsidP="00920BEB">
      <w:pPr>
        <w:autoSpaceDE w:val="0"/>
        <w:autoSpaceDN w:val="0"/>
        <w:adjustRightInd w:val="0"/>
        <w:rPr>
          <w:rFonts w:ascii="Times New Roman" w:hAnsi="Times New Roman" w:cs="Times New Roman"/>
          <w:b/>
          <w:sz w:val="10"/>
          <w:szCs w:val="10"/>
        </w:rPr>
      </w:pPr>
    </w:p>
    <w:p w14:paraId="1550A193" w14:textId="77777777" w:rsidR="00920BEB" w:rsidRPr="00061ADB" w:rsidRDefault="00920BEB" w:rsidP="00920BEB">
      <w:pPr>
        <w:autoSpaceDE w:val="0"/>
        <w:autoSpaceDN w:val="0"/>
        <w:adjustRightInd w:val="0"/>
        <w:ind w:right="-479"/>
        <w:rPr>
          <w:rFonts w:ascii="Times New Roman" w:hAnsi="Times New Roman" w:cs="Times New Roman"/>
        </w:rPr>
      </w:pPr>
      <w:r w:rsidRPr="00061ADB">
        <w:rPr>
          <w:rFonts w:ascii="Times New Roman" w:hAnsi="Times New Roman" w:cs="Times New Roman"/>
          <w:sz w:val="16"/>
          <w:szCs w:val="16"/>
        </w:rPr>
        <w:t xml:space="preserve"> </w:t>
      </w:r>
      <w:r w:rsidRPr="00061ADB">
        <w:rPr>
          <w:rFonts w:ascii="Times New Roman" w:hAnsi="Times New Roman" w:cs="Times New Roman"/>
        </w:rPr>
        <w:t>(11) Qual o nível de educação que a pessoa completou?</w:t>
      </w:r>
      <w:r w:rsidRPr="00061ADB">
        <w:rPr>
          <w:rFonts w:ascii="Times New Roman" w:hAnsi="Times New Roman" w:cs="Times New Roman"/>
        </w:rPr>
        <w:tab/>
      </w:r>
      <w:r w:rsidR="00061ADB">
        <w:rPr>
          <w:rFonts w:ascii="Times New Roman" w:hAnsi="Times New Roman" w:cs="Times New Roman"/>
        </w:rPr>
        <w:t xml:space="preserve">    </w:t>
      </w:r>
      <w:r w:rsidRPr="00061ADB">
        <w:rPr>
          <w:rFonts w:ascii="Times New Roman" w:hAnsi="Times New Roman" w:cs="Times New Roman"/>
        </w:rPr>
        <w:t>Nenhuma educação escolar regular</w:t>
      </w:r>
      <w:proofErr w:type="gramStart"/>
      <w:r w:rsidRPr="00061ADB">
        <w:rPr>
          <w:rFonts w:ascii="Times New Roman" w:hAnsi="Times New Roman" w:cs="Times New Roman"/>
        </w:rPr>
        <w:t xml:space="preserve"> </w:t>
      </w:r>
      <w:r w:rsidR="00061ADB">
        <w:rPr>
          <w:rFonts w:ascii="Times New Roman" w:hAnsi="Times New Roman" w:cs="Times New Roman"/>
        </w:rPr>
        <w:t xml:space="preserve">  </w:t>
      </w:r>
      <w:proofErr w:type="gramEnd"/>
      <w:r w:rsidRPr="00061ADB">
        <w:rPr>
          <w:rFonts w:ascii="Times New Roman" w:hAnsi="Times New Roman" w:cs="Times New Roman"/>
        </w:rPr>
        <w:t>(1) [  ]</w:t>
      </w:r>
    </w:p>
    <w:p w14:paraId="51533F72" w14:textId="77777777" w:rsidR="00920BEB" w:rsidRPr="00061ADB" w:rsidRDefault="00920BEB" w:rsidP="00920BEB">
      <w:pPr>
        <w:tabs>
          <w:tab w:val="left" w:pos="540"/>
        </w:tabs>
        <w:autoSpaceDE w:val="0"/>
        <w:autoSpaceDN w:val="0"/>
        <w:adjustRightInd w:val="0"/>
        <w:rPr>
          <w:rFonts w:ascii="Times New Roman" w:hAnsi="Times New Roman" w:cs="Times New Roman"/>
        </w:rPr>
      </w:pPr>
      <w:r w:rsidRPr="00061ADB">
        <w:rPr>
          <w:rFonts w:ascii="Times New Roman" w:hAnsi="Times New Roman" w:cs="Times New Roman"/>
          <w:i/>
        </w:rPr>
        <w:tab/>
        <w:t>[selecione uma opção</w:t>
      </w:r>
      <w:proofErr w:type="gramStart"/>
      <w:r w:rsidRPr="00061ADB">
        <w:rPr>
          <w:rFonts w:ascii="Times New Roman" w:hAnsi="Times New Roman" w:cs="Times New Roman"/>
          <w:i/>
        </w:rPr>
        <w:t>]</w:t>
      </w:r>
      <w:proofErr w:type="gramEnd"/>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00061ADB">
        <w:rPr>
          <w:rFonts w:ascii="Times New Roman" w:hAnsi="Times New Roman" w:cs="Times New Roman"/>
        </w:rPr>
        <w:t xml:space="preserve">    Menos do que a escola primária</w:t>
      </w:r>
      <w:r w:rsidR="00061ADB">
        <w:rPr>
          <w:rFonts w:ascii="Times New Roman" w:hAnsi="Times New Roman" w:cs="Times New Roman"/>
        </w:rPr>
        <w:tab/>
        <w:t xml:space="preserve">      </w:t>
      </w:r>
      <w:r w:rsidRPr="00061ADB">
        <w:rPr>
          <w:rFonts w:ascii="Times New Roman" w:hAnsi="Times New Roman" w:cs="Times New Roman"/>
        </w:rPr>
        <w:t>(2) [  ]</w:t>
      </w:r>
    </w:p>
    <w:p w14:paraId="01B5D75A"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color w:val="FF6500"/>
          <w:sz w:val="16"/>
          <w:szCs w:val="16"/>
        </w:rPr>
        <w:tab/>
      </w:r>
      <w:r w:rsidRPr="00061ADB">
        <w:rPr>
          <w:rFonts w:ascii="Times New Roman" w:hAnsi="Times New Roman" w:cs="Times New Roman"/>
          <w:i/>
          <w:iCs/>
          <w:sz w:val="16"/>
          <w:szCs w:val="16"/>
        </w:rPr>
        <w:t>Se uma pessoa freqüentou poucos meses do primeiro ano da escola</w:t>
      </w:r>
      <w:r w:rsidRPr="00061ADB">
        <w:rPr>
          <w:rFonts w:ascii="Times New Roman" w:hAnsi="Times New Roman" w:cs="Times New Roman"/>
          <w:i/>
          <w:iCs/>
        </w:rPr>
        <w:tab/>
      </w:r>
      <w:proofErr w:type="gramStart"/>
      <w:r w:rsidR="00061ADB">
        <w:rPr>
          <w:rFonts w:ascii="Times New Roman" w:hAnsi="Times New Roman" w:cs="Times New Roman"/>
          <w:i/>
          <w:iCs/>
        </w:rPr>
        <w:t xml:space="preserve">    </w:t>
      </w:r>
      <w:proofErr w:type="gramEnd"/>
      <w:r w:rsidRPr="00061ADB">
        <w:rPr>
          <w:rFonts w:ascii="Times New Roman" w:hAnsi="Times New Roman" w:cs="Times New Roman"/>
          <w:iCs/>
        </w:rPr>
        <w:t>Escola primária completa</w:t>
      </w:r>
      <w:r w:rsidRPr="00061ADB">
        <w:rPr>
          <w:rFonts w:ascii="Times New Roman" w:hAnsi="Times New Roman" w:cs="Times New Roman"/>
          <w:iCs/>
        </w:rPr>
        <w:tab/>
        <w:t xml:space="preserve">      (3) [  ]</w:t>
      </w:r>
    </w:p>
    <w:p w14:paraId="3813507E" w14:textId="77777777" w:rsidR="00920BEB" w:rsidRPr="00061ADB" w:rsidRDefault="00920BEB" w:rsidP="00920BEB">
      <w:pPr>
        <w:tabs>
          <w:tab w:val="left" w:pos="540"/>
        </w:tabs>
        <w:autoSpaceDE w:val="0"/>
        <w:autoSpaceDN w:val="0"/>
        <w:adjustRightInd w:val="0"/>
        <w:jc w:val="both"/>
        <w:rPr>
          <w:rFonts w:ascii="Times New Roman" w:hAnsi="Times New Roman" w:cs="Times New Roman"/>
          <w:i/>
          <w:iCs/>
          <w:sz w:val="16"/>
          <w:szCs w:val="16"/>
        </w:rPr>
      </w:pPr>
      <w:r w:rsidRPr="00061ADB">
        <w:rPr>
          <w:rFonts w:ascii="Times New Roman" w:hAnsi="Times New Roman" w:cs="Times New Roman"/>
          <w:i/>
          <w:iCs/>
          <w:sz w:val="16"/>
          <w:szCs w:val="16"/>
        </w:rPr>
        <w:tab/>
      </w:r>
      <w:proofErr w:type="gramStart"/>
      <w:r w:rsidRPr="00061ADB">
        <w:rPr>
          <w:rFonts w:ascii="Times New Roman" w:hAnsi="Times New Roman" w:cs="Times New Roman"/>
          <w:i/>
          <w:iCs/>
          <w:sz w:val="16"/>
          <w:szCs w:val="16"/>
        </w:rPr>
        <w:t>secundária</w:t>
      </w:r>
      <w:proofErr w:type="gramEnd"/>
      <w:r w:rsidRPr="00061ADB">
        <w:rPr>
          <w:rFonts w:ascii="Times New Roman" w:hAnsi="Times New Roman" w:cs="Times New Roman"/>
          <w:i/>
          <w:iCs/>
          <w:sz w:val="16"/>
          <w:szCs w:val="16"/>
        </w:rPr>
        <w:t>, mas não completou o ano, registre “escola primária</w:t>
      </w:r>
      <w:r w:rsidR="00061ADB">
        <w:rPr>
          <w:rFonts w:ascii="Times New Roman" w:hAnsi="Times New Roman" w:cs="Times New Roman"/>
          <w:i/>
          <w:iCs/>
          <w:sz w:val="16"/>
          <w:szCs w:val="16"/>
        </w:rPr>
        <w:t xml:space="preserve">     </w:t>
      </w:r>
      <w:r w:rsidRPr="00061ADB">
        <w:rPr>
          <w:rFonts w:ascii="Times New Roman" w:hAnsi="Times New Roman" w:cs="Times New Roman"/>
          <w:i/>
          <w:iCs/>
          <w:sz w:val="16"/>
          <w:szCs w:val="16"/>
        </w:rPr>
        <w:tab/>
      </w:r>
      <w:r w:rsidRPr="00061ADB">
        <w:rPr>
          <w:rFonts w:ascii="Times New Roman" w:hAnsi="Times New Roman" w:cs="Times New Roman"/>
          <w:iCs/>
        </w:rPr>
        <w:t>Escola secundária completa</w:t>
      </w:r>
      <w:r w:rsidRPr="00061ADB">
        <w:rPr>
          <w:rFonts w:ascii="Times New Roman" w:hAnsi="Times New Roman" w:cs="Times New Roman"/>
          <w:iCs/>
        </w:rPr>
        <w:tab/>
        <w:t xml:space="preserve">      (4) [  ]</w:t>
      </w:r>
    </w:p>
    <w:p w14:paraId="5803BF7A"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r>
      <w:proofErr w:type="gramStart"/>
      <w:r w:rsidRPr="00061ADB">
        <w:rPr>
          <w:rFonts w:ascii="Times New Roman" w:hAnsi="Times New Roman" w:cs="Times New Roman"/>
          <w:i/>
          <w:iCs/>
          <w:sz w:val="16"/>
          <w:szCs w:val="16"/>
        </w:rPr>
        <w:t>completa</w:t>
      </w:r>
      <w:proofErr w:type="gramEnd"/>
      <w:r w:rsidRPr="00061ADB">
        <w:rPr>
          <w:rFonts w:ascii="Times New Roman" w:hAnsi="Times New Roman" w:cs="Times New Roman"/>
          <w:i/>
          <w:iCs/>
          <w:sz w:val="16"/>
          <w:szCs w:val="16"/>
        </w:rPr>
        <w:t>”.</w:t>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Pr="00061ADB">
        <w:rPr>
          <w:rFonts w:ascii="Times New Roman" w:hAnsi="Times New Roman" w:cs="Times New Roman"/>
          <w:i/>
          <w:iCs/>
          <w:sz w:val="16"/>
          <w:szCs w:val="16"/>
        </w:rPr>
        <w:tab/>
      </w:r>
      <w:r w:rsidR="00061ADB">
        <w:rPr>
          <w:rFonts w:ascii="Times New Roman" w:hAnsi="Times New Roman" w:cs="Times New Roman"/>
          <w:i/>
          <w:iCs/>
          <w:sz w:val="16"/>
          <w:szCs w:val="16"/>
        </w:rPr>
        <w:t xml:space="preserve">    </w:t>
      </w:r>
      <w:r w:rsidRPr="00061ADB">
        <w:rPr>
          <w:rFonts w:ascii="Times New Roman" w:hAnsi="Times New Roman" w:cs="Times New Roman"/>
          <w:iCs/>
        </w:rPr>
        <w:t>Escola superior completa</w:t>
      </w:r>
      <w:r w:rsidRPr="00061ADB">
        <w:rPr>
          <w:rFonts w:ascii="Times New Roman" w:hAnsi="Times New Roman" w:cs="Times New Roman"/>
          <w:iCs/>
        </w:rPr>
        <w:tab/>
        <w:t xml:space="preserve">      (5) [  ]</w:t>
      </w:r>
    </w:p>
    <w:p w14:paraId="22D583AA"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t>Se uma pessoa somente freqüentou poucos anos da escola primária</w:t>
      </w:r>
      <w:r w:rsidRPr="00061ADB">
        <w:rPr>
          <w:rFonts w:ascii="Times New Roman" w:hAnsi="Times New Roman" w:cs="Times New Roman"/>
          <w:i/>
          <w:iCs/>
          <w:sz w:val="16"/>
          <w:szCs w:val="16"/>
        </w:rPr>
        <w:tab/>
      </w:r>
      <w:proofErr w:type="gramStart"/>
      <w:r w:rsidR="00061ADB">
        <w:rPr>
          <w:rFonts w:ascii="Times New Roman" w:hAnsi="Times New Roman" w:cs="Times New Roman"/>
          <w:i/>
          <w:iCs/>
          <w:sz w:val="16"/>
          <w:szCs w:val="16"/>
        </w:rPr>
        <w:t xml:space="preserve">    </w:t>
      </w:r>
      <w:proofErr w:type="gramEnd"/>
      <w:r w:rsidRPr="00061ADB">
        <w:rPr>
          <w:rFonts w:ascii="Times New Roman" w:hAnsi="Times New Roman" w:cs="Times New Roman"/>
          <w:iCs/>
        </w:rPr>
        <w:t>Universidade completa</w:t>
      </w:r>
      <w:r w:rsidRPr="00061ADB">
        <w:rPr>
          <w:rFonts w:ascii="Times New Roman" w:hAnsi="Times New Roman" w:cs="Times New Roman"/>
          <w:iCs/>
        </w:rPr>
        <w:tab/>
      </w:r>
      <w:r w:rsidRPr="00061ADB">
        <w:rPr>
          <w:rFonts w:ascii="Times New Roman" w:hAnsi="Times New Roman" w:cs="Times New Roman"/>
          <w:iCs/>
        </w:rPr>
        <w:tab/>
        <w:t xml:space="preserve">      (6) [  ]</w:t>
      </w:r>
    </w:p>
    <w:p w14:paraId="7428CA26"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r>
      <w:proofErr w:type="gramStart"/>
      <w:r w:rsidRPr="00061ADB">
        <w:rPr>
          <w:rFonts w:ascii="Times New Roman" w:hAnsi="Times New Roman" w:cs="Times New Roman"/>
          <w:i/>
          <w:iCs/>
          <w:sz w:val="16"/>
          <w:szCs w:val="16"/>
        </w:rPr>
        <w:t>ou</w:t>
      </w:r>
      <w:proofErr w:type="gramEnd"/>
      <w:r w:rsidRPr="00061ADB">
        <w:rPr>
          <w:rFonts w:ascii="Times New Roman" w:hAnsi="Times New Roman" w:cs="Times New Roman"/>
          <w:i/>
          <w:iCs/>
          <w:sz w:val="16"/>
          <w:szCs w:val="16"/>
        </w:rPr>
        <w:t xml:space="preserve"> nunca foi à escola, registre “nenhuma educação escolar regular”.</w:t>
      </w:r>
      <w:r w:rsidRPr="00061ADB">
        <w:rPr>
          <w:rFonts w:ascii="Times New Roman" w:hAnsi="Times New Roman" w:cs="Times New Roman"/>
          <w:iCs/>
          <w:color w:val="FF6500"/>
        </w:rPr>
        <w:tab/>
      </w:r>
      <w:r w:rsidR="00061ADB">
        <w:rPr>
          <w:rFonts w:ascii="Times New Roman" w:hAnsi="Times New Roman" w:cs="Times New Roman"/>
          <w:iCs/>
          <w:color w:val="FF6500"/>
        </w:rPr>
        <w:t xml:space="preserve">    </w:t>
      </w:r>
      <w:r w:rsidRPr="00061ADB">
        <w:rPr>
          <w:rFonts w:ascii="Times New Roman" w:hAnsi="Times New Roman" w:cs="Times New Roman"/>
          <w:iCs/>
        </w:rPr>
        <w:t>Pós-graduação</w:t>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t xml:space="preserve">      (7) [  ]</w:t>
      </w:r>
    </w:p>
    <w:p w14:paraId="5BE01940" w14:textId="77777777" w:rsidR="00920BEB" w:rsidRPr="00061ADB" w:rsidRDefault="00061ADB" w:rsidP="00920BEB">
      <w:pPr>
        <w:autoSpaceDE w:val="0"/>
        <w:autoSpaceDN w:val="0"/>
        <w:adjustRightInd w:val="0"/>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t xml:space="preserve">    Desconhecido</w:t>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sidR="00920BEB" w:rsidRPr="00061ADB">
        <w:rPr>
          <w:rFonts w:ascii="Times New Roman" w:hAnsi="Times New Roman" w:cs="Times New Roman"/>
          <w:iCs/>
        </w:rPr>
        <w:t xml:space="preserve">      (9) </w:t>
      </w:r>
      <w:proofErr w:type="gramStart"/>
      <w:r w:rsidR="00920BEB" w:rsidRPr="00061ADB">
        <w:rPr>
          <w:rFonts w:ascii="Times New Roman" w:hAnsi="Times New Roman" w:cs="Times New Roman"/>
          <w:iCs/>
        </w:rPr>
        <w:t xml:space="preserve">[  </w:t>
      </w:r>
      <w:proofErr w:type="gramEnd"/>
      <w:r w:rsidR="00920BEB" w:rsidRPr="00061ADB">
        <w:rPr>
          <w:rFonts w:ascii="Times New Roman" w:hAnsi="Times New Roman" w:cs="Times New Roman"/>
          <w:iCs/>
        </w:rPr>
        <w:t>]</w:t>
      </w:r>
    </w:p>
    <w:p w14:paraId="3F35996C" w14:textId="77777777" w:rsidR="00920BEB" w:rsidRPr="00061ADB" w:rsidRDefault="00920BEB" w:rsidP="00920BEB">
      <w:pPr>
        <w:autoSpaceDE w:val="0"/>
        <w:autoSpaceDN w:val="0"/>
        <w:adjustRightInd w:val="0"/>
        <w:ind w:right="-479"/>
        <w:rPr>
          <w:rFonts w:ascii="Times New Roman" w:hAnsi="Times New Roman" w:cs="Times New Roman"/>
          <w:sz w:val="16"/>
          <w:szCs w:val="16"/>
        </w:rPr>
      </w:pPr>
    </w:p>
    <w:p w14:paraId="064B90AA" w14:textId="77777777" w:rsidR="00920BEB" w:rsidRPr="00061ADB" w:rsidRDefault="00920BEB" w:rsidP="00920BEB">
      <w:pPr>
        <w:autoSpaceDE w:val="0"/>
        <w:autoSpaceDN w:val="0"/>
        <w:adjustRightInd w:val="0"/>
        <w:ind w:right="-479"/>
        <w:rPr>
          <w:rFonts w:ascii="Times New Roman" w:hAnsi="Times New Roman" w:cs="Times New Roman"/>
        </w:rPr>
      </w:pPr>
      <w:r w:rsidRPr="00061ADB">
        <w:rPr>
          <w:rFonts w:ascii="Times New Roman" w:hAnsi="Times New Roman" w:cs="Times New Roman"/>
        </w:rPr>
        <w:t xml:space="preserve"> (12)</w:t>
      </w:r>
      <w:proofErr w:type="gramStart"/>
      <w:r w:rsidRPr="00061ADB">
        <w:rPr>
          <w:rFonts w:ascii="Times New Roman" w:hAnsi="Times New Roman" w:cs="Times New Roman"/>
        </w:rPr>
        <w:t xml:space="preserve">  </w:t>
      </w:r>
      <w:proofErr w:type="gramEnd"/>
      <w:r w:rsidRPr="00061ADB">
        <w:rPr>
          <w:rFonts w:ascii="Times New Roman" w:hAnsi="Times New Roman" w:cs="Times New Roman"/>
        </w:rPr>
        <w:t xml:space="preserve">Qual das seguintes opções melhor descreve o </w:t>
      </w:r>
      <w:r w:rsidRPr="00061ADB">
        <w:rPr>
          <w:rFonts w:ascii="Times New Roman" w:hAnsi="Times New Roman" w:cs="Times New Roman"/>
        </w:rPr>
        <w:tab/>
        <w:t>Funcionário do governo</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t xml:space="preserve">       (1) [  ]</w:t>
      </w:r>
    </w:p>
    <w:p w14:paraId="1BF987BA" w14:textId="77777777" w:rsidR="00920BEB" w:rsidRPr="00061ADB" w:rsidRDefault="00920BEB" w:rsidP="00920BEB">
      <w:pPr>
        <w:tabs>
          <w:tab w:val="left" w:pos="540"/>
        </w:tabs>
        <w:autoSpaceDE w:val="0"/>
        <w:autoSpaceDN w:val="0"/>
        <w:adjustRightInd w:val="0"/>
        <w:rPr>
          <w:rFonts w:ascii="Times New Roman" w:hAnsi="Times New Roman" w:cs="Times New Roman"/>
        </w:rPr>
      </w:pPr>
      <w:r w:rsidRPr="00061ADB">
        <w:rPr>
          <w:rFonts w:ascii="Times New Roman" w:hAnsi="Times New Roman" w:cs="Times New Roman"/>
        </w:rPr>
        <w:tab/>
      </w:r>
      <w:proofErr w:type="gramStart"/>
      <w:r w:rsidRPr="00061ADB">
        <w:rPr>
          <w:rFonts w:ascii="Times New Roman" w:hAnsi="Times New Roman" w:cs="Times New Roman"/>
        </w:rPr>
        <w:t>principal</w:t>
      </w:r>
      <w:proofErr w:type="gramEnd"/>
      <w:r w:rsidRPr="00061ADB">
        <w:rPr>
          <w:rFonts w:ascii="Times New Roman" w:hAnsi="Times New Roman" w:cs="Times New Roman"/>
        </w:rPr>
        <w:t xml:space="preserve"> cargo de trabalho do chefe de</w:t>
      </w:r>
      <w:r w:rsidRPr="00061ADB">
        <w:rPr>
          <w:rFonts w:ascii="Times New Roman" w:hAnsi="Times New Roman" w:cs="Times New Roman"/>
        </w:rPr>
        <w:tab/>
      </w:r>
      <w:r w:rsidRPr="00061ADB">
        <w:rPr>
          <w:rFonts w:ascii="Times New Roman" w:hAnsi="Times New Roman" w:cs="Times New Roman"/>
        </w:rPr>
        <w:tab/>
      </w:r>
      <w:r w:rsidR="00061ADB">
        <w:rPr>
          <w:rFonts w:ascii="Times New Roman" w:hAnsi="Times New Roman" w:cs="Times New Roman"/>
        </w:rPr>
        <w:t>Funcionário não-governamental</w:t>
      </w:r>
      <w:r w:rsidRPr="00061ADB">
        <w:rPr>
          <w:rFonts w:ascii="Times New Roman" w:hAnsi="Times New Roman" w:cs="Times New Roman"/>
        </w:rPr>
        <w:tab/>
        <w:t xml:space="preserve">       (2) [  ]</w:t>
      </w:r>
    </w:p>
    <w:p w14:paraId="4ED8A65D"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rPr>
        <w:tab/>
      </w:r>
      <w:proofErr w:type="gramStart"/>
      <w:r w:rsidRPr="00061ADB">
        <w:rPr>
          <w:rFonts w:ascii="Times New Roman" w:hAnsi="Times New Roman" w:cs="Times New Roman"/>
        </w:rPr>
        <w:t>família</w:t>
      </w:r>
      <w:proofErr w:type="gramEnd"/>
      <w:r w:rsidRPr="00061ADB">
        <w:rPr>
          <w:rFonts w:ascii="Times New Roman" w:hAnsi="Times New Roman" w:cs="Times New Roman"/>
        </w:rPr>
        <w:t xml:space="preserve"> nos últimos 12 meses?</w:t>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rPr>
        <w:tab/>
      </w:r>
      <w:r w:rsidRPr="00061ADB">
        <w:rPr>
          <w:rFonts w:ascii="Times New Roman" w:hAnsi="Times New Roman" w:cs="Times New Roman"/>
          <w:i/>
          <w:iCs/>
          <w:color w:val="FF6500"/>
        </w:rPr>
        <w:tab/>
      </w:r>
      <w:r w:rsidRPr="00061ADB">
        <w:rPr>
          <w:rFonts w:ascii="Times New Roman" w:hAnsi="Times New Roman" w:cs="Times New Roman"/>
          <w:iCs/>
        </w:rPr>
        <w:t>Empregado a</w:t>
      </w:r>
      <w:r w:rsidR="00061ADB">
        <w:rPr>
          <w:rFonts w:ascii="Times New Roman" w:hAnsi="Times New Roman" w:cs="Times New Roman"/>
          <w:iCs/>
        </w:rPr>
        <w:t>utônomo</w:t>
      </w:r>
      <w:r w:rsidR="00061ADB">
        <w:rPr>
          <w:rFonts w:ascii="Times New Roman" w:hAnsi="Times New Roman" w:cs="Times New Roman"/>
          <w:iCs/>
        </w:rPr>
        <w:tab/>
      </w:r>
      <w:r w:rsidRPr="00061ADB">
        <w:rPr>
          <w:rFonts w:ascii="Times New Roman" w:hAnsi="Times New Roman" w:cs="Times New Roman"/>
          <w:iCs/>
        </w:rPr>
        <w:t xml:space="preserve">      (3) </w:t>
      </w:r>
      <w:proofErr w:type="gramStart"/>
      <w:r w:rsidRPr="00061ADB">
        <w:rPr>
          <w:rFonts w:ascii="Times New Roman" w:hAnsi="Times New Roman" w:cs="Times New Roman"/>
          <w:iCs/>
        </w:rPr>
        <w:t xml:space="preserve">[  </w:t>
      </w:r>
      <w:proofErr w:type="gramEnd"/>
      <w:r w:rsidRPr="00061ADB">
        <w:rPr>
          <w:rFonts w:ascii="Times New Roman" w:hAnsi="Times New Roman" w:cs="Times New Roman"/>
          <w:iCs/>
        </w:rPr>
        <w:t>]</w:t>
      </w:r>
    </w:p>
    <w:p w14:paraId="687315AD" w14:textId="77777777" w:rsidR="00920BEB" w:rsidRPr="00061ADB" w:rsidRDefault="00920BEB" w:rsidP="00920BEB">
      <w:pPr>
        <w:tabs>
          <w:tab w:val="left" w:pos="540"/>
        </w:tabs>
        <w:autoSpaceDE w:val="0"/>
        <w:autoSpaceDN w:val="0"/>
        <w:adjustRightInd w:val="0"/>
        <w:jc w:val="both"/>
        <w:rPr>
          <w:rFonts w:ascii="Times New Roman" w:hAnsi="Times New Roman" w:cs="Times New Roman"/>
          <w:i/>
          <w:iCs/>
          <w:color w:val="FF6500"/>
          <w:sz w:val="16"/>
          <w:szCs w:val="16"/>
        </w:rPr>
      </w:pPr>
      <w:r w:rsidRPr="00061ADB">
        <w:rPr>
          <w:rFonts w:ascii="Times New Roman" w:hAnsi="Times New Roman" w:cs="Times New Roman"/>
          <w:i/>
        </w:rPr>
        <w:tab/>
        <w:t>[selecione uma opção</w:t>
      </w:r>
      <w:proofErr w:type="gramStart"/>
      <w:r w:rsidRPr="00061ADB">
        <w:rPr>
          <w:rFonts w:ascii="Times New Roman" w:hAnsi="Times New Roman" w:cs="Times New Roman"/>
          <w:i/>
        </w:rPr>
        <w:t>]</w:t>
      </w:r>
      <w:proofErr w:type="gramEnd"/>
      <w:r w:rsidRPr="00061ADB">
        <w:rPr>
          <w:rFonts w:ascii="Times New Roman" w:hAnsi="Times New Roman" w:cs="Times New Roman"/>
          <w:i/>
          <w:iCs/>
          <w:color w:val="FF6500"/>
          <w:sz w:val="16"/>
          <w:szCs w:val="16"/>
        </w:rPr>
        <w:tab/>
        <w:t xml:space="preserve"> </w:t>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
          <w:iCs/>
          <w:color w:val="FF6500"/>
          <w:sz w:val="16"/>
          <w:szCs w:val="16"/>
        </w:rPr>
        <w:tab/>
      </w:r>
      <w:r w:rsidRPr="00061ADB">
        <w:rPr>
          <w:rFonts w:ascii="Times New Roman" w:hAnsi="Times New Roman" w:cs="Times New Roman"/>
          <w:iCs/>
        </w:rPr>
        <w:t>Não remunerado</w:t>
      </w:r>
      <w:r w:rsidRPr="00061ADB">
        <w:rPr>
          <w:rFonts w:ascii="Times New Roman" w:hAnsi="Times New Roman" w:cs="Times New Roman"/>
          <w:iCs/>
        </w:rPr>
        <w:tab/>
      </w:r>
      <w:r w:rsidRPr="00061ADB">
        <w:rPr>
          <w:rFonts w:ascii="Times New Roman" w:hAnsi="Times New Roman" w:cs="Times New Roman"/>
          <w:iCs/>
        </w:rPr>
        <w:tab/>
        <w:t xml:space="preserve">      (4) [  ]</w:t>
      </w:r>
    </w:p>
    <w:p w14:paraId="22136A29"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color w:val="FF6500"/>
          <w:sz w:val="16"/>
          <w:szCs w:val="16"/>
        </w:rPr>
        <w:tab/>
      </w:r>
      <w:r w:rsidRPr="00061ADB">
        <w:rPr>
          <w:rFonts w:ascii="Times New Roman" w:hAnsi="Times New Roman" w:cs="Times New Roman"/>
          <w:i/>
          <w:iCs/>
          <w:sz w:val="16"/>
          <w:szCs w:val="16"/>
        </w:rPr>
        <w:t>O propósito desta questão é ajudar a responder outras questões,</w:t>
      </w:r>
      <w:r w:rsidRPr="00061ADB">
        <w:rPr>
          <w:rFonts w:ascii="Times New Roman" w:hAnsi="Times New Roman" w:cs="Times New Roman"/>
          <w:i/>
          <w:iCs/>
          <w:sz w:val="16"/>
          <w:szCs w:val="16"/>
        </w:rPr>
        <w:tab/>
      </w:r>
      <w:r w:rsidR="00061ADB">
        <w:rPr>
          <w:rFonts w:ascii="Times New Roman" w:hAnsi="Times New Roman" w:cs="Times New Roman"/>
          <w:i/>
          <w:iCs/>
          <w:sz w:val="16"/>
          <w:szCs w:val="16"/>
        </w:rPr>
        <w:tab/>
      </w:r>
      <w:r w:rsidRPr="00061ADB">
        <w:rPr>
          <w:rFonts w:ascii="Times New Roman" w:hAnsi="Times New Roman" w:cs="Times New Roman"/>
          <w:iCs/>
        </w:rPr>
        <w:t>Estudante</w:t>
      </w:r>
      <w:r w:rsidRPr="00061ADB">
        <w:rPr>
          <w:rFonts w:ascii="Times New Roman" w:hAnsi="Times New Roman" w:cs="Times New Roman"/>
          <w:iCs/>
        </w:rPr>
        <w:tab/>
      </w:r>
      <w:r w:rsidRPr="00061ADB">
        <w:rPr>
          <w:rFonts w:ascii="Times New Roman" w:hAnsi="Times New Roman" w:cs="Times New Roman"/>
          <w:iCs/>
        </w:rPr>
        <w:tab/>
        <w:t xml:space="preserve">      (5) </w:t>
      </w:r>
      <w:proofErr w:type="gramStart"/>
      <w:r w:rsidRPr="00061ADB">
        <w:rPr>
          <w:rFonts w:ascii="Times New Roman" w:hAnsi="Times New Roman" w:cs="Times New Roman"/>
          <w:iCs/>
        </w:rPr>
        <w:t xml:space="preserve">[  </w:t>
      </w:r>
      <w:proofErr w:type="gramEnd"/>
      <w:r w:rsidRPr="00061ADB">
        <w:rPr>
          <w:rFonts w:ascii="Times New Roman" w:hAnsi="Times New Roman" w:cs="Times New Roman"/>
          <w:iCs/>
        </w:rPr>
        <w:t>]</w:t>
      </w:r>
    </w:p>
    <w:p w14:paraId="5DDC7857"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r>
      <w:proofErr w:type="gramStart"/>
      <w:r w:rsidRPr="00061ADB">
        <w:rPr>
          <w:rFonts w:ascii="Times New Roman" w:hAnsi="Times New Roman" w:cs="Times New Roman"/>
          <w:i/>
          <w:iCs/>
          <w:sz w:val="16"/>
          <w:szCs w:val="16"/>
        </w:rPr>
        <w:t>como</w:t>
      </w:r>
      <w:proofErr w:type="gramEnd"/>
      <w:r w:rsidRPr="00061ADB">
        <w:rPr>
          <w:rFonts w:ascii="Times New Roman" w:hAnsi="Times New Roman" w:cs="Times New Roman"/>
          <w:i/>
          <w:iCs/>
          <w:sz w:val="16"/>
          <w:szCs w:val="16"/>
        </w:rPr>
        <w:t xml:space="preserve">  por exemplo, se o tratamento, a sobrevivência e a reabilitação </w:t>
      </w:r>
      <w:r w:rsidRPr="00061ADB">
        <w:rPr>
          <w:rFonts w:ascii="Times New Roman" w:hAnsi="Times New Roman" w:cs="Times New Roman"/>
          <w:i/>
          <w:iCs/>
          <w:sz w:val="16"/>
          <w:szCs w:val="16"/>
        </w:rPr>
        <w:tab/>
      </w:r>
      <w:r w:rsidR="00061ADB">
        <w:rPr>
          <w:rFonts w:ascii="Times New Roman" w:hAnsi="Times New Roman" w:cs="Times New Roman"/>
          <w:i/>
          <w:iCs/>
          <w:sz w:val="16"/>
          <w:szCs w:val="16"/>
        </w:rPr>
        <w:tab/>
      </w:r>
      <w:r w:rsidRPr="00061ADB">
        <w:rPr>
          <w:rFonts w:ascii="Times New Roman" w:hAnsi="Times New Roman" w:cs="Times New Roman"/>
          <w:iCs/>
        </w:rPr>
        <w:t>Do lar</w:t>
      </w:r>
      <w:r w:rsidRPr="00061ADB">
        <w:rPr>
          <w:rFonts w:ascii="Times New Roman" w:hAnsi="Times New Roman" w:cs="Times New Roman"/>
          <w:iCs/>
        </w:rPr>
        <w:tab/>
      </w:r>
      <w:r w:rsidRPr="00061ADB">
        <w:rPr>
          <w:rFonts w:ascii="Times New Roman" w:hAnsi="Times New Roman" w:cs="Times New Roman"/>
          <w:iCs/>
        </w:rPr>
        <w:tab/>
      </w:r>
      <w:r w:rsidRPr="00061ADB">
        <w:rPr>
          <w:rFonts w:ascii="Times New Roman" w:hAnsi="Times New Roman" w:cs="Times New Roman"/>
          <w:iCs/>
        </w:rPr>
        <w:tab/>
        <w:t xml:space="preserve">      (6) [  ]</w:t>
      </w:r>
    </w:p>
    <w:p w14:paraId="6E018C73" w14:textId="77777777" w:rsidR="00920BEB" w:rsidRPr="00061ADB" w:rsidRDefault="00920BEB" w:rsidP="00920BEB">
      <w:pPr>
        <w:tabs>
          <w:tab w:val="left" w:pos="540"/>
        </w:tabs>
        <w:autoSpaceDE w:val="0"/>
        <w:autoSpaceDN w:val="0"/>
        <w:adjustRightInd w:val="0"/>
        <w:jc w:val="both"/>
        <w:rPr>
          <w:rFonts w:ascii="Times New Roman" w:hAnsi="Times New Roman" w:cs="Times New Roman"/>
          <w:iCs/>
        </w:rPr>
      </w:pPr>
      <w:r w:rsidRPr="00061ADB">
        <w:rPr>
          <w:rFonts w:ascii="Times New Roman" w:hAnsi="Times New Roman" w:cs="Times New Roman"/>
          <w:i/>
          <w:iCs/>
          <w:sz w:val="16"/>
          <w:szCs w:val="16"/>
        </w:rPr>
        <w:tab/>
      </w:r>
      <w:proofErr w:type="gramStart"/>
      <w:r w:rsidRPr="00061ADB">
        <w:rPr>
          <w:rFonts w:ascii="Times New Roman" w:hAnsi="Times New Roman" w:cs="Times New Roman"/>
          <w:i/>
          <w:iCs/>
          <w:sz w:val="16"/>
          <w:szCs w:val="16"/>
        </w:rPr>
        <w:t>podem</w:t>
      </w:r>
      <w:proofErr w:type="gramEnd"/>
      <w:r w:rsidRPr="00061ADB">
        <w:rPr>
          <w:rFonts w:ascii="Times New Roman" w:hAnsi="Times New Roman" w:cs="Times New Roman"/>
          <w:i/>
          <w:iCs/>
          <w:sz w:val="16"/>
          <w:szCs w:val="16"/>
        </w:rPr>
        <w:t xml:space="preserve"> diferenciar de acordo com a ocupação.</w:t>
      </w:r>
      <w:r w:rsidRPr="00061ADB">
        <w:rPr>
          <w:rFonts w:ascii="Times New Roman" w:hAnsi="Times New Roman" w:cs="Times New Roman"/>
          <w:i/>
          <w:iCs/>
          <w:color w:val="FF6500"/>
          <w:sz w:val="16"/>
          <w:szCs w:val="16"/>
        </w:rPr>
        <w:t xml:space="preserve"> </w:t>
      </w:r>
      <w:r w:rsidRPr="00061ADB">
        <w:rPr>
          <w:rFonts w:ascii="Times New Roman" w:hAnsi="Times New Roman" w:cs="Times New Roman"/>
          <w:iCs/>
          <w:color w:val="FF6500"/>
        </w:rPr>
        <w:tab/>
      </w:r>
      <w:r w:rsidRPr="00061ADB">
        <w:rPr>
          <w:rFonts w:ascii="Times New Roman" w:hAnsi="Times New Roman" w:cs="Times New Roman"/>
          <w:iCs/>
          <w:color w:val="FF6500"/>
        </w:rPr>
        <w:tab/>
      </w:r>
      <w:r w:rsidRPr="00061ADB">
        <w:rPr>
          <w:rFonts w:ascii="Times New Roman" w:hAnsi="Times New Roman" w:cs="Times New Roman"/>
          <w:iCs/>
          <w:color w:val="FF6500"/>
        </w:rPr>
        <w:tab/>
      </w:r>
      <w:r w:rsidR="00061ADB">
        <w:rPr>
          <w:rFonts w:ascii="Times New Roman" w:hAnsi="Times New Roman" w:cs="Times New Roman"/>
          <w:iCs/>
          <w:color w:val="FF6500"/>
        </w:rPr>
        <w:tab/>
      </w:r>
      <w:r w:rsidRPr="00061ADB">
        <w:rPr>
          <w:rFonts w:ascii="Times New Roman" w:hAnsi="Times New Roman" w:cs="Times New Roman"/>
          <w:iCs/>
        </w:rPr>
        <w:t>Aposentado</w:t>
      </w:r>
      <w:r w:rsidRPr="00061ADB">
        <w:rPr>
          <w:rFonts w:ascii="Times New Roman" w:hAnsi="Times New Roman" w:cs="Times New Roman"/>
          <w:iCs/>
        </w:rPr>
        <w:tab/>
      </w:r>
      <w:r w:rsidRPr="00061ADB">
        <w:rPr>
          <w:rFonts w:ascii="Times New Roman" w:hAnsi="Times New Roman" w:cs="Times New Roman"/>
          <w:iCs/>
        </w:rPr>
        <w:tab/>
        <w:t xml:space="preserve">      (7) </w:t>
      </w:r>
      <w:proofErr w:type="gramStart"/>
      <w:r w:rsidRPr="00061ADB">
        <w:rPr>
          <w:rFonts w:ascii="Times New Roman" w:hAnsi="Times New Roman" w:cs="Times New Roman"/>
          <w:iCs/>
        </w:rPr>
        <w:t xml:space="preserve">[  </w:t>
      </w:r>
      <w:proofErr w:type="gramEnd"/>
      <w:r w:rsidRPr="00061ADB">
        <w:rPr>
          <w:rFonts w:ascii="Times New Roman" w:hAnsi="Times New Roman" w:cs="Times New Roman"/>
          <w:iCs/>
        </w:rPr>
        <w:t>]</w:t>
      </w:r>
    </w:p>
    <w:p w14:paraId="4C7618BA" w14:textId="77777777" w:rsidR="00920BEB" w:rsidRPr="00061ADB" w:rsidRDefault="00061ADB" w:rsidP="00920BEB">
      <w:pPr>
        <w:autoSpaceDE w:val="0"/>
        <w:autoSpaceDN w:val="0"/>
        <w:adjustRightInd w:val="0"/>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t>Desempregado</w:t>
      </w:r>
      <w:r>
        <w:rPr>
          <w:rFonts w:ascii="Times New Roman" w:hAnsi="Times New Roman" w:cs="Times New Roman"/>
          <w:iCs/>
        </w:rPr>
        <w:tab/>
      </w:r>
      <w:r>
        <w:rPr>
          <w:rFonts w:ascii="Times New Roman" w:hAnsi="Times New Roman" w:cs="Times New Roman"/>
          <w:iCs/>
        </w:rPr>
        <w:tab/>
      </w:r>
      <w:r w:rsidR="00920BEB" w:rsidRPr="00061ADB">
        <w:rPr>
          <w:rFonts w:ascii="Times New Roman" w:hAnsi="Times New Roman" w:cs="Times New Roman"/>
          <w:iCs/>
        </w:rPr>
        <w:t xml:space="preserve">      (8) </w:t>
      </w:r>
      <w:proofErr w:type="gramStart"/>
      <w:r w:rsidR="00920BEB" w:rsidRPr="00061ADB">
        <w:rPr>
          <w:rFonts w:ascii="Times New Roman" w:hAnsi="Times New Roman" w:cs="Times New Roman"/>
          <w:iCs/>
        </w:rPr>
        <w:t xml:space="preserve">[  </w:t>
      </w:r>
      <w:proofErr w:type="gramEnd"/>
      <w:r w:rsidR="00920BEB" w:rsidRPr="00061ADB">
        <w:rPr>
          <w:rFonts w:ascii="Times New Roman" w:hAnsi="Times New Roman" w:cs="Times New Roman"/>
          <w:iCs/>
        </w:rPr>
        <w:t>]</w:t>
      </w:r>
    </w:p>
    <w:p w14:paraId="699F88A3" w14:textId="77777777" w:rsidR="00920BEB" w:rsidRPr="00061ADB" w:rsidRDefault="00061ADB" w:rsidP="00920BEB">
      <w:pPr>
        <w:autoSpaceDE w:val="0"/>
        <w:autoSpaceDN w:val="0"/>
        <w:adjustRightInd w:val="0"/>
        <w:ind w:left="5052" w:firstLine="708"/>
        <w:jc w:val="both"/>
        <w:rPr>
          <w:rFonts w:ascii="Times New Roman" w:hAnsi="Times New Roman" w:cs="Times New Roman"/>
          <w:iCs/>
        </w:rPr>
      </w:pPr>
      <w:r>
        <w:rPr>
          <w:rFonts w:ascii="Times New Roman" w:hAnsi="Times New Roman" w:cs="Times New Roman"/>
          <w:iCs/>
        </w:rPr>
        <w:t>Desconhecido</w:t>
      </w:r>
      <w:r>
        <w:rPr>
          <w:rFonts w:ascii="Times New Roman" w:hAnsi="Times New Roman" w:cs="Times New Roman"/>
          <w:iCs/>
        </w:rPr>
        <w:tab/>
      </w:r>
      <w:r>
        <w:rPr>
          <w:rFonts w:ascii="Times New Roman" w:hAnsi="Times New Roman" w:cs="Times New Roman"/>
          <w:iCs/>
        </w:rPr>
        <w:tab/>
      </w:r>
      <w:r w:rsidR="00920BEB" w:rsidRPr="00061ADB">
        <w:rPr>
          <w:rFonts w:ascii="Times New Roman" w:hAnsi="Times New Roman" w:cs="Times New Roman"/>
          <w:iCs/>
        </w:rPr>
        <w:t xml:space="preserve">      (9) </w:t>
      </w:r>
      <w:proofErr w:type="gramStart"/>
      <w:r w:rsidR="00920BEB" w:rsidRPr="00061ADB">
        <w:rPr>
          <w:rFonts w:ascii="Times New Roman" w:hAnsi="Times New Roman" w:cs="Times New Roman"/>
          <w:iCs/>
        </w:rPr>
        <w:t xml:space="preserve">[  </w:t>
      </w:r>
      <w:proofErr w:type="gramEnd"/>
      <w:r w:rsidR="00920BEB" w:rsidRPr="00061ADB">
        <w:rPr>
          <w:rFonts w:ascii="Times New Roman" w:hAnsi="Times New Roman" w:cs="Times New Roman"/>
          <w:iCs/>
        </w:rPr>
        <w:t>]</w:t>
      </w:r>
    </w:p>
    <w:p w14:paraId="2849B2BA" w14:textId="77777777" w:rsidR="002D529F" w:rsidRPr="00061ADB" w:rsidRDefault="002D529F" w:rsidP="00920BEB">
      <w:pPr>
        <w:autoSpaceDE w:val="0"/>
        <w:autoSpaceDN w:val="0"/>
        <w:adjustRightInd w:val="0"/>
        <w:rPr>
          <w:rFonts w:ascii="Times New Roman" w:hAnsi="Times New Roman" w:cs="Times New Roman"/>
          <w:b/>
          <w:bCs/>
        </w:rPr>
      </w:pPr>
    </w:p>
    <w:p w14:paraId="2E5A576C" w14:textId="77777777" w:rsidR="002D529F" w:rsidRPr="00061ADB" w:rsidRDefault="002D529F" w:rsidP="00920BEB">
      <w:pPr>
        <w:autoSpaceDE w:val="0"/>
        <w:autoSpaceDN w:val="0"/>
        <w:adjustRightInd w:val="0"/>
        <w:rPr>
          <w:rFonts w:ascii="Times New Roman" w:hAnsi="Times New Roman" w:cs="Times New Roman"/>
          <w:b/>
          <w:bCs/>
        </w:rPr>
      </w:pPr>
      <w:r w:rsidRPr="00061ADB">
        <w:rPr>
          <w:rFonts w:ascii="Times New Roman" w:hAnsi="Times New Roman" w:cs="Times New Roman"/>
          <w:b/>
          <w:bCs/>
        </w:rPr>
        <w:t>Admissão hospitalar</w:t>
      </w:r>
    </w:p>
    <w:p w14:paraId="5AD89982" w14:textId="77777777" w:rsidR="002D529F" w:rsidRPr="00061ADB" w:rsidRDefault="002D529F" w:rsidP="00920BEB">
      <w:pPr>
        <w:tabs>
          <w:tab w:val="left" w:pos="5400"/>
        </w:tabs>
        <w:autoSpaceDE w:val="0"/>
        <w:autoSpaceDN w:val="0"/>
        <w:adjustRightInd w:val="0"/>
        <w:ind w:right="-522"/>
        <w:rPr>
          <w:rFonts w:ascii="Times New Roman" w:hAnsi="Times New Roman" w:cs="Times New Roman"/>
        </w:rPr>
      </w:pPr>
      <w:r w:rsidRPr="00061ADB">
        <w:rPr>
          <w:rFonts w:ascii="Times New Roman" w:hAnsi="Times New Roman" w:cs="Times New Roman"/>
        </w:rPr>
        <w:t>(13)</w:t>
      </w:r>
      <w:proofErr w:type="gramStart"/>
      <w:r w:rsidRPr="00061ADB">
        <w:rPr>
          <w:rFonts w:ascii="Times New Roman" w:hAnsi="Times New Roman" w:cs="Times New Roman"/>
        </w:rPr>
        <w:t xml:space="preserve">  </w:t>
      </w:r>
      <w:proofErr w:type="gramEnd"/>
      <w:r w:rsidRPr="00061ADB">
        <w:rPr>
          <w:rFonts w:ascii="Times New Roman" w:hAnsi="Times New Roman" w:cs="Times New Roman"/>
        </w:rPr>
        <w:t xml:space="preserve">Data de admissão no hospital </w:t>
      </w:r>
      <w:r w:rsidRPr="00061ADB">
        <w:rPr>
          <w:rFonts w:ascii="Times New Roman" w:hAnsi="Times New Roman" w:cs="Times New Roman"/>
        </w:rPr>
        <w:tab/>
        <w:t>[   ] [   ] / [   ] [   ] / [   ] [   ] [   ] [   ]</w:t>
      </w:r>
    </w:p>
    <w:p w14:paraId="4285F0CF" w14:textId="77777777" w:rsidR="002D529F" w:rsidRPr="00061ADB" w:rsidRDefault="002D529F" w:rsidP="00920BEB">
      <w:pPr>
        <w:autoSpaceDE w:val="0"/>
        <w:autoSpaceDN w:val="0"/>
        <w:adjustRightInd w:val="0"/>
        <w:rPr>
          <w:rFonts w:ascii="Times New Roman" w:hAnsi="Times New Roman" w:cs="Times New Roman"/>
          <w:i/>
          <w:iCs/>
          <w:sz w:val="16"/>
          <w:szCs w:val="16"/>
        </w:rPr>
      </w:pPr>
      <w:r w:rsidRPr="00061ADB">
        <w:rPr>
          <w:rFonts w:ascii="Times New Roman" w:hAnsi="Times New Roman" w:cs="Times New Roman"/>
          <w:i/>
          <w:iCs/>
          <w:sz w:val="16"/>
          <w:szCs w:val="16"/>
        </w:rPr>
        <w:t xml:space="preserve"> Se o AVC</w:t>
      </w:r>
      <w:r w:rsidR="00C73EE9" w:rsidRPr="00061ADB">
        <w:rPr>
          <w:rFonts w:ascii="Times New Roman" w:hAnsi="Times New Roman" w:cs="Times New Roman"/>
          <w:i/>
          <w:iCs/>
          <w:sz w:val="16"/>
          <w:szCs w:val="16"/>
        </w:rPr>
        <w:t>H</w:t>
      </w:r>
      <w:r w:rsidRPr="00061ADB">
        <w:rPr>
          <w:rFonts w:ascii="Times New Roman" w:hAnsi="Times New Roman" w:cs="Times New Roman"/>
          <w:i/>
          <w:iCs/>
          <w:sz w:val="16"/>
          <w:szCs w:val="16"/>
        </w:rPr>
        <w:t xml:space="preserve"> ocorreu no hospital, coloque o dia </w:t>
      </w:r>
      <w:r w:rsidR="00B22994" w:rsidRPr="00061ADB">
        <w:rPr>
          <w:rFonts w:ascii="Times New Roman" w:hAnsi="Times New Roman" w:cs="Times New Roman"/>
          <w:i/>
          <w:iCs/>
          <w:sz w:val="16"/>
          <w:szCs w:val="16"/>
        </w:rPr>
        <w:t>da hospitalização</w:t>
      </w:r>
      <w:r w:rsidR="00B22994" w:rsidRPr="00061ADB">
        <w:rPr>
          <w:rFonts w:ascii="Times New Roman" w:hAnsi="Times New Roman" w:cs="Times New Roman"/>
          <w:i/>
          <w:iCs/>
          <w:sz w:val="16"/>
          <w:szCs w:val="16"/>
        </w:rPr>
        <w:tab/>
        <w:t xml:space="preserve">            </w:t>
      </w:r>
      <w:r w:rsidRPr="00061ADB">
        <w:rPr>
          <w:rFonts w:ascii="Times New Roman" w:hAnsi="Times New Roman" w:cs="Times New Roman"/>
          <w:i/>
          <w:iCs/>
          <w:sz w:val="16"/>
          <w:szCs w:val="16"/>
        </w:rPr>
        <w:t xml:space="preserve"> </w:t>
      </w:r>
      <w:r w:rsidRPr="00061ADB">
        <w:rPr>
          <w:rFonts w:ascii="Times New Roman" w:hAnsi="Times New Roman" w:cs="Times New Roman"/>
        </w:rPr>
        <w:t>dia</w:t>
      </w:r>
      <w:r w:rsidR="00B22994" w:rsidRPr="00061ADB">
        <w:rPr>
          <w:rFonts w:ascii="Times New Roman" w:hAnsi="Times New Roman" w:cs="Times New Roman"/>
        </w:rPr>
        <w:t xml:space="preserve"> </w:t>
      </w:r>
      <w:r w:rsidRPr="00061ADB">
        <w:rPr>
          <w:rFonts w:ascii="Times New Roman" w:hAnsi="Times New Roman" w:cs="Times New Roman"/>
        </w:rPr>
        <w:t xml:space="preserve">     mês</w:t>
      </w:r>
      <w:r w:rsidRPr="00061ADB">
        <w:rPr>
          <w:rFonts w:ascii="Times New Roman" w:hAnsi="Times New Roman" w:cs="Times New Roman"/>
        </w:rPr>
        <w:tab/>
      </w:r>
      <w:proofErr w:type="gramStart"/>
      <w:r w:rsidRPr="00061ADB">
        <w:rPr>
          <w:rFonts w:ascii="Times New Roman" w:hAnsi="Times New Roman" w:cs="Times New Roman"/>
        </w:rPr>
        <w:t>ano</w:t>
      </w:r>
      <w:proofErr w:type="gramEnd"/>
    </w:p>
    <w:p w14:paraId="27741436" w14:textId="77777777" w:rsidR="002D529F" w:rsidRPr="00061ADB" w:rsidRDefault="002D529F" w:rsidP="00920BEB">
      <w:pPr>
        <w:autoSpaceDE w:val="0"/>
        <w:autoSpaceDN w:val="0"/>
        <w:adjustRightInd w:val="0"/>
        <w:rPr>
          <w:rFonts w:ascii="Times New Roman" w:hAnsi="Times New Roman" w:cs="Times New Roman"/>
        </w:rPr>
      </w:pPr>
      <w:r w:rsidRPr="00061ADB">
        <w:rPr>
          <w:rFonts w:ascii="Times New Roman" w:hAnsi="Times New Roman" w:cs="Times New Roman"/>
          <w:i/>
          <w:iCs/>
          <w:sz w:val="16"/>
          <w:szCs w:val="16"/>
        </w:rPr>
        <w:t xml:space="preserve"> </w:t>
      </w:r>
      <w:proofErr w:type="gramStart"/>
      <w:r w:rsidRPr="00061ADB">
        <w:rPr>
          <w:rFonts w:ascii="Times New Roman" w:hAnsi="Times New Roman" w:cs="Times New Roman"/>
          <w:i/>
          <w:iCs/>
          <w:sz w:val="16"/>
          <w:szCs w:val="16"/>
        </w:rPr>
        <w:t>por</w:t>
      </w:r>
      <w:proofErr w:type="gramEnd"/>
      <w:r w:rsidRPr="00061ADB">
        <w:rPr>
          <w:rFonts w:ascii="Times New Roman" w:hAnsi="Times New Roman" w:cs="Times New Roman"/>
          <w:i/>
          <w:iCs/>
          <w:sz w:val="16"/>
          <w:szCs w:val="16"/>
        </w:rPr>
        <w:t xml:space="preserve"> doença primária.</w:t>
      </w:r>
    </w:p>
    <w:p w14:paraId="2B381B62" w14:textId="77777777" w:rsidR="002D529F" w:rsidRPr="00061ADB" w:rsidRDefault="002D529F" w:rsidP="00920BEB">
      <w:pPr>
        <w:tabs>
          <w:tab w:val="left" w:pos="720"/>
          <w:tab w:val="left" w:pos="5400"/>
        </w:tabs>
        <w:autoSpaceDE w:val="0"/>
        <w:autoSpaceDN w:val="0"/>
        <w:adjustRightInd w:val="0"/>
        <w:ind w:right="-522"/>
        <w:rPr>
          <w:rFonts w:ascii="Times New Roman" w:hAnsi="Times New Roman" w:cs="Times New Roman"/>
        </w:rPr>
      </w:pPr>
    </w:p>
    <w:p w14:paraId="227F482F" w14:textId="77777777" w:rsidR="002D529F" w:rsidRPr="00061ADB" w:rsidRDefault="002D529F" w:rsidP="00920BEB">
      <w:pPr>
        <w:tabs>
          <w:tab w:val="left" w:pos="720"/>
          <w:tab w:val="left" w:pos="5400"/>
        </w:tabs>
        <w:autoSpaceDE w:val="0"/>
        <w:autoSpaceDN w:val="0"/>
        <w:adjustRightInd w:val="0"/>
        <w:ind w:right="-522"/>
        <w:rPr>
          <w:rFonts w:ascii="Times New Roman" w:hAnsi="Times New Roman" w:cs="Times New Roman"/>
        </w:rPr>
      </w:pPr>
      <w:r w:rsidRPr="00061ADB">
        <w:rPr>
          <w:rFonts w:ascii="Times New Roman" w:hAnsi="Times New Roman" w:cs="Times New Roman"/>
        </w:rPr>
        <w:t>(14)</w:t>
      </w:r>
      <w:proofErr w:type="gramStart"/>
      <w:r w:rsidRPr="00061ADB">
        <w:rPr>
          <w:rFonts w:ascii="Times New Roman" w:hAnsi="Times New Roman" w:cs="Times New Roman"/>
        </w:rPr>
        <w:t xml:space="preserve">  </w:t>
      </w:r>
      <w:proofErr w:type="gramEnd"/>
      <w:r w:rsidRPr="00061ADB">
        <w:rPr>
          <w:rFonts w:ascii="Times New Roman" w:hAnsi="Times New Roman" w:cs="Times New Roman"/>
        </w:rPr>
        <w:t>Qual era a condição de moradia do paciente antes do</w:t>
      </w:r>
      <w:r w:rsidRPr="00061ADB">
        <w:rPr>
          <w:rFonts w:ascii="Times New Roman" w:hAnsi="Times New Roman" w:cs="Times New Roman"/>
        </w:rPr>
        <w:tab/>
      </w:r>
      <w:r w:rsidR="00B22994" w:rsidRPr="00061ADB">
        <w:rPr>
          <w:rFonts w:ascii="Times New Roman" w:hAnsi="Times New Roman" w:cs="Times New Roman"/>
        </w:rPr>
        <w:t>Independente em casa</w:t>
      </w:r>
      <w:r w:rsidR="00061ADB">
        <w:rPr>
          <w:rFonts w:ascii="Times New Roman" w:hAnsi="Times New Roman" w:cs="Times New Roman"/>
        </w:rPr>
        <w:tab/>
      </w:r>
      <w:r w:rsidR="00B22994" w:rsidRPr="00061ADB">
        <w:rPr>
          <w:rFonts w:ascii="Times New Roman" w:hAnsi="Times New Roman" w:cs="Times New Roman"/>
        </w:rPr>
        <w:tab/>
        <w:t xml:space="preserve">(1)  </w:t>
      </w:r>
      <w:r w:rsidRPr="00061ADB">
        <w:rPr>
          <w:rFonts w:ascii="Times New Roman" w:hAnsi="Times New Roman" w:cs="Times New Roman"/>
        </w:rPr>
        <w:t>[   ]</w:t>
      </w:r>
    </w:p>
    <w:p w14:paraId="0800F4CA" w14:textId="77777777" w:rsidR="002D529F" w:rsidRPr="00061ADB" w:rsidRDefault="002D529F" w:rsidP="00920BEB">
      <w:pPr>
        <w:tabs>
          <w:tab w:val="left" w:pos="540"/>
          <w:tab w:val="left" w:pos="720"/>
          <w:tab w:val="left" w:pos="5400"/>
        </w:tabs>
        <w:autoSpaceDE w:val="0"/>
        <w:autoSpaceDN w:val="0"/>
        <w:adjustRightInd w:val="0"/>
        <w:rPr>
          <w:rFonts w:ascii="Times New Roman" w:hAnsi="Times New Roman" w:cs="Times New Roman"/>
          <w:i/>
          <w:iCs/>
        </w:rPr>
      </w:pPr>
      <w:r w:rsidRPr="00061ADB">
        <w:rPr>
          <w:rFonts w:ascii="Times New Roman" w:hAnsi="Times New Roman" w:cs="Times New Roman"/>
        </w:rPr>
        <w:t xml:space="preserve"> AVC</w:t>
      </w:r>
      <w:r w:rsidR="00C73EE9" w:rsidRPr="00061ADB">
        <w:rPr>
          <w:rFonts w:ascii="Times New Roman" w:hAnsi="Times New Roman" w:cs="Times New Roman"/>
        </w:rPr>
        <w:t>H</w:t>
      </w:r>
      <w:r w:rsidRPr="00061ADB">
        <w:rPr>
          <w:rFonts w:ascii="Times New Roman" w:hAnsi="Times New Roman" w:cs="Times New Roman"/>
        </w:rPr>
        <w:t>?</w:t>
      </w:r>
      <w:r w:rsidRPr="00061ADB">
        <w:rPr>
          <w:rFonts w:ascii="Times New Roman" w:hAnsi="Times New Roman" w:cs="Times New Roman"/>
          <w:i/>
          <w:iCs/>
          <w:color w:val="FF6500"/>
          <w:sz w:val="16"/>
          <w:szCs w:val="16"/>
        </w:rPr>
        <w:t xml:space="preserve"> </w:t>
      </w:r>
      <w:r w:rsidRPr="00061ADB">
        <w:rPr>
          <w:rFonts w:ascii="Times New Roman" w:hAnsi="Times New Roman" w:cs="Times New Roman"/>
          <w:i/>
          <w:iCs/>
        </w:rPr>
        <w:t>[selecione uma opção]</w:t>
      </w:r>
      <w:r w:rsidRPr="00061ADB">
        <w:rPr>
          <w:rFonts w:ascii="Times New Roman" w:hAnsi="Times New Roman" w:cs="Times New Roman"/>
        </w:rPr>
        <w:t xml:space="preserve"> </w:t>
      </w:r>
      <w:r w:rsidRPr="00061ADB">
        <w:rPr>
          <w:rFonts w:ascii="Times New Roman" w:hAnsi="Times New Roman" w:cs="Times New Roman"/>
        </w:rPr>
        <w:tab/>
        <w:t>Dependente em casa</w:t>
      </w:r>
      <w:r w:rsidRPr="00061ADB">
        <w:rPr>
          <w:rFonts w:ascii="Times New Roman" w:hAnsi="Times New Roman" w:cs="Times New Roman"/>
        </w:rPr>
        <w:tab/>
      </w:r>
      <w:r w:rsidR="00061ADB">
        <w:rPr>
          <w:rFonts w:ascii="Times New Roman" w:hAnsi="Times New Roman" w:cs="Times New Roman"/>
        </w:rPr>
        <w:tab/>
      </w:r>
      <w:proofErr w:type="gramStart"/>
      <w:r w:rsidRPr="00061ADB">
        <w:rPr>
          <w:rFonts w:ascii="Times New Roman" w:hAnsi="Times New Roman" w:cs="Times New Roman"/>
        </w:rPr>
        <w:t>(</w:t>
      </w:r>
      <w:proofErr w:type="gramEnd"/>
      <w:r w:rsidRPr="00061ADB">
        <w:rPr>
          <w:rFonts w:ascii="Times New Roman" w:hAnsi="Times New Roman" w:cs="Times New Roman"/>
        </w:rPr>
        <w:t>2)</w:t>
      </w:r>
      <w:r w:rsidR="00B22994" w:rsidRPr="00061ADB">
        <w:rPr>
          <w:rFonts w:ascii="Times New Roman" w:hAnsi="Times New Roman" w:cs="Times New Roman"/>
        </w:rPr>
        <w:t xml:space="preserve">  [   ]</w:t>
      </w:r>
    </w:p>
    <w:p w14:paraId="27BBA853" w14:textId="77777777" w:rsidR="002D529F" w:rsidRPr="00061ADB" w:rsidRDefault="002D529F" w:rsidP="00920BEB">
      <w:pPr>
        <w:tabs>
          <w:tab w:val="left" w:pos="540"/>
          <w:tab w:val="left" w:pos="720"/>
          <w:tab w:val="left" w:pos="5400"/>
        </w:tabs>
        <w:autoSpaceDE w:val="0"/>
        <w:autoSpaceDN w:val="0"/>
        <w:adjustRightInd w:val="0"/>
        <w:rPr>
          <w:rFonts w:ascii="Times New Roman" w:hAnsi="Times New Roman" w:cs="Times New Roman"/>
        </w:rPr>
      </w:pPr>
      <w:r w:rsidRPr="00061ADB">
        <w:rPr>
          <w:rFonts w:ascii="Times New Roman" w:hAnsi="Times New Roman" w:cs="Times New Roman"/>
          <w:i/>
          <w:iCs/>
        </w:rPr>
        <w:t xml:space="preserve"> </w:t>
      </w:r>
      <w:r w:rsidRPr="00061ADB">
        <w:rPr>
          <w:rFonts w:ascii="Times New Roman" w:hAnsi="Times New Roman" w:cs="Times New Roman"/>
          <w:i/>
          <w:iCs/>
          <w:sz w:val="16"/>
          <w:szCs w:val="16"/>
        </w:rPr>
        <w:t>Se o AVC ocorreu no hospital, coloque a condição de moradia prévia à</w:t>
      </w:r>
      <w:r w:rsidRPr="00061ADB">
        <w:rPr>
          <w:rFonts w:ascii="Times New Roman" w:hAnsi="Times New Roman" w:cs="Times New Roman"/>
        </w:rPr>
        <w:tab/>
        <w:t>Centro comunitário</w:t>
      </w:r>
      <w:r w:rsidRPr="00061ADB">
        <w:rPr>
          <w:rFonts w:ascii="Times New Roman" w:hAnsi="Times New Roman" w:cs="Times New Roman"/>
        </w:rPr>
        <w:tab/>
      </w:r>
      <w:r w:rsidR="00B22994" w:rsidRPr="00061ADB">
        <w:rPr>
          <w:rFonts w:ascii="Times New Roman" w:hAnsi="Times New Roman" w:cs="Times New Roman"/>
        </w:rPr>
        <w:tab/>
      </w:r>
      <w:proofErr w:type="gramStart"/>
      <w:r w:rsidRPr="00061ADB">
        <w:rPr>
          <w:rFonts w:ascii="Times New Roman" w:hAnsi="Times New Roman" w:cs="Times New Roman"/>
        </w:rPr>
        <w:t>(</w:t>
      </w:r>
      <w:proofErr w:type="gramEnd"/>
      <w:r w:rsidRPr="00061ADB">
        <w:rPr>
          <w:rFonts w:ascii="Times New Roman" w:hAnsi="Times New Roman" w:cs="Times New Roman"/>
        </w:rPr>
        <w:t>3)</w:t>
      </w:r>
      <w:r w:rsidR="00B22994" w:rsidRPr="00061ADB">
        <w:rPr>
          <w:rFonts w:ascii="Times New Roman" w:hAnsi="Times New Roman" w:cs="Times New Roman"/>
        </w:rPr>
        <w:t xml:space="preserve">  [   </w:t>
      </w:r>
      <w:r w:rsidR="00CC6EBA" w:rsidRPr="00061ADB">
        <w:rPr>
          <w:rFonts w:ascii="Times New Roman" w:hAnsi="Times New Roman" w:cs="Times New Roman"/>
        </w:rPr>
        <w:t>]</w:t>
      </w:r>
    </w:p>
    <w:p w14:paraId="653541CE" w14:textId="77777777" w:rsidR="002D529F" w:rsidRPr="00061ADB" w:rsidRDefault="002D529F" w:rsidP="00920BEB">
      <w:pPr>
        <w:tabs>
          <w:tab w:val="left" w:pos="540"/>
          <w:tab w:val="left" w:pos="720"/>
        </w:tabs>
        <w:autoSpaceDE w:val="0"/>
        <w:autoSpaceDN w:val="0"/>
        <w:adjustRightInd w:val="0"/>
        <w:ind w:right="-702"/>
        <w:rPr>
          <w:rFonts w:ascii="Times New Roman" w:hAnsi="Times New Roman" w:cs="Times New Roman"/>
          <w:i/>
          <w:iCs/>
          <w:sz w:val="16"/>
          <w:szCs w:val="16"/>
        </w:rPr>
      </w:pPr>
      <w:r w:rsidRPr="00061ADB">
        <w:rPr>
          <w:rFonts w:ascii="Times New Roman" w:hAnsi="Times New Roman" w:cs="Times New Roman"/>
          <w:i/>
          <w:iCs/>
          <w:sz w:val="16"/>
          <w:szCs w:val="16"/>
        </w:rPr>
        <w:t xml:space="preserve"> </w:t>
      </w:r>
      <w:proofErr w:type="gramStart"/>
      <w:r w:rsidRPr="00061ADB">
        <w:rPr>
          <w:rFonts w:ascii="Times New Roman" w:hAnsi="Times New Roman" w:cs="Times New Roman"/>
          <w:i/>
          <w:iCs/>
          <w:sz w:val="16"/>
          <w:szCs w:val="16"/>
        </w:rPr>
        <w:t>hospitalização</w:t>
      </w:r>
      <w:proofErr w:type="gramEnd"/>
      <w:r w:rsidRPr="00061ADB">
        <w:rPr>
          <w:rFonts w:ascii="Times New Roman" w:hAnsi="Times New Roman" w:cs="Times New Roman"/>
          <w:i/>
          <w:iCs/>
          <w:sz w:val="16"/>
          <w:szCs w:val="16"/>
        </w:rPr>
        <w:t>.</w:t>
      </w:r>
    </w:p>
    <w:p w14:paraId="472A6AE1" w14:textId="77777777" w:rsidR="00061ADB" w:rsidRPr="00061ADB" w:rsidRDefault="00061ADB" w:rsidP="00061ADB">
      <w:pPr>
        <w:tabs>
          <w:tab w:val="left" w:pos="5940"/>
        </w:tabs>
        <w:autoSpaceDE w:val="0"/>
        <w:autoSpaceDN w:val="0"/>
        <w:adjustRightInd w:val="0"/>
        <w:ind w:right="-291"/>
        <w:rPr>
          <w:rFonts w:ascii="Times New Roman" w:hAnsi="Times New Roman" w:cs="Times New Roman"/>
        </w:rPr>
      </w:pPr>
    </w:p>
    <w:p w14:paraId="41531AEC" w14:textId="77777777" w:rsidR="00061ADB" w:rsidRPr="00061ADB" w:rsidRDefault="00061ADB" w:rsidP="00061ADB">
      <w:pPr>
        <w:tabs>
          <w:tab w:val="left" w:pos="5940"/>
        </w:tabs>
        <w:autoSpaceDE w:val="0"/>
        <w:autoSpaceDN w:val="0"/>
        <w:adjustRightInd w:val="0"/>
        <w:ind w:right="-291"/>
        <w:rPr>
          <w:rFonts w:ascii="Times New Roman" w:hAnsi="Times New Roman" w:cs="Times New Roman"/>
          <w:i/>
        </w:rPr>
      </w:pPr>
      <w:r w:rsidRPr="00061ADB">
        <w:rPr>
          <w:rFonts w:ascii="Times New Roman" w:hAnsi="Times New Roman" w:cs="Times New Roman"/>
        </w:rPr>
        <w:t>(15)</w:t>
      </w:r>
      <w:proofErr w:type="gramStart"/>
      <w:r w:rsidRPr="00061ADB">
        <w:rPr>
          <w:rFonts w:ascii="Times New Roman" w:hAnsi="Times New Roman" w:cs="Times New Roman"/>
        </w:rPr>
        <w:t xml:space="preserve">  </w:t>
      </w:r>
      <w:proofErr w:type="gramEnd"/>
      <w:r w:rsidRPr="00061ADB">
        <w:rPr>
          <w:rFonts w:ascii="Times New Roman" w:hAnsi="Times New Roman" w:cs="Times New Roman"/>
        </w:rPr>
        <w:t>Escala de Rankin modificada antes do AVCH.</w:t>
      </w:r>
      <w:r w:rsidRPr="00061ADB">
        <w:rPr>
          <w:rFonts w:ascii="Times New Roman" w:hAnsi="Times New Roman" w:cs="Times New Roman"/>
        </w:rPr>
        <w:tab/>
      </w:r>
      <w:r w:rsidRPr="00061ADB">
        <w:rPr>
          <w:rFonts w:ascii="Times New Roman" w:hAnsi="Times New Roman" w:cs="Times New Roman"/>
          <w:i/>
        </w:rPr>
        <w:t xml:space="preserve">Nenhum sintoma em geral </w:t>
      </w:r>
      <w:r w:rsidRPr="00061ADB">
        <w:rPr>
          <w:rFonts w:ascii="Times New Roman" w:hAnsi="Times New Roman" w:cs="Times New Roman"/>
          <w:i/>
        </w:rPr>
        <w:tab/>
      </w:r>
      <w:r w:rsidRPr="00061ADB">
        <w:rPr>
          <w:rFonts w:ascii="Times New Roman" w:hAnsi="Times New Roman" w:cs="Times New Roman"/>
        </w:rPr>
        <w:t>(0)  [   ]</w:t>
      </w:r>
    </w:p>
    <w:p w14:paraId="2C3C99C4" w14:textId="77777777" w:rsidR="00061ADB" w:rsidRPr="00061ADB" w:rsidRDefault="00061ADB" w:rsidP="00061ADB">
      <w:pPr>
        <w:tabs>
          <w:tab w:val="left" w:pos="540"/>
          <w:tab w:val="left" w:pos="5940"/>
        </w:tabs>
        <w:autoSpaceDE w:val="0"/>
        <w:autoSpaceDN w:val="0"/>
        <w:adjustRightInd w:val="0"/>
        <w:rPr>
          <w:rFonts w:ascii="Times New Roman" w:hAnsi="Times New Roman" w:cs="Times New Roman"/>
          <w:i/>
        </w:rPr>
      </w:pPr>
      <w:r w:rsidRPr="00061ADB">
        <w:rPr>
          <w:rFonts w:ascii="Times New Roman" w:hAnsi="Times New Roman" w:cs="Times New Roman"/>
          <w:i/>
        </w:rPr>
        <w:tab/>
        <w:t xml:space="preserve"> [selecione uma opção</w:t>
      </w:r>
      <w:proofErr w:type="gramStart"/>
      <w:r w:rsidRPr="00061ADB">
        <w:rPr>
          <w:rFonts w:ascii="Times New Roman" w:hAnsi="Times New Roman" w:cs="Times New Roman"/>
          <w:i/>
        </w:rPr>
        <w:t>]</w:t>
      </w:r>
      <w:proofErr w:type="gramEnd"/>
      <w:r w:rsidRPr="00061ADB">
        <w:rPr>
          <w:rFonts w:ascii="Times New Roman" w:hAnsi="Times New Roman" w:cs="Times New Roman"/>
          <w:i/>
        </w:rPr>
        <w:tab/>
        <w:t xml:space="preserve">Nenhuma incapacidade </w:t>
      </w:r>
    </w:p>
    <w:p w14:paraId="2BE3B95D" w14:textId="77777777" w:rsidR="00061ADB" w:rsidRPr="00061ADB" w:rsidRDefault="00061ADB" w:rsidP="00061ADB">
      <w:pPr>
        <w:tabs>
          <w:tab w:val="left" w:pos="540"/>
          <w:tab w:val="left" w:pos="5940"/>
        </w:tabs>
        <w:autoSpaceDE w:val="0"/>
        <w:autoSpaceDN w:val="0"/>
        <w:adjustRightInd w:val="0"/>
        <w:ind w:left="5850" w:hanging="5850"/>
        <w:rPr>
          <w:rFonts w:ascii="Times New Roman" w:hAnsi="Times New Roman" w:cs="Times New Roman"/>
          <w:i/>
        </w:rPr>
      </w:pPr>
      <w:r w:rsidRPr="00061ADB">
        <w:rPr>
          <w:rFonts w:ascii="Times New Roman" w:hAnsi="Times New Roman" w:cs="Times New Roman"/>
          <w:i/>
          <w:iCs/>
          <w:color w:val="FF6500"/>
          <w:sz w:val="16"/>
          <w:szCs w:val="16"/>
        </w:rPr>
        <w:tab/>
        <w:t xml:space="preserve"> </w:t>
      </w:r>
      <w:r w:rsidRPr="00061ADB">
        <w:rPr>
          <w:rFonts w:ascii="Times New Roman" w:hAnsi="Times New Roman" w:cs="Times New Roman"/>
          <w:i/>
        </w:rPr>
        <w:tab/>
      </w:r>
      <w:r w:rsidRPr="00061ADB">
        <w:rPr>
          <w:rFonts w:ascii="Times New Roman" w:hAnsi="Times New Roman" w:cs="Times New Roman"/>
          <w:i/>
        </w:rPr>
        <w:tab/>
      </w:r>
      <w:proofErr w:type="gramStart"/>
      <w:r w:rsidRPr="00061ADB">
        <w:rPr>
          <w:rFonts w:ascii="Times New Roman" w:hAnsi="Times New Roman" w:cs="Times New Roman"/>
          <w:i/>
        </w:rPr>
        <w:t>significativa</w:t>
      </w:r>
      <w:proofErr w:type="gramEnd"/>
      <w:r w:rsidRPr="00061ADB">
        <w:rPr>
          <w:rFonts w:ascii="Times New Roman" w:hAnsi="Times New Roman" w:cs="Times New Roman"/>
          <w:i/>
        </w:rPr>
        <w:t xml:space="preserve"> apesar dos</w:t>
      </w:r>
    </w:p>
    <w:p w14:paraId="5A4AF15C" w14:textId="77777777" w:rsidR="00061ADB" w:rsidRPr="00061ADB" w:rsidRDefault="00061ADB" w:rsidP="00061ADB">
      <w:pPr>
        <w:tabs>
          <w:tab w:val="left" w:pos="540"/>
          <w:tab w:val="left" w:pos="5940"/>
        </w:tabs>
        <w:autoSpaceDE w:val="0"/>
        <w:autoSpaceDN w:val="0"/>
        <w:adjustRightInd w:val="0"/>
        <w:ind w:left="5850" w:hanging="5850"/>
        <w:rPr>
          <w:rFonts w:ascii="Times New Roman" w:hAnsi="Times New Roman" w:cs="Times New Roman"/>
          <w:i/>
        </w:rPr>
      </w:pPr>
      <w:r w:rsidRPr="00061ADB">
        <w:rPr>
          <w:rFonts w:ascii="Times New Roman" w:hAnsi="Times New Roman" w:cs="Times New Roman"/>
          <w:i/>
          <w:iCs/>
          <w:color w:val="FF6500"/>
          <w:sz w:val="16"/>
          <w:szCs w:val="16"/>
        </w:rPr>
        <w:tab/>
      </w:r>
      <w:r w:rsidRPr="00061ADB">
        <w:rPr>
          <w:rFonts w:ascii="Times New Roman" w:hAnsi="Times New Roman" w:cs="Times New Roman"/>
          <w:i/>
        </w:rPr>
        <w:tab/>
      </w:r>
      <w:r w:rsidRPr="00061ADB">
        <w:rPr>
          <w:rFonts w:ascii="Times New Roman" w:hAnsi="Times New Roman" w:cs="Times New Roman"/>
          <w:i/>
        </w:rPr>
        <w:tab/>
      </w:r>
      <w:proofErr w:type="gramStart"/>
      <w:r w:rsidRPr="00061ADB">
        <w:rPr>
          <w:rFonts w:ascii="Times New Roman" w:hAnsi="Times New Roman" w:cs="Times New Roman"/>
          <w:i/>
        </w:rPr>
        <w:t>sintomas</w:t>
      </w:r>
      <w:proofErr w:type="gramEnd"/>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rPr>
        <w:t>(1)  [   ]</w:t>
      </w:r>
    </w:p>
    <w:p w14:paraId="081A48B1" w14:textId="77777777" w:rsidR="00061ADB" w:rsidRPr="00061ADB" w:rsidRDefault="00061ADB" w:rsidP="00061ADB">
      <w:pPr>
        <w:tabs>
          <w:tab w:val="left" w:pos="5940"/>
        </w:tabs>
        <w:autoSpaceDE w:val="0"/>
        <w:autoSpaceDN w:val="0"/>
        <w:adjustRightInd w:val="0"/>
        <w:rPr>
          <w:rFonts w:ascii="Times New Roman" w:hAnsi="Times New Roman" w:cs="Times New Roman"/>
          <w:i/>
        </w:rPr>
      </w:pPr>
      <w:r w:rsidRPr="00061ADB">
        <w:rPr>
          <w:rFonts w:ascii="Times New Roman" w:hAnsi="Times New Roman" w:cs="Times New Roman"/>
          <w:i/>
        </w:rPr>
        <w:tab/>
        <w:t>Incapacidade leve</w:t>
      </w:r>
      <w:r w:rsidRPr="00061ADB">
        <w:rPr>
          <w:rFonts w:ascii="Times New Roman" w:hAnsi="Times New Roman" w:cs="Times New Roman"/>
          <w:i/>
        </w:rPr>
        <w:tab/>
      </w:r>
      <w:r w:rsidRPr="00061ADB">
        <w:rPr>
          <w:rFonts w:ascii="Times New Roman" w:hAnsi="Times New Roman" w:cs="Times New Roman"/>
          <w:i/>
        </w:rPr>
        <w:tab/>
      </w:r>
      <w:proofErr w:type="gramStart"/>
      <w:r w:rsidRPr="00061ADB">
        <w:rPr>
          <w:rFonts w:ascii="Times New Roman" w:hAnsi="Times New Roman" w:cs="Times New Roman"/>
        </w:rPr>
        <w:t>(</w:t>
      </w:r>
      <w:proofErr w:type="gramEnd"/>
      <w:r w:rsidRPr="00061ADB">
        <w:rPr>
          <w:rFonts w:ascii="Times New Roman" w:hAnsi="Times New Roman" w:cs="Times New Roman"/>
        </w:rPr>
        <w:t>2)  [   ]</w:t>
      </w:r>
      <w:r w:rsidRPr="00061ADB">
        <w:rPr>
          <w:rFonts w:ascii="Times New Roman" w:hAnsi="Times New Roman" w:cs="Times New Roman"/>
          <w:i/>
        </w:rPr>
        <w:tab/>
        <w:t xml:space="preserve">Incapacidade moderada, mas </w:t>
      </w:r>
    </w:p>
    <w:p w14:paraId="736361D9"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r>
      <w:proofErr w:type="gramStart"/>
      <w:r w:rsidRPr="00061ADB">
        <w:rPr>
          <w:rFonts w:ascii="Times New Roman" w:hAnsi="Times New Roman" w:cs="Times New Roman"/>
          <w:i/>
        </w:rPr>
        <w:t>é</w:t>
      </w:r>
      <w:proofErr w:type="gramEnd"/>
      <w:r w:rsidRPr="00061ADB">
        <w:rPr>
          <w:rFonts w:ascii="Times New Roman" w:hAnsi="Times New Roman" w:cs="Times New Roman"/>
          <w:i/>
        </w:rPr>
        <w:t xml:space="preserve"> capaz de andar sem ajuda  </w:t>
      </w:r>
      <w:r w:rsidRPr="00061ADB">
        <w:rPr>
          <w:rFonts w:ascii="Times New Roman" w:hAnsi="Times New Roman" w:cs="Times New Roman"/>
          <w:i/>
        </w:rPr>
        <w:tab/>
      </w:r>
      <w:r w:rsidRPr="00061ADB">
        <w:rPr>
          <w:rFonts w:ascii="Times New Roman" w:hAnsi="Times New Roman" w:cs="Times New Roman"/>
        </w:rPr>
        <w:t>(3)  [   ]</w:t>
      </w:r>
    </w:p>
    <w:p w14:paraId="46ADC0D6"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Incapacidade moderada, </w:t>
      </w:r>
      <w:proofErr w:type="gramStart"/>
      <w:r w:rsidRPr="00061ADB">
        <w:rPr>
          <w:rFonts w:ascii="Times New Roman" w:hAnsi="Times New Roman" w:cs="Times New Roman"/>
          <w:i/>
        </w:rPr>
        <w:t>mas</w:t>
      </w:r>
      <w:proofErr w:type="gramEnd"/>
      <w:r w:rsidRPr="00061ADB">
        <w:rPr>
          <w:rFonts w:ascii="Times New Roman" w:hAnsi="Times New Roman" w:cs="Times New Roman"/>
          <w:i/>
        </w:rPr>
        <w:t xml:space="preserve"> </w:t>
      </w:r>
    </w:p>
    <w:p w14:paraId="12CBA717"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r>
      <w:proofErr w:type="gramStart"/>
      <w:r w:rsidRPr="00061ADB">
        <w:rPr>
          <w:rFonts w:ascii="Times New Roman" w:hAnsi="Times New Roman" w:cs="Times New Roman"/>
          <w:i/>
        </w:rPr>
        <w:t>é</w:t>
      </w:r>
      <w:proofErr w:type="gramEnd"/>
      <w:r w:rsidRPr="00061ADB">
        <w:rPr>
          <w:rFonts w:ascii="Times New Roman" w:hAnsi="Times New Roman" w:cs="Times New Roman"/>
          <w:i/>
        </w:rPr>
        <w:t xml:space="preserve"> incapaz de andar sem ajuda   </w:t>
      </w:r>
      <w:r w:rsidRPr="00061ADB">
        <w:rPr>
          <w:rFonts w:ascii="Times New Roman" w:hAnsi="Times New Roman" w:cs="Times New Roman"/>
          <w:i/>
        </w:rPr>
        <w:tab/>
      </w:r>
      <w:r w:rsidRPr="00061ADB">
        <w:rPr>
          <w:rFonts w:ascii="Times New Roman" w:hAnsi="Times New Roman" w:cs="Times New Roman"/>
        </w:rPr>
        <w:t>(4)  [   ]</w:t>
      </w:r>
    </w:p>
    <w:p w14:paraId="29D5CC90"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Incapacidade grave </w:t>
      </w:r>
      <w:r w:rsidRPr="00061ADB">
        <w:rPr>
          <w:rFonts w:ascii="Times New Roman" w:hAnsi="Times New Roman" w:cs="Times New Roman"/>
          <w:i/>
        </w:rPr>
        <w:tab/>
      </w:r>
      <w:r w:rsidRPr="00061ADB">
        <w:rPr>
          <w:rFonts w:ascii="Times New Roman" w:hAnsi="Times New Roman" w:cs="Times New Roman"/>
          <w:i/>
        </w:rPr>
        <w:tab/>
      </w:r>
      <w:proofErr w:type="gramStart"/>
      <w:r w:rsidRPr="00061ADB">
        <w:rPr>
          <w:rFonts w:ascii="Times New Roman" w:hAnsi="Times New Roman" w:cs="Times New Roman"/>
        </w:rPr>
        <w:t>(</w:t>
      </w:r>
      <w:proofErr w:type="gramEnd"/>
      <w:r w:rsidRPr="00061ADB">
        <w:rPr>
          <w:rFonts w:ascii="Times New Roman" w:hAnsi="Times New Roman" w:cs="Times New Roman"/>
        </w:rPr>
        <w:t>5)  [   ]</w:t>
      </w:r>
    </w:p>
    <w:p w14:paraId="0A15746D" w14:textId="77777777" w:rsidR="00061ADB" w:rsidRPr="00061ADB" w:rsidRDefault="00061ADB" w:rsidP="00061ADB">
      <w:pPr>
        <w:tabs>
          <w:tab w:val="left" w:pos="5940"/>
        </w:tabs>
        <w:autoSpaceDE w:val="0"/>
        <w:autoSpaceDN w:val="0"/>
        <w:adjustRightInd w:val="0"/>
        <w:ind w:left="5664"/>
        <w:rPr>
          <w:rFonts w:ascii="Times New Roman" w:hAnsi="Times New Roman" w:cs="Times New Roman"/>
          <w:i/>
        </w:rPr>
      </w:pPr>
      <w:r w:rsidRPr="00061ADB">
        <w:rPr>
          <w:rFonts w:ascii="Times New Roman" w:hAnsi="Times New Roman" w:cs="Times New Roman"/>
          <w:i/>
        </w:rPr>
        <w:tab/>
        <w:t xml:space="preserve">Desconhecida </w:t>
      </w:r>
      <w:r w:rsidRPr="00061ADB">
        <w:rPr>
          <w:rFonts w:ascii="Times New Roman" w:hAnsi="Times New Roman" w:cs="Times New Roman"/>
          <w:i/>
        </w:rPr>
        <w:tab/>
      </w:r>
      <w:r w:rsidRPr="00061ADB">
        <w:rPr>
          <w:rFonts w:ascii="Times New Roman" w:hAnsi="Times New Roman" w:cs="Times New Roman"/>
          <w:i/>
        </w:rPr>
        <w:tab/>
      </w:r>
      <w:r w:rsidRPr="00061ADB">
        <w:rPr>
          <w:rFonts w:ascii="Times New Roman" w:hAnsi="Times New Roman" w:cs="Times New Roman"/>
          <w:i/>
        </w:rPr>
        <w:tab/>
      </w:r>
      <w:proofErr w:type="gramStart"/>
      <w:r w:rsidRPr="00061ADB">
        <w:rPr>
          <w:rFonts w:ascii="Times New Roman" w:hAnsi="Times New Roman" w:cs="Times New Roman"/>
        </w:rPr>
        <w:t>(</w:t>
      </w:r>
      <w:proofErr w:type="gramEnd"/>
      <w:r w:rsidRPr="00061ADB">
        <w:rPr>
          <w:rFonts w:ascii="Times New Roman" w:hAnsi="Times New Roman" w:cs="Times New Roman"/>
        </w:rPr>
        <w:t>9)  [   ]</w:t>
      </w:r>
    </w:p>
    <w:p w14:paraId="74203157" w14:textId="77777777" w:rsidR="00061ADB" w:rsidRPr="00061ADB" w:rsidRDefault="00061ADB" w:rsidP="00061ADB">
      <w:pPr>
        <w:tabs>
          <w:tab w:val="left" w:pos="9540"/>
        </w:tabs>
        <w:autoSpaceDE w:val="0"/>
        <w:autoSpaceDN w:val="0"/>
        <w:adjustRightInd w:val="0"/>
        <w:ind w:left="5664"/>
        <w:rPr>
          <w:rFonts w:ascii="Times New Roman" w:hAnsi="Times New Roman" w:cs="Times New Roman"/>
        </w:rPr>
      </w:pPr>
    </w:p>
    <w:p w14:paraId="1211DC35" w14:textId="77777777" w:rsidR="002D529F" w:rsidRPr="00D75FC1" w:rsidRDefault="00D75FC1" w:rsidP="00920BEB">
      <w:pPr>
        <w:autoSpaceDE w:val="0"/>
        <w:autoSpaceDN w:val="0"/>
        <w:adjustRightInd w:val="0"/>
        <w:rPr>
          <w:rFonts w:ascii="Times New Roman" w:hAnsi="Times New Roman" w:cs="Times New Roman"/>
          <w:bCs/>
        </w:rPr>
      </w:pPr>
      <w:r w:rsidRPr="00D75FC1">
        <w:rPr>
          <w:rFonts w:ascii="Times New Roman" w:hAnsi="Times New Roman" w:cs="Times New Roman"/>
          <w:bCs/>
        </w:rPr>
        <w:t>(16) Escala de coma de Glasgow pediátrica:</w:t>
      </w:r>
      <w:r w:rsidR="00546902">
        <w:rPr>
          <w:rFonts w:ascii="Times New Roman" w:hAnsi="Times New Roman" w:cs="Times New Roman"/>
          <w:bCs/>
        </w:rPr>
        <w:t xml:space="preserve"> </w:t>
      </w:r>
      <w:proofErr w:type="gramStart"/>
      <w:r w:rsidR="00546902">
        <w:rPr>
          <w:rFonts w:ascii="Times New Roman" w:hAnsi="Times New Roman" w:cs="Times New Roman"/>
          <w:bCs/>
        </w:rPr>
        <w:t xml:space="preserve">[    </w:t>
      </w:r>
      <w:proofErr w:type="gramEnd"/>
      <w:r w:rsidR="00546902">
        <w:rPr>
          <w:rFonts w:ascii="Times New Roman" w:hAnsi="Times New Roman" w:cs="Times New Roman"/>
          <w:bCs/>
        </w:rPr>
        <w:t>] (nota final, soma das 3 notas abaixo)</w:t>
      </w:r>
    </w:p>
    <w:p w14:paraId="52398BA2" w14:textId="77777777" w:rsidR="00D75FC1" w:rsidRDefault="00D75FC1" w:rsidP="00920BEB">
      <w:pPr>
        <w:autoSpaceDE w:val="0"/>
        <w:autoSpaceDN w:val="0"/>
        <w:adjustRightInd w:val="0"/>
        <w:rPr>
          <w:rFonts w:ascii="Times New Roman" w:hAnsi="Times New Roman" w:cs="Times New Roman"/>
          <w:bCs/>
        </w:rPr>
      </w:pPr>
      <w:r>
        <w:rPr>
          <w:rFonts w:ascii="Times New Roman" w:hAnsi="Times New Roman" w:cs="Times New Roman"/>
          <w:bCs/>
        </w:rPr>
        <w:t xml:space="preserve">Melhor resposta ocular: [1] </w:t>
      </w:r>
      <w:r w:rsidR="003B17E3">
        <w:rPr>
          <w:rFonts w:ascii="Times New Roman" w:hAnsi="Times New Roman" w:cs="Times New Roman"/>
          <w:bCs/>
        </w:rPr>
        <w:t>Nenhuma</w:t>
      </w:r>
      <w:r>
        <w:rPr>
          <w:rFonts w:ascii="Times New Roman" w:hAnsi="Times New Roman" w:cs="Times New Roman"/>
          <w:bCs/>
        </w:rPr>
        <w:t xml:space="preserve">; [2] </w:t>
      </w:r>
      <w:r w:rsidR="003B17E3">
        <w:rPr>
          <w:rFonts w:ascii="Times New Roman" w:hAnsi="Times New Roman" w:cs="Times New Roman"/>
          <w:bCs/>
        </w:rPr>
        <w:t>Com a dor</w:t>
      </w:r>
      <w:r>
        <w:rPr>
          <w:rFonts w:ascii="Times New Roman" w:hAnsi="Times New Roman" w:cs="Times New Roman"/>
          <w:bCs/>
        </w:rPr>
        <w:t xml:space="preserve">; [3] </w:t>
      </w:r>
      <w:r w:rsidR="003B17E3">
        <w:rPr>
          <w:rFonts w:ascii="Times New Roman" w:hAnsi="Times New Roman" w:cs="Times New Roman"/>
          <w:bCs/>
        </w:rPr>
        <w:t>Com a fala</w:t>
      </w:r>
      <w:r>
        <w:rPr>
          <w:rFonts w:ascii="Times New Roman" w:hAnsi="Times New Roman" w:cs="Times New Roman"/>
          <w:bCs/>
        </w:rPr>
        <w:t xml:space="preserve">; [4] </w:t>
      </w:r>
      <w:proofErr w:type="gramStart"/>
      <w:r w:rsidR="003B17E3">
        <w:rPr>
          <w:rFonts w:ascii="Times New Roman" w:hAnsi="Times New Roman" w:cs="Times New Roman"/>
          <w:bCs/>
        </w:rPr>
        <w:t>Espontâneo</w:t>
      </w:r>
      <w:proofErr w:type="gramEnd"/>
    </w:p>
    <w:p w14:paraId="04AEB067" w14:textId="77777777" w:rsidR="00D75FC1" w:rsidRPr="00D75FC1" w:rsidRDefault="00D75FC1" w:rsidP="00920BEB">
      <w:pPr>
        <w:autoSpaceDE w:val="0"/>
        <w:autoSpaceDN w:val="0"/>
        <w:adjustRightInd w:val="0"/>
        <w:rPr>
          <w:rFonts w:ascii="Times New Roman" w:hAnsi="Times New Roman" w:cs="Times New Roman"/>
          <w:bCs/>
        </w:rPr>
      </w:pPr>
      <w:r>
        <w:rPr>
          <w:rFonts w:ascii="Times New Roman" w:hAnsi="Times New Roman" w:cs="Times New Roman"/>
          <w:bCs/>
        </w:rPr>
        <w:t xml:space="preserve">Melhor resposta verbal: [1] Sem resposta; [2] </w:t>
      </w:r>
      <w:r w:rsidRPr="00D75FC1">
        <w:rPr>
          <w:rFonts w:ascii="Times New Roman" w:hAnsi="Times New Roman" w:cs="Times New Roman"/>
          <w:bCs/>
        </w:rPr>
        <w:t xml:space="preserve">Agitado; [3] </w:t>
      </w:r>
      <w:r>
        <w:rPr>
          <w:rFonts w:ascii="Times New Roman" w:hAnsi="Times New Roman" w:cs="Times New Roman"/>
          <w:bCs/>
        </w:rPr>
        <w:t xml:space="preserve">Gemente; [4] </w:t>
      </w:r>
      <w:r w:rsidR="003B17E3">
        <w:rPr>
          <w:rFonts w:ascii="Times New Roman" w:hAnsi="Times New Roman" w:cs="Times New Roman"/>
          <w:bCs/>
        </w:rPr>
        <w:t xml:space="preserve">Choro </w:t>
      </w:r>
      <w:r>
        <w:rPr>
          <w:rFonts w:ascii="Times New Roman" w:hAnsi="Times New Roman" w:cs="Times New Roman"/>
          <w:bCs/>
        </w:rPr>
        <w:t>consol</w:t>
      </w:r>
      <w:r w:rsidRPr="00D75FC1">
        <w:rPr>
          <w:rFonts w:ascii="Times New Roman" w:hAnsi="Times New Roman" w:cs="Times New Roman"/>
          <w:bCs/>
        </w:rPr>
        <w:t xml:space="preserve">ável; [5] </w:t>
      </w:r>
      <w:proofErr w:type="gramStart"/>
      <w:r>
        <w:rPr>
          <w:rFonts w:ascii="Times New Roman" w:hAnsi="Times New Roman" w:cs="Times New Roman"/>
          <w:bCs/>
        </w:rPr>
        <w:t>Normal</w:t>
      </w:r>
      <w:proofErr w:type="gramEnd"/>
    </w:p>
    <w:p w14:paraId="3CB21E22" w14:textId="77777777" w:rsidR="002D529F" w:rsidRDefault="00D75FC1" w:rsidP="002D529F">
      <w:pPr>
        <w:autoSpaceDE w:val="0"/>
        <w:autoSpaceDN w:val="0"/>
        <w:adjustRightInd w:val="0"/>
        <w:rPr>
          <w:rFonts w:ascii="Times New Roman" w:hAnsi="Times New Roman" w:cs="Times New Roman"/>
          <w:bCs/>
        </w:rPr>
      </w:pPr>
      <w:r>
        <w:rPr>
          <w:rFonts w:ascii="Times New Roman" w:hAnsi="Times New Roman" w:cs="Times New Roman"/>
          <w:bCs/>
        </w:rPr>
        <w:t xml:space="preserve">Melhor resposta motora: [1] </w:t>
      </w:r>
      <w:r w:rsidR="003B17E3">
        <w:rPr>
          <w:rFonts w:ascii="Times New Roman" w:hAnsi="Times New Roman" w:cs="Times New Roman"/>
          <w:bCs/>
        </w:rPr>
        <w:t>Nenhuma</w:t>
      </w:r>
      <w:r>
        <w:rPr>
          <w:rFonts w:ascii="Times New Roman" w:hAnsi="Times New Roman" w:cs="Times New Roman"/>
          <w:bCs/>
        </w:rPr>
        <w:t>; [2] De</w:t>
      </w:r>
      <w:r w:rsidR="003B17E3">
        <w:rPr>
          <w:rFonts w:ascii="Times New Roman" w:hAnsi="Times New Roman" w:cs="Times New Roman"/>
          <w:bCs/>
        </w:rPr>
        <w:t>s</w:t>
      </w:r>
      <w:r>
        <w:rPr>
          <w:rFonts w:ascii="Times New Roman" w:hAnsi="Times New Roman" w:cs="Times New Roman"/>
          <w:bCs/>
        </w:rPr>
        <w:t xml:space="preserve">cerebração; [3] Decorticação; [4] </w:t>
      </w:r>
      <w:r w:rsidR="003B17E3">
        <w:rPr>
          <w:rFonts w:ascii="Times New Roman" w:hAnsi="Times New Roman" w:cs="Times New Roman"/>
          <w:bCs/>
        </w:rPr>
        <w:t>Afasta-se da dor</w:t>
      </w:r>
      <w:r>
        <w:rPr>
          <w:rFonts w:ascii="Times New Roman" w:hAnsi="Times New Roman" w:cs="Times New Roman"/>
          <w:bCs/>
        </w:rPr>
        <w:t xml:space="preserve">; [5] </w:t>
      </w:r>
      <w:r w:rsidR="003B17E3">
        <w:rPr>
          <w:rFonts w:ascii="Times New Roman" w:hAnsi="Times New Roman" w:cs="Times New Roman"/>
          <w:bCs/>
        </w:rPr>
        <w:t>Localiza a dor</w:t>
      </w:r>
      <w:r>
        <w:rPr>
          <w:rFonts w:ascii="Times New Roman" w:hAnsi="Times New Roman" w:cs="Times New Roman"/>
          <w:bCs/>
        </w:rPr>
        <w:t xml:space="preserve">; [6] </w:t>
      </w:r>
      <w:proofErr w:type="gramStart"/>
      <w:r>
        <w:rPr>
          <w:rFonts w:ascii="Times New Roman" w:hAnsi="Times New Roman" w:cs="Times New Roman"/>
          <w:bCs/>
        </w:rPr>
        <w:t>Espontâneo</w:t>
      </w:r>
      <w:proofErr w:type="gramEnd"/>
    </w:p>
    <w:p w14:paraId="183AD978" w14:textId="77777777" w:rsidR="00D75FC1" w:rsidRDefault="00D75FC1" w:rsidP="002D529F">
      <w:pPr>
        <w:autoSpaceDE w:val="0"/>
        <w:autoSpaceDN w:val="0"/>
        <w:adjustRightInd w:val="0"/>
        <w:rPr>
          <w:rFonts w:ascii="Times New Roman" w:hAnsi="Times New Roman" w:cs="Times New Roman"/>
          <w:bCs/>
        </w:rPr>
      </w:pPr>
    </w:p>
    <w:p w14:paraId="24B57F47" w14:textId="77777777" w:rsidR="002D529F" w:rsidRDefault="00D75FC1" w:rsidP="002D529F">
      <w:pPr>
        <w:autoSpaceDE w:val="0"/>
        <w:autoSpaceDN w:val="0"/>
        <w:adjustRightInd w:val="0"/>
        <w:rPr>
          <w:rFonts w:ascii="Times New Roman" w:hAnsi="Times New Roman" w:cs="Times New Roman"/>
          <w:bCs/>
        </w:rPr>
      </w:pPr>
      <w:r>
        <w:rPr>
          <w:rFonts w:ascii="Times New Roman" w:hAnsi="Times New Roman" w:cs="Times New Roman"/>
          <w:bCs/>
        </w:rPr>
        <w:t xml:space="preserve">Se a criança estiver entubada/sedada, usar a escala de Ramsay: </w:t>
      </w:r>
      <w:proofErr w:type="gramStart"/>
      <w:r w:rsidR="00546902">
        <w:rPr>
          <w:rFonts w:ascii="Times New Roman" w:hAnsi="Times New Roman" w:cs="Times New Roman"/>
          <w:bCs/>
        </w:rPr>
        <w:t xml:space="preserve">[    </w:t>
      </w:r>
      <w:proofErr w:type="gramEnd"/>
      <w:r w:rsidR="00546902">
        <w:rPr>
          <w:rFonts w:ascii="Times New Roman" w:hAnsi="Times New Roman" w:cs="Times New Roman"/>
          <w:bCs/>
        </w:rPr>
        <w:t>] (nota)</w:t>
      </w:r>
    </w:p>
    <w:p w14:paraId="61E0807C" w14:textId="77777777" w:rsidR="00D75FC1" w:rsidRPr="00D75FC1" w:rsidRDefault="00D75FC1" w:rsidP="002D529F">
      <w:pPr>
        <w:autoSpaceDE w:val="0"/>
        <w:autoSpaceDN w:val="0"/>
        <w:adjustRightInd w:val="0"/>
        <w:rPr>
          <w:rFonts w:ascii="Times New Roman" w:hAnsi="Times New Roman" w:cs="Times New Roman"/>
          <w:bCs/>
        </w:rPr>
      </w:pPr>
      <w:r>
        <w:rPr>
          <w:rFonts w:ascii="Times New Roman" w:hAnsi="Times New Roman" w:cs="Times New Roman"/>
          <w:bCs/>
        </w:rPr>
        <w:t>[1] Agitado; [2] tranqüilo, cooperativo; [3] sonolento, atende com</w:t>
      </w:r>
      <w:r w:rsidR="005867B9">
        <w:rPr>
          <w:rFonts w:ascii="Times New Roman" w:hAnsi="Times New Roman" w:cs="Times New Roman"/>
          <w:bCs/>
        </w:rPr>
        <w:t>a</w:t>
      </w:r>
      <w:r>
        <w:rPr>
          <w:rFonts w:ascii="Times New Roman" w:hAnsi="Times New Roman" w:cs="Times New Roman"/>
          <w:bCs/>
        </w:rPr>
        <w:t xml:space="preserve">ndos; [4] </w:t>
      </w:r>
      <w:r w:rsidR="00546902">
        <w:rPr>
          <w:rFonts w:ascii="Times New Roman" w:hAnsi="Times New Roman" w:cs="Times New Roman"/>
          <w:bCs/>
        </w:rPr>
        <w:t xml:space="preserve">dormindo, responde ao estímulo </w:t>
      </w:r>
      <w:r w:rsidR="009B4936">
        <w:rPr>
          <w:rFonts w:ascii="Times New Roman" w:hAnsi="Times New Roman" w:cs="Times New Roman"/>
          <w:bCs/>
        </w:rPr>
        <w:t>glabelar/sonoro</w:t>
      </w:r>
      <w:r w:rsidR="00546902">
        <w:rPr>
          <w:rFonts w:ascii="Times New Roman" w:hAnsi="Times New Roman" w:cs="Times New Roman"/>
          <w:bCs/>
        </w:rPr>
        <w:t xml:space="preserve">; [5] dormindo, responde pouco ao estímulo </w:t>
      </w:r>
      <w:r w:rsidR="009B4936">
        <w:rPr>
          <w:rFonts w:ascii="Times New Roman" w:hAnsi="Times New Roman" w:cs="Times New Roman"/>
          <w:bCs/>
        </w:rPr>
        <w:t>glabelar/sonoro</w:t>
      </w:r>
      <w:r w:rsidR="00546902">
        <w:rPr>
          <w:rFonts w:ascii="Times New Roman" w:hAnsi="Times New Roman" w:cs="Times New Roman"/>
          <w:bCs/>
        </w:rPr>
        <w:t xml:space="preserve">; [6] sem </w:t>
      </w:r>
      <w:proofErr w:type="gramStart"/>
      <w:r w:rsidR="00546902">
        <w:rPr>
          <w:rFonts w:ascii="Times New Roman" w:hAnsi="Times New Roman" w:cs="Times New Roman"/>
          <w:bCs/>
        </w:rPr>
        <w:t>resposta</w:t>
      </w:r>
      <w:proofErr w:type="gramEnd"/>
    </w:p>
    <w:p w14:paraId="7CAE1000" w14:textId="77777777" w:rsidR="002D529F" w:rsidRPr="00D75FC1" w:rsidRDefault="002D529F" w:rsidP="002D529F">
      <w:pPr>
        <w:autoSpaceDE w:val="0"/>
        <w:autoSpaceDN w:val="0"/>
        <w:adjustRightInd w:val="0"/>
        <w:rPr>
          <w:rFonts w:ascii="Times New Roman" w:hAnsi="Times New Roman" w:cs="Times New Roman"/>
          <w:bCs/>
        </w:rPr>
      </w:pPr>
    </w:p>
    <w:p w14:paraId="3CA8D2FA" w14:textId="77777777" w:rsidR="002D529F" w:rsidRPr="00D75FC1" w:rsidRDefault="002D529F" w:rsidP="002D529F">
      <w:pPr>
        <w:autoSpaceDE w:val="0"/>
        <w:autoSpaceDN w:val="0"/>
        <w:adjustRightInd w:val="0"/>
        <w:rPr>
          <w:b/>
          <w:bCs/>
        </w:rPr>
      </w:pPr>
    </w:p>
    <w:p w14:paraId="33B287C7" w14:textId="77777777" w:rsidR="002D529F" w:rsidRPr="00D75FC1" w:rsidRDefault="002D529F" w:rsidP="002D529F">
      <w:pPr>
        <w:tabs>
          <w:tab w:val="left" w:pos="5040"/>
        </w:tabs>
        <w:sectPr w:rsidR="002D529F" w:rsidRPr="00D75FC1" w:rsidSect="00A653E6">
          <w:pgSz w:w="11905" w:h="16837"/>
          <w:pgMar w:top="1410" w:right="1134" w:bottom="1969" w:left="1134" w:header="720" w:footer="1410" w:gutter="0"/>
          <w:pgNumType w:start="3"/>
          <w:cols w:space="720"/>
          <w:docGrid w:linePitch="360"/>
        </w:sectPr>
      </w:pPr>
    </w:p>
    <w:p w14:paraId="630FB7A8" w14:textId="77777777" w:rsidR="00AD73B2" w:rsidRPr="00D91804" w:rsidRDefault="00AD73B2" w:rsidP="00AD73B2">
      <w:pPr>
        <w:pStyle w:val="Ttulo3"/>
        <w:pageBreakBefore/>
        <w:spacing w:before="0" w:after="0"/>
        <w:rPr>
          <w:rFonts w:ascii="Times New Roman" w:hAnsi="Times New Roman" w:cs="Times New Roman"/>
        </w:rPr>
      </w:pPr>
      <w:r w:rsidRPr="00D91804">
        <w:rPr>
          <w:rFonts w:ascii="Times New Roman" w:hAnsi="Times New Roman" w:cs="Times New Roman"/>
        </w:rPr>
        <w:lastRenderedPageBreak/>
        <w:t xml:space="preserve">Questionário para coleta de dados </w:t>
      </w:r>
      <w:r>
        <w:rPr>
          <w:rFonts w:ascii="Times New Roman" w:hAnsi="Times New Roman" w:cs="Times New Roman"/>
        </w:rPr>
        <w:t>específicos sobre a doença oncológica:</w:t>
      </w:r>
    </w:p>
    <w:p w14:paraId="6D05841E" w14:textId="77777777" w:rsidR="00AD73B2" w:rsidRPr="00D91804" w:rsidRDefault="00AD73B2" w:rsidP="00AD73B2">
      <w:pPr>
        <w:jc w:val="both"/>
        <w:rPr>
          <w:rFonts w:ascii="Times New Roman" w:hAnsi="Times New Roman" w:cs="Times New Roman"/>
          <w:sz w:val="24"/>
          <w:szCs w:val="24"/>
        </w:rPr>
      </w:pPr>
      <w:proofErr w:type="gramStart"/>
      <w:r>
        <w:rPr>
          <w:rFonts w:ascii="Times New Roman" w:hAnsi="Times New Roman" w:cs="Times New Roman"/>
          <w:sz w:val="24"/>
          <w:szCs w:val="24"/>
        </w:rPr>
        <w:t>1.</w:t>
      </w:r>
      <w:proofErr w:type="gramEnd"/>
      <w:r w:rsidRPr="00D91804">
        <w:rPr>
          <w:rFonts w:ascii="Times New Roman" w:hAnsi="Times New Roman" w:cs="Times New Roman"/>
          <w:sz w:val="24"/>
          <w:szCs w:val="24"/>
        </w:rPr>
        <w:t>Exames de imagem ao diagnóstico (normal ou conclusão sucinta):</w:t>
      </w:r>
    </w:p>
    <w:p w14:paraId="07AA55CF"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TC de cranio: ______________________________</w:t>
      </w:r>
      <w:r w:rsidR="00C46422">
        <w:rPr>
          <w:rFonts w:ascii="Times New Roman" w:hAnsi="Times New Roman" w:cs="Times New Roman"/>
          <w:sz w:val="24"/>
          <w:szCs w:val="24"/>
        </w:rPr>
        <w:t>________________________Data: _________</w:t>
      </w:r>
    </w:p>
    <w:p w14:paraId="2CAA90AF"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RNM de crânio</w:t>
      </w:r>
      <w:r w:rsidR="00C46422">
        <w:rPr>
          <w:rFonts w:ascii="Times New Roman" w:hAnsi="Times New Roman" w:cs="Times New Roman"/>
          <w:sz w:val="24"/>
          <w:szCs w:val="24"/>
        </w:rPr>
        <w:t xml:space="preserve">: </w:t>
      </w:r>
      <w:r w:rsidRPr="00D91804">
        <w:rPr>
          <w:rFonts w:ascii="Times New Roman" w:hAnsi="Times New Roman" w:cs="Times New Roman"/>
          <w:sz w:val="24"/>
          <w:szCs w:val="24"/>
        </w:rPr>
        <w:t>______________________________</w:t>
      </w:r>
      <w:r w:rsidR="00C46422">
        <w:rPr>
          <w:rFonts w:ascii="Times New Roman" w:hAnsi="Times New Roman" w:cs="Times New Roman"/>
          <w:sz w:val="24"/>
          <w:szCs w:val="24"/>
        </w:rPr>
        <w:t>______________________Data: _________</w:t>
      </w:r>
    </w:p>
    <w:p w14:paraId="267D630A"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 xml:space="preserve">Outros exames de imagem: </w:t>
      </w:r>
    </w:p>
    <w:p w14:paraId="334D4BD4"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___________________________________________________________________________________________________________________________</w:t>
      </w:r>
      <w:r w:rsidR="00C46422">
        <w:rPr>
          <w:rFonts w:ascii="Times New Roman" w:hAnsi="Times New Roman" w:cs="Times New Roman"/>
          <w:sz w:val="24"/>
          <w:szCs w:val="24"/>
        </w:rPr>
        <w:t>_____________________________________</w:t>
      </w:r>
    </w:p>
    <w:p w14:paraId="3762CBA6" w14:textId="77777777" w:rsidR="00AD73B2" w:rsidRPr="00D91804" w:rsidRDefault="00AD73B2" w:rsidP="00AD73B2">
      <w:pPr>
        <w:jc w:val="both"/>
        <w:rPr>
          <w:rFonts w:ascii="Times New Roman" w:hAnsi="Times New Roman" w:cs="Times New Roman"/>
          <w:sz w:val="24"/>
          <w:szCs w:val="24"/>
        </w:rPr>
      </w:pPr>
    </w:p>
    <w:p w14:paraId="642B6BA8"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2</w:t>
      </w:r>
      <w:r w:rsidRPr="00D91804">
        <w:rPr>
          <w:rFonts w:ascii="Times New Roman" w:hAnsi="Times New Roman" w:cs="Times New Roman"/>
          <w:sz w:val="24"/>
          <w:szCs w:val="24"/>
        </w:rPr>
        <w:t>. Diagnóstico:</w:t>
      </w:r>
    </w:p>
    <w:p w14:paraId="70CDE964"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Topografia:____________________________________</w:t>
      </w:r>
      <w:r w:rsidR="00C46422">
        <w:rPr>
          <w:rFonts w:ascii="Times New Roman" w:hAnsi="Times New Roman" w:cs="Times New Roman"/>
          <w:sz w:val="24"/>
          <w:szCs w:val="24"/>
        </w:rPr>
        <w:t>___________________</w:t>
      </w:r>
      <w:r w:rsidRPr="00D91804">
        <w:rPr>
          <w:rFonts w:ascii="Times New Roman" w:hAnsi="Times New Roman" w:cs="Times New Roman"/>
          <w:sz w:val="24"/>
          <w:szCs w:val="24"/>
        </w:rPr>
        <w:t>__Data: _________</w:t>
      </w:r>
    </w:p>
    <w:p w14:paraId="267F879B"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Histopatológico</w:t>
      </w:r>
      <w:r w:rsidR="00C46422">
        <w:rPr>
          <w:rFonts w:ascii="Times New Roman" w:hAnsi="Times New Roman" w:cs="Times New Roman"/>
          <w:sz w:val="24"/>
          <w:szCs w:val="24"/>
        </w:rPr>
        <w:t>:_____________________________________________</w:t>
      </w:r>
      <w:r w:rsidR="00C46422" w:rsidRPr="00D91804">
        <w:rPr>
          <w:rFonts w:ascii="Times New Roman" w:hAnsi="Times New Roman" w:cs="Times New Roman"/>
          <w:sz w:val="24"/>
          <w:szCs w:val="24"/>
        </w:rPr>
        <w:t>________Data: _________</w:t>
      </w:r>
    </w:p>
    <w:p w14:paraId="05821CE7"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Dimensões pela imagem: ___________________</w:t>
      </w:r>
      <w:r w:rsidR="00C46422">
        <w:rPr>
          <w:rFonts w:ascii="Times New Roman" w:hAnsi="Times New Roman" w:cs="Times New Roman"/>
          <w:sz w:val="24"/>
          <w:szCs w:val="24"/>
        </w:rPr>
        <w:t>___________________</w:t>
      </w:r>
      <w:r w:rsidRPr="00D91804">
        <w:rPr>
          <w:rFonts w:ascii="Times New Roman" w:hAnsi="Times New Roman" w:cs="Times New Roman"/>
          <w:sz w:val="24"/>
          <w:szCs w:val="24"/>
        </w:rPr>
        <w:t>_______ Data: _________</w:t>
      </w:r>
    </w:p>
    <w:p w14:paraId="6B9B8A5B" w14:textId="77777777" w:rsidR="00AD73B2" w:rsidRPr="00D91804" w:rsidRDefault="00AD73B2" w:rsidP="00AD73B2">
      <w:pPr>
        <w:jc w:val="both"/>
        <w:rPr>
          <w:rFonts w:ascii="Times New Roman" w:hAnsi="Times New Roman" w:cs="Times New Roman"/>
          <w:sz w:val="24"/>
          <w:szCs w:val="24"/>
        </w:rPr>
      </w:pPr>
    </w:p>
    <w:p w14:paraId="4917A6FD" w14:textId="77777777" w:rsidR="00AD73B2" w:rsidRPr="00D91804" w:rsidRDefault="00AD73B2" w:rsidP="00AD73B2">
      <w:pPr>
        <w:jc w:val="both"/>
        <w:rPr>
          <w:rFonts w:ascii="Times New Roman" w:hAnsi="Times New Roman" w:cs="Times New Roman"/>
          <w:sz w:val="24"/>
          <w:szCs w:val="24"/>
        </w:rPr>
      </w:pPr>
      <w:proofErr w:type="gramStart"/>
      <w:r>
        <w:rPr>
          <w:rFonts w:ascii="Times New Roman" w:hAnsi="Times New Roman" w:cs="Times New Roman"/>
          <w:sz w:val="24"/>
          <w:szCs w:val="24"/>
        </w:rPr>
        <w:t>3</w:t>
      </w:r>
      <w:r w:rsidRPr="00D91804">
        <w:rPr>
          <w:rFonts w:ascii="Times New Roman" w:hAnsi="Times New Roman" w:cs="Times New Roman"/>
          <w:sz w:val="24"/>
          <w:szCs w:val="24"/>
        </w:rPr>
        <w:t>.</w:t>
      </w:r>
      <w:proofErr w:type="gramEnd"/>
      <w:r w:rsidRPr="00D91804">
        <w:rPr>
          <w:rFonts w:ascii="Times New Roman" w:hAnsi="Times New Roman" w:cs="Times New Roman"/>
          <w:sz w:val="24"/>
          <w:szCs w:val="24"/>
        </w:rPr>
        <w:t>Tratamento (droga, duração, dose, paraefeitos):</w:t>
      </w:r>
    </w:p>
    <w:p w14:paraId="2B6E2156" w14:textId="77777777" w:rsidR="00AD73B2" w:rsidRPr="00D91804" w:rsidRDefault="00AD73B2" w:rsidP="00AD73B2">
      <w:pPr>
        <w:jc w:val="both"/>
        <w:rPr>
          <w:rFonts w:ascii="Times New Roman" w:hAnsi="Times New Roman" w:cs="Times New Roman"/>
          <w:sz w:val="24"/>
          <w:szCs w:val="24"/>
        </w:rPr>
      </w:pPr>
      <w:proofErr w:type="gramStart"/>
      <w:r w:rsidRPr="00D91804">
        <w:rPr>
          <w:rFonts w:ascii="Times New Roman" w:hAnsi="Times New Roman" w:cs="Times New Roman"/>
          <w:sz w:val="24"/>
          <w:szCs w:val="24"/>
        </w:rPr>
        <w:t>Corticoterapia :</w:t>
      </w:r>
      <w:proofErr w:type="gramEnd"/>
      <w:r w:rsidRPr="00D91804">
        <w:rPr>
          <w:rFonts w:ascii="Times New Roman" w:hAnsi="Times New Roman" w:cs="Times New Roman"/>
          <w:sz w:val="24"/>
          <w:szCs w:val="24"/>
        </w:rPr>
        <w:t xml:space="preserve"> _________________________________________________</w:t>
      </w:r>
      <w:r w:rsidR="00C46422">
        <w:rPr>
          <w:rFonts w:ascii="Times New Roman" w:hAnsi="Times New Roman" w:cs="Times New Roman"/>
          <w:sz w:val="24"/>
          <w:szCs w:val="24"/>
        </w:rPr>
        <w:t>__________________</w:t>
      </w:r>
    </w:p>
    <w:p w14:paraId="3B01A986"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______________________________________________________________</w:t>
      </w:r>
      <w:r w:rsidR="00C46422">
        <w:rPr>
          <w:rFonts w:ascii="Times New Roman" w:hAnsi="Times New Roman" w:cs="Times New Roman"/>
          <w:sz w:val="24"/>
          <w:szCs w:val="24"/>
        </w:rPr>
        <w:t>__________________</w:t>
      </w:r>
    </w:p>
    <w:p w14:paraId="49D145E2" w14:textId="77777777" w:rsidR="00AD73B2" w:rsidRPr="00D91804" w:rsidRDefault="00AD73B2" w:rsidP="00AD73B2">
      <w:pPr>
        <w:jc w:val="both"/>
        <w:rPr>
          <w:rFonts w:ascii="Times New Roman" w:hAnsi="Times New Roman" w:cs="Times New Roman"/>
          <w:sz w:val="24"/>
          <w:szCs w:val="24"/>
        </w:rPr>
      </w:pPr>
      <w:proofErr w:type="gramStart"/>
      <w:r w:rsidRPr="00D91804">
        <w:rPr>
          <w:rFonts w:ascii="Times New Roman" w:hAnsi="Times New Roman" w:cs="Times New Roman"/>
          <w:sz w:val="24"/>
          <w:szCs w:val="24"/>
        </w:rPr>
        <w:t>Quimioterapia :</w:t>
      </w:r>
      <w:proofErr w:type="gramEnd"/>
      <w:r w:rsidRPr="00D91804">
        <w:rPr>
          <w:rFonts w:ascii="Times New Roman" w:hAnsi="Times New Roman" w:cs="Times New Roman"/>
          <w:sz w:val="24"/>
          <w:szCs w:val="24"/>
        </w:rPr>
        <w:t xml:space="preserve"> _________________________________________________</w:t>
      </w:r>
      <w:r w:rsidR="00C46422">
        <w:rPr>
          <w:rFonts w:ascii="Times New Roman" w:hAnsi="Times New Roman" w:cs="Times New Roman"/>
          <w:sz w:val="24"/>
          <w:szCs w:val="24"/>
        </w:rPr>
        <w:t>__________________</w:t>
      </w:r>
    </w:p>
    <w:p w14:paraId="7C72BE86" w14:textId="77777777" w:rsidR="00AD73B2"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______________________________________________________________</w:t>
      </w:r>
      <w:r w:rsidR="00C46422">
        <w:rPr>
          <w:rFonts w:ascii="Times New Roman" w:hAnsi="Times New Roman" w:cs="Times New Roman"/>
          <w:sz w:val="24"/>
          <w:szCs w:val="24"/>
        </w:rPr>
        <w:t>__________________</w:t>
      </w:r>
    </w:p>
    <w:p w14:paraId="59040933" w14:textId="77777777" w:rsidR="00AD73B2" w:rsidRDefault="00AD73B2" w:rsidP="00AD73B2">
      <w:pPr>
        <w:jc w:val="both"/>
        <w:rPr>
          <w:rFonts w:ascii="Times New Roman" w:hAnsi="Times New Roman" w:cs="Times New Roman"/>
          <w:sz w:val="24"/>
          <w:szCs w:val="24"/>
        </w:rPr>
      </w:pPr>
      <w:r>
        <w:rPr>
          <w:rFonts w:ascii="Times New Roman" w:hAnsi="Times New Roman" w:cs="Times New Roman"/>
          <w:sz w:val="24"/>
          <w:szCs w:val="24"/>
        </w:rPr>
        <w:t>Outros: ________________________________________________________</w:t>
      </w:r>
      <w:r w:rsidR="00C46422">
        <w:rPr>
          <w:rFonts w:ascii="Times New Roman" w:hAnsi="Times New Roman" w:cs="Times New Roman"/>
          <w:sz w:val="24"/>
          <w:szCs w:val="24"/>
        </w:rPr>
        <w:t>_________________</w:t>
      </w:r>
    </w:p>
    <w:p w14:paraId="0AE1C05F" w14:textId="77777777" w:rsidR="00AD73B2" w:rsidRPr="00D91804" w:rsidRDefault="00AD73B2" w:rsidP="00AD73B2">
      <w:pPr>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w:t>
      </w:r>
      <w:r w:rsidR="00C46422">
        <w:rPr>
          <w:rFonts w:ascii="Times New Roman" w:hAnsi="Times New Roman" w:cs="Times New Roman"/>
          <w:sz w:val="24"/>
          <w:szCs w:val="24"/>
        </w:rPr>
        <w:t>_________________</w:t>
      </w:r>
    </w:p>
    <w:p w14:paraId="119DC3FF" w14:textId="77777777" w:rsidR="00AD73B2" w:rsidRPr="00D91804" w:rsidRDefault="00AD73B2" w:rsidP="00AD73B2">
      <w:pPr>
        <w:jc w:val="both"/>
        <w:rPr>
          <w:rFonts w:ascii="Times New Roman" w:hAnsi="Times New Roman" w:cs="Times New Roman"/>
          <w:sz w:val="24"/>
          <w:szCs w:val="24"/>
        </w:rPr>
      </w:pPr>
    </w:p>
    <w:p w14:paraId="6C74CC0D" w14:textId="77777777" w:rsidR="00AD73B2" w:rsidRPr="00D91804" w:rsidRDefault="00AD73B2" w:rsidP="00AD73B2">
      <w:pPr>
        <w:jc w:val="both"/>
        <w:rPr>
          <w:rFonts w:ascii="Times New Roman" w:hAnsi="Times New Roman" w:cs="Times New Roman"/>
          <w:sz w:val="24"/>
          <w:szCs w:val="24"/>
        </w:rPr>
      </w:pPr>
      <w:proofErr w:type="gramStart"/>
      <w:r>
        <w:rPr>
          <w:rFonts w:ascii="Times New Roman" w:hAnsi="Times New Roman" w:cs="Times New Roman"/>
          <w:sz w:val="24"/>
          <w:szCs w:val="24"/>
        </w:rPr>
        <w:t>4</w:t>
      </w:r>
      <w:r w:rsidRPr="00D91804">
        <w:rPr>
          <w:rFonts w:ascii="Times New Roman" w:hAnsi="Times New Roman" w:cs="Times New Roman"/>
          <w:sz w:val="24"/>
          <w:szCs w:val="24"/>
        </w:rPr>
        <w:t>.</w:t>
      </w:r>
      <w:proofErr w:type="gramEnd"/>
      <w:r w:rsidRPr="00D91804">
        <w:rPr>
          <w:rFonts w:ascii="Times New Roman" w:hAnsi="Times New Roman" w:cs="Times New Roman"/>
          <w:sz w:val="24"/>
          <w:szCs w:val="24"/>
        </w:rPr>
        <w:t>Desfechos: estado ao final do tratamento:</w:t>
      </w:r>
    </w:p>
    <w:p w14:paraId="57C4F453"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Tratamento: _______________________________</w:t>
      </w:r>
      <w:r w:rsidR="00EF02E9">
        <w:rPr>
          <w:rFonts w:ascii="Times New Roman" w:hAnsi="Times New Roman" w:cs="Times New Roman"/>
          <w:sz w:val="24"/>
          <w:szCs w:val="24"/>
        </w:rPr>
        <w:t>_________________________________</w:t>
      </w:r>
    </w:p>
    <w:p w14:paraId="39DDF9AE"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completa [RC] (&lt;5%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13C066C6"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parcial [RP] (5-50%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5733763F"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Doença estável [DE] (76-125%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6C4C3131"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Doença Progressiva [DP] (&gt;125% tumor inicial, reaparecimento): </w:t>
      </w:r>
      <w:proofErr w:type="gramStart"/>
      <w:r w:rsidRPr="00D91804">
        <w:rPr>
          <w:rFonts w:ascii="Times New Roman" w:hAnsi="Times New Roman" w:cs="Times New Roman"/>
          <w:sz w:val="24"/>
          <w:szCs w:val="24"/>
        </w:rPr>
        <w:t>___</w:t>
      </w:r>
      <w:proofErr w:type="gramEnd"/>
    </w:p>
    <w:p w14:paraId="42080AA1"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Melhor resposta obtida (anotar quando): ________________________</w:t>
      </w:r>
      <w:r w:rsidR="00EF02E9">
        <w:rPr>
          <w:rFonts w:ascii="Times New Roman" w:hAnsi="Times New Roman" w:cs="Times New Roman"/>
          <w:sz w:val="24"/>
          <w:szCs w:val="24"/>
        </w:rPr>
        <w:t>_______________________</w:t>
      </w:r>
    </w:p>
    <w:p w14:paraId="498C96A2" w14:textId="77777777" w:rsidR="00AD73B2" w:rsidRPr="00D91804" w:rsidRDefault="00AD73B2" w:rsidP="00AD73B2">
      <w:pPr>
        <w:jc w:val="both"/>
        <w:rPr>
          <w:rFonts w:ascii="Times New Roman" w:hAnsi="Times New Roman" w:cs="Times New Roman"/>
          <w:sz w:val="24"/>
          <w:szCs w:val="24"/>
        </w:rPr>
      </w:pPr>
    </w:p>
    <w:p w14:paraId="317B9E04"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Tratamento: _______________________________</w:t>
      </w:r>
      <w:r w:rsidR="00EF02E9">
        <w:rPr>
          <w:rFonts w:ascii="Times New Roman" w:hAnsi="Times New Roman" w:cs="Times New Roman"/>
          <w:sz w:val="24"/>
          <w:szCs w:val="24"/>
        </w:rPr>
        <w:t>_________________________________</w:t>
      </w:r>
    </w:p>
    <w:p w14:paraId="6E69DF22"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completa [RC] (&lt;5%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6EA219D4"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parcial [RP] (5-50%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5BC5CB3B"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Doença estável [DE] (76-125% do tumor inicial):</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4E1281F5"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Doença Progressiva [DP] (&gt;125% tumor inicial, reaparecimento): </w:t>
      </w:r>
      <w:proofErr w:type="gramStart"/>
      <w:r w:rsidRPr="00D91804">
        <w:rPr>
          <w:rFonts w:ascii="Times New Roman" w:hAnsi="Times New Roman" w:cs="Times New Roman"/>
          <w:sz w:val="24"/>
          <w:szCs w:val="24"/>
        </w:rPr>
        <w:t>___</w:t>
      </w:r>
      <w:proofErr w:type="gramEnd"/>
    </w:p>
    <w:p w14:paraId="37106095"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Melhor resposta obtida (anotar quando): ________________________</w:t>
      </w:r>
      <w:r w:rsidR="00EF02E9">
        <w:rPr>
          <w:rFonts w:ascii="Times New Roman" w:hAnsi="Times New Roman" w:cs="Times New Roman"/>
          <w:sz w:val="24"/>
          <w:szCs w:val="24"/>
        </w:rPr>
        <w:t>_______________________</w:t>
      </w:r>
    </w:p>
    <w:p w14:paraId="0A560009" w14:textId="77777777" w:rsidR="00AD73B2" w:rsidRPr="00D91804" w:rsidRDefault="00AD73B2" w:rsidP="00AD73B2">
      <w:pPr>
        <w:jc w:val="both"/>
        <w:rPr>
          <w:rFonts w:ascii="Times New Roman" w:hAnsi="Times New Roman" w:cs="Times New Roman"/>
          <w:sz w:val="24"/>
          <w:szCs w:val="24"/>
        </w:rPr>
      </w:pPr>
    </w:p>
    <w:p w14:paraId="204C0CD3"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Tratamento: _______________________________</w:t>
      </w:r>
      <w:r w:rsidR="00EF02E9">
        <w:rPr>
          <w:rFonts w:ascii="Times New Roman" w:hAnsi="Times New Roman" w:cs="Times New Roman"/>
          <w:sz w:val="24"/>
          <w:szCs w:val="24"/>
        </w:rPr>
        <w:t>_________________________________</w:t>
      </w:r>
    </w:p>
    <w:p w14:paraId="2094ACEE"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completa [RC] (&lt;5%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02BAFBBC"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Remissão parcial [RP] (5-50%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5A580388"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Doença estável [DE] (76-125% do tumor inicial): </w:t>
      </w:r>
      <w:r w:rsidR="00EF02E9">
        <w:rPr>
          <w:rFonts w:ascii="Times New Roman" w:hAnsi="Times New Roman" w:cs="Times New Roman"/>
          <w:sz w:val="24"/>
          <w:szCs w:val="24"/>
        </w:rPr>
        <w:tab/>
      </w:r>
      <w:r w:rsidRPr="00D91804">
        <w:rPr>
          <w:rFonts w:ascii="Times New Roman" w:hAnsi="Times New Roman" w:cs="Times New Roman"/>
          <w:sz w:val="24"/>
          <w:szCs w:val="24"/>
        </w:rPr>
        <w:t>___</w:t>
      </w:r>
    </w:p>
    <w:p w14:paraId="7D8C6700"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ab/>
        <w:t xml:space="preserve">Doença Progressiva [DP] (&gt;125% tumor inicial, reaparecimento): </w:t>
      </w:r>
      <w:proofErr w:type="gramStart"/>
      <w:r w:rsidRPr="00D91804">
        <w:rPr>
          <w:rFonts w:ascii="Times New Roman" w:hAnsi="Times New Roman" w:cs="Times New Roman"/>
          <w:sz w:val="24"/>
          <w:szCs w:val="24"/>
        </w:rPr>
        <w:t>___</w:t>
      </w:r>
      <w:proofErr w:type="gramEnd"/>
    </w:p>
    <w:p w14:paraId="0E585FBE" w14:textId="77777777" w:rsidR="00AD73B2" w:rsidRPr="00D91804" w:rsidRDefault="00AD73B2" w:rsidP="00AD73B2">
      <w:pPr>
        <w:jc w:val="both"/>
        <w:rPr>
          <w:rFonts w:ascii="Times New Roman" w:hAnsi="Times New Roman" w:cs="Times New Roman"/>
          <w:sz w:val="24"/>
          <w:szCs w:val="24"/>
        </w:rPr>
      </w:pPr>
      <w:r w:rsidRPr="00D91804">
        <w:rPr>
          <w:rFonts w:ascii="Times New Roman" w:hAnsi="Times New Roman" w:cs="Times New Roman"/>
          <w:sz w:val="24"/>
          <w:szCs w:val="24"/>
        </w:rPr>
        <w:t>Melhor resposta obtida (anotar quando): ________________________</w:t>
      </w:r>
      <w:r w:rsidR="00EF02E9">
        <w:rPr>
          <w:rFonts w:ascii="Times New Roman" w:hAnsi="Times New Roman" w:cs="Times New Roman"/>
          <w:sz w:val="24"/>
          <w:szCs w:val="24"/>
        </w:rPr>
        <w:t>_______________________</w:t>
      </w:r>
    </w:p>
    <w:p w14:paraId="6F5DAF7F" w14:textId="77777777" w:rsidR="00AD73B2" w:rsidRPr="00D91804" w:rsidRDefault="00AD73B2" w:rsidP="00AD73B2">
      <w:pPr>
        <w:pStyle w:val="Ttulo3"/>
        <w:spacing w:before="0" w:after="0"/>
        <w:rPr>
          <w:rFonts w:ascii="Times New Roman" w:hAnsi="Times New Roman" w:cs="Times New Roman"/>
        </w:rPr>
      </w:pPr>
      <w:r>
        <w:rPr>
          <w:rFonts w:ascii="Times New Roman" w:hAnsi="Times New Roman" w:cs="Times New Roman"/>
        </w:rPr>
        <w:br w:type="page"/>
      </w:r>
      <w:r w:rsidRPr="00D91804">
        <w:rPr>
          <w:rFonts w:ascii="Times New Roman" w:hAnsi="Times New Roman" w:cs="Times New Roman"/>
        </w:rPr>
        <w:lastRenderedPageBreak/>
        <w:t>Questionário para coleta de dados sequenciais – 1</w:t>
      </w:r>
      <w:r>
        <w:rPr>
          <w:rFonts w:ascii="Times New Roman" w:hAnsi="Times New Roman" w:cs="Times New Roman"/>
        </w:rPr>
        <w:t xml:space="preserve"> folha para cada data de coleta</w:t>
      </w:r>
    </w:p>
    <w:p w14:paraId="7822932B" w14:textId="77777777" w:rsidR="00AD73B2" w:rsidRPr="00D91804" w:rsidRDefault="00AD73B2" w:rsidP="00AD73B2">
      <w:pPr>
        <w:jc w:val="both"/>
        <w:rPr>
          <w:rFonts w:ascii="Times New Roman" w:hAnsi="Times New Roman" w:cs="Times New Roman"/>
          <w:sz w:val="26"/>
          <w:szCs w:val="26"/>
        </w:rPr>
      </w:pPr>
      <w:r w:rsidRPr="00D91804">
        <w:rPr>
          <w:rFonts w:ascii="Times New Roman" w:hAnsi="Times New Roman" w:cs="Times New Roman"/>
          <w:sz w:val="26"/>
          <w:szCs w:val="26"/>
        </w:rPr>
        <w:t>Data da coleta de dados: ___/___/______</w:t>
      </w:r>
    </w:p>
    <w:tbl>
      <w:tblPr>
        <w:tblW w:w="0" w:type="auto"/>
        <w:tblInd w:w="55" w:type="dxa"/>
        <w:tblLook w:val="0000" w:firstRow="0" w:lastRow="0" w:firstColumn="0" w:lastColumn="0" w:noHBand="0" w:noVBand="0"/>
      </w:tblPr>
      <w:tblGrid>
        <w:gridCol w:w="830"/>
        <w:gridCol w:w="831"/>
        <w:gridCol w:w="830"/>
        <w:gridCol w:w="831"/>
        <w:gridCol w:w="830"/>
        <w:gridCol w:w="830"/>
        <w:gridCol w:w="830"/>
        <w:gridCol w:w="831"/>
        <w:gridCol w:w="830"/>
        <w:gridCol w:w="835"/>
      </w:tblGrid>
      <w:tr w:rsidR="00AD73B2" w:rsidRPr="00D91804" w14:paraId="4B9C10FB"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174D886"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Data</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AA368EA"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9FCC9D9"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E</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1D878CE"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PC</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89F2AAF"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Hb</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D357017"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Ht</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619FE25"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Leu</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E379879"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Gran</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5E13B49"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Lin</w:t>
            </w: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CAC5DED"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 xml:space="preserve">Plaq </w:t>
            </w:r>
          </w:p>
        </w:tc>
      </w:tr>
      <w:tr w:rsidR="00AD73B2" w:rsidRPr="00D91804" w14:paraId="32F2CB6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D445CC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2A71D5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01DB2E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E64298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399C49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D1860B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B43810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7BAECD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91D16EE"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C0550A0" w14:textId="77777777" w:rsidR="00AD73B2" w:rsidRPr="00D91804" w:rsidRDefault="00AD73B2" w:rsidP="00291CFB">
            <w:pPr>
              <w:rPr>
                <w:rFonts w:ascii="Times New Roman" w:hAnsi="Times New Roman" w:cs="Times New Roman"/>
              </w:rPr>
            </w:pPr>
          </w:p>
        </w:tc>
      </w:tr>
      <w:tr w:rsidR="00AD73B2" w:rsidRPr="00D91804" w14:paraId="251D7AFD"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77176D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6E838A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5D2E4EA"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6A4DB5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D7EAB5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F80C8B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AA08AE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BFD1D1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515059"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2843622" w14:textId="77777777" w:rsidR="00AD73B2" w:rsidRPr="00D91804" w:rsidRDefault="00AD73B2" w:rsidP="00291CFB">
            <w:pPr>
              <w:rPr>
                <w:rFonts w:ascii="Times New Roman" w:hAnsi="Times New Roman" w:cs="Times New Roman"/>
              </w:rPr>
            </w:pPr>
          </w:p>
        </w:tc>
      </w:tr>
      <w:tr w:rsidR="00AD73B2" w:rsidRPr="00D91804" w14:paraId="38966152"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703FE1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F36F84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AE0238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3C084A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BADEFD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AD781B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975B09"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18C4C2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522C84"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828E34" w14:textId="77777777" w:rsidR="00AD73B2" w:rsidRPr="00D91804" w:rsidRDefault="00AD73B2" w:rsidP="00291CFB">
            <w:pPr>
              <w:rPr>
                <w:rFonts w:ascii="Times New Roman" w:hAnsi="Times New Roman" w:cs="Times New Roman"/>
              </w:rPr>
            </w:pPr>
          </w:p>
        </w:tc>
      </w:tr>
      <w:tr w:rsidR="00AD73B2" w:rsidRPr="00D91804" w14:paraId="5EE7C275"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C20472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D567E2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A31A59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DAB219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935A36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9CAB40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0697C49"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9D1CD2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0B7C900"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5A6E68F" w14:textId="77777777" w:rsidR="00AD73B2" w:rsidRPr="00D91804" w:rsidRDefault="00AD73B2" w:rsidP="00291CFB">
            <w:pPr>
              <w:rPr>
                <w:rFonts w:ascii="Times New Roman" w:hAnsi="Times New Roman" w:cs="Times New Roman"/>
              </w:rPr>
            </w:pPr>
          </w:p>
        </w:tc>
      </w:tr>
      <w:tr w:rsidR="00AD73B2" w:rsidRPr="00D91804" w14:paraId="1202897E"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C1BD96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370D2A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A4F644F"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2C7F14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B80350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07FB15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DC29E2F"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3B538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50055D0"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8E8B206" w14:textId="77777777" w:rsidR="00AD73B2" w:rsidRPr="00D91804" w:rsidRDefault="00AD73B2" w:rsidP="00291CFB">
            <w:pPr>
              <w:rPr>
                <w:rFonts w:ascii="Times New Roman" w:hAnsi="Times New Roman" w:cs="Times New Roman"/>
              </w:rPr>
            </w:pPr>
          </w:p>
        </w:tc>
      </w:tr>
      <w:tr w:rsidR="00AD73B2" w:rsidRPr="00D91804" w14:paraId="2BBB89FB"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6615D4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04315B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8A634C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B4286F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24063B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3DF69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329BEA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382A35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5C128AE"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E429785" w14:textId="77777777" w:rsidR="00AD73B2" w:rsidRPr="00D91804" w:rsidRDefault="00AD73B2" w:rsidP="00291CFB">
            <w:pPr>
              <w:rPr>
                <w:rFonts w:ascii="Times New Roman" w:hAnsi="Times New Roman" w:cs="Times New Roman"/>
              </w:rPr>
            </w:pPr>
          </w:p>
        </w:tc>
      </w:tr>
      <w:tr w:rsidR="00AD73B2" w:rsidRPr="00D91804" w14:paraId="03842589"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4A932A8"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A09340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E1D674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90EEE5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CDB907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E42434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F1AF18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7B0848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9D85F79"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CD35C2D" w14:textId="77777777" w:rsidR="00AD73B2" w:rsidRPr="00D91804" w:rsidRDefault="00AD73B2" w:rsidP="00291CFB">
            <w:pPr>
              <w:rPr>
                <w:rFonts w:ascii="Times New Roman" w:hAnsi="Times New Roman" w:cs="Times New Roman"/>
              </w:rPr>
            </w:pPr>
          </w:p>
        </w:tc>
      </w:tr>
    </w:tbl>
    <w:p w14:paraId="7FA09D8E" w14:textId="77777777" w:rsidR="00AD73B2" w:rsidRPr="00D91804" w:rsidRDefault="00AD73B2" w:rsidP="00AD73B2">
      <w:pPr>
        <w:jc w:val="both"/>
        <w:rPr>
          <w:rFonts w:ascii="Times New Roman" w:hAnsi="Times New Roman" w:cs="Times New Roman"/>
        </w:rPr>
      </w:pPr>
    </w:p>
    <w:tbl>
      <w:tblPr>
        <w:tblW w:w="0" w:type="auto"/>
        <w:tblInd w:w="55" w:type="dxa"/>
        <w:tblLook w:val="0000" w:firstRow="0" w:lastRow="0" w:firstColumn="0" w:lastColumn="0" w:noHBand="0" w:noVBand="0"/>
      </w:tblPr>
      <w:tblGrid>
        <w:gridCol w:w="830"/>
        <w:gridCol w:w="831"/>
        <w:gridCol w:w="830"/>
        <w:gridCol w:w="831"/>
        <w:gridCol w:w="830"/>
        <w:gridCol w:w="830"/>
        <w:gridCol w:w="830"/>
        <w:gridCol w:w="831"/>
        <w:gridCol w:w="830"/>
        <w:gridCol w:w="835"/>
      </w:tblGrid>
      <w:tr w:rsidR="00AD73B2" w:rsidRPr="00D91804" w14:paraId="75BA2611"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FC957E8"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Data</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A3E3AEA"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U</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06728D4"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Cr</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09636BD"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AST</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DBED5D1"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ALT</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D1D6EA6"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Na</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D2A80DD"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K</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29E7EB8"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Gli</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57029EB"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PT</w:t>
            </w: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04E461"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Alb</w:t>
            </w:r>
          </w:p>
        </w:tc>
      </w:tr>
      <w:tr w:rsidR="00AD73B2" w:rsidRPr="00D91804" w14:paraId="6F64D439"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153494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32FAA78"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6ABB0D7"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3ABCEB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254B0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EBCD0A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C9E0AB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60DB2C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68F1FEE"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BC8BF6F" w14:textId="77777777" w:rsidR="00AD73B2" w:rsidRPr="00D91804" w:rsidRDefault="00AD73B2" w:rsidP="00291CFB">
            <w:pPr>
              <w:rPr>
                <w:rFonts w:ascii="Times New Roman" w:hAnsi="Times New Roman" w:cs="Times New Roman"/>
              </w:rPr>
            </w:pPr>
          </w:p>
        </w:tc>
      </w:tr>
      <w:tr w:rsidR="00AD73B2" w:rsidRPr="00D91804" w14:paraId="3883B21A"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A2E72D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2F762D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796A9D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9FD921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FDB3E8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8FB5CC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E23D31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F657F5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3D39EC6"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87EEE2A" w14:textId="77777777" w:rsidR="00AD73B2" w:rsidRPr="00D91804" w:rsidRDefault="00AD73B2" w:rsidP="00291CFB">
            <w:pPr>
              <w:rPr>
                <w:rFonts w:ascii="Times New Roman" w:hAnsi="Times New Roman" w:cs="Times New Roman"/>
              </w:rPr>
            </w:pPr>
          </w:p>
        </w:tc>
      </w:tr>
      <w:tr w:rsidR="00AD73B2" w:rsidRPr="00D91804" w14:paraId="7DD699A6"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F54583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1C884A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496CD1F"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847E3C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8FAD22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95D72F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1115D1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22D9EB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2DA387"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0E72080" w14:textId="77777777" w:rsidR="00AD73B2" w:rsidRPr="00D91804" w:rsidRDefault="00AD73B2" w:rsidP="00291CFB">
            <w:pPr>
              <w:rPr>
                <w:rFonts w:ascii="Times New Roman" w:hAnsi="Times New Roman" w:cs="Times New Roman"/>
              </w:rPr>
            </w:pPr>
          </w:p>
        </w:tc>
      </w:tr>
      <w:tr w:rsidR="00AD73B2" w:rsidRPr="00D91804" w14:paraId="2E2BDD8A"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CD17CA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BA6E1C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C2FD54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216AE5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2AD80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5AE8CF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46396D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9E49D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28281A3"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3B4123A" w14:textId="77777777" w:rsidR="00AD73B2" w:rsidRPr="00D91804" w:rsidRDefault="00AD73B2" w:rsidP="00291CFB">
            <w:pPr>
              <w:rPr>
                <w:rFonts w:ascii="Times New Roman" w:hAnsi="Times New Roman" w:cs="Times New Roman"/>
              </w:rPr>
            </w:pPr>
          </w:p>
        </w:tc>
      </w:tr>
      <w:tr w:rsidR="00AD73B2" w:rsidRPr="00D91804" w14:paraId="478FC37D"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3DEBFE3"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3744F9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01F264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60D6A4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BB428B9"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98B1AB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8DED8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7DEFDB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0B8E207"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FC3DA04" w14:textId="77777777" w:rsidR="00AD73B2" w:rsidRPr="00D91804" w:rsidRDefault="00AD73B2" w:rsidP="00291CFB">
            <w:pPr>
              <w:rPr>
                <w:rFonts w:ascii="Times New Roman" w:hAnsi="Times New Roman" w:cs="Times New Roman"/>
              </w:rPr>
            </w:pPr>
          </w:p>
        </w:tc>
      </w:tr>
      <w:tr w:rsidR="00AD73B2" w:rsidRPr="00D91804" w14:paraId="514F8594"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4B6BF2"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579257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39E23B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4CCD7D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181C51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A742AE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59F98D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B6782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12C04B4"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0BD1806" w14:textId="77777777" w:rsidR="00AD73B2" w:rsidRPr="00D91804" w:rsidRDefault="00AD73B2" w:rsidP="00291CFB">
            <w:pPr>
              <w:rPr>
                <w:rFonts w:ascii="Times New Roman" w:hAnsi="Times New Roman" w:cs="Times New Roman"/>
              </w:rPr>
            </w:pPr>
          </w:p>
        </w:tc>
      </w:tr>
      <w:tr w:rsidR="00AD73B2" w:rsidRPr="00D91804" w14:paraId="30F1EC44"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2C4721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559580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92308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65D536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554BF6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4096D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BE83CBA"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76E9E6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9C0F3B1"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A51D8AA" w14:textId="77777777" w:rsidR="00AD73B2" w:rsidRPr="00D91804" w:rsidRDefault="00AD73B2" w:rsidP="00291CFB">
            <w:pPr>
              <w:rPr>
                <w:rFonts w:ascii="Times New Roman" w:hAnsi="Times New Roman" w:cs="Times New Roman"/>
              </w:rPr>
            </w:pPr>
          </w:p>
        </w:tc>
      </w:tr>
    </w:tbl>
    <w:p w14:paraId="4C01C5F1" w14:textId="77777777" w:rsidR="00AD73B2" w:rsidRPr="00D91804" w:rsidRDefault="00AD73B2" w:rsidP="00AD73B2">
      <w:pPr>
        <w:jc w:val="both"/>
        <w:rPr>
          <w:rFonts w:ascii="Times New Roman" w:hAnsi="Times New Roman" w:cs="Times New Roman"/>
        </w:rPr>
      </w:pPr>
    </w:p>
    <w:tbl>
      <w:tblPr>
        <w:tblW w:w="0" w:type="auto"/>
        <w:tblInd w:w="55" w:type="dxa"/>
        <w:tblLook w:val="0000" w:firstRow="0" w:lastRow="0" w:firstColumn="0" w:lastColumn="0" w:noHBand="0" w:noVBand="0"/>
      </w:tblPr>
      <w:tblGrid>
        <w:gridCol w:w="830"/>
        <w:gridCol w:w="831"/>
        <w:gridCol w:w="830"/>
        <w:gridCol w:w="831"/>
        <w:gridCol w:w="830"/>
        <w:gridCol w:w="830"/>
        <w:gridCol w:w="830"/>
        <w:gridCol w:w="831"/>
        <w:gridCol w:w="830"/>
        <w:gridCol w:w="835"/>
      </w:tblGrid>
      <w:tr w:rsidR="00AD73B2" w:rsidRPr="00D91804" w14:paraId="2E683071"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B139533"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Data</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94FBFE3" w14:textId="77777777" w:rsidR="00AD73B2" w:rsidRPr="00D91804" w:rsidRDefault="00AD73B2" w:rsidP="00291CFB">
            <w:pPr>
              <w:rPr>
                <w:rFonts w:ascii="Times New Roman" w:hAnsi="Times New Roman" w:cs="Times New Roman"/>
              </w:rPr>
            </w:pPr>
            <w:r>
              <w:rPr>
                <w:rFonts w:ascii="Times New Roman" w:hAnsi="Times New Roman" w:cs="Times New Roman"/>
              </w:rPr>
              <w:t>INR</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38132C5"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PAS</w:t>
            </w: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E857819"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PAD</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5D2A53" w14:textId="77777777" w:rsidR="00AD73B2" w:rsidRPr="00D91804" w:rsidRDefault="00AD73B2" w:rsidP="00291CFB">
            <w:pPr>
              <w:rPr>
                <w:rFonts w:ascii="Times New Roman" w:hAnsi="Times New Roman" w:cs="Times New Roman"/>
              </w:rPr>
            </w:pPr>
            <w:r w:rsidRPr="00D91804">
              <w:rPr>
                <w:rFonts w:ascii="Times New Roman" w:hAnsi="Times New Roman" w:cs="Times New Roman"/>
              </w:rPr>
              <w:t>FC</w:t>
            </w: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E2DAAC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FDCBF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85BE1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4DAFEAD"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0693022" w14:textId="77777777" w:rsidR="00AD73B2" w:rsidRPr="00D91804" w:rsidRDefault="00AD73B2" w:rsidP="00291CFB">
            <w:pPr>
              <w:rPr>
                <w:rFonts w:ascii="Times New Roman" w:hAnsi="Times New Roman" w:cs="Times New Roman"/>
              </w:rPr>
            </w:pPr>
          </w:p>
        </w:tc>
      </w:tr>
      <w:tr w:rsidR="00AD73B2" w:rsidRPr="00D91804" w14:paraId="73759290"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E171958"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7342AF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76067F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882728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F71B862"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BB58A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645ACDB"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A051663"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038C316"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CA0E4C7" w14:textId="77777777" w:rsidR="00AD73B2" w:rsidRPr="00D91804" w:rsidRDefault="00AD73B2" w:rsidP="00291CFB">
            <w:pPr>
              <w:rPr>
                <w:rFonts w:ascii="Times New Roman" w:hAnsi="Times New Roman" w:cs="Times New Roman"/>
              </w:rPr>
            </w:pPr>
          </w:p>
        </w:tc>
      </w:tr>
      <w:tr w:rsidR="00AD73B2" w:rsidRPr="00D91804" w14:paraId="57E0983F"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0848A4A"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7B9E29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137A7E9"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F3152D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244AB1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F659EFF"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8919B9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509D821"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5B5245B"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140A400" w14:textId="77777777" w:rsidR="00AD73B2" w:rsidRPr="00D91804" w:rsidRDefault="00AD73B2" w:rsidP="00291CFB">
            <w:pPr>
              <w:rPr>
                <w:rFonts w:ascii="Times New Roman" w:hAnsi="Times New Roman" w:cs="Times New Roman"/>
              </w:rPr>
            </w:pPr>
          </w:p>
        </w:tc>
      </w:tr>
      <w:tr w:rsidR="00AD73B2" w:rsidRPr="00D91804" w14:paraId="21DA47BF"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E3D99A7"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C3C83A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8941575"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407F75B"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0A92D5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53CF67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EC7EBE1"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6B0D68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921DC71"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312C347" w14:textId="77777777" w:rsidR="00AD73B2" w:rsidRPr="00D91804" w:rsidRDefault="00AD73B2" w:rsidP="00291CFB">
            <w:pPr>
              <w:rPr>
                <w:rFonts w:ascii="Times New Roman" w:hAnsi="Times New Roman" w:cs="Times New Roman"/>
              </w:rPr>
            </w:pPr>
          </w:p>
        </w:tc>
      </w:tr>
      <w:tr w:rsidR="00AD73B2" w:rsidRPr="00D91804" w14:paraId="72CD5244"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DFF32C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24B74E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3CF8FE4"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CCFE17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E0A531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D21D18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56EEDE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AA4915"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EC27601"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535FA3A" w14:textId="77777777" w:rsidR="00AD73B2" w:rsidRPr="00D91804" w:rsidRDefault="00AD73B2" w:rsidP="00291CFB">
            <w:pPr>
              <w:rPr>
                <w:rFonts w:ascii="Times New Roman" w:hAnsi="Times New Roman" w:cs="Times New Roman"/>
              </w:rPr>
            </w:pPr>
          </w:p>
        </w:tc>
      </w:tr>
      <w:tr w:rsidR="00AD73B2" w:rsidRPr="00D91804" w14:paraId="6C5B60F9"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9D9FAA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A72C857"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07C975C"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C7718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C5AF80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8E8D51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742C870"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81053AA"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5669EF0"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CEC3288" w14:textId="77777777" w:rsidR="00AD73B2" w:rsidRPr="00D91804" w:rsidRDefault="00AD73B2" w:rsidP="00291CFB">
            <w:pPr>
              <w:rPr>
                <w:rFonts w:ascii="Times New Roman" w:hAnsi="Times New Roman" w:cs="Times New Roman"/>
              </w:rPr>
            </w:pPr>
          </w:p>
        </w:tc>
      </w:tr>
      <w:tr w:rsidR="00AD73B2" w:rsidRPr="00D91804" w14:paraId="7B14110A"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8A41AEF"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AA9FAA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6017226"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084C5F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0AC5EDE"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FC029F6"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A16BA5D"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4F853FC"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5BAA7FE"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4CB6CA7" w14:textId="77777777" w:rsidR="00AD73B2" w:rsidRPr="00D91804" w:rsidRDefault="00AD73B2" w:rsidP="00291CFB">
            <w:pPr>
              <w:rPr>
                <w:rFonts w:ascii="Times New Roman" w:hAnsi="Times New Roman" w:cs="Times New Roman"/>
              </w:rPr>
            </w:pPr>
          </w:p>
        </w:tc>
      </w:tr>
      <w:tr w:rsidR="00AD73B2" w:rsidRPr="00D91804" w14:paraId="478C6B13" w14:textId="77777777" w:rsidTr="00291CFB">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BDEACAF"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8939FC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2644AFD"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C9D954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47424E0"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6B770AD"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66A8BBE" w14:textId="77777777" w:rsidR="00AD73B2" w:rsidRPr="00D91804" w:rsidRDefault="00AD73B2" w:rsidP="00291CFB">
            <w:pPr>
              <w:rPr>
                <w:rFonts w:ascii="Times New Roman" w:hAnsi="Times New Roman" w:cs="Times New Roman"/>
              </w:rPr>
            </w:pPr>
          </w:p>
        </w:tc>
        <w:tc>
          <w:tcPr>
            <w:tcW w:w="831"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07FCB44" w14:textId="77777777" w:rsidR="00AD73B2" w:rsidRPr="00D91804" w:rsidRDefault="00AD73B2" w:rsidP="00291CFB">
            <w:pPr>
              <w:rPr>
                <w:rFonts w:ascii="Times New Roman" w:hAnsi="Times New Roman" w:cs="Times New Roman"/>
              </w:rPr>
            </w:pPr>
          </w:p>
        </w:tc>
        <w:tc>
          <w:tcPr>
            <w:tcW w:w="830"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1A5E857" w14:textId="77777777" w:rsidR="00AD73B2" w:rsidRPr="00D91804" w:rsidRDefault="00AD73B2" w:rsidP="00291CFB">
            <w:pPr>
              <w:rPr>
                <w:rFonts w:ascii="Times New Roman" w:hAnsi="Times New Roman" w:cs="Times New Roman"/>
              </w:rPr>
            </w:pPr>
          </w:p>
        </w:tc>
        <w:tc>
          <w:tcPr>
            <w:tcW w:w="835"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74CF1603" w14:textId="77777777" w:rsidR="00AD73B2" w:rsidRPr="00D91804" w:rsidRDefault="00AD73B2" w:rsidP="00291CFB">
            <w:pPr>
              <w:rPr>
                <w:rFonts w:ascii="Times New Roman" w:hAnsi="Times New Roman" w:cs="Times New Roman"/>
              </w:rPr>
            </w:pPr>
          </w:p>
        </w:tc>
      </w:tr>
    </w:tbl>
    <w:p w14:paraId="70F486A6" w14:textId="77777777" w:rsidR="00AD73B2" w:rsidRPr="00D91804" w:rsidRDefault="00AD73B2" w:rsidP="00AD73B2">
      <w:pPr>
        <w:jc w:val="both"/>
        <w:rPr>
          <w:rFonts w:ascii="Times New Roman" w:hAnsi="Times New Roman" w:cs="Times New Roman"/>
        </w:rPr>
      </w:pPr>
      <w:r w:rsidRPr="00D91804">
        <w:rPr>
          <w:rFonts w:ascii="Times New Roman" w:hAnsi="Times New Roman" w:cs="Times New Roman"/>
          <w:sz w:val="26"/>
          <w:szCs w:val="26"/>
        </w:rPr>
        <w:t>Outros exames:</w:t>
      </w:r>
    </w:p>
    <w:p w14:paraId="6FDE8AD5" w14:textId="77777777" w:rsidR="00AD73B2" w:rsidRDefault="00AD73B2" w:rsidP="00AD73B2">
      <w:pPr>
        <w:jc w:val="both"/>
        <w:rPr>
          <w:rFonts w:ascii="Times New Roman" w:hAnsi="Times New Roman" w:cs="Times New Roman"/>
          <w:sz w:val="26"/>
          <w:szCs w:val="26"/>
        </w:rPr>
      </w:pPr>
      <w:r w:rsidRPr="00D91804">
        <w:rPr>
          <w:rFonts w:ascii="Times New Roman" w:hAnsi="Times New Roman" w:cs="Times New Roman"/>
          <w:sz w:val="26"/>
          <w:szCs w:val="26"/>
        </w:rPr>
        <w:t>__________________________________________________________________________________________________________________</w:t>
      </w:r>
      <w:r>
        <w:rPr>
          <w:rFonts w:ascii="Times New Roman" w:hAnsi="Times New Roman" w:cs="Times New Roman"/>
          <w:sz w:val="26"/>
          <w:szCs w:val="26"/>
        </w:rPr>
        <w:t>___________</w:t>
      </w:r>
      <w:r w:rsidR="00543AA5">
        <w:rPr>
          <w:rFonts w:ascii="Times New Roman" w:hAnsi="Times New Roman" w:cs="Times New Roman"/>
          <w:sz w:val="26"/>
          <w:szCs w:val="26"/>
        </w:rPr>
        <w:t>_____________________</w:t>
      </w:r>
    </w:p>
    <w:p w14:paraId="47810963" w14:textId="77777777" w:rsidR="00AD73B2" w:rsidRPr="00DF64A0" w:rsidRDefault="00AD73B2" w:rsidP="00AD73B2">
      <w:pPr>
        <w:jc w:val="both"/>
        <w:rPr>
          <w:rFonts w:ascii="Times New Roman" w:hAnsi="Times New Roman" w:cs="Times New Roman"/>
          <w:sz w:val="26"/>
          <w:szCs w:val="26"/>
        </w:rPr>
      </w:pPr>
      <w:r>
        <w:rPr>
          <w:rFonts w:ascii="Times New Roman" w:hAnsi="Times New Roman" w:cs="Times New Roman"/>
          <w:sz w:val="26"/>
          <w:szCs w:val="26"/>
        </w:rPr>
        <w:t>Outros exames de imagem</w:t>
      </w:r>
      <w:r w:rsidRPr="00DF64A0">
        <w:rPr>
          <w:rFonts w:ascii="Times New Roman" w:hAnsi="Times New Roman" w:cs="Times New Roman"/>
          <w:sz w:val="26"/>
          <w:szCs w:val="26"/>
        </w:rPr>
        <w:t>:</w:t>
      </w:r>
    </w:p>
    <w:p w14:paraId="3C51E61E" w14:textId="77777777" w:rsidR="00AD73B2" w:rsidRPr="00EB0729" w:rsidRDefault="00AD73B2" w:rsidP="00AD73B2">
      <w:pPr>
        <w:jc w:val="both"/>
        <w:rPr>
          <w:rFonts w:ascii="Times New Roman" w:hAnsi="Times New Roman" w:cs="Times New Roman"/>
          <w:sz w:val="26"/>
          <w:szCs w:val="26"/>
          <w:lang w:val="en-US"/>
        </w:rPr>
      </w:pPr>
      <w:r>
        <w:rPr>
          <w:rFonts w:ascii="Times New Roman" w:hAnsi="Times New Roman" w:cs="Times New Roman"/>
          <w:sz w:val="26"/>
          <w:szCs w:val="26"/>
          <w:lang w:val="en-US"/>
        </w:rPr>
        <w:t>_____________________________________________________________________________________________________________________________</w:t>
      </w:r>
      <w:r w:rsidR="00543AA5">
        <w:rPr>
          <w:rFonts w:ascii="Times New Roman" w:hAnsi="Times New Roman" w:cs="Times New Roman"/>
          <w:sz w:val="26"/>
          <w:szCs w:val="26"/>
          <w:lang w:val="en-US"/>
        </w:rPr>
        <w:t>_____________________</w:t>
      </w:r>
    </w:p>
    <w:p w14:paraId="2CF5EDDB" w14:textId="77777777" w:rsidR="00AD73B2" w:rsidRPr="00D91804" w:rsidRDefault="00AD73B2" w:rsidP="00AD73B2">
      <w:pPr>
        <w:jc w:val="both"/>
        <w:rPr>
          <w:rFonts w:ascii="Times New Roman" w:hAnsi="Times New Roman" w:cs="Times New Roman"/>
          <w:sz w:val="26"/>
          <w:szCs w:val="26"/>
        </w:rPr>
      </w:pPr>
    </w:p>
    <w:p w14:paraId="71B2C60B" w14:textId="77777777" w:rsidR="002D529F" w:rsidRDefault="00AD73B2" w:rsidP="00AD73B2">
      <w:pPr>
        <w:spacing w:line="360" w:lineRule="auto"/>
        <w:ind w:right="-194"/>
        <w:rPr>
          <w:rFonts w:ascii="Times New Roman" w:hAnsi="Times New Roman"/>
          <w:b/>
          <w:sz w:val="26"/>
          <w:szCs w:val="28"/>
          <w:lang w:val="en-US"/>
        </w:rPr>
      </w:pPr>
      <w:r w:rsidRPr="00312E17">
        <w:rPr>
          <w:rFonts w:ascii="Times New Roman" w:hAnsi="Times New Roman" w:cs="Times New Roman"/>
          <w:sz w:val="24"/>
          <w:szCs w:val="24"/>
          <w:lang w:val="en-US"/>
        </w:rPr>
        <w:br w:type="page"/>
      </w:r>
      <w:r w:rsidR="002D529F">
        <w:rPr>
          <w:rFonts w:ascii="Times New Roman" w:hAnsi="Times New Roman"/>
          <w:b/>
          <w:sz w:val="26"/>
          <w:szCs w:val="28"/>
          <w:lang w:val="en-US"/>
        </w:rPr>
        <w:lastRenderedPageBreak/>
        <w:t>NATIONAL INSTITUTE HEALTH STROKE SCALE (NIHSS)</w:t>
      </w:r>
    </w:p>
    <w:p w14:paraId="72648BE1" w14:textId="77777777" w:rsidR="002D529F" w:rsidRDefault="002D529F" w:rsidP="002D529F">
      <w:pPr>
        <w:spacing w:line="360" w:lineRule="auto"/>
        <w:ind w:right="-1134"/>
        <w:rPr>
          <w:rFonts w:ascii="Times New Roman" w:hAnsi="Times New Roman"/>
          <w:szCs w:val="22"/>
        </w:rPr>
      </w:pPr>
      <w:r>
        <w:rPr>
          <w:rFonts w:ascii="Times New Roman" w:hAnsi="Times New Roman"/>
          <w:szCs w:val="22"/>
        </w:rPr>
        <w:t xml:space="preserve">Nome: _______________________________________________________Data: ____/_____/____ </w:t>
      </w:r>
    </w:p>
    <w:p w14:paraId="1657288F" w14:textId="77777777" w:rsidR="002D529F" w:rsidRDefault="002D529F" w:rsidP="00E212F6">
      <w:pPr>
        <w:spacing w:line="360" w:lineRule="auto"/>
        <w:ind w:right="-1134"/>
        <w:rPr>
          <w:rFonts w:ascii="Times New Roman" w:hAnsi="Times New Roman"/>
          <w:szCs w:val="22"/>
        </w:rPr>
      </w:pPr>
      <w:r>
        <w:rPr>
          <w:rFonts w:ascii="Times New Roman" w:hAnsi="Times New Roman"/>
          <w:szCs w:val="22"/>
        </w:rPr>
        <w:t>Examinador: _____________________________________________________________________</w:t>
      </w:r>
    </w:p>
    <w:p w14:paraId="28BBA621" w14:textId="77777777" w:rsidR="002D529F" w:rsidRDefault="002D529F" w:rsidP="002D529F">
      <w:pPr>
        <w:rPr>
          <w:rFonts w:ascii="Times New Roman" w:hAnsi="Times New Roman"/>
        </w:rPr>
      </w:pPr>
    </w:p>
    <w:tbl>
      <w:tblPr>
        <w:tblW w:w="0" w:type="auto"/>
        <w:tblInd w:w="70" w:type="dxa"/>
        <w:tblLayout w:type="fixed"/>
        <w:tblCellMar>
          <w:left w:w="70" w:type="dxa"/>
          <w:right w:w="70" w:type="dxa"/>
        </w:tblCellMar>
        <w:tblLook w:val="0000" w:firstRow="0" w:lastRow="0" w:firstColumn="0" w:lastColumn="0" w:noHBand="0" w:noVBand="0"/>
      </w:tblPr>
      <w:tblGrid>
        <w:gridCol w:w="4085"/>
        <w:gridCol w:w="4375"/>
        <w:gridCol w:w="360"/>
        <w:gridCol w:w="830"/>
      </w:tblGrid>
      <w:tr w:rsidR="002D529F" w:rsidRPr="00F26478" w14:paraId="4DB2679F" w14:textId="77777777" w:rsidTr="00A653E6">
        <w:trPr>
          <w:trHeight w:val="429"/>
        </w:trPr>
        <w:tc>
          <w:tcPr>
            <w:tcW w:w="4085" w:type="dxa"/>
            <w:tcBorders>
              <w:top w:val="single" w:sz="4" w:space="0" w:color="000000"/>
              <w:left w:val="single" w:sz="4" w:space="0" w:color="000000"/>
              <w:bottom w:val="single" w:sz="4" w:space="0" w:color="000000"/>
            </w:tcBorders>
          </w:tcPr>
          <w:p w14:paraId="41E111F6" w14:textId="77777777" w:rsidR="002D529F" w:rsidRPr="00F26478" w:rsidRDefault="002D529F" w:rsidP="00A653E6">
            <w:pPr>
              <w:snapToGrid w:val="0"/>
              <w:jc w:val="center"/>
              <w:rPr>
                <w:rFonts w:ascii="Times New Roman" w:hAnsi="Times New Roman"/>
              </w:rPr>
            </w:pPr>
          </w:p>
          <w:p w14:paraId="727AD944" w14:textId="77777777" w:rsidR="002D529F" w:rsidRPr="00F26478" w:rsidRDefault="002D529F" w:rsidP="00A653E6">
            <w:pPr>
              <w:jc w:val="center"/>
              <w:rPr>
                <w:rFonts w:ascii="Times New Roman" w:hAnsi="Times New Roman"/>
              </w:rPr>
            </w:pPr>
            <w:r w:rsidRPr="00F26478">
              <w:rPr>
                <w:rFonts w:ascii="Times New Roman" w:hAnsi="Times New Roman"/>
              </w:rPr>
              <w:t>Instruções</w:t>
            </w:r>
          </w:p>
        </w:tc>
        <w:tc>
          <w:tcPr>
            <w:tcW w:w="4375" w:type="dxa"/>
            <w:tcBorders>
              <w:top w:val="single" w:sz="4" w:space="0" w:color="000000"/>
              <w:left w:val="single" w:sz="4" w:space="0" w:color="000000"/>
              <w:bottom w:val="single" w:sz="4" w:space="0" w:color="000000"/>
            </w:tcBorders>
          </w:tcPr>
          <w:p w14:paraId="6DEDE9CE" w14:textId="77777777" w:rsidR="002D529F" w:rsidRPr="00F26478" w:rsidRDefault="002D529F" w:rsidP="00A653E6">
            <w:pPr>
              <w:snapToGrid w:val="0"/>
              <w:jc w:val="center"/>
              <w:rPr>
                <w:rFonts w:ascii="Times New Roman" w:hAnsi="Times New Roman"/>
              </w:rPr>
            </w:pPr>
          </w:p>
          <w:p w14:paraId="5B2F7773" w14:textId="77777777" w:rsidR="002D529F" w:rsidRPr="00F26478" w:rsidRDefault="002D529F" w:rsidP="00A653E6">
            <w:pPr>
              <w:jc w:val="center"/>
              <w:rPr>
                <w:rFonts w:ascii="Times New Roman" w:hAnsi="Times New Roman"/>
              </w:rPr>
            </w:pPr>
            <w:r w:rsidRPr="00F26478">
              <w:rPr>
                <w:rFonts w:ascii="Times New Roman" w:hAnsi="Times New Roman"/>
              </w:rPr>
              <w:t>Definição de pontuação</w:t>
            </w:r>
          </w:p>
        </w:tc>
        <w:tc>
          <w:tcPr>
            <w:tcW w:w="1190" w:type="dxa"/>
            <w:gridSpan w:val="2"/>
            <w:tcBorders>
              <w:top w:val="single" w:sz="4" w:space="0" w:color="000000"/>
              <w:left w:val="single" w:sz="4" w:space="0" w:color="000000"/>
              <w:bottom w:val="single" w:sz="4" w:space="0" w:color="000000"/>
              <w:right w:val="single" w:sz="4" w:space="0" w:color="000000"/>
            </w:tcBorders>
          </w:tcPr>
          <w:p w14:paraId="47065B1B" w14:textId="77777777" w:rsidR="002D529F" w:rsidRPr="00F26478" w:rsidRDefault="002D529F" w:rsidP="00A653E6">
            <w:pPr>
              <w:snapToGrid w:val="0"/>
              <w:jc w:val="center"/>
              <w:rPr>
                <w:rFonts w:ascii="Times New Roman" w:hAnsi="Times New Roman"/>
              </w:rPr>
            </w:pPr>
          </w:p>
          <w:p w14:paraId="59E1FCF7" w14:textId="77777777" w:rsidR="002D529F" w:rsidRPr="00F26478" w:rsidRDefault="002D529F" w:rsidP="00A653E6">
            <w:pPr>
              <w:jc w:val="center"/>
              <w:rPr>
                <w:rFonts w:ascii="Times New Roman" w:hAnsi="Times New Roman"/>
              </w:rPr>
            </w:pPr>
            <w:r w:rsidRPr="00F26478">
              <w:rPr>
                <w:rFonts w:ascii="Times New Roman" w:hAnsi="Times New Roman"/>
              </w:rPr>
              <w:t>Pontos</w:t>
            </w:r>
          </w:p>
        </w:tc>
      </w:tr>
      <w:tr w:rsidR="002D529F" w:rsidRPr="00F26478" w14:paraId="5A27F4C9" w14:textId="77777777" w:rsidTr="00A653E6">
        <w:tc>
          <w:tcPr>
            <w:tcW w:w="4085" w:type="dxa"/>
            <w:tcBorders>
              <w:top w:val="single" w:sz="4" w:space="0" w:color="000000"/>
              <w:left w:val="single" w:sz="4" w:space="0" w:color="000000"/>
              <w:bottom w:val="single" w:sz="4" w:space="0" w:color="000000"/>
            </w:tcBorders>
          </w:tcPr>
          <w:p w14:paraId="503E1B13" w14:textId="77777777" w:rsidR="002D529F" w:rsidRPr="00F26478" w:rsidRDefault="002D529F" w:rsidP="00A653E6">
            <w:pPr>
              <w:snapToGrid w:val="0"/>
              <w:rPr>
                <w:rFonts w:ascii="Times New Roman" w:hAnsi="Times New Roman"/>
              </w:rPr>
            </w:pPr>
            <w:proofErr w:type="gramStart"/>
            <w:r w:rsidRPr="00F26478">
              <w:rPr>
                <w:rFonts w:ascii="Times New Roman" w:hAnsi="Times New Roman"/>
              </w:rPr>
              <w:t>1a.</w:t>
            </w:r>
            <w:proofErr w:type="gramEnd"/>
            <w:r w:rsidRPr="00F26478">
              <w:rPr>
                <w:rFonts w:ascii="Times New Roman" w:hAnsi="Times New Roman"/>
              </w:rPr>
              <w:t xml:space="preserve"> Nível de consciência</w:t>
            </w:r>
          </w:p>
        </w:tc>
        <w:tc>
          <w:tcPr>
            <w:tcW w:w="4375" w:type="dxa"/>
            <w:tcBorders>
              <w:top w:val="single" w:sz="4" w:space="0" w:color="000000"/>
              <w:left w:val="single" w:sz="4" w:space="0" w:color="000000"/>
              <w:bottom w:val="single" w:sz="4" w:space="0" w:color="000000"/>
            </w:tcBorders>
          </w:tcPr>
          <w:p w14:paraId="79A17959"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0 = alerta, responde com </w:t>
            </w:r>
            <w:proofErr w:type="gramStart"/>
            <w:r w:rsidRPr="00F26478">
              <w:rPr>
                <w:rFonts w:ascii="Times New Roman" w:hAnsi="Times New Roman"/>
              </w:rPr>
              <w:t>vivacidade</w:t>
            </w:r>
            <w:proofErr w:type="gramEnd"/>
          </w:p>
          <w:p w14:paraId="42B9362E" w14:textId="77777777" w:rsidR="002D529F" w:rsidRPr="00F26478" w:rsidRDefault="002D529F" w:rsidP="00A653E6">
            <w:pPr>
              <w:jc w:val="both"/>
              <w:rPr>
                <w:rFonts w:ascii="Times New Roman" w:hAnsi="Times New Roman"/>
              </w:rPr>
            </w:pPr>
            <w:r w:rsidRPr="00F26478">
              <w:rPr>
                <w:rFonts w:ascii="Times New Roman" w:hAnsi="Times New Roman"/>
              </w:rPr>
              <w:t xml:space="preserve">1 = não está alerta, mas desperta com estímulo menor, obedecendo e </w:t>
            </w:r>
            <w:proofErr w:type="gramStart"/>
            <w:r w:rsidRPr="00F26478">
              <w:rPr>
                <w:rFonts w:ascii="Times New Roman" w:hAnsi="Times New Roman"/>
              </w:rPr>
              <w:t>respondendo</w:t>
            </w:r>
            <w:proofErr w:type="gramEnd"/>
          </w:p>
          <w:p w14:paraId="56605D73" w14:textId="77777777" w:rsidR="002D529F" w:rsidRPr="00F26478" w:rsidRDefault="002D529F" w:rsidP="00A653E6">
            <w:pPr>
              <w:jc w:val="both"/>
              <w:rPr>
                <w:rFonts w:ascii="Times New Roman" w:hAnsi="Times New Roman"/>
              </w:rPr>
            </w:pPr>
            <w:r w:rsidRPr="00F26478">
              <w:rPr>
                <w:rFonts w:ascii="Times New Roman" w:hAnsi="Times New Roman"/>
              </w:rPr>
              <w:t xml:space="preserve">2 = torporoso, requer estimulação repetida ou dolorosa para responder aos </w:t>
            </w:r>
            <w:proofErr w:type="gramStart"/>
            <w:r w:rsidRPr="00F26478">
              <w:rPr>
                <w:rFonts w:ascii="Times New Roman" w:hAnsi="Times New Roman"/>
              </w:rPr>
              <w:t>comandos</w:t>
            </w:r>
            <w:proofErr w:type="gramEnd"/>
          </w:p>
          <w:p w14:paraId="49EDDD58" w14:textId="77777777" w:rsidR="002D529F" w:rsidRPr="00F26478" w:rsidRDefault="002D529F" w:rsidP="00A653E6">
            <w:pPr>
              <w:jc w:val="both"/>
              <w:rPr>
                <w:rFonts w:ascii="Times New Roman" w:hAnsi="Times New Roman"/>
              </w:rPr>
            </w:pPr>
            <w:r w:rsidRPr="00F26478">
              <w:rPr>
                <w:rFonts w:ascii="Times New Roman" w:hAnsi="Times New Roman"/>
              </w:rPr>
              <w:t xml:space="preserve">3 = </w:t>
            </w:r>
            <w:proofErr w:type="gramStart"/>
            <w:r w:rsidRPr="00F26478">
              <w:rPr>
                <w:rFonts w:ascii="Times New Roman" w:hAnsi="Times New Roman"/>
              </w:rPr>
              <w:t>responde</w:t>
            </w:r>
            <w:proofErr w:type="gramEnd"/>
            <w:r w:rsidRPr="00F26478">
              <w:rPr>
                <w:rFonts w:ascii="Times New Roman" w:hAnsi="Times New Roman"/>
              </w:rPr>
              <w:t xml:space="preserve"> apenas com reflexos motores ou autonômicos, ou totalmente irresponsivo, flácido e arreflexo </w:t>
            </w:r>
          </w:p>
        </w:tc>
        <w:tc>
          <w:tcPr>
            <w:tcW w:w="1190" w:type="dxa"/>
            <w:gridSpan w:val="2"/>
            <w:tcBorders>
              <w:top w:val="single" w:sz="4" w:space="0" w:color="000000"/>
              <w:left w:val="single" w:sz="4" w:space="0" w:color="000000"/>
              <w:bottom w:val="single" w:sz="4" w:space="0" w:color="000000"/>
              <w:right w:val="single" w:sz="4" w:space="0" w:color="000000"/>
            </w:tcBorders>
          </w:tcPr>
          <w:p w14:paraId="45514745" w14:textId="77777777" w:rsidR="002D529F" w:rsidRPr="00F26478" w:rsidRDefault="002D529F" w:rsidP="00A653E6">
            <w:pPr>
              <w:snapToGrid w:val="0"/>
              <w:rPr>
                <w:rFonts w:ascii="Times New Roman" w:hAnsi="Times New Roman"/>
              </w:rPr>
            </w:pPr>
          </w:p>
        </w:tc>
      </w:tr>
      <w:tr w:rsidR="002D529F" w:rsidRPr="00F26478" w14:paraId="093BD33B" w14:textId="77777777" w:rsidTr="00A653E6">
        <w:tc>
          <w:tcPr>
            <w:tcW w:w="4085" w:type="dxa"/>
            <w:tcBorders>
              <w:top w:val="single" w:sz="4" w:space="0" w:color="000000"/>
              <w:left w:val="single" w:sz="4" w:space="0" w:color="000000"/>
              <w:bottom w:val="single" w:sz="4" w:space="0" w:color="000000"/>
            </w:tcBorders>
          </w:tcPr>
          <w:p w14:paraId="49E6B13D" w14:textId="77777777" w:rsidR="002D529F" w:rsidRPr="00F26478" w:rsidRDefault="002D529F" w:rsidP="00A653E6">
            <w:pPr>
              <w:snapToGrid w:val="0"/>
              <w:jc w:val="both"/>
              <w:rPr>
                <w:rFonts w:ascii="Times New Roman" w:hAnsi="Times New Roman"/>
              </w:rPr>
            </w:pPr>
            <w:proofErr w:type="gramStart"/>
            <w:r w:rsidRPr="00F26478">
              <w:rPr>
                <w:rFonts w:ascii="Times New Roman" w:hAnsi="Times New Roman"/>
              </w:rPr>
              <w:t>b.</w:t>
            </w:r>
            <w:proofErr w:type="gramEnd"/>
            <w:r w:rsidRPr="00F26478">
              <w:rPr>
                <w:rFonts w:ascii="Times New Roman" w:hAnsi="Times New Roman"/>
              </w:rPr>
              <w:t xml:space="preserve"> Nível de consciência – Perguntas: Qual o mês do ano e qual a sua idade?</w:t>
            </w:r>
          </w:p>
        </w:tc>
        <w:tc>
          <w:tcPr>
            <w:tcW w:w="4375" w:type="dxa"/>
            <w:tcBorders>
              <w:top w:val="single" w:sz="4" w:space="0" w:color="000000"/>
              <w:left w:val="single" w:sz="4" w:space="0" w:color="000000"/>
              <w:bottom w:val="single" w:sz="4" w:space="0" w:color="000000"/>
            </w:tcBorders>
          </w:tcPr>
          <w:p w14:paraId="322A526B"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0 = responde </w:t>
            </w:r>
            <w:proofErr w:type="gramStart"/>
            <w:r w:rsidRPr="00F26478">
              <w:rPr>
                <w:rFonts w:ascii="Times New Roman" w:hAnsi="Times New Roman"/>
              </w:rPr>
              <w:t>ambas</w:t>
            </w:r>
            <w:proofErr w:type="gramEnd"/>
            <w:r w:rsidRPr="00F26478">
              <w:rPr>
                <w:rFonts w:ascii="Times New Roman" w:hAnsi="Times New Roman"/>
              </w:rPr>
              <w:t xml:space="preserve"> questões corretamente</w:t>
            </w:r>
          </w:p>
          <w:p w14:paraId="1CA8A3DF" w14:textId="77777777" w:rsidR="002D529F" w:rsidRPr="00F26478" w:rsidRDefault="002D529F" w:rsidP="00A653E6">
            <w:pPr>
              <w:jc w:val="both"/>
              <w:rPr>
                <w:rFonts w:ascii="Times New Roman" w:hAnsi="Times New Roman"/>
              </w:rPr>
            </w:pPr>
            <w:r w:rsidRPr="00F26478">
              <w:rPr>
                <w:rFonts w:ascii="Times New Roman" w:hAnsi="Times New Roman"/>
              </w:rPr>
              <w:t>1 = responde uma questão corretamente</w:t>
            </w:r>
          </w:p>
          <w:p w14:paraId="0CA3630E" w14:textId="77777777" w:rsidR="002D529F" w:rsidRPr="00F26478" w:rsidRDefault="002D529F" w:rsidP="00A653E6">
            <w:pPr>
              <w:jc w:val="both"/>
              <w:rPr>
                <w:rFonts w:ascii="Times New Roman" w:hAnsi="Times New Roman"/>
              </w:rPr>
            </w:pPr>
            <w:r w:rsidRPr="00F26478">
              <w:rPr>
                <w:rFonts w:ascii="Times New Roman" w:hAnsi="Times New Roman"/>
              </w:rPr>
              <w:t>2 = nenhuma questão é respondida corretamente</w:t>
            </w:r>
          </w:p>
        </w:tc>
        <w:tc>
          <w:tcPr>
            <w:tcW w:w="1190" w:type="dxa"/>
            <w:gridSpan w:val="2"/>
            <w:tcBorders>
              <w:top w:val="single" w:sz="4" w:space="0" w:color="000000"/>
              <w:left w:val="single" w:sz="4" w:space="0" w:color="000000"/>
              <w:bottom w:val="single" w:sz="4" w:space="0" w:color="000000"/>
              <w:right w:val="single" w:sz="4" w:space="0" w:color="000000"/>
            </w:tcBorders>
          </w:tcPr>
          <w:p w14:paraId="731BB6AC" w14:textId="77777777" w:rsidR="002D529F" w:rsidRPr="00F26478" w:rsidRDefault="002D529F" w:rsidP="00A653E6">
            <w:pPr>
              <w:snapToGrid w:val="0"/>
              <w:rPr>
                <w:rFonts w:ascii="Times New Roman" w:hAnsi="Times New Roman"/>
              </w:rPr>
            </w:pPr>
          </w:p>
        </w:tc>
      </w:tr>
      <w:tr w:rsidR="002D529F" w:rsidRPr="00F26478" w14:paraId="451B6926" w14:textId="77777777" w:rsidTr="00A653E6">
        <w:tc>
          <w:tcPr>
            <w:tcW w:w="4085" w:type="dxa"/>
            <w:tcBorders>
              <w:top w:val="single" w:sz="4" w:space="0" w:color="000000"/>
              <w:left w:val="single" w:sz="4" w:space="0" w:color="000000"/>
              <w:bottom w:val="single" w:sz="4" w:space="0" w:color="000000"/>
            </w:tcBorders>
          </w:tcPr>
          <w:p w14:paraId="572343E4" w14:textId="77777777" w:rsidR="002D529F" w:rsidRPr="00F26478" w:rsidRDefault="002D529F" w:rsidP="00A653E6">
            <w:pPr>
              <w:snapToGrid w:val="0"/>
              <w:jc w:val="both"/>
              <w:rPr>
                <w:rFonts w:ascii="Times New Roman" w:hAnsi="Times New Roman"/>
              </w:rPr>
            </w:pPr>
            <w:proofErr w:type="gramStart"/>
            <w:r w:rsidRPr="00F26478">
              <w:rPr>
                <w:rFonts w:ascii="Times New Roman" w:hAnsi="Times New Roman"/>
              </w:rPr>
              <w:t>c.</w:t>
            </w:r>
            <w:proofErr w:type="gramEnd"/>
            <w:r w:rsidRPr="00F26478">
              <w:rPr>
                <w:rFonts w:ascii="Times New Roman" w:hAnsi="Times New Roman"/>
              </w:rPr>
              <w:t xml:space="preserve"> Nível de consciência – Solicitar para o paciente fechar e abrir os olhos e fechar e abrir a mão não-parética</w:t>
            </w:r>
          </w:p>
        </w:tc>
        <w:tc>
          <w:tcPr>
            <w:tcW w:w="4375" w:type="dxa"/>
            <w:tcBorders>
              <w:top w:val="single" w:sz="4" w:space="0" w:color="000000"/>
              <w:left w:val="single" w:sz="4" w:space="0" w:color="000000"/>
              <w:bottom w:val="single" w:sz="4" w:space="0" w:color="000000"/>
            </w:tcBorders>
          </w:tcPr>
          <w:p w14:paraId="7EF06A46" w14:textId="77777777" w:rsidR="002D529F" w:rsidRPr="00F26478" w:rsidRDefault="002D529F" w:rsidP="00A653E6">
            <w:pPr>
              <w:snapToGrid w:val="0"/>
              <w:jc w:val="both"/>
              <w:rPr>
                <w:rFonts w:ascii="Times New Roman" w:hAnsi="Times New Roman"/>
              </w:rPr>
            </w:pPr>
            <w:r w:rsidRPr="00F26478">
              <w:rPr>
                <w:rFonts w:ascii="Times New Roman" w:hAnsi="Times New Roman"/>
              </w:rPr>
              <w:t>0 = executa ambas as tarefas corretamente</w:t>
            </w:r>
          </w:p>
          <w:p w14:paraId="682A0793" w14:textId="77777777" w:rsidR="002D529F" w:rsidRPr="00F26478" w:rsidRDefault="002D529F" w:rsidP="00A653E6">
            <w:pPr>
              <w:jc w:val="both"/>
              <w:rPr>
                <w:rFonts w:ascii="Times New Roman" w:hAnsi="Times New Roman"/>
              </w:rPr>
            </w:pPr>
            <w:r w:rsidRPr="00F26478">
              <w:rPr>
                <w:rFonts w:ascii="Times New Roman" w:hAnsi="Times New Roman"/>
              </w:rPr>
              <w:t>1= executa somente uma tarefa corretamente</w:t>
            </w:r>
          </w:p>
          <w:p w14:paraId="2F716DE4" w14:textId="77777777" w:rsidR="002D529F" w:rsidRPr="00F26478" w:rsidRDefault="002D529F" w:rsidP="00A653E6">
            <w:pPr>
              <w:jc w:val="both"/>
              <w:rPr>
                <w:rFonts w:ascii="Times New Roman" w:hAnsi="Times New Roman"/>
              </w:rPr>
            </w:pPr>
            <w:r w:rsidRPr="00F26478">
              <w:rPr>
                <w:rFonts w:ascii="Times New Roman" w:hAnsi="Times New Roman"/>
              </w:rPr>
              <w:t>2 = nenhuma tarefa é executada corretamente</w:t>
            </w:r>
          </w:p>
        </w:tc>
        <w:tc>
          <w:tcPr>
            <w:tcW w:w="1190" w:type="dxa"/>
            <w:gridSpan w:val="2"/>
            <w:tcBorders>
              <w:top w:val="single" w:sz="4" w:space="0" w:color="000000"/>
              <w:left w:val="single" w:sz="4" w:space="0" w:color="000000"/>
              <w:bottom w:val="single" w:sz="4" w:space="0" w:color="000000"/>
              <w:right w:val="single" w:sz="4" w:space="0" w:color="000000"/>
            </w:tcBorders>
          </w:tcPr>
          <w:p w14:paraId="2D91955A" w14:textId="77777777" w:rsidR="002D529F" w:rsidRPr="00F26478" w:rsidRDefault="002D529F" w:rsidP="00A653E6">
            <w:pPr>
              <w:snapToGrid w:val="0"/>
              <w:rPr>
                <w:rFonts w:ascii="Times New Roman" w:hAnsi="Times New Roman"/>
              </w:rPr>
            </w:pPr>
          </w:p>
        </w:tc>
      </w:tr>
      <w:tr w:rsidR="002D529F" w:rsidRPr="00F26478" w14:paraId="333DE6F8" w14:textId="77777777" w:rsidTr="00A653E6">
        <w:tc>
          <w:tcPr>
            <w:tcW w:w="4085" w:type="dxa"/>
            <w:tcBorders>
              <w:top w:val="single" w:sz="4" w:space="0" w:color="000000"/>
              <w:left w:val="single" w:sz="4" w:space="0" w:color="000000"/>
              <w:bottom w:val="single" w:sz="4" w:space="0" w:color="000000"/>
            </w:tcBorders>
          </w:tcPr>
          <w:p w14:paraId="479DAD46" w14:textId="77777777" w:rsidR="002D529F" w:rsidRPr="00F26478" w:rsidRDefault="002D529F" w:rsidP="00A653E6">
            <w:pPr>
              <w:snapToGrid w:val="0"/>
              <w:jc w:val="both"/>
              <w:rPr>
                <w:rFonts w:ascii="Times New Roman" w:hAnsi="Times New Roman"/>
              </w:rPr>
            </w:pPr>
            <w:r w:rsidRPr="00F26478">
              <w:rPr>
                <w:rFonts w:ascii="Times New Roman" w:hAnsi="Times New Roman"/>
              </w:rPr>
              <w:t>2. Olhar – Solicitar movimentos dos olhos para a direita e para a esquerda</w:t>
            </w:r>
          </w:p>
        </w:tc>
        <w:tc>
          <w:tcPr>
            <w:tcW w:w="4375" w:type="dxa"/>
            <w:tcBorders>
              <w:top w:val="single" w:sz="4" w:space="0" w:color="000000"/>
              <w:left w:val="single" w:sz="4" w:space="0" w:color="000000"/>
              <w:bottom w:val="single" w:sz="4" w:space="0" w:color="000000"/>
            </w:tcBorders>
          </w:tcPr>
          <w:p w14:paraId="070D2170" w14:textId="77777777" w:rsidR="002D529F" w:rsidRPr="00F26478" w:rsidRDefault="002D529F" w:rsidP="00A653E6">
            <w:pPr>
              <w:snapToGrid w:val="0"/>
              <w:jc w:val="both"/>
              <w:rPr>
                <w:rFonts w:ascii="Times New Roman" w:hAnsi="Times New Roman"/>
              </w:rPr>
            </w:pPr>
            <w:r w:rsidRPr="00F26478">
              <w:rPr>
                <w:rFonts w:ascii="Times New Roman" w:hAnsi="Times New Roman"/>
              </w:rPr>
              <w:t>0 = normal</w:t>
            </w:r>
          </w:p>
          <w:p w14:paraId="1DC87259" w14:textId="77777777" w:rsidR="002D529F" w:rsidRPr="00F26478" w:rsidRDefault="002D529F" w:rsidP="00A653E6">
            <w:pPr>
              <w:jc w:val="both"/>
              <w:rPr>
                <w:rFonts w:ascii="Times New Roman" w:hAnsi="Times New Roman"/>
              </w:rPr>
            </w:pPr>
            <w:r w:rsidRPr="00F26478">
              <w:rPr>
                <w:rFonts w:ascii="Times New Roman" w:hAnsi="Times New Roman"/>
              </w:rPr>
              <w:t xml:space="preserve">1 = paralisia ocular </w:t>
            </w:r>
            <w:proofErr w:type="gramStart"/>
            <w:r w:rsidRPr="00F26478">
              <w:rPr>
                <w:rFonts w:ascii="Times New Roman" w:hAnsi="Times New Roman"/>
              </w:rPr>
              <w:t>parcial.</w:t>
            </w:r>
            <w:proofErr w:type="gramEnd"/>
            <w:r w:rsidRPr="00F26478">
              <w:rPr>
                <w:rFonts w:ascii="Times New Roman" w:hAnsi="Times New Roman"/>
              </w:rPr>
              <w:t>O movimento ocular é anormal em um ou ambos os olhos, mas não estão presentes desvio forçado do olhar ou paresia total do movimento ocular</w:t>
            </w:r>
          </w:p>
          <w:p w14:paraId="2DD77DB3" w14:textId="77777777" w:rsidR="002D529F" w:rsidRPr="00F26478" w:rsidRDefault="002D529F" w:rsidP="00A653E6">
            <w:pPr>
              <w:jc w:val="both"/>
              <w:rPr>
                <w:rFonts w:ascii="Times New Roman" w:hAnsi="Times New Roman"/>
              </w:rPr>
            </w:pPr>
            <w:r w:rsidRPr="00F26478">
              <w:rPr>
                <w:rFonts w:ascii="Times New Roman" w:hAnsi="Times New Roman"/>
              </w:rPr>
              <w:t>2 = desvio forçado ou paresia ocular total não sobrepujada pela manobra oculocefálica</w:t>
            </w:r>
          </w:p>
        </w:tc>
        <w:tc>
          <w:tcPr>
            <w:tcW w:w="1190" w:type="dxa"/>
            <w:gridSpan w:val="2"/>
            <w:tcBorders>
              <w:top w:val="single" w:sz="4" w:space="0" w:color="000000"/>
              <w:left w:val="single" w:sz="4" w:space="0" w:color="000000"/>
              <w:bottom w:val="single" w:sz="4" w:space="0" w:color="000000"/>
              <w:right w:val="single" w:sz="4" w:space="0" w:color="000000"/>
            </w:tcBorders>
          </w:tcPr>
          <w:p w14:paraId="3EFE0CCD" w14:textId="77777777" w:rsidR="002D529F" w:rsidRPr="00F26478" w:rsidRDefault="002D529F" w:rsidP="00A653E6">
            <w:pPr>
              <w:snapToGrid w:val="0"/>
              <w:rPr>
                <w:rFonts w:ascii="Times New Roman" w:hAnsi="Times New Roman"/>
              </w:rPr>
            </w:pPr>
          </w:p>
        </w:tc>
      </w:tr>
      <w:tr w:rsidR="002D529F" w:rsidRPr="00F26478" w14:paraId="6D27D7E8" w14:textId="77777777" w:rsidTr="00A653E6">
        <w:tc>
          <w:tcPr>
            <w:tcW w:w="4085" w:type="dxa"/>
            <w:tcBorders>
              <w:top w:val="single" w:sz="4" w:space="0" w:color="000000"/>
              <w:left w:val="single" w:sz="4" w:space="0" w:color="000000"/>
              <w:bottom w:val="single" w:sz="4" w:space="0" w:color="000000"/>
            </w:tcBorders>
          </w:tcPr>
          <w:p w14:paraId="68D29168" w14:textId="77777777" w:rsidR="002D529F" w:rsidRPr="00F26478" w:rsidRDefault="002D529F" w:rsidP="00A653E6">
            <w:pPr>
              <w:snapToGrid w:val="0"/>
              <w:jc w:val="both"/>
              <w:rPr>
                <w:rFonts w:ascii="Times New Roman" w:hAnsi="Times New Roman"/>
              </w:rPr>
            </w:pPr>
            <w:r w:rsidRPr="00F26478">
              <w:rPr>
                <w:rFonts w:ascii="Times New Roman" w:hAnsi="Times New Roman"/>
              </w:rPr>
              <w:t>3. Visual – Solicitar a contagem dos dedos nos quadrantes superiores e inferiores (direito e esquerdo) avaliando cada olho independentemente</w:t>
            </w:r>
          </w:p>
        </w:tc>
        <w:tc>
          <w:tcPr>
            <w:tcW w:w="4375" w:type="dxa"/>
            <w:tcBorders>
              <w:top w:val="single" w:sz="4" w:space="0" w:color="000000"/>
              <w:left w:val="single" w:sz="4" w:space="0" w:color="000000"/>
              <w:bottom w:val="single" w:sz="4" w:space="0" w:color="000000"/>
            </w:tcBorders>
          </w:tcPr>
          <w:p w14:paraId="71213066" w14:textId="77777777" w:rsidR="002D529F" w:rsidRPr="00F26478" w:rsidRDefault="002D529F" w:rsidP="00A653E6">
            <w:pPr>
              <w:snapToGrid w:val="0"/>
              <w:jc w:val="both"/>
              <w:rPr>
                <w:rFonts w:ascii="Times New Roman" w:hAnsi="Times New Roman"/>
              </w:rPr>
            </w:pPr>
            <w:r w:rsidRPr="00F26478">
              <w:rPr>
                <w:rFonts w:ascii="Times New Roman" w:hAnsi="Times New Roman"/>
              </w:rPr>
              <w:t>0 = sem perda visual</w:t>
            </w:r>
          </w:p>
          <w:p w14:paraId="214AAF4B" w14:textId="77777777" w:rsidR="002D529F" w:rsidRPr="00F26478" w:rsidRDefault="002D529F" w:rsidP="00A653E6">
            <w:pPr>
              <w:jc w:val="both"/>
              <w:rPr>
                <w:rFonts w:ascii="Times New Roman" w:hAnsi="Times New Roman"/>
              </w:rPr>
            </w:pPr>
            <w:r w:rsidRPr="00F26478">
              <w:rPr>
                <w:rFonts w:ascii="Times New Roman" w:hAnsi="Times New Roman"/>
              </w:rPr>
              <w:t>1 = hemianopsia parcial</w:t>
            </w:r>
          </w:p>
          <w:p w14:paraId="49339C00" w14:textId="77777777" w:rsidR="002D529F" w:rsidRPr="00F26478" w:rsidRDefault="002D529F" w:rsidP="00A653E6">
            <w:pPr>
              <w:jc w:val="both"/>
              <w:rPr>
                <w:rFonts w:ascii="Times New Roman" w:hAnsi="Times New Roman"/>
              </w:rPr>
            </w:pPr>
            <w:r w:rsidRPr="00F26478">
              <w:rPr>
                <w:rFonts w:ascii="Times New Roman" w:hAnsi="Times New Roman"/>
              </w:rPr>
              <w:t>2 = hemianopsia total</w:t>
            </w:r>
          </w:p>
          <w:p w14:paraId="5BF477FA" w14:textId="77777777" w:rsidR="002D529F" w:rsidRPr="00F26478" w:rsidRDefault="002D529F" w:rsidP="00A653E6">
            <w:pPr>
              <w:jc w:val="both"/>
              <w:rPr>
                <w:rFonts w:ascii="Times New Roman" w:hAnsi="Times New Roman"/>
              </w:rPr>
            </w:pPr>
            <w:r w:rsidRPr="00F26478">
              <w:rPr>
                <w:rFonts w:ascii="Times New Roman" w:hAnsi="Times New Roman"/>
              </w:rPr>
              <w:t>3 = hemianopsia bilateral (cegueira, incluindo a cegueira cortical</w:t>
            </w:r>
            <w:proofErr w:type="gramStart"/>
            <w:r w:rsidRPr="00F26478">
              <w:rPr>
                <w:rFonts w:ascii="Times New Roman" w:hAnsi="Times New Roman"/>
              </w:rPr>
              <w:t>)</w:t>
            </w:r>
            <w:proofErr w:type="gramEnd"/>
          </w:p>
        </w:tc>
        <w:tc>
          <w:tcPr>
            <w:tcW w:w="1190" w:type="dxa"/>
            <w:gridSpan w:val="2"/>
            <w:tcBorders>
              <w:top w:val="single" w:sz="4" w:space="0" w:color="000000"/>
              <w:left w:val="single" w:sz="4" w:space="0" w:color="000000"/>
              <w:bottom w:val="single" w:sz="4" w:space="0" w:color="000000"/>
              <w:right w:val="single" w:sz="4" w:space="0" w:color="000000"/>
            </w:tcBorders>
          </w:tcPr>
          <w:p w14:paraId="4CAB92B4" w14:textId="77777777" w:rsidR="002D529F" w:rsidRPr="00F26478" w:rsidRDefault="002D529F" w:rsidP="00A653E6">
            <w:pPr>
              <w:snapToGrid w:val="0"/>
              <w:rPr>
                <w:rFonts w:ascii="Times New Roman" w:hAnsi="Times New Roman"/>
              </w:rPr>
            </w:pPr>
          </w:p>
        </w:tc>
      </w:tr>
      <w:tr w:rsidR="002D529F" w:rsidRPr="00F26478" w14:paraId="2307D5B0" w14:textId="77777777" w:rsidTr="00A653E6">
        <w:tc>
          <w:tcPr>
            <w:tcW w:w="4085" w:type="dxa"/>
            <w:tcBorders>
              <w:top w:val="single" w:sz="4" w:space="0" w:color="000000"/>
              <w:left w:val="single" w:sz="4" w:space="0" w:color="000000"/>
              <w:bottom w:val="single" w:sz="4" w:space="0" w:color="000000"/>
            </w:tcBorders>
          </w:tcPr>
          <w:p w14:paraId="2C92DB4A" w14:textId="77777777" w:rsidR="002D529F" w:rsidRPr="00F26478" w:rsidRDefault="002D529F" w:rsidP="00A653E6">
            <w:pPr>
              <w:snapToGrid w:val="0"/>
              <w:jc w:val="both"/>
              <w:rPr>
                <w:rFonts w:ascii="Times New Roman" w:hAnsi="Times New Roman"/>
              </w:rPr>
            </w:pPr>
            <w:r w:rsidRPr="00F26478">
              <w:rPr>
                <w:rFonts w:ascii="Times New Roman" w:hAnsi="Times New Roman"/>
              </w:rPr>
              <w:t>4. Paralisia facial – Solicitar para o paciente mostrar os dentes ou levantar as sobrancelhas e fechar os olhos</w:t>
            </w:r>
          </w:p>
        </w:tc>
        <w:tc>
          <w:tcPr>
            <w:tcW w:w="4375" w:type="dxa"/>
            <w:tcBorders>
              <w:top w:val="single" w:sz="4" w:space="0" w:color="000000"/>
              <w:left w:val="single" w:sz="4" w:space="0" w:color="000000"/>
              <w:bottom w:val="single" w:sz="4" w:space="0" w:color="000000"/>
            </w:tcBorders>
          </w:tcPr>
          <w:p w14:paraId="18F3710A" w14:textId="77777777" w:rsidR="002D529F" w:rsidRPr="00F26478" w:rsidRDefault="002D529F" w:rsidP="00A653E6">
            <w:pPr>
              <w:snapToGrid w:val="0"/>
              <w:jc w:val="both"/>
              <w:rPr>
                <w:rFonts w:ascii="Times New Roman" w:hAnsi="Times New Roman"/>
              </w:rPr>
            </w:pPr>
            <w:r w:rsidRPr="00F26478">
              <w:rPr>
                <w:rFonts w:ascii="Times New Roman" w:hAnsi="Times New Roman"/>
              </w:rPr>
              <w:t>0 = movimento simétrico normal</w:t>
            </w:r>
          </w:p>
          <w:p w14:paraId="4E44473A" w14:textId="77777777" w:rsidR="002D529F" w:rsidRPr="00F26478" w:rsidRDefault="002D529F" w:rsidP="00A653E6">
            <w:pPr>
              <w:jc w:val="both"/>
              <w:rPr>
                <w:rFonts w:ascii="Times New Roman" w:hAnsi="Times New Roman"/>
              </w:rPr>
            </w:pPr>
            <w:r w:rsidRPr="00F26478">
              <w:rPr>
                <w:rFonts w:ascii="Times New Roman" w:hAnsi="Times New Roman"/>
              </w:rPr>
              <w:t>1 = paralisia leve (sulco nasolabial apagado e assimetria do sorriso)</w:t>
            </w:r>
          </w:p>
          <w:p w14:paraId="2C6D578F" w14:textId="77777777" w:rsidR="002D529F" w:rsidRPr="00F26478" w:rsidRDefault="002D529F" w:rsidP="00A653E6">
            <w:pPr>
              <w:jc w:val="both"/>
              <w:rPr>
                <w:rFonts w:ascii="Times New Roman" w:hAnsi="Times New Roman"/>
              </w:rPr>
            </w:pPr>
            <w:r w:rsidRPr="00F26478">
              <w:rPr>
                <w:rFonts w:ascii="Times New Roman" w:hAnsi="Times New Roman"/>
              </w:rPr>
              <w:t>2 = paralisia parcial (total ou quase total da face inferior)</w:t>
            </w:r>
          </w:p>
          <w:p w14:paraId="79C4DA78" w14:textId="77777777" w:rsidR="002D529F" w:rsidRPr="00F26478" w:rsidRDefault="002D529F" w:rsidP="00A653E6">
            <w:pPr>
              <w:jc w:val="both"/>
              <w:rPr>
                <w:rFonts w:ascii="Times New Roman" w:hAnsi="Times New Roman"/>
              </w:rPr>
            </w:pPr>
            <w:r w:rsidRPr="00F26478">
              <w:rPr>
                <w:rFonts w:ascii="Times New Roman" w:hAnsi="Times New Roman"/>
              </w:rPr>
              <w:t>3 = paralisia completa de um ou ambos os lados (ausência de movimento facial superior e inferior)</w:t>
            </w:r>
          </w:p>
        </w:tc>
        <w:tc>
          <w:tcPr>
            <w:tcW w:w="1190" w:type="dxa"/>
            <w:gridSpan w:val="2"/>
            <w:tcBorders>
              <w:top w:val="single" w:sz="4" w:space="0" w:color="000000"/>
              <w:left w:val="single" w:sz="4" w:space="0" w:color="000000"/>
              <w:bottom w:val="single" w:sz="4" w:space="0" w:color="000000"/>
              <w:right w:val="single" w:sz="4" w:space="0" w:color="000000"/>
            </w:tcBorders>
          </w:tcPr>
          <w:p w14:paraId="0FFE1F6A" w14:textId="77777777" w:rsidR="002D529F" w:rsidRPr="00F26478" w:rsidRDefault="002D529F" w:rsidP="00A653E6">
            <w:pPr>
              <w:snapToGrid w:val="0"/>
              <w:rPr>
                <w:rFonts w:ascii="Times New Roman" w:hAnsi="Times New Roman"/>
              </w:rPr>
            </w:pPr>
          </w:p>
        </w:tc>
      </w:tr>
      <w:tr w:rsidR="002D529F" w:rsidRPr="00F26478" w14:paraId="25AAE56E" w14:textId="77777777" w:rsidTr="00A653E6">
        <w:trPr>
          <w:cantSplit/>
          <w:trHeight w:hRule="exact" w:val="1152"/>
        </w:trPr>
        <w:tc>
          <w:tcPr>
            <w:tcW w:w="4085" w:type="dxa"/>
            <w:vMerge w:val="restart"/>
            <w:tcBorders>
              <w:top w:val="single" w:sz="4" w:space="0" w:color="000000"/>
              <w:left w:val="single" w:sz="4" w:space="0" w:color="000000"/>
              <w:bottom w:val="single" w:sz="4" w:space="0" w:color="000000"/>
            </w:tcBorders>
          </w:tcPr>
          <w:p w14:paraId="7E9D92E8" w14:textId="77777777" w:rsidR="002D529F" w:rsidRPr="00F26478" w:rsidRDefault="002D529F" w:rsidP="00A653E6">
            <w:pPr>
              <w:snapToGrid w:val="0"/>
              <w:jc w:val="both"/>
              <w:rPr>
                <w:rFonts w:ascii="Times New Roman" w:hAnsi="Times New Roman"/>
              </w:rPr>
            </w:pPr>
            <w:r w:rsidRPr="00F26478">
              <w:rPr>
                <w:rFonts w:ascii="Times New Roman" w:hAnsi="Times New Roman"/>
              </w:rPr>
              <w:t>5. Motricidade dos MMSS – Solicitar para o paciente manter o braço em flexão a 45º na posição supina durante 10 segundos, ou 90</w:t>
            </w:r>
            <w:r w:rsidRPr="00F26478">
              <w:rPr>
                <w:rFonts w:ascii="Times New Roman" w:hAnsi="Times New Roman"/>
                <w:vertAlign w:val="superscript"/>
              </w:rPr>
              <w:t>0</w:t>
            </w:r>
            <w:r w:rsidRPr="00F26478">
              <w:rPr>
                <w:rFonts w:ascii="Times New Roman" w:hAnsi="Times New Roman"/>
              </w:rPr>
              <w:t xml:space="preserve"> se sentado, iniciando com o membro não </w:t>
            </w:r>
            <w:proofErr w:type="gramStart"/>
            <w:r w:rsidRPr="00F26478">
              <w:rPr>
                <w:rFonts w:ascii="Times New Roman" w:hAnsi="Times New Roman"/>
              </w:rPr>
              <w:t>afetado</w:t>
            </w:r>
            <w:proofErr w:type="gramEnd"/>
            <w:r w:rsidRPr="00F26478">
              <w:rPr>
                <w:rFonts w:ascii="Times New Roman" w:hAnsi="Times New Roman"/>
              </w:rPr>
              <w:t xml:space="preserve"> </w:t>
            </w:r>
          </w:p>
          <w:p w14:paraId="7E19C38A" w14:textId="77777777" w:rsidR="002D529F" w:rsidRPr="00F26478" w:rsidRDefault="002D529F" w:rsidP="00A653E6">
            <w:pPr>
              <w:jc w:val="both"/>
              <w:rPr>
                <w:rFonts w:ascii="Times New Roman" w:hAnsi="Times New Roman"/>
              </w:rPr>
            </w:pPr>
          </w:p>
          <w:p w14:paraId="3D6F8FAD" w14:textId="77777777" w:rsidR="002D529F" w:rsidRPr="00F26478" w:rsidRDefault="002D529F" w:rsidP="00A653E6">
            <w:pPr>
              <w:jc w:val="both"/>
              <w:rPr>
                <w:rFonts w:ascii="Times New Roman" w:hAnsi="Times New Roman"/>
              </w:rPr>
            </w:pPr>
            <w:proofErr w:type="gramStart"/>
            <w:r w:rsidRPr="00F26478">
              <w:rPr>
                <w:rFonts w:ascii="Times New Roman" w:hAnsi="Times New Roman"/>
              </w:rPr>
              <w:t>5</w:t>
            </w:r>
            <w:proofErr w:type="gramEnd"/>
            <w:r w:rsidRPr="00F26478">
              <w:rPr>
                <w:rFonts w:ascii="Times New Roman" w:hAnsi="Times New Roman"/>
              </w:rPr>
              <w:t xml:space="preserve"> a. Braço esquerdo</w:t>
            </w:r>
          </w:p>
          <w:p w14:paraId="7BE7B423" w14:textId="77777777" w:rsidR="002D529F" w:rsidRPr="00F26478" w:rsidRDefault="002D529F" w:rsidP="00A653E6">
            <w:pPr>
              <w:jc w:val="both"/>
              <w:rPr>
                <w:rFonts w:ascii="Times New Roman" w:hAnsi="Times New Roman"/>
              </w:rPr>
            </w:pPr>
            <w:proofErr w:type="gramStart"/>
            <w:r w:rsidRPr="00F26478">
              <w:rPr>
                <w:rFonts w:ascii="Times New Roman" w:hAnsi="Times New Roman"/>
              </w:rPr>
              <w:t>5</w:t>
            </w:r>
            <w:proofErr w:type="gramEnd"/>
            <w:r w:rsidRPr="00F26478">
              <w:rPr>
                <w:rFonts w:ascii="Times New Roman" w:hAnsi="Times New Roman"/>
              </w:rPr>
              <w:t xml:space="preserve"> b. Braço direito</w:t>
            </w:r>
          </w:p>
        </w:tc>
        <w:tc>
          <w:tcPr>
            <w:tcW w:w="4375" w:type="dxa"/>
            <w:vMerge w:val="restart"/>
            <w:tcBorders>
              <w:top w:val="single" w:sz="4" w:space="0" w:color="000000"/>
              <w:left w:val="single" w:sz="4" w:space="0" w:color="000000"/>
              <w:bottom w:val="single" w:sz="4" w:space="0" w:color="000000"/>
            </w:tcBorders>
          </w:tcPr>
          <w:p w14:paraId="02F6B02F" w14:textId="77777777" w:rsidR="002D529F" w:rsidRPr="00F26478" w:rsidRDefault="002D529F" w:rsidP="00A653E6">
            <w:pPr>
              <w:snapToGrid w:val="0"/>
              <w:jc w:val="both"/>
              <w:rPr>
                <w:rFonts w:ascii="Times New Roman" w:hAnsi="Times New Roman"/>
              </w:rPr>
            </w:pPr>
            <w:r w:rsidRPr="00F26478">
              <w:rPr>
                <w:rFonts w:ascii="Times New Roman" w:hAnsi="Times New Roman"/>
              </w:rPr>
              <w:t>0 = sem queda, o membro mantém os 90</w:t>
            </w:r>
            <w:r w:rsidRPr="00F26478">
              <w:rPr>
                <w:rFonts w:ascii="Times New Roman" w:hAnsi="Times New Roman"/>
                <w:vertAlign w:val="superscript"/>
              </w:rPr>
              <w:t>0</w:t>
            </w:r>
            <w:r w:rsidRPr="00F26478">
              <w:rPr>
                <w:rFonts w:ascii="Times New Roman" w:hAnsi="Times New Roman"/>
              </w:rPr>
              <w:t xml:space="preserve"> ou 45</w:t>
            </w:r>
            <w:r w:rsidRPr="00F26478">
              <w:rPr>
                <w:rFonts w:ascii="Times New Roman" w:hAnsi="Times New Roman"/>
                <w:vertAlign w:val="superscript"/>
              </w:rPr>
              <w:t>0</w:t>
            </w:r>
            <w:r w:rsidRPr="00F26478">
              <w:rPr>
                <w:rFonts w:ascii="Times New Roman" w:hAnsi="Times New Roman"/>
              </w:rPr>
              <w:t xml:space="preserve"> graus durante 10 </w:t>
            </w:r>
            <w:proofErr w:type="gramStart"/>
            <w:r w:rsidRPr="00F26478">
              <w:rPr>
                <w:rFonts w:ascii="Times New Roman" w:hAnsi="Times New Roman"/>
              </w:rPr>
              <w:t>segundos</w:t>
            </w:r>
            <w:proofErr w:type="gramEnd"/>
          </w:p>
          <w:p w14:paraId="4CD1AC27" w14:textId="77777777" w:rsidR="002D529F" w:rsidRPr="00F26478" w:rsidRDefault="002D529F" w:rsidP="00A653E6">
            <w:pPr>
              <w:jc w:val="both"/>
              <w:rPr>
                <w:rFonts w:ascii="Times New Roman" w:hAnsi="Times New Roman"/>
              </w:rPr>
            </w:pPr>
            <w:r w:rsidRPr="00F26478">
              <w:rPr>
                <w:rFonts w:ascii="Times New Roman" w:hAnsi="Times New Roman"/>
              </w:rPr>
              <w:t>1 = queda, o membro mantém os 90</w:t>
            </w:r>
            <w:r w:rsidRPr="00F26478">
              <w:rPr>
                <w:rFonts w:ascii="Times New Roman" w:hAnsi="Times New Roman"/>
                <w:vertAlign w:val="superscript"/>
              </w:rPr>
              <w:t>0</w:t>
            </w:r>
            <w:r w:rsidRPr="00F26478">
              <w:rPr>
                <w:rFonts w:ascii="Times New Roman" w:hAnsi="Times New Roman"/>
              </w:rPr>
              <w:t xml:space="preserve"> ou 45</w:t>
            </w:r>
            <w:r w:rsidRPr="00F26478">
              <w:rPr>
                <w:rFonts w:ascii="Times New Roman" w:hAnsi="Times New Roman"/>
                <w:vertAlign w:val="superscript"/>
              </w:rPr>
              <w:t>0</w:t>
            </w:r>
            <w:r w:rsidRPr="00F26478">
              <w:rPr>
                <w:rFonts w:ascii="Times New Roman" w:hAnsi="Times New Roman"/>
              </w:rPr>
              <w:t xml:space="preserve">, cai antes dos 10 segundos, mas não atinge a cama ou outro </w:t>
            </w:r>
            <w:proofErr w:type="gramStart"/>
            <w:r w:rsidRPr="00F26478">
              <w:rPr>
                <w:rFonts w:ascii="Times New Roman" w:hAnsi="Times New Roman"/>
              </w:rPr>
              <w:t>suporte</w:t>
            </w:r>
            <w:proofErr w:type="gramEnd"/>
          </w:p>
          <w:p w14:paraId="22C62D0A" w14:textId="77777777" w:rsidR="002D529F" w:rsidRPr="00F26478" w:rsidRDefault="002D529F" w:rsidP="00A653E6">
            <w:pPr>
              <w:jc w:val="both"/>
              <w:rPr>
                <w:rFonts w:ascii="Times New Roman" w:hAnsi="Times New Roman"/>
              </w:rPr>
            </w:pPr>
            <w:r w:rsidRPr="00F26478">
              <w:rPr>
                <w:rFonts w:ascii="Times New Roman" w:hAnsi="Times New Roman"/>
              </w:rPr>
              <w:t>2 = algum esforço contra a gravidade, o membro não atinge ou não consegue manter os 90</w:t>
            </w:r>
            <w:r w:rsidRPr="00F26478">
              <w:rPr>
                <w:rFonts w:ascii="Times New Roman" w:hAnsi="Times New Roman"/>
                <w:vertAlign w:val="superscript"/>
              </w:rPr>
              <w:t>0</w:t>
            </w:r>
            <w:r w:rsidRPr="00F26478">
              <w:rPr>
                <w:rFonts w:ascii="Times New Roman" w:hAnsi="Times New Roman"/>
              </w:rPr>
              <w:t xml:space="preserve"> ou 45</w:t>
            </w:r>
            <w:r w:rsidRPr="00F26478">
              <w:rPr>
                <w:rFonts w:ascii="Times New Roman" w:hAnsi="Times New Roman"/>
                <w:vertAlign w:val="superscript"/>
              </w:rPr>
              <w:t>0</w:t>
            </w:r>
            <w:r w:rsidRPr="00F26478">
              <w:rPr>
                <w:rFonts w:ascii="Times New Roman" w:hAnsi="Times New Roman"/>
              </w:rPr>
              <w:t>, cai até a cama</w:t>
            </w:r>
            <w:proofErr w:type="gramStart"/>
            <w:r w:rsidRPr="00F26478">
              <w:rPr>
                <w:rFonts w:ascii="Times New Roman" w:hAnsi="Times New Roman"/>
              </w:rPr>
              <w:t xml:space="preserve"> mas</w:t>
            </w:r>
            <w:proofErr w:type="gramEnd"/>
            <w:r w:rsidRPr="00F26478">
              <w:rPr>
                <w:rFonts w:ascii="Times New Roman" w:hAnsi="Times New Roman"/>
              </w:rPr>
              <w:t xml:space="preserve"> existe algum esforço contra a gravidade</w:t>
            </w:r>
          </w:p>
          <w:p w14:paraId="27BA8D16" w14:textId="77777777" w:rsidR="002D529F" w:rsidRPr="00F26478" w:rsidRDefault="002D529F" w:rsidP="00A653E6">
            <w:pPr>
              <w:jc w:val="both"/>
              <w:rPr>
                <w:rFonts w:ascii="Times New Roman" w:hAnsi="Times New Roman"/>
              </w:rPr>
            </w:pPr>
            <w:r w:rsidRPr="00F26478">
              <w:rPr>
                <w:rFonts w:ascii="Times New Roman" w:hAnsi="Times New Roman"/>
              </w:rPr>
              <w:t xml:space="preserve">3 = sem esforço contra a gravidade; o membro </w:t>
            </w:r>
            <w:proofErr w:type="gramStart"/>
            <w:r w:rsidRPr="00F26478">
              <w:rPr>
                <w:rFonts w:ascii="Times New Roman" w:hAnsi="Times New Roman"/>
              </w:rPr>
              <w:t>cai</w:t>
            </w:r>
            <w:proofErr w:type="gramEnd"/>
          </w:p>
          <w:p w14:paraId="3AC33E2A" w14:textId="77777777" w:rsidR="002D529F" w:rsidRPr="00F26478" w:rsidRDefault="002D529F" w:rsidP="00A653E6">
            <w:pPr>
              <w:jc w:val="both"/>
              <w:rPr>
                <w:rFonts w:ascii="Times New Roman" w:hAnsi="Times New Roman"/>
              </w:rPr>
            </w:pPr>
            <w:r w:rsidRPr="00F26478">
              <w:rPr>
                <w:rFonts w:ascii="Times New Roman" w:hAnsi="Times New Roman"/>
              </w:rPr>
              <w:t>4 = sem movimento</w:t>
            </w:r>
          </w:p>
          <w:p w14:paraId="6F349B6F" w14:textId="77777777" w:rsidR="002D529F" w:rsidRPr="00F26478" w:rsidRDefault="002D529F" w:rsidP="00A653E6">
            <w:pPr>
              <w:jc w:val="both"/>
              <w:rPr>
                <w:rFonts w:ascii="Times New Roman" w:hAnsi="Times New Roman"/>
              </w:rPr>
            </w:pPr>
            <w:r w:rsidRPr="00F26478">
              <w:rPr>
                <w:rFonts w:ascii="Times New Roman" w:hAnsi="Times New Roman"/>
              </w:rPr>
              <w:t xml:space="preserve">9 = amputação, fusão articular: </w:t>
            </w:r>
            <w:proofErr w:type="gramStart"/>
            <w:r w:rsidRPr="00F26478">
              <w:rPr>
                <w:rFonts w:ascii="Times New Roman" w:hAnsi="Times New Roman"/>
              </w:rPr>
              <w:t>______________</w:t>
            </w:r>
            <w:proofErr w:type="gramEnd"/>
          </w:p>
        </w:tc>
        <w:tc>
          <w:tcPr>
            <w:tcW w:w="1190" w:type="dxa"/>
            <w:gridSpan w:val="2"/>
            <w:tcBorders>
              <w:top w:val="single" w:sz="4" w:space="0" w:color="000000"/>
              <w:left w:val="single" w:sz="4" w:space="0" w:color="000000"/>
              <w:bottom w:val="single" w:sz="4" w:space="0" w:color="000000"/>
              <w:right w:val="single" w:sz="4" w:space="0" w:color="000000"/>
            </w:tcBorders>
          </w:tcPr>
          <w:p w14:paraId="503BEAC8" w14:textId="77777777" w:rsidR="002D529F" w:rsidRPr="00F26478" w:rsidRDefault="002D529F" w:rsidP="00A653E6">
            <w:pPr>
              <w:snapToGrid w:val="0"/>
              <w:jc w:val="center"/>
              <w:rPr>
                <w:rFonts w:ascii="Times New Roman" w:hAnsi="Times New Roman"/>
              </w:rPr>
            </w:pPr>
          </w:p>
        </w:tc>
      </w:tr>
      <w:tr w:rsidR="002D529F" w:rsidRPr="00F26478" w14:paraId="2DA904C7" w14:textId="77777777" w:rsidTr="00A653E6">
        <w:trPr>
          <w:cantSplit/>
        </w:trPr>
        <w:tc>
          <w:tcPr>
            <w:tcW w:w="4085" w:type="dxa"/>
            <w:vMerge/>
            <w:tcBorders>
              <w:top w:val="single" w:sz="4" w:space="0" w:color="000000"/>
              <w:left w:val="single" w:sz="4" w:space="0" w:color="000000"/>
              <w:bottom w:val="single" w:sz="4" w:space="0" w:color="000000"/>
            </w:tcBorders>
          </w:tcPr>
          <w:p w14:paraId="28308095" w14:textId="77777777" w:rsidR="002D529F" w:rsidRPr="00F26478" w:rsidRDefault="002D529F" w:rsidP="00A653E6">
            <w:pPr>
              <w:snapToGrid w:val="0"/>
              <w:rPr>
                <w:rFonts w:ascii="Times New Roman" w:hAnsi="Times New Roman"/>
              </w:rPr>
            </w:pPr>
          </w:p>
        </w:tc>
        <w:tc>
          <w:tcPr>
            <w:tcW w:w="4375" w:type="dxa"/>
            <w:vMerge/>
            <w:tcBorders>
              <w:top w:val="single" w:sz="4" w:space="0" w:color="000000"/>
              <w:left w:val="single" w:sz="4" w:space="0" w:color="000000"/>
              <w:bottom w:val="single" w:sz="4" w:space="0" w:color="000000"/>
            </w:tcBorders>
          </w:tcPr>
          <w:p w14:paraId="67C1A2E0" w14:textId="77777777" w:rsidR="002D529F" w:rsidRPr="00F26478" w:rsidRDefault="002D529F" w:rsidP="00A653E6">
            <w:pPr>
              <w:snapToGrid w:val="0"/>
              <w:rPr>
                <w:rFonts w:ascii="Times New Roman" w:hAnsi="Times New Roman"/>
              </w:rPr>
            </w:pPr>
          </w:p>
        </w:tc>
        <w:tc>
          <w:tcPr>
            <w:tcW w:w="1190" w:type="dxa"/>
            <w:gridSpan w:val="2"/>
            <w:tcBorders>
              <w:top w:val="single" w:sz="4" w:space="0" w:color="000000"/>
              <w:left w:val="single" w:sz="4" w:space="0" w:color="000000"/>
              <w:bottom w:val="single" w:sz="4" w:space="0" w:color="000000"/>
              <w:right w:val="single" w:sz="4" w:space="0" w:color="000000"/>
            </w:tcBorders>
          </w:tcPr>
          <w:p w14:paraId="0A9267E9" w14:textId="77777777" w:rsidR="002D529F" w:rsidRPr="00F26478" w:rsidRDefault="002D529F" w:rsidP="00A653E6">
            <w:pPr>
              <w:snapToGrid w:val="0"/>
              <w:jc w:val="center"/>
              <w:rPr>
                <w:rFonts w:ascii="Times New Roman" w:hAnsi="Times New Roman"/>
              </w:rPr>
            </w:pPr>
          </w:p>
        </w:tc>
      </w:tr>
      <w:tr w:rsidR="002D529F" w:rsidRPr="00F26478" w14:paraId="3D1A79E0" w14:textId="77777777" w:rsidTr="00A653E6">
        <w:trPr>
          <w:cantSplit/>
          <w:trHeight w:hRule="exact" w:val="1265"/>
        </w:trPr>
        <w:tc>
          <w:tcPr>
            <w:tcW w:w="4085" w:type="dxa"/>
            <w:vMerge w:val="restart"/>
            <w:tcBorders>
              <w:top w:val="single" w:sz="4" w:space="0" w:color="000000"/>
              <w:left w:val="single" w:sz="4" w:space="0" w:color="000000"/>
              <w:bottom w:val="single" w:sz="4" w:space="0" w:color="000000"/>
            </w:tcBorders>
          </w:tcPr>
          <w:p w14:paraId="4829036F"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6. Motricidade dos MMII – Solicitar para o paciente manter a perna em flexão a 30º na posição supina durante 5 segundos, iniciando com o membro não </w:t>
            </w:r>
            <w:proofErr w:type="gramStart"/>
            <w:r w:rsidRPr="00F26478">
              <w:rPr>
                <w:rFonts w:ascii="Times New Roman" w:hAnsi="Times New Roman"/>
              </w:rPr>
              <w:t>afetado</w:t>
            </w:r>
            <w:proofErr w:type="gramEnd"/>
            <w:r w:rsidRPr="00F26478">
              <w:rPr>
                <w:rFonts w:ascii="Times New Roman" w:hAnsi="Times New Roman"/>
              </w:rPr>
              <w:t xml:space="preserve"> </w:t>
            </w:r>
          </w:p>
          <w:p w14:paraId="68759B8E" w14:textId="77777777" w:rsidR="002D529F" w:rsidRPr="00F26478" w:rsidRDefault="002D529F" w:rsidP="00A653E6">
            <w:pPr>
              <w:jc w:val="both"/>
              <w:rPr>
                <w:rFonts w:ascii="Times New Roman" w:hAnsi="Times New Roman"/>
              </w:rPr>
            </w:pPr>
          </w:p>
          <w:p w14:paraId="02DD7573" w14:textId="77777777" w:rsidR="002D529F" w:rsidRPr="00F26478" w:rsidRDefault="002D529F" w:rsidP="00A653E6">
            <w:pPr>
              <w:jc w:val="both"/>
              <w:rPr>
                <w:rFonts w:ascii="Times New Roman" w:hAnsi="Times New Roman"/>
              </w:rPr>
            </w:pPr>
            <w:proofErr w:type="gramStart"/>
            <w:r w:rsidRPr="00F26478">
              <w:rPr>
                <w:rFonts w:ascii="Times New Roman" w:hAnsi="Times New Roman"/>
              </w:rPr>
              <w:lastRenderedPageBreak/>
              <w:t>6</w:t>
            </w:r>
            <w:proofErr w:type="gramEnd"/>
            <w:r w:rsidRPr="00F26478">
              <w:rPr>
                <w:rFonts w:ascii="Times New Roman" w:hAnsi="Times New Roman"/>
              </w:rPr>
              <w:t xml:space="preserve"> a. Perna esquerda</w:t>
            </w:r>
          </w:p>
          <w:p w14:paraId="04EF6E9C" w14:textId="77777777" w:rsidR="002D529F" w:rsidRPr="00F26478" w:rsidRDefault="002D529F" w:rsidP="00A653E6">
            <w:pPr>
              <w:jc w:val="both"/>
              <w:rPr>
                <w:rFonts w:ascii="Times New Roman" w:hAnsi="Times New Roman"/>
              </w:rPr>
            </w:pPr>
            <w:proofErr w:type="gramStart"/>
            <w:r w:rsidRPr="00F26478">
              <w:rPr>
                <w:rFonts w:ascii="Times New Roman" w:hAnsi="Times New Roman"/>
              </w:rPr>
              <w:t>6</w:t>
            </w:r>
            <w:proofErr w:type="gramEnd"/>
            <w:r w:rsidRPr="00F26478">
              <w:rPr>
                <w:rFonts w:ascii="Times New Roman" w:hAnsi="Times New Roman"/>
              </w:rPr>
              <w:t xml:space="preserve"> b. Perna direita</w:t>
            </w:r>
          </w:p>
        </w:tc>
        <w:tc>
          <w:tcPr>
            <w:tcW w:w="4375" w:type="dxa"/>
            <w:vMerge w:val="restart"/>
            <w:tcBorders>
              <w:top w:val="single" w:sz="4" w:space="0" w:color="000000"/>
              <w:left w:val="single" w:sz="4" w:space="0" w:color="000000"/>
              <w:bottom w:val="single" w:sz="4" w:space="0" w:color="000000"/>
            </w:tcBorders>
          </w:tcPr>
          <w:p w14:paraId="70730221" w14:textId="77777777" w:rsidR="002D529F" w:rsidRPr="00F26478" w:rsidRDefault="002D529F" w:rsidP="00A653E6">
            <w:pPr>
              <w:snapToGrid w:val="0"/>
              <w:jc w:val="both"/>
              <w:rPr>
                <w:rFonts w:ascii="Times New Roman" w:hAnsi="Times New Roman"/>
              </w:rPr>
            </w:pPr>
            <w:r w:rsidRPr="00F26478">
              <w:rPr>
                <w:rFonts w:ascii="Times New Roman" w:hAnsi="Times New Roman"/>
              </w:rPr>
              <w:lastRenderedPageBreak/>
              <w:t>0 = sem queda, o membro mantém os 30</w:t>
            </w:r>
            <w:r w:rsidRPr="00F26478">
              <w:rPr>
                <w:rFonts w:ascii="Times New Roman" w:hAnsi="Times New Roman"/>
                <w:vertAlign w:val="superscript"/>
              </w:rPr>
              <w:t>0</w:t>
            </w:r>
            <w:r w:rsidRPr="00F26478">
              <w:rPr>
                <w:rFonts w:ascii="Times New Roman" w:hAnsi="Times New Roman"/>
              </w:rPr>
              <w:t xml:space="preserve"> graus durante 5 </w:t>
            </w:r>
            <w:proofErr w:type="gramStart"/>
            <w:r w:rsidRPr="00F26478">
              <w:rPr>
                <w:rFonts w:ascii="Times New Roman" w:hAnsi="Times New Roman"/>
              </w:rPr>
              <w:t>segundos</w:t>
            </w:r>
            <w:proofErr w:type="gramEnd"/>
          </w:p>
          <w:p w14:paraId="0725AA50" w14:textId="77777777" w:rsidR="002D529F" w:rsidRPr="00F26478" w:rsidRDefault="002D529F" w:rsidP="00A653E6">
            <w:pPr>
              <w:jc w:val="both"/>
              <w:rPr>
                <w:rFonts w:ascii="Times New Roman" w:hAnsi="Times New Roman"/>
              </w:rPr>
            </w:pPr>
            <w:r w:rsidRPr="00F26478">
              <w:rPr>
                <w:rFonts w:ascii="Times New Roman" w:hAnsi="Times New Roman"/>
              </w:rPr>
              <w:t xml:space="preserve">1 = queda, o membro cai antes dos 5 segundos, mas não atinge a </w:t>
            </w:r>
            <w:proofErr w:type="gramStart"/>
            <w:r w:rsidRPr="00F26478">
              <w:rPr>
                <w:rFonts w:ascii="Times New Roman" w:hAnsi="Times New Roman"/>
              </w:rPr>
              <w:t>cama</w:t>
            </w:r>
            <w:proofErr w:type="gramEnd"/>
          </w:p>
          <w:p w14:paraId="4B036CD8" w14:textId="77777777" w:rsidR="002D529F" w:rsidRPr="00F26478" w:rsidRDefault="002D529F" w:rsidP="00A653E6">
            <w:pPr>
              <w:jc w:val="both"/>
              <w:rPr>
                <w:rFonts w:ascii="Times New Roman" w:hAnsi="Times New Roman"/>
              </w:rPr>
            </w:pPr>
            <w:r w:rsidRPr="00F26478">
              <w:rPr>
                <w:rFonts w:ascii="Times New Roman" w:hAnsi="Times New Roman"/>
              </w:rPr>
              <w:t xml:space="preserve">2 = algum esforço contra a gravidade, o membro cai </w:t>
            </w:r>
            <w:r w:rsidRPr="00F26478">
              <w:rPr>
                <w:rFonts w:ascii="Times New Roman" w:hAnsi="Times New Roman"/>
              </w:rPr>
              <w:lastRenderedPageBreak/>
              <w:t xml:space="preserve">na cama em 5 segundos, mas existe algum esforço contra a </w:t>
            </w:r>
            <w:proofErr w:type="gramStart"/>
            <w:r w:rsidRPr="00F26478">
              <w:rPr>
                <w:rFonts w:ascii="Times New Roman" w:hAnsi="Times New Roman"/>
              </w:rPr>
              <w:t>gravidade</w:t>
            </w:r>
            <w:proofErr w:type="gramEnd"/>
          </w:p>
          <w:p w14:paraId="5D7373A2" w14:textId="77777777" w:rsidR="002D529F" w:rsidRPr="00F26478" w:rsidRDefault="002D529F" w:rsidP="00A653E6">
            <w:pPr>
              <w:jc w:val="both"/>
              <w:rPr>
                <w:rFonts w:ascii="Times New Roman" w:hAnsi="Times New Roman"/>
              </w:rPr>
            </w:pPr>
            <w:r w:rsidRPr="00F26478">
              <w:rPr>
                <w:rFonts w:ascii="Times New Roman" w:hAnsi="Times New Roman"/>
              </w:rPr>
              <w:t xml:space="preserve">3 = sem esforço contra a gravidade; o membro cai </w:t>
            </w:r>
            <w:proofErr w:type="gramStart"/>
            <w:r w:rsidRPr="00F26478">
              <w:rPr>
                <w:rFonts w:ascii="Times New Roman" w:hAnsi="Times New Roman"/>
              </w:rPr>
              <w:t>imediatamente</w:t>
            </w:r>
            <w:proofErr w:type="gramEnd"/>
          </w:p>
          <w:p w14:paraId="3127ED89" w14:textId="77777777" w:rsidR="002D529F" w:rsidRPr="00F26478" w:rsidRDefault="002D529F" w:rsidP="00A653E6">
            <w:pPr>
              <w:jc w:val="both"/>
              <w:rPr>
                <w:rFonts w:ascii="Times New Roman" w:hAnsi="Times New Roman"/>
              </w:rPr>
            </w:pPr>
            <w:r w:rsidRPr="00F26478">
              <w:rPr>
                <w:rFonts w:ascii="Times New Roman" w:hAnsi="Times New Roman"/>
              </w:rPr>
              <w:t>4 = sem movimento</w:t>
            </w:r>
          </w:p>
          <w:p w14:paraId="63D078E2" w14:textId="77777777" w:rsidR="002D529F" w:rsidRPr="00F26478" w:rsidRDefault="002D529F" w:rsidP="00A653E6">
            <w:pPr>
              <w:jc w:val="both"/>
              <w:rPr>
                <w:rFonts w:ascii="Times New Roman" w:hAnsi="Times New Roman"/>
              </w:rPr>
            </w:pPr>
            <w:r w:rsidRPr="00F26478">
              <w:rPr>
                <w:rFonts w:ascii="Times New Roman" w:hAnsi="Times New Roman"/>
              </w:rPr>
              <w:t xml:space="preserve">9 = amputação, fusão articular: </w:t>
            </w:r>
            <w:proofErr w:type="gramStart"/>
            <w:r w:rsidRPr="00F26478">
              <w:rPr>
                <w:rFonts w:ascii="Times New Roman" w:hAnsi="Times New Roman"/>
              </w:rPr>
              <w:t>______________</w:t>
            </w:r>
            <w:proofErr w:type="gramEnd"/>
          </w:p>
        </w:tc>
        <w:tc>
          <w:tcPr>
            <w:tcW w:w="1190" w:type="dxa"/>
            <w:gridSpan w:val="2"/>
            <w:tcBorders>
              <w:top w:val="single" w:sz="4" w:space="0" w:color="000000"/>
              <w:left w:val="single" w:sz="4" w:space="0" w:color="000000"/>
              <w:bottom w:val="single" w:sz="4" w:space="0" w:color="000000"/>
              <w:right w:val="single" w:sz="4" w:space="0" w:color="000000"/>
            </w:tcBorders>
          </w:tcPr>
          <w:p w14:paraId="4FBA6751" w14:textId="77777777" w:rsidR="002D529F" w:rsidRPr="00F26478" w:rsidRDefault="002D529F" w:rsidP="00A653E6">
            <w:pPr>
              <w:snapToGrid w:val="0"/>
              <w:rPr>
                <w:rFonts w:ascii="Times New Roman" w:hAnsi="Times New Roman"/>
              </w:rPr>
            </w:pPr>
          </w:p>
        </w:tc>
      </w:tr>
      <w:tr w:rsidR="002D529F" w:rsidRPr="00F26478" w14:paraId="42FC7DED" w14:textId="77777777" w:rsidTr="00A653E6">
        <w:trPr>
          <w:cantSplit/>
        </w:trPr>
        <w:tc>
          <w:tcPr>
            <w:tcW w:w="4085" w:type="dxa"/>
            <w:vMerge/>
            <w:tcBorders>
              <w:top w:val="single" w:sz="4" w:space="0" w:color="000000"/>
              <w:left w:val="single" w:sz="4" w:space="0" w:color="000000"/>
              <w:bottom w:val="single" w:sz="4" w:space="0" w:color="000000"/>
            </w:tcBorders>
          </w:tcPr>
          <w:p w14:paraId="3BC24BFC" w14:textId="77777777" w:rsidR="002D529F" w:rsidRPr="00F26478" w:rsidRDefault="002D529F" w:rsidP="00A653E6">
            <w:pPr>
              <w:snapToGrid w:val="0"/>
              <w:rPr>
                <w:rFonts w:ascii="Times New Roman" w:hAnsi="Times New Roman"/>
              </w:rPr>
            </w:pPr>
          </w:p>
        </w:tc>
        <w:tc>
          <w:tcPr>
            <w:tcW w:w="4375" w:type="dxa"/>
            <w:vMerge/>
            <w:tcBorders>
              <w:top w:val="single" w:sz="4" w:space="0" w:color="000000"/>
              <w:left w:val="single" w:sz="4" w:space="0" w:color="000000"/>
              <w:bottom w:val="single" w:sz="4" w:space="0" w:color="000000"/>
            </w:tcBorders>
          </w:tcPr>
          <w:p w14:paraId="27E9D292" w14:textId="77777777" w:rsidR="002D529F" w:rsidRPr="00F26478" w:rsidRDefault="002D529F" w:rsidP="00A653E6">
            <w:pPr>
              <w:snapToGrid w:val="0"/>
              <w:rPr>
                <w:rFonts w:ascii="Times New Roman" w:hAnsi="Times New Roman"/>
              </w:rPr>
            </w:pPr>
          </w:p>
        </w:tc>
        <w:tc>
          <w:tcPr>
            <w:tcW w:w="1190" w:type="dxa"/>
            <w:gridSpan w:val="2"/>
            <w:tcBorders>
              <w:top w:val="single" w:sz="4" w:space="0" w:color="000000"/>
              <w:left w:val="single" w:sz="4" w:space="0" w:color="000000"/>
              <w:bottom w:val="single" w:sz="4" w:space="0" w:color="000000"/>
              <w:right w:val="single" w:sz="4" w:space="0" w:color="000000"/>
            </w:tcBorders>
          </w:tcPr>
          <w:p w14:paraId="50400494" w14:textId="77777777" w:rsidR="002D529F" w:rsidRPr="00F26478" w:rsidRDefault="002D529F" w:rsidP="00A653E6">
            <w:pPr>
              <w:snapToGrid w:val="0"/>
              <w:rPr>
                <w:rFonts w:ascii="Times New Roman" w:hAnsi="Times New Roman"/>
              </w:rPr>
            </w:pPr>
          </w:p>
        </w:tc>
      </w:tr>
      <w:tr w:rsidR="002D529F" w:rsidRPr="00F26478" w14:paraId="6C3C9901" w14:textId="77777777" w:rsidTr="00A653E6">
        <w:trPr>
          <w:trHeight w:val="821"/>
        </w:trPr>
        <w:tc>
          <w:tcPr>
            <w:tcW w:w="4085" w:type="dxa"/>
            <w:tcBorders>
              <w:top w:val="single" w:sz="4" w:space="0" w:color="000000"/>
              <w:left w:val="single" w:sz="4" w:space="0" w:color="000000"/>
              <w:bottom w:val="single" w:sz="4" w:space="0" w:color="000000"/>
            </w:tcBorders>
          </w:tcPr>
          <w:p w14:paraId="6B77D6F8" w14:textId="77777777" w:rsidR="002D529F" w:rsidRPr="00F26478" w:rsidRDefault="002D529F" w:rsidP="00A653E6">
            <w:pPr>
              <w:snapToGrid w:val="0"/>
              <w:jc w:val="both"/>
              <w:rPr>
                <w:rFonts w:ascii="Times New Roman" w:hAnsi="Times New Roman"/>
              </w:rPr>
            </w:pPr>
            <w:r w:rsidRPr="00F26478">
              <w:rPr>
                <w:rFonts w:ascii="Times New Roman" w:hAnsi="Times New Roman"/>
              </w:rPr>
              <w:lastRenderedPageBreak/>
              <w:t>7. Ataxia de membros – Realizar as provas índice-nariz e calcanhar-joelho</w:t>
            </w:r>
          </w:p>
        </w:tc>
        <w:tc>
          <w:tcPr>
            <w:tcW w:w="4375" w:type="dxa"/>
            <w:tcBorders>
              <w:top w:val="single" w:sz="4" w:space="0" w:color="000000"/>
              <w:left w:val="single" w:sz="4" w:space="0" w:color="000000"/>
              <w:bottom w:val="single" w:sz="4" w:space="0" w:color="000000"/>
            </w:tcBorders>
          </w:tcPr>
          <w:p w14:paraId="6F7EDB2E" w14:textId="77777777" w:rsidR="002D529F" w:rsidRPr="00F26478" w:rsidRDefault="002D529F" w:rsidP="00A653E6">
            <w:pPr>
              <w:snapToGrid w:val="0"/>
              <w:jc w:val="both"/>
              <w:rPr>
                <w:rFonts w:ascii="Times New Roman" w:hAnsi="Times New Roman"/>
              </w:rPr>
            </w:pPr>
            <w:r w:rsidRPr="00F26478">
              <w:rPr>
                <w:rFonts w:ascii="Times New Roman" w:hAnsi="Times New Roman"/>
              </w:rPr>
              <w:t>0 = ausente</w:t>
            </w:r>
          </w:p>
          <w:p w14:paraId="70AB73E9" w14:textId="77777777" w:rsidR="002D529F" w:rsidRPr="00F26478" w:rsidRDefault="002D529F" w:rsidP="00A653E6">
            <w:pPr>
              <w:jc w:val="both"/>
              <w:rPr>
                <w:rFonts w:ascii="Times New Roman" w:hAnsi="Times New Roman"/>
              </w:rPr>
            </w:pPr>
            <w:r w:rsidRPr="00F26478">
              <w:rPr>
                <w:rFonts w:ascii="Times New Roman" w:hAnsi="Times New Roman"/>
              </w:rPr>
              <w:t>1 = presente em um membro</w:t>
            </w:r>
          </w:p>
          <w:p w14:paraId="7C8AA9C0" w14:textId="77777777" w:rsidR="002D529F" w:rsidRPr="00F26478" w:rsidRDefault="002D529F" w:rsidP="00A653E6">
            <w:pPr>
              <w:jc w:val="both"/>
              <w:rPr>
                <w:rFonts w:ascii="Times New Roman" w:hAnsi="Times New Roman"/>
              </w:rPr>
            </w:pPr>
            <w:r w:rsidRPr="00F26478">
              <w:rPr>
                <w:rFonts w:ascii="Times New Roman" w:hAnsi="Times New Roman"/>
              </w:rPr>
              <w:t>2 = presente em dois membros</w:t>
            </w:r>
          </w:p>
        </w:tc>
        <w:tc>
          <w:tcPr>
            <w:tcW w:w="1190" w:type="dxa"/>
            <w:gridSpan w:val="2"/>
            <w:tcBorders>
              <w:top w:val="single" w:sz="4" w:space="0" w:color="000000"/>
              <w:left w:val="single" w:sz="4" w:space="0" w:color="000000"/>
              <w:bottom w:val="single" w:sz="4" w:space="0" w:color="000000"/>
              <w:right w:val="single" w:sz="4" w:space="0" w:color="000000"/>
            </w:tcBorders>
          </w:tcPr>
          <w:p w14:paraId="6E9F318B" w14:textId="77777777" w:rsidR="002D529F" w:rsidRPr="00F26478" w:rsidRDefault="002D529F" w:rsidP="00A653E6">
            <w:pPr>
              <w:snapToGrid w:val="0"/>
              <w:rPr>
                <w:rFonts w:ascii="Times New Roman" w:hAnsi="Times New Roman"/>
              </w:rPr>
            </w:pPr>
          </w:p>
        </w:tc>
      </w:tr>
      <w:tr w:rsidR="002D529F" w:rsidRPr="00F26478" w14:paraId="1CC45C30" w14:textId="77777777" w:rsidTr="00A653E6">
        <w:tc>
          <w:tcPr>
            <w:tcW w:w="9650" w:type="dxa"/>
            <w:gridSpan w:val="4"/>
            <w:tcBorders>
              <w:top w:val="single" w:sz="4" w:space="0" w:color="000000"/>
              <w:left w:val="single" w:sz="4" w:space="0" w:color="000000"/>
              <w:bottom w:val="single" w:sz="4" w:space="0" w:color="000000"/>
              <w:right w:val="single" w:sz="4" w:space="0" w:color="000000"/>
            </w:tcBorders>
          </w:tcPr>
          <w:p w14:paraId="6BC6B0C6" w14:textId="77777777" w:rsidR="002D529F" w:rsidRPr="00F26478" w:rsidRDefault="002D529F" w:rsidP="00A653E6">
            <w:pPr>
              <w:snapToGrid w:val="0"/>
              <w:jc w:val="both"/>
              <w:rPr>
                <w:rFonts w:ascii="Times New Roman" w:hAnsi="Times New Roman"/>
              </w:rPr>
            </w:pPr>
            <w:r w:rsidRPr="00F26478">
              <w:rPr>
                <w:rFonts w:ascii="Times New Roman" w:hAnsi="Times New Roman"/>
              </w:rPr>
              <w:t>Ataxia no:</w:t>
            </w:r>
            <w:proofErr w:type="gramStart"/>
            <w:r w:rsidRPr="00F26478">
              <w:rPr>
                <w:rFonts w:ascii="Times New Roman" w:hAnsi="Times New Roman"/>
              </w:rPr>
              <w:t xml:space="preserve">   </w:t>
            </w:r>
            <w:proofErr w:type="gramEnd"/>
            <w:r w:rsidRPr="00F26478">
              <w:rPr>
                <w:rFonts w:ascii="Times New Roman" w:hAnsi="Times New Roman"/>
              </w:rPr>
              <w:t>MSD = sim (  )          não (  )            amputação, fusão articular, etc (9)</w:t>
            </w:r>
          </w:p>
          <w:p w14:paraId="40788E0C" w14:textId="77777777" w:rsidR="002D529F" w:rsidRPr="00F26478" w:rsidRDefault="002D529F" w:rsidP="00A653E6">
            <w:pPr>
              <w:jc w:val="both"/>
              <w:rPr>
                <w:rFonts w:ascii="Times New Roman" w:hAnsi="Times New Roman"/>
              </w:rPr>
            </w:pPr>
            <w:r w:rsidRPr="00F26478">
              <w:rPr>
                <w:rFonts w:ascii="Times New Roman" w:hAnsi="Times New Roman"/>
              </w:rPr>
              <w:t xml:space="preserve">                   MSE = sim </w:t>
            </w:r>
            <w:proofErr w:type="gramStart"/>
            <w:r w:rsidRPr="00F26478">
              <w:rPr>
                <w:rFonts w:ascii="Times New Roman" w:hAnsi="Times New Roman"/>
              </w:rPr>
              <w:t xml:space="preserve">(  </w:t>
            </w:r>
            <w:proofErr w:type="gramEnd"/>
            <w:r w:rsidRPr="00F26478">
              <w:rPr>
                <w:rFonts w:ascii="Times New Roman" w:hAnsi="Times New Roman"/>
              </w:rPr>
              <w:t>)          não (  )            amputação, fusão articular, etc (9)</w:t>
            </w:r>
          </w:p>
          <w:p w14:paraId="6BEE2E69" w14:textId="77777777" w:rsidR="002D529F" w:rsidRPr="00F26478" w:rsidRDefault="002D529F" w:rsidP="00A653E6">
            <w:pPr>
              <w:jc w:val="both"/>
              <w:rPr>
                <w:rFonts w:ascii="Times New Roman" w:hAnsi="Times New Roman"/>
              </w:rPr>
            </w:pPr>
            <w:r w:rsidRPr="00F26478">
              <w:rPr>
                <w:rFonts w:ascii="Times New Roman" w:hAnsi="Times New Roman"/>
              </w:rPr>
              <w:t xml:space="preserve">                   MID = sim</w:t>
            </w:r>
            <w:proofErr w:type="gramStart"/>
            <w:r w:rsidRPr="00F26478">
              <w:rPr>
                <w:rFonts w:ascii="Times New Roman" w:hAnsi="Times New Roman"/>
              </w:rPr>
              <w:t xml:space="preserve">  </w:t>
            </w:r>
            <w:proofErr w:type="gramEnd"/>
            <w:r w:rsidRPr="00F26478">
              <w:rPr>
                <w:rFonts w:ascii="Times New Roman" w:hAnsi="Times New Roman"/>
              </w:rPr>
              <w:t>(  )          não (  )            amputação, fusão articular, etc (9)</w:t>
            </w:r>
          </w:p>
          <w:p w14:paraId="2B7759FF" w14:textId="77777777" w:rsidR="002D529F" w:rsidRPr="00F26478" w:rsidRDefault="002D529F" w:rsidP="00A653E6">
            <w:pPr>
              <w:jc w:val="both"/>
              <w:rPr>
                <w:rFonts w:ascii="Times New Roman" w:hAnsi="Times New Roman"/>
              </w:rPr>
            </w:pPr>
            <w:r w:rsidRPr="00F26478">
              <w:rPr>
                <w:rFonts w:ascii="Times New Roman" w:hAnsi="Times New Roman"/>
              </w:rPr>
              <w:t xml:space="preserve">                   MIE = sim</w:t>
            </w:r>
            <w:proofErr w:type="gramStart"/>
            <w:r w:rsidRPr="00F26478">
              <w:rPr>
                <w:rFonts w:ascii="Times New Roman" w:hAnsi="Times New Roman"/>
              </w:rPr>
              <w:t xml:space="preserve">  </w:t>
            </w:r>
            <w:proofErr w:type="gramEnd"/>
            <w:r w:rsidRPr="00F26478">
              <w:rPr>
                <w:rFonts w:ascii="Times New Roman" w:hAnsi="Times New Roman"/>
              </w:rPr>
              <w:t>(  )          não (  )           amputação, fusão articular, etc (9)</w:t>
            </w:r>
          </w:p>
        </w:tc>
      </w:tr>
      <w:tr w:rsidR="002D529F" w:rsidRPr="00F26478" w14:paraId="5FC8FE01" w14:textId="77777777" w:rsidTr="00A653E6">
        <w:tc>
          <w:tcPr>
            <w:tcW w:w="4085" w:type="dxa"/>
            <w:tcBorders>
              <w:top w:val="single" w:sz="4" w:space="0" w:color="000000"/>
              <w:left w:val="single" w:sz="4" w:space="0" w:color="000000"/>
              <w:bottom w:val="single" w:sz="4" w:space="0" w:color="000000"/>
            </w:tcBorders>
          </w:tcPr>
          <w:p w14:paraId="34115B08"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8. Sensibilidade – Realizar estimulação dolorosa com alfinete na região proximal do braço, perna, tronco e </w:t>
            </w:r>
            <w:proofErr w:type="gramStart"/>
            <w:r w:rsidRPr="00F26478">
              <w:rPr>
                <w:rFonts w:ascii="Times New Roman" w:hAnsi="Times New Roman"/>
              </w:rPr>
              <w:t>face</w:t>
            </w:r>
            <w:proofErr w:type="gramEnd"/>
          </w:p>
        </w:tc>
        <w:tc>
          <w:tcPr>
            <w:tcW w:w="4735" w:type="dxa"/>
            <w:gridSpan w:val="2"/>
            <w:tcBorders>
              <w:top w:val="single" w:sz="4" w:space="0" w:color="000000"/>
              <w:left w:val="single" w:sz="4" w:space="0" w:color="000000"/>
              <w:bottom w:val="single" w:sz="4" w:space="0" w:color="000000"/>
            </w:tcBorders>
          </w:tcPr>
          <w:p w14:paraId="18DE0139"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0 = normal, sem perda de </w:t>
            </w:r>
            <w:proofErr w:type="gramStart"/>
            <w:r w:rsidRPr="00F26478">
              <w:rPr>
                <w:rFonts w:ascii="Times New Roman" w:hAnsi="Times New Roman"/>
              </w:rPr>
              <w:t>sensibilidade</w:t>
            </w:r>
            <w:proofErr w:type="gramEnd"/>
          </w:p>
          <w:p w14:paraId="17E1ADD8" w14:textId="77777777" w:rsidR="002D529F" w:rsidRPr="00F26478" w:rsidRDefault="002D529F" w:rsidP="00A653E6">
            <w:pPr>
              <w:jc w:val="both"/>
              <w:rPr>
                <w:rFonts w:ascii="Times New Roman" w:hAnsi="Times New Roman"/>
              </w:rPr>
            </w:pPr>
            <w:r w:rsidRPr="00F26478">
              <w:rPr>
                <w:rFonts w:ascii="Times New Roman" w:hAnsi="Times New Roman"/>
              </w:rPr>
              <w:t xml:space="preserve">1 = perda de sensibilidade, de leve a moderada, o paciente sente que é a fincada é menos aguda ou é romba no lado afetado, ou existe uma perda da dor superficial com a fincada, mas o paciente está ciente de que esta sendo </w:t>
            </w:r>
            <w:proofErr w:type="gramStart"/>
            <w:r w:rsidRPr="00F26478">
              <w:rPr>
                <w:rFonts w:ascii="Times New Roman" w:hAnsi="Times New Roman"/>
              </w:rPr>
              <w:t>tocado</w:t>
            </w:r>
            <w:proofErr w:type="gramEnd"/>
          </w:p>
          <w:p w14:paraId="47D6EB8B" w14:textId="77777777" w:rsidR="002D529F" w:rsidRPr="00F26478" w:rsidRDefault="002D529F" w:rsidP="00A653E6">
            <w:pPr>
              <w:jc w:val="both"/>
              <w:rPr>
                <w:rFonts w:ascii="Times New Roman" w:hAnsi="Times New Roman"/>
              </w:rPr>
            </w:pPr>
            <w:r w:rsidRPr="00F26478">
              <w:rPr>
                <w:rFonts w:ascii="Times New Roman" w:hAnsi="Times New Roman"/>
              </w:rPr>
              <w:t xml:space="preserve">2 = perda severa ou total da sensibilidade; o paciente não está ciente de ter sido tocado na face ou </w:t>
            </w:r>
            <w:proofErr w:type="gramStart"/>
            <w:r w:rsidRPr="00F26478">
              <w:rPr>
                <w:rFonts w:ascii="Times New Roman" w:hAnsi="Times New Roman"/>
              </w:rPr>
              <w:t>membros</w:t>
            </w:r>
            <w:proofErr w:type="gramEnd"/>
          </w:p>
        </w:tc>
        <w:tc>
          <w:tcPr>
            <w:tcW w:w="830" w:type="dxa"/>
            <w:tcBorders>
              <w:top w:val="single" w:sz="4" w:space="0" w:color="000000"/>
              <w:left w:val="single" w:sz="4" w:space="0" w:color="000000"/>
              <w:bottom w:val="single" w:sz="4" w:space="0" w:color="000000"/>
              <w:right w:val="single" w:sz="4" w:space="0" w:color="000000"/>
            </w:tcBorders>
          </w:tcPr>
          <w:p w14:paraId="1B17168E" w14:textId="77777777" w:rsidR="002D529F" w:rsidRPr="00F26478" w:rsidRDefault="002D529F" w:rsidP="00A653E6">
            <w:pPr>
              <w:snapToGrid w:val="0"/>
              <w:rPr>
                <w:rFonts w:ascii="Times New Roman" w:hAnsi="Times New Roman"/>
              </w:rPr>
            </w:pPr>
          </w:p>
        </w:tc>
      </w:tr>
      <w:tr w:rsidR="002D529F" w:rsidRPr="00F26478" w14:paraId="32EBC10D" w14:textId="77777777" w:rsidTr="00A653E6">
        <w:tc>
          <w:tcPr>
            <w:tcW w:w="4085" w:type="dxa"/>
            <w:tcBorders>
              <w:top w:val="single" w:sz="4" w:space="0" w:color="000000"/>
              <w:left w:val="single" w:sz="4" w:space="0" w:color="000000"/>
              <w:bottom w:val="single" w:sz="4" w:space="0" w:color="000000"/>
            </w:tcBorders>
          </w:tcPr>
          <w:p w14:paraId="3CC563F3"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9. Linguagem – Solicitar ao paciente para identificar um grupo de figuras e ler um conjunto de sentenças (no mínimo </w:t>
            </w:r>
            <w:proofErr w:type="gramStart"/>
            <w:r w:rsidRPr="00F26478">
              <w:rPr>
                <w:rFonts w:ascii="Times New Roman" w:hAnsi="Times New Roman"/>
              </w:rPr>
              <w:t>3</w:t>
            </w:r>
            <w:proofErr w:type="gramEnd"/>
            <w:r w:rsidRPr="00F26478">
              <w:rPr>
                <w:rFonts w:ascii="Times New Roman" w:hAnsi="Times New Roman"/>
              </w:rPr>
              <w:t xml:space="preserve">) </w:t>
            </w:r>
          </w:p>
        </w:tc>
        <w:tc>
          <w:tcPr>
            <w:tcW w:w="4735" w:type="dxa"/>
            <w:gridSpan w:val="2"/>
            <w:tcBorders>
              <w:top w:val="single" w:sz="4" w:space="0" w:color="000000"/>
              <w:left w:val="single" w:sz="4" w:space="0" w:color="000000"/>
              <w:bottom w:val="single" w:sz="4" w:space="0" w:color="000000"/>
            </w:tcBorders>
          </w:tcPr>
          <w:p w14:paraId="7B983737"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0 = sem afasia, </w:t>
            </w:r>
            <w:proofErr w:type="gramStart"/>
            <w:r w:rsidRPr="00F26478">
              <w:rPr>
                <w:rFonts w:ascii="Times New Roman" w:hAnsi="Times New Roman"/>
              </w:rPr>
              <w:t>normal</w:t>
            </w:r>
            <w:proofErr w:type="gramEnd"/>
          </w:p>
          <w:p w14:paraId="198B464C" w14:textId="77777777" w:rsidR="002D529F" w:rsidRPr="00F26478" w:rsidRDefault="002D529F" w:rsidP="00A653E6">
            <w:pPr>
              <w:jc w:val="both"/>
              <w:rPr>
                <w:rFonts w:ascii="Times New Roman" w:hAnsi="Times New Roman"/>
              </w:rPr>
            </w:pPr>
            <w:r w:rsidRPr="00F26478">
              <w:rPr>
                <w:rFonts w:ascii="Times New Roman" w:hAnsi="Times New Roman"/>
              </w:rPr>
              <w:t>1 = afasia leve a moderada, alguma perda óbvia da fluência ou da facilidade de compreensão, sem limitação significativa nas idéias expressadas ou na forma de expressão. A redução da linguagem e/ou compreensão, entretanto, torna a conversação sobre o material apresentado difícil ou impossível. O examinador pode identificar no material apresentado figuras ou nomeações a partir das respostas do paciente</w:t>
            </w:r>
          </w:p>
          <w:p w14:paraId="0F149B44" w14:textId="77777777" w:rsidR="002D529F" w:rsidRPr="00F26478" w:rsidRDefault="002D529F" w:rsidP="00A653E6">
            <w:pPr>
              <w:jc w:val="both"/>
              <w:rPr>
                <w:rFonts w:ascii="Times New Roman" w:hAnsi="Times New Roman"/>
              </w:rPr>
            </w:pPr>
            <w:r w:rsidRPr="00F26478">
              <w:rPr>
                <w:rFonts w:ascii="Times New Roman" w:hAnsi="Times New Roman"/>
              </w:rPr>
              <w:t>2 = afasia severa; toda comunicação é através de expressão fragmentada; há grande necessidade de inferência, questionamento e adivinhação pelo examinador. A variedade de informação que pode ser trocada é limitada; o examinador carrega o fardo da comunicação. O examinador não consegue identificar os materiais apresentados a partir das respostas do paciente.</w:t>
            </w:r>
          </w:p>
          <w:p w14:paraId="24954863" w14:textId="77777777" w:rsidR="002D529F" w:rsidRPr="00F26478" w:rsidRDefault="002D529F" w:rsidP="00A653E6">
            <w:pPr>
              <w:jc w:val="both"/>
              <w:rPr>
                <w:rFonts w:ascii="Times New Roman" w:hAnsi="Times New Roman"/>
              </w:rPr>
            </w:pPr>
            <w:r w:rsidRPr="00F26478">
              <w:rPr>
                <w:rFonts w:ascii="Times New Roman" w:hAnsi="Times New Roman"/>
              </w:rPr>
              <w:t>3 = mudez, afasia global; sem linguagem aproveitável ou compreensão auditiva.</w:t>
            </w:r>
          </w:p>
        </w:tc>
        <w:tc>
          <w:tcPr>
            <w:tcW w:w="830" w:type="dxa"/>
            <w:tcBorders>
              <w:top w:val="single" w:sz="4" w:space="0" w:color="000000"/>
              <w:left w:val="single" w:sz="4" w:space="0" w:color="000000"/>
              <w:bottom w:val="single" w:sz="4" w:space="0" w:color="000000"/>
              <w:right w:val="single" w:sz="4" w:space="0" w:color="000000"/>
            </w:tcBorders>
          </w:tcPr>
          <w:p w14:paraId="0E06B8C9" w14:textId="77777777" w:rsidR="002D529F" w:rsidRPr="00F26478" w:rsidRDefault="002D529F" w:rsidP="00A653E6">
            <w:pPr>
              <w:snapToGrid w:val="0"/>
              <w:rPr>
                <w:rFonts w:ascii="Times New Roman" w:hAnsi="Times New Roman"/>
              </w:rPr>
            </w:pPr>
          </w:p>
        </w:tc>
      </w:tr>
      <w:tr w:rsidR="002D529F" w:rsidRPr="00F26478" w14:paraId="18D0ACAE" w14:textId="77777777" w:rsidTr="00A653E6">
        <w:tc>
          <w:tcPr>
            <w:tcW w:w="4085" w:type="dxa"/>
            <w:tcBorders>
              <w:top w:val="single" w:sz="4" w:space="0" w:color="000000"/>
              <w:left w:val="single" w:sz="4" w:space="0" w:color="000000"/>
              <w:bottom w:val="single" w:sz="4" w:space="0" w:color="000000"/>
            </w:tcBorders>
          </w:tcPr>
          <w:p w14:paraId="1959D4E2" w14:textId="77777777" w:rsidR="002D529F" w:rsidRPr="00F26478" w:rsidRDefault="002D529F" w:rsidP="00A653E6">
            <w:pPr>
              <w:snapToGrid w:val="0"/>
              <w:jc w:val="both"/>
              <w:rPr>
                <w:rFonts w:ascii="Times New Roman" w:hAnsi="Times New Roman"/>
              </w:rPr>
            </w:pPr>
            <w:r w:rsidRPr="00F26478">
              <w:rPr>
                <w:rFonts w:ascii="Times New Roman" w:hAnsi="Times New Roman"/>
              </w:rPr>
              <w:t>10. Disartria – Solicitar para o paciente ler uma lista de palavras</w:t>
            </w:r>
          </w:p>
        </w:tc>
        <w:tc>
          <w:tcPr>
            <w:tcW w:w="4735" w:type="dxa"/>
            <w:gridSpan w:val="2"/>
            <w:tcBorders>
              <w:top w:val="single" w:sz="4" w:space="0" w:color="000000"/>
              <w:left w:val="single" w:sz="4" w:space="0" w:color="000000"/>
              <w:bottom w:val="single" w:sz="4" w:space="0" w:color="000000"/>
            </w:tcBorders>
          </w:tcPr>
          <w:p w14:paraId="2648AEAE" w14:textId="77777777" w:rsidR="002D529F" w:rsidRPr="00F26478" w:rsidRDefault="002D529F" w:rsidP="00A653E6">
            <w:pPr>
              <w:snapToGrid w:val="0"/>
              <w:jc w:val="both"/>
              <w:rPr>
                <w:rFonts w:ascii="Times New Roman" w:hAnsi="Times New Roman"/>
              </w:rPr>
            </w:pPr>
            <w:r w:rsidRPr="00F26478">
              <w:rPr>
                <w:rFonts w:ascii="Times New Roman" w:hAnsi="Times New Roman"/>
              </w:rPr>
              <w:t>0 = normal</w:t>
            </w:r>
          </w:p>
          <w:p w14:paraId="4D62151D" w14:textId="77777777" w:rsidR="002D529F" w:rsidRPr="00F26478" w:rsidRDefault="002D529F" w:rsidP="00A653E6">
            <w:pPr>
              <w:jc w:val="both"/>
              <w:rPr>
                <w:rFonts w:ascii="Times New Roman" w:hAnsi="Times New Roman"/>
              </w:rPr>
            </w:pPr>
            <w:r w:rsidRPr="00F26478">
              <w:rPr>
                <w:rFonts w:ascii="Times New Roman" w:hAnsi="Times New Roman"/>
              </w:rPr>
              <w:t>1 = leve a moderada, o paciente arrasta pelo menos algumas palavras e, na pior situação, pode ser entendido com alguma dificuldade.</w:t>
            </w:r>
          </w:p>
          <w:p w14:paraId="46D0D373" w14:textId="77777777" w:rsidR="002D529F" w:rsidRPr="00F26478" w:rsidRDefault="002D529F" w:rsidP="00A653E6">
            <w:pPr>
              <w:jc w:val="both"/>
              <w:rPr>
                <w:rFonts w:ascii="Times New Roman" w:hAnsi="Times New Roman"/>
              </w:rPr>
            </w:pPr>
            <w:r w:rsidRPr="00F26478">
              <w:rPr>
                <w:rFonts w:ascii="Times New Roman" w:hAnsi="Times New Roman"/>
              </w:rPr>
              <w:t xml:space="preserve">2 = severa; a fala do paciente é tão arrastada que </w:t>
            </w:r>
            <w:proofErr w:type="gramStart"/>
            <w:r w:rsidRPr="00F26478">
              <w:rPr>
                <w:rFonts w:ascii="Times New Roman" w:hAnsi="Times New Roman"/>
              </w:rPr>
              <w:t>torna-se</w:t>
            </w:r>
            <w:proofErr w:type="gramEnd"/>
            <w:r w:rsidRPr="00F26478">
              <w:rPr>
                <w:rFonts w:ascii="Times New Roman" w:hAnsi="Times New Roman"/>
              </w:rPr>
              <w:t xml:space="preserve"> ininteligível, na ausência ou desproporcional à qualquer disfasia, ou o paciente é mudo/anártrico.</w:t>
            </w:r>
          </w:p>
          <w:p w14:paraId="544CBB6B" w14:textId="77777777" w:rsidR="002D529F" w:rsidRPr="00F26478" w:rsidRDefault="002D529F" w:rsidP="00A653E6">
            <w:pPr>
              <w:jc w:val="both"/>
              <w:rPr>
                <w:rFonts w:ascii="Times New Roman" w:hAnsi="Times New Roman"/>
              </w:rPr>
            </w:pPr>
            <w:r w:rsidRPr="00F26478">
              <w:rPr>
                <w:rFonts w:ascii="Times New Roman" w:hAnsi="Times New Roman"/>
              </w:rPr>
              <w:t>9 = intubado ou com outra barreira física. Explique: _______________________________</w:t>
            </w:r>
          </w:p>
        </w:tc>
        <w:tc>
          <w:tcPr>
            <w:tcW w:w="830" w:type="dxa"/>
            <w:tcBorders>
              <w:top w:val="single" w:sz="4" w:space="0" w:color="000000"/>
              <w:left w:val="single" w:sz="4" w:space="0" w:color="000000"/>
              <w:bottom w:val="single" w:sz="4" w:space="0" w:color="000000"/>
              <w:right w:val="single" w:sz="4" w:space="0" w:color="000000"/>
            </w:tcBorders>
          </w:tcPr>
          <w:p w14:paraId="1EBECD24" w14:textId="77777777" w:rsidR="002D529F" w:rsidRPr="00F26478" w:rsidRDefault="002D529F" w:rsidP="00A653E6">
            <w:pPr>
              <w:snapToGrid w:val="0"/>
              <w:rPr>
                <w:rFonts w:ascii="Times New Roman" w:hAnsi="Times New Roman"/>
              </w:rPr>
            </w:pPr>
          </w:p>
        </w:tc>
      </w:tr>
      <w:tr w:rsidR="002D529F" w:rsidRPr="00F26478" w14:paraId="69217637" w14:textId="77777777" w:rsidTr="00A653E6">
        <w:tc>
          <w:tcPr>
            <w:tcW w:w="4085" w:type="dxa"/>
            <w:tcBorders>
              <w:top w:val="single" w:sz="4" w:space="0" w:color="000000"/>
              <w:left w:val="single" w:sz="4" w:space="0" w:color="000000"/>
              <w:bottom w:val="single" w:sz="4" w:space="0" w:color="000000"/>
            </w:tcBorders>
          </w:tcPr>
          <w:p w14:paraId="187D5772" w14:textId="77777777" w:rsidR="002D529F" w:rsidRPr="00F26478" w:rsidRDefault="002D529F" w:rsidP="00A653E6">
            <w:pPr>
              <w:snapToGrid w:val="0"/>
              <w:jc w:val="both"/>
              <w:rPr>
                <w:rFonts w:ascii="Times New Roman" w:hAnsi="Times New Roman"/>
              </w:rPr>
            </w:pPr>
            <w:r w:rsidRPr="00F26478">
              <w:rPr>
                <w:rFonts w:ascii="Times New Roman" w:hAnsi="Times New Roman"/>
              </w:rPr>
              <w:t xml:space="preserve">11. Extinção e inatenção (prévia negligência) – Solicitar para o paciente descrever o que está acontecendo na figura apresentada numa folha de papel, do lado direito e esquerdo (compensar com a cabeça qualquer perda visual). Se não conseguir, o paciente deverá reconhecer uma estimulação tátil simultânea e bilateral, com os olhos </w:t>
            </w:r>
            <w:proofErr w:type="gramStart"/>
            <w:r w:rsidRPr="00F26478">
              <w:rPr>
                <w:rFonts w:ascii="Times New Roman" w:hAnsi="Times New Roman"/>
              </w:rPr>
              <w:t>fechados</w:t>
            </w:r>
            <w:proofErr w:type="gramEnd"/>
          </w:p>
        </w:tc>
        <w:tc>
          <w:tcPr>
            <w:tcW w:w="4735" w:type="dxa"/>
            <w:gridSpan w:val="2"/>
            <w:tcBorders>
              <w:top w:val="single" w:sz="4" w:space="0" w:color="000000"/>
              <w:left w:val="single" w:sz="4" w:space="0" w:color="000000"/>
              <w:bottom w:val="single" w:sz="4" w:space="0" w:color="000000"/>
            </w:tcBorders>
          </w:tcPr>
          <w:p w14:paraId="1B9067CA" w14:textId="77777777" w:rsidR="002D529F" w:rsidRPr="00F26478" w:rsidRDefault="002D529F" w:rsidP="00A653E6">
            <w:pPr>
              <w:snapToGrid w:val="0"/>
              <w:jc w:val="both"/>
              <w:rPr>
                <w:rFonts w:ascii="Times New Roman" w:hAnsi="Times New Roman"/>
              </w:rPr>
            </w:pPr>
            <w:r w:rsidRPr="00F26478">
              <w:rPr>
                <w:rFonts w:ascii="Times New Roman" w:hAnsi="Times New Roman"/>
              </w:rPr>
              <w:t>0 = sem anormalidade</w:t>
            </w:r>
          </w:p>
          <w:p w14:paraId="0DEA6CC7" w14:textId="77777777" w:rsidR="002D529F" w:rsidRPr="00F26478" w:rsidRDefault="002D529F" w:rsidP="00A653E6">
            <w:pPr>
              <w:pStyle w:val="Corpodetexto"/>
            </w:pPr>
            <w:r w:rsidRPr="00F26478">
              <w:t>1 = inatenção ou extinção visual, tátil, auditiva, espacial ou pessoal à estimulação simultânea bilateral em uma das modalidades de sensibilidade.</w:t>
            </w:r>
          </w:p>
          <w:p w14:paraId="755BD133" w14:textId="77777777" w:rsidR="002D529F" w:rsidRPr="00F26478" w:rsidRDefault="002D529F" w:rsidP="00A653E6">
            <w:pPr>
              <w:jc w:val="both"/>
              <w:rPr>
                <w:rFonts w:ascii="Times New Roman" w:hAnsi="Times New Roman"/>
              </w:rPr>
            </w:pPr>
            <w:r w:rsidRPr="00F26478">
              <w:rPr>
                <w:rFonts w:ascii="Times New Roman" w:hAnsi="Times New Roman"/>
              </w:rPr>
              <w:t xml:space="preserve">2 = hemi-inatenção profunda ou hem-inatenção </w:t>
            </w:r>
            <w:proofErr w:type="gramStart"/>
            <w:r w:rsidRPr="00F26478">
              <w:rPr>
                <w:rFonts w:ascii="Times New Roman" w:hAnsi="Times New Roman"/>
              </w:rPr>
              <w:t>à</w:t>
            </w:r>
            <w:proofErr w:type="gramEnd"/>
            <w:r w:rsidRPr="00F26478">
              <w:rPr>
                <w:rFonts w:ascii="Times New Roman" w:hAnsi="Times New Roman"/>
              </w:rPr>
              <w:t xml:space="preserve"> mais que uma modalidade. Não reconhece sua própria mão ou orienta-se somente a um lado do espaço.</w:t>
            </w:r>
          </w:p>
          <w:p w14:paraId="5E759998" w14:textId="77777777" w:rsidR="002D529F" w:rsidRPr="00F26478" w:rsidRDefault="002D529F" w:rsidP="00A653E6">
            <w:pPr>
              <w:jc w:val="both"/>
              <w:rPr>
                <w:rFonts w:ascii="Times New Roman" w:hAnsi="Times New Roman"/>
              </w:rPr>
            </w:pPr>
          </w:p>
        </w:tc>
        <w:tc>
          <w:tcPr>
            <w:tcW w:w="830" w:type="dxa"/>
            <w:tcBorders>
              <w:top w:val="single" w:sz="4" w:space="0" w:color="000000"/>
              <w:left w:val="single" w:sz="4" w:space="0" w:color="000000"/>
              <w:bottom w:val="single" w:sz="4" w:space="0" w:color="000000"/>
              <w:right w:val="single" w:sz="4" w:space="0" w:color="000000"/>
            </w:tcBorders>
          </w:tcPr>
          <w:p w14:paraId="60925706" w14:textId="77777777" w:rsidR="002D529F" w:rsidRPr="00F26478" w:rsidRDefault="002D529F" w:rsidP="00A653E6">
            <w:pPr>
              <w:snapToGrid w:val="0"/>
              <w:rPr>
                <w:rFonts w:ascii="Times New Roman" w:hAnsi="Times New Roman"/>
              </w:rPr>
            </w:pPr>
          </w:p>
        </w:tc>
      </w:tr>
    </w:tbl>
    <w:p w14:paraId="43C1118B" w14:textId="77777777" w:rsidR="002D529F" w:rsidRDefault="002D529F" w:rsidP="002D529F">
      <w:pPr>
        <w:jc w:val="both"/>
      </w:pPr>
    </w:p>
    <w:p w14:paraId="60CADB1C" w14:textId="77777777" w:rsidR="002D529F" w:rsidRDefault="002D529F" w:rsidP="002D529F">
      <w:pPr>
        <w:jc w:val="both"/>
        <w:rPr>
          <w:rFonts w:ascii="Times New Roman" w:hAnsi="Times New Roman"/>
        </w:rPr>
      </w:pPr>
    </w:p>
    <w:p w14:paraId="6144A44D" w14:textId="77777777" w:rsidR="002D529F" w:rsidRDefault="002D529F" w:rsidP="002D529F">
      <w:pPr>
        <w:jc w:val="both"/>
        <w:rPr>
          <w:rFonts w:ascii="Times New Roman" w:hAnsi="Times New Roman"/>
        </w:rPr>
      </w:pPr>
    </w:p>
    <w:p w14:paraId="216003BA" w14:textId="77777777" w:rsidR="002D529F" w:rsidRDefault="002D529F" w:rsidP="002D529F">
      <w:pPr>
        <w:jc w:val="both"/>
        <w:rPr>
          <w:rFonts w:ascii="Times New Roman" w:hAnsi="Times New Roman"/>
        </w:rPr>
      </w:pPr>
    </w:p>
    <w:p w14:paraId="7B7BC3AB" w14:textId="77777777" w:rsidR="002D529F" w:rsidRPr="00AA1345" w:rsidRDefault="002D529F" w:rsidP="002D529F">
      <w:pPr>
        <w:jc w:val="center"/>
        <w:rPr>
          <w:rFonts w:ascii="Times New Roman" w:hAnsi="Times New Roman"/>
          <w:u w:val="single"/>
        </w:rPr>
      </w:pPr>
      <w:r w:rsidRPr="00AA1345">
        <w:rPr>
          <w:rFonts w:ascii="Times New Roman" w:hAnsi="Times New Roman"/>
          <w:u w:val="single"/>
        </w:rPr>
        <w:t>Item 9 – GRUPO DE FIGURAS:</w:t>
      </w:r>
    </w:p>
    <w:p w14:paraId="560E73CD" w14:textId="77777777" w:rsidR="002D529F" w:rsidRDefault="002D529F" w:rsidP="002D529F">
      <w:pPr>
        <w:jc w:val="center"/>
        <w:rPr>
          <w:rFonts w:ascii="Times New Roman" w:hAnsi="Times New Roman"/>
          <w:u w:val="single"/>
        </w:rPr>
      </w:pPr>
    </w:p>
    <w:p w14:paraId="037D62E8" w14:textId="77777777" w:rsidR="002D529F" w:rsidRDefault="002D529F" w:rsidP="002D529F">
      <w:pPr>
        <w:jc w:val="center"/>
        <w:rPr>
          <w:rFonts w:ascii="Times New Roman" w:hAnsi="Times New Roman"/>
          <w:u w:val="single"/>
        </w:rPr>
      </w:pPr>
    </w:p>
    <w:p w14:paraId="7C48132D" w14:textId="77777777" w:rsidR="002D529F" w:rsidRDefault="00326B3C" w:rsidP="002D529F">
      <w:pPr>
        <w:jc w:val="center"/>
        <w:rPr>
          <w:rFonts w:ascii="Times New Roman" w:hAnsi="Times New Roman"/>
        </w:rPr>
      </w:pPr>
      <w:r>
        <w:rPr>
          <w:rFonts w:ascii="Times New Roman" w:hAnsi="Times New Roman"/>
          <w:noProof/>
          <w:u w:val="single"/>
        </w:rPr>
        <w:drawing>
          <wp:inline distT="0" distB="0" distL="0" distR="0" wp14:anchorId="4EA2F09D" wp14:editId="5BF5A94D">
            <wp:extent cx="2905125" cy="23717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25" cy="2371725"/>
                    </a:xfrm>
                    <a:prstGeom prst="rect">
                      <a:avLst/>
                    </a:prstGeom>
                    <a:solidFill>
                      <a:srgbClr val="FFFFFF"/>
                    </a:solidFill>
                    <a:ln>
                      <a:noFill/>
                    </a:ln>
                  </pic:spPr>
                </pic:pic>
              </a:graphicData>
            </a:graphic>
          </wp:inline>
        </w:drawing>
      </w:r>
    </w:p>
    <w:p w14:paraId="7414AEB0" w14:textId="77777777" w:rsidR="002D529F" w:rsidRDefault="002D529F" w:rsidP="002D529F">
      <w:pPr>
        <w:jc w:val="center"/>
        <w:rPr>
          <w:rFonts w:ascii="Times New Roman" w:hAnsi="Times New Roman"/>
        </w:rPr>
      </w:pPr>
    </w:p>
    <w:p w14:paraId="587E9431" w14:textId="77777777" w:rsidR="002D529F" w:rsidRDefault="002D529F" w:rsidP="002D529F">
      <w:pPr>
        <w:jc w:val="center"/>
        <w:rPr>
          <w:rFonts w:ascii="Times New Roman" w:hAnsi="Times New Roman"/>
        </w:rPr>
      </w:pPr>
    </w:p>
    <w:p w14:paraId="0B07F831" w14:textId="77777777" w:rsidR="002D529F" w:rsidRDefault="002D529F" w:rsidP="002D529F">
      <w:pPr>
        <w:jc w:val="center"/>
        <w:rPr>
          <w:rFonts w:ascii="Times New Roman" w:hAnsi="Times New Roman"/>
        </w:rPr>
      </w:pPr>
    </w:p>
    <w:p w14:paraId="4BC921DA" w14:textId="77777777" w:rsidR="002D529F" w:rsidRPr="00A66F9E" w:rsidRDefault="002D529F" w:rsidP="002D529F">
      <w:pPr>
        <w:jc w:val="center"/>
        <w:rPr>
          <w:rFonts w:ascii="Times New Roman" w:hAnsi="Times New Roman"/>
        </w:rPr>
      </w:pPr>
    </w:p>
    <w:p w14:paraId="7E248EEB" w14:textId="77777777" w:rsidR="002D529F" w:rsidRPr="00A66F9E" w:rsidRDefault="002D529F" w:rsidP="002D529F">
      <w:pPr>
        <w:jc w:val="center"/>
        <w:rPr>
          <w:rFonts w:ascii="Times New Roman" w:hAnsi="Times New Roman"/>
          <w:u w:val="single"/>
        </w:rPr>
      </w:pPr>
      <w:r w:rsidRPr="00A66F9E">
        <w:rPr>
          <w:rFonts w:ascii="Times New Roman" w:hAnsi="Times New Roman"/>
          <w:u w:val="single"/>
        </w:rPr>
        <w:t>Item 9 - LISTA DE FRASES:</w:t>
      </w:r>
    </w:p>
    <w:p w14:paraId="5B8BCEB2" w14:textId="77777777" w:rsidR="002D529F" w:rsidRPr="00A66F9E" w:rsidRDefault="002D529F" w:rsidP="002D529F">
      <w:pPr>
        <w:rPr>
          <w:rFonts w:ascii="Times New Roman" w:hAnsi="Times New Roman"/>
        </w:rPr>
      </w:pPr>
    </w:p>
    <w:p w14:paraId="1D857049"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VOCÊ SABE COMO</w:t>
      </w:r>
    </w:p>
    <w:p w14:paraId="23317065"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COM OS PÉS NO CHÃO</w:t>
      </w:r>
    </w:p>
    <w:p w14:paraId="3AB19E4B"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 xml:space="preserve">EU CHEGUEI </w:t>
      </w:r>
      <w:proofErr w:type="gramStart"/>
      <w:r w:rsidRPr="00A66F9E">
        <w:rPr>
          <w:rFonts w:ascii="Times New Roman" w:hAnsi="Times New Roman"/>
        </w:rPr>
        <w:t>EM</w:t>
      </w:r>
      <w:proofErr w:type="gramEnd"/>
      <w:r w:rsidRPr="00A66F9E">
        <w:rPr>
          <w:rFonts w:ascii="Times New Roman" w:hAnsi="Times New Roman"/>
        </w:rPr>
        <w:t xml:space="preserve"> CASA DO TRABALHO</w:t>
      </w:r>
    </w:p>
    <w:p w14:paraId="4B1287A6"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PERTO DA MESA DA SALA DE JANTAR</w:t>
      </w:r>
    </w:p>
    <w:p w14:paraId="20EAD46E"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ELES O OUVIRAM FALAR NO RÁDIO NA NOITE PASSADA</w:t>
      </w:r>
    </w:p>
    <w:p w14:paraId="6BE453BA" w14:textId="77777777" w:rsidR="002D529F" w:rsidRDefault="002D529F" w:rsidP="002D529F">
      <w:pPr>
        <w:ind w:left="284"/>
        <w:rPr>
          <w:rFonts w:ascii="Times New Roman" w:hAnsi="Times New Roman"/>
        </w:rPr>
      </w:pPr>
    </w:p>
    <w:p w14:paraId="316D099F" w14:textId="77777777" w:rsidR="002D529F" w:rsidRPr="00A66F9E" w:rsidRDefault="002D529F" w:rsidP="002D529F">
      <w:pPr>
        <w:ind w:left="284"/>
        <w:rPr>
          <w:rFonts w:ascii="Times New Roman" w:hAnsi="Times New Roman"/>
        </w:rPr>
      </w:pPr>
    </w:p>
    <w:p w14:paraId="3F16E6C3" w14:textId="77777777" w:rsidR="002D529F" w:rsidRPr="00A66F9E" w:rsidRDefault="002D529F" w:rsidP="002D529F">
      <w:pPr>
        <w:jc w:val="center"/>
        <w:rPr>
          <w:rFonts w:ascii="Times New Roman" w:hAnsi="Times New Roman"/>
          <w:u w:val="single"/>
        </w:rPr>
      </w:pPr>
    </w:p>
    <w:p w14:paraId="6C9FA40C" w14:textId="77777777" w:rsidR="002D529F" w:rsidRPr="00A66F9E" w:rsidRDefault="002D529F" w:rsidP="002D529F">
      <w:pPr>
        <w:jc w:val="center"/>
        <w:rPr>
          <w:rFonts w:ascii="Times New Roman" w:hAnsi="Times New Roman"/>
          <w:u w:val="single"/>
        </w:rPr>
      </w:pPr>
      <w:r w:rsidRPr="00A66F9E">
        <w:rPr>
          <w:rFonts w:ascii="Times New Roman" w:hAnsi="Times New Roman"/>
          <w:u w:val="single"/>
        </w:rPr>
        <w:t>Item 10 - LISTA DE PALAVRAS:</w:t>
      </w:r>
    </w:p>
    <w:p w14:paraId="43655F10" w14:textId="77777777" w:rsidR="002D529F" w:rsidRPr="00A66F9E" w:rsidRDefault="002D529F" w:rsidP="002D529F">
      <w:pPr>
        <w:rPr>
          <w:rFonts w:ascii="Times New Roman" w:hAnsi="Times New Roman"/>
        </w:rPr>
      </w:pPr>
    </w:p>
    <w:p w14:paraId="22FCC8A6"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MAMÃE</w:t>
      </w:r>
    </w:p>
    <w:p w14:paraId="56AA47FE"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TIP-TOP</w:t>
      </w:r>
    </w:p>
    <w:p w14:paraId="5D98C43F"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FOTO-FATO</w:t>
      </w:r>
    </w:p>
    <w:p w14:paraId="48AD9115"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TANQUE</w:t>
      </w:r>
    </w:p>
    <w:p w14:paraId="45A3B78F"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RICO</w:t>
      </w:r>
    </w:p>
    <w:p w14:paraId="34C5B620"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BERRO</w:t>
      </w:r>
    </w:p>
    <w:p w14:paraId="1FE8C6EA"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TRISTE</w:t>
      </w:r>
    </w:p>
    <w:p w14:paraId="4023B7F4" w14:textId="77777777" w:rsidR="002D529F" w:rsidRPr="00A66F9E" w:rsidRDefault="002D529F" w:rsidP="002D529F">
      <w:pPr>
        <w:widowControl w:val="0"/>
        <w:numPr>
          <w:ilvl w:val="0"/>
          <w:numId w:val="3"/>
        </w:numPr>
        <w:tabs>
          <w:tab w:val="left" w:pos="397"/>
        </w:tabs>
        <w:suppressAutoHyphens/>
        <w:rPr>
          <w:rFonts w:ascii="Times New Roman" w:hAnsi="Times New Roman"/>
        </w:rPr>
      </w:pPr>
      <w:r w:rsidRPr="00A66F9E">
        <w:rPr>
          <w:rFonts w:ascii="Times New Roman" w:hAnsi="Times New Roman"/>
        </w:rPr>
        <w:t>PROBLEMA</w:t>
      </w:r>
    </w:p>
    <w:p w14:paraId="3554E747" w14:textId="77777777" w:rsidR="002D529F" w:rsidRDefault="002D529F" w:rsidP="002D529F">
      <w:pPr>
        <w:spacing w:line="360" w:lineRule="auto"/>
        <w:ind w:left="170"/>
        <w:jc w:val="both"/>
        <w:rPr>
          <w:rFonts w:ascii="Times New Roman" w:hAnsi="Times New Roman"/>
          <w:shd w:val="clear" w:color="auto" w:fill="FFFF00"/>
        </w:rPr>
      </w:pPr>
    </w:p>
    <w:p w14:paraId="15396E41" w14:textId="77777777" w:rsidR="002D529F" w:rsidRPr="00A66F9E" w:rsidRDefault="00E212F6" w:rsidP="00E212F6">
      <w:pPr>
        <w:spacing w:line="360" w:lineRule="auto"/>
        <w:ind w:left="170"/>
        <w:jc w:val="center"/>
        <w:rPr>
          <w:rFonts w:ascii="Times New Roman" w:hAnsi="Times New Roman"/>
        </w:rPr>
      </w:pPr>
      <w:r>
        <w:rPr>
          <w:rFonts w:ascii="Times New Roman" w:hAnsi="Times New Roman"/>
          <w:shd w:val="clear" w:color="auto" w:fill="FFFF00"/>
        </w:rPr>
        <w:br w:type="page"/>
      </w:r>
      <w:r w:rsidR="002D529F" w:rsidRPr="00A66F9E">
        <w:rPr>
          <w:rFonts w:ascii="Times New Roman" w:hAnsi="Times New Roman"/>
          <w:u w:val="single"/>
        </w:rPr>
        <w:lastRenderedPageBreak/>
        <w:t>Item 11 – FIGURA</w:t>
      </w:r>
      <w:r w:rsidR="002D529F" w:rsidRPr="00A66F9E">
        <w:rPr>
          <w:rFonts w:ascii="Times New Roman" w:hAnsi="Times New Roman"/>
        </w:rPr>
        <w:t>:</w:t>
      </w:r>
    </w:p>
    <w:p w14:paraId="574776D3" w14:textId="77777777" w:rsidR="002D529F" w:rsidRDefault="002D529F" w:rsidP="002D529F">
      <w:pPr>
        <w:spacing w:line="360" w:lineRule="auto"/>
        <w:ind w:left="170"/>
        <w:jc w:val="both"/>
        <w:rPr>
          <w:rFonts w:ascii="Times New Roman" w:hAnsi="Times New Roman"/>
          <w:shd w:val="clear" w:color="auto" w:fill="FFFF00"/>
        </w:rPr>
      </w:pPr>
    </w:p>
    <w:p w14:paraId="6BA653DE" w14:textId="77777777" w:rsidR="002D529F" w:rsidRPr="00F26478" w:rsidRDefault="00326B3C" w:rsidP="002D529F">
      <w:pPr>
        <w:spacing w:line="360" w:lineRule="auto"/>
        <w:ind w:left="170"/>
        <w:jc w:val="center"/>
        <w:rPr>
          <w:rFonts w:ascii="Times New Roman" w:hAnsi="Times New Roman"/>
          <w:shd w:val="clear" w:color="auto" w:fill="FFFF00"/>
        </w:rPr>
      </w:pPr>
      <w:r>
        <w:rPr>
          <w:noProof/>
        </w:rPr>
        <w:drawing>
          <wp:anchor distT="0" distB="0" distL="114935" distR="114935" simplePos="0" relativeHeight="251651584" behindDoc="0" locked="0" layoutInCell="1" allowOverlap="1" wp14:anchorId="7A6CC8E2" wp14:editId="3A63851B">
            <wp:simplePos x="0" y="0"/>
            <wp:positionH relativeFrom="character">
              <wp:posOffset>-114300</wp:posOffset>
            </wp:positionH>
            <wp:positionV relativeFrom="line">
              <wp:posOffset>229235</wp:posOffset>
            </wp:positionV>
            <wp:extent cx="5441315" cy="3936365"/>
            <wp:effectExtent l="0" t="0" r="0" b="0"/>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1315" cy="3936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16F63228" wp14:editId="7DEED7BC">
                <wp:extent cx="5449570" cy="3943985"/>
                <wp:effectExtent l="0" t="0" r="0" b="0"/>
                <wp:docPr id="2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9570" cy="39439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inline>
            </w:drawing>
          </mc:Choice>
          <mc:Fallback>
            <w:pict>
              <v:rect id="Rectangle 30" o:spid="_x0000_s1026" style="width:429.1pt;height:310.5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" filled="f" stroked="f">
                <v:stroke joinstyle="round"/>
                <w10:anchorlock/>
              </v:rect>
            </w:pict>
          </mc:Fallback>
        </mc:AlternateContent>
      </w:r>
    </w:p>
    <w:p w14:paraId="66EC55F8" w14:textId="77777777" w:rsidR="002D529F" w:rsidRPr="00F26478" w:rsidRDefault="002D529F" w:rsidP="002D529F">
      <w:pPr>
        <w:pStyle w:val="Ttulo5"/>
        <w:widowControl w:val="0"/>
        <w:numPr>
          <w:ilvl w:val="4"/>
          <w:numId w:val="0"/>
        </w:numPr>
        <w:tabs>
          <w:tab w:val="left" w:pos="0"/>
        </w:tabs>
        <w:suppressAutoHyphens/>
        <w:spacing w:before="0" w:after="0" w:line="360" w:lineRule="auto"/>
        <w:jc w:val="center"/>
        <w:rPr>
          <w:bCs w:val="0"/>
          <w:i w:val="0"/>
          <w:iCs w:val="0"/>
          <w:sz w:val="28"/>
          <w:szCs w:val="28"/>
        </w:rPr>
      </w:pPr>
    </w:p>
    <w:p w14:paraId="13AB01B5" w14:textId="77777777" w:rsidR="002D529F" w:rsidRDefault="002D529F" w:rsidP="002D529F">
      <w:pPr>
        <w:tabs>
          <w:tab w:val="left" w:pos="0"/>
        </w:tabs>
        <w:spacing w:line="360" w:lineRule="auto"/>
        <w:jc w:val="center"/>
        <w:rPr>
          <w:rFonts w:ascii="Times New Roman" w:hAnsi="Times New Roman"/>
          <w:sz w:val="28"/>
          <w:szCs w:val="28"/>
        </w:rPr>
      </w:pPr>
    </w:p>
    <w:p w14:paraId="226D44D6" w14:textId="77777777" w:rsidR="002D529F" w:rsidRDefault="002D529F" w:rsidP="002D529F">
      <w:pPr>
        <w:tabs>
          <w:tab w:val="left" w:pos="0"/>
        </w:tabs>
        <w:spacing w:line="360" w:lineRule="auto"/>
        <w:jc w:val="center"/>
        <w:rPr>
          <w:rFonts w:ascii="Times New Roman" w:hAnsi="Times New Roman"/>
          <w:sz w:val="28"/>
          <w:szCs w:val="28"/>
        </w:rPr>
      </w:pPr>
    </w:p>
    <w:p w14:paraId="54F6958A" w14:textId="77777777" w:rsidR="002D529F" w:rsidRDefault="002D529F" w:rsidP="002D529F">
      <w:pPr>
        <w:tabs>
          <w:tab w:val="left" w:pos="0"/>
        </w:tabs>
        <w:spacing w:line="360" w:lineRule="auto"/>
        <w:jc w:val="center"/>
        <w:rPr>
          <w:rFonts w:ascii="Times New Roman" w:hAnsi="Times New Roman"/>
          <w:sz w:val="28"/>
          <w:szCs w:val="28"/>
        </w:rPr>
      </w:pPr>
    </w:p>
    <w:p w14:paraId="12D3BA22" w14:textId="77777777" w:rsidR="002D529F" w:rsidRDefault="002D529F" w:rsidP="002D529F">
      <w:pPr>
        <w:tabs>
          <w:tab w:val="left" w:pos="0"/>
        </w:tabs>
        <w:spacing w:line="360" w:lineRule="auto"/>
        <w:jc w:val="center"/>
        <w:rPr>
          <w:rFonts w:ascii="Times New Roman" w:hAnsi="Times New Roman"/>
          <w:sz w:val="28"/>
          <w:szCs w:val="28"/>
        </w:rPr>
      </w:pPr>
    </w:p>
    <w:p w14:paraId="5F986C83" w14:textId="77777777" w:rsidR="002D529F" w:rsidRDefault="002D529F" w:rsidP="002D529F">
      <w:pPr>
        <w:tabs>
          <w:tab w:val="left" w:pos="0"/>
        </w:tabs>
        <w:spacing w:line="360" w:lineRule="auto"/>
        <w:jc w:val="center"/>
        <w:rPr>
          <w:rFonts w:ascii="Times New Roman" w:hAnsi="Times New Roman"/>
          <w:sz w:val="28"/>
          <w:szCs w:val="28"/>
        </w:rPr>
      </w:pPr>
    </w:p>
    <w:p w14:paraId="7587C656" w14:textId="77777777" w:rsidR="004A31FF" w:rsidRDefault="004A31FF" w:rsidP="002D529F">
      <w:pPr>
        <w:tabs>
          <w:tab w:val="left" w:pos="0"/>
        </w:tabs>
        <w:spacing w:line="360" w:lineRule="auto"/>
        <w:jc w:val="center"/>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rPr>
        <w:lastRenderedPageBreak/>
        <w:t>TABELA</w:t>
      </w:r>
      <w:r w:rsidR="009B3165">
        <w:rPr>
          <w:rFonts w:ascii="Times New Roman" w:hAnsi="Times New Roman"/>
          <w:sz w:val="28"/>
          <w:szCs w:val="28"/>
        </w:rPr>
        <w:t>S</w:t>
      </w:r>
      <w:r>
        <w:rPr>
          <w:rFonts w:ascii="Times New Roman" w:hAnsi="Times New Roman"/>
          <w:sz w:val="28"/>
          <w:szCs w:val="28"/>
        </w:rPr>
        <w:t xml:space="preserve"> DE VALORES DE PRESSÃO ARTERIAL EM CRIANÇAS</w:t>
      </w:r>
    </w:p>
    <w:p w14:paraId="74D0CEE5" w14:textId="77777777" w:rsidR="002D529F" w:rsidRDefault="00326B3C" w:rsidP="002D529F">
      <w:pPr>
        <w:tabs>
          <w:tab w:val="left" w:pos="0"/>
        </w:tabs>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4ED731C5" wp14:editId="309D30C1">
            <wp:extent cx="5276850" cy="40671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06717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19641BF4" wp14:editId="30913031">
            <wp:extent cx="5276850" cy="4076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14:paraId="099E1890" w14:textId="77777777" w:rsidR="009B3165" w:rsidRPr="009B3165" w:rsidRDefault="009B3165" w:rsidP="002D529F">
      <w:pPr>
        <w:tabs>
          <w:tab w:val="left" w:pos="0"/>
        </w:tabs>
        <w:spacing w:line="360" w:lineRule="auto"/>
        <w:jc w:val="center"/>
        <w:rPr>
          <w:rFonts w:ascii="Times New Roman" w:hAnsi="Times New Roman"/>
          <w:sz w:val="16"/>
          <w:szCs w:val="16"/>
        </w:rPr>
      </w:pPr>
      <w:r w:rsidRPr="009B3165">
        <w:rPr>
          <w:rFonts w:ascii="Times New Roman" w:hAnsi="Times New Roman"/>
          <w:sz w:val="16"/>
          <w:szCs w:val="16"/>
        </w:rPr>
        <w:t xml:space="preserve">VI Diretrizes Brasileiras de Hipertensão – DBH VI. Cap. 2 – Diagnóstico e classificação. Rev Bras Hipertens </w:t>
      </w:r>
      <w:proofErr w:type="gramStart"/>
      <w:r w:rsidRPr="009B3165">
        <w:rPr>
          <w:rFonts w:ascii="Times New Roman" w:hAnsi="Times New Roman"/>
          <w:sz w:val="16"/>
          <w:szCs w:val="16"/>
        </w:rPr>
        <w:t>17(1):</w:t>
      </w:r>
      <w:proofErr w:type="gramEnd"/>
      <w:r w:rsidRPr="009B3165">
        <w:rPr>
          <w:rFonts w:ascii="Times New Roman" w:hAnsi="Times New Roman"/>
          <w:sz w:val="16"/>
          <w:szCs w:val="16"/>
        </w:rPr>
        <w:t>11-17, 2010</w:t>
      </w:r>
    </w:p>
    <w:p w14:paraId="1120F90C" w14:textId="77777777" w:rsidR="007F1889" w:rsidRPr="00D91804" w:rsidRDefault="00326B3C" w:rsidP="00EB0729">
      <w:pPr>
        <w:jc w:val="both"/>
        <w:rPr>
          <w:rFonts w:ascii="Times New Roman" w:hAnsi="Times New Roman" w:cs="Times New Roman"/>
        </w:rPr>
      </w:pPr>
      <w:r>
        <w:rPr>
          <w:rFonts w:ascii="Times New Roman" w:hAnsi="Times New Roman" w:cs="Times New Roman"/>
          <w:noProof/>
          <w:sz w:val="36"/>
          <w:szCs w:val="36"/>
        </w:rPr>
        <w:lastRenderedPageBreak/>
        <mc:AlternateContent>
          <mc:Choice Requires="wpg">
            <w:drawing>
              <wp:inline distT="0" distB="0" distL="0" distR="0" wp14:anchorId="4CF28564" wp14:editId="0EF43302">
                <wp:extent cx="5399405" cy="972185"/>
                <wp:effectExtent l="47625" t="0" r="39370" b="46990"/>
                <wp:docPr id="1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972185"/>
                          <a:chOff x="0" y="0"/>
                          <a:chExt cx="8502" cy="1530"/>
                        </a:xfrm>
                      </wpg:grpSpPr>
                      <wps:wsp>
                        <wps:cNvPr id="18" name="Rectangle 25"/>
                        <wps:cNvSpPr>
                          <a:spLocks noChangeArrowheads="1"/>
                        </wps:cNvSpPr>
                        <wps:spPr bwMode="auto">
                          <a:xfrm>
                            <a:off x="0" y="0"/>
                            <a:ext cx="8502" cy="15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9" name="Text Box 26"/>
                        <wps:cNvSpPr txBox="1">
                          <a:spLocks noChangeArrowheads="1"/>
                        </wps:cNvSpPr>
                        <wps:spPr bwMode="auto">
                          <a:xfrm>
                            <a:off x="1926" y="239"/>
                            <a:ext cx="4986" cy="1017"/>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B593EE" w14:textId="77777777" w:rsidR="002C1B06" w:rsidRDefault="002C1B06"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14:paraId="61F8ECCC" w14:textId="77777777"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14:paraId="25A1380F" w14:textId="77777777"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proofErr w:type="gramStart"/>
                              <w:r>
                                <w:rPr>
                                  <w:rFonts w:ascii="Arial Narrow" w:eastAsia="Times New Roman" w:hAnsi="Arial Narrow" w:cs="Arial Narrow"/>
                                  <w:color w:val="333333"/>
                                  <w:sz w:val="17"/>
                                  <w:szCs w:val="18"/>
                                  <w:lang w:eastAsia="ar-SA"/>
                                </w:rPr>
                                <w:t>FoneFax</w:t>
                              </w:r>
                              <w:proofErr w:type="gramEnd"/>
                              <w:r>
                                <w:rPr>
                                  <w:rFonts w:ascii="Arial Narrow" w:eastAsia="Times New Roman" w:hAnsi="Arial Narrow" w:cs="Arial Narrow"/>
                                  <w:color w:val="333333"/>
                                  <w:sz w:val="17"/>
                                  <w:szCs w:val="18"/>
                                  <w:lang w:eastAsia="ar-SA"/>
                                </w:rPr>
                                <w:t>:  (85) 3101.4212 – 3101.4283</w:t>
                              </w:r>
                            </w:p>
                            <w:p w14:paraId="34F06B25" w14:textId="77777777"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14:paraId="064B402A" w14:textId="77777777" w:rsidR="002C1B06" w:rsidRDefault="002C1B06" w:rsidP="007F1889"/>
                          </w:txbxContent>
                        </wps:txbx>
                        <wps:bodyPr rot="0" vert="horz" wrap="square" lIns="87120" tIns="43200" rIns="87120" bIns="43200" anchor="ctr" anchorCtr="0">
                          <a:noAutofit/>
                        </wps:bodyPr>
                      </wps:wsp>
                      <wps:wsp>
                        <wps:cNvPr id="20" name="Line 27"/>
                        <wps:cNvCnPr/>
                        <wps:spPr bwMode="auto">
                          <a:xfrm>
                            <a:off x="0" y="1531"/>
                            <a:ext cx="8502"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21" name="COMITÊ DE ÉTICA EM PESQUISA - HI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050" y="0"/>
                            <a:ext cx="1338" cy="1452"/>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2"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4" y="341"/>
                            <a:ext cx="1584" cy="96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Group 24" o:spid="_x0000_s1032" style="width:425.15pt;height:76.55pt;mso-position-horizontal-relative:char;mso-position-vertical-relative:line" coordsize="8502,153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">
                <v:rect id="Rectangle 25" o:spid="_x0000_s1033" style="position:absolute;width:8502;height:152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UgscA&#10;AADbAAAADwAAAGRycy9kb3ducmV2LnhtbESPQUvDQBCF74L/YRmhF2k3LSKSdltqoUTRS2Nb6G3M&#10;jkkwOxuya5L+e+cgeJvhvXnvm9VmdI3qqQu1ZwPzWQKKuPC25tLA8WM/fQIVIrLFxjMZuFKAzfr2&#10;ZoWp9QMfqM9jqSSEQ4oGqhjbVOtQVOQwzHxLLNqX7xxGWbtS2w4HCXeNXiTJo3ZYszRU2NKuouI7&#10;/3EGsu3b68NzMtz3zeX0ec6yq56/58ZM7sbtElSkMf6b/65frOALrPwiA+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f1ILHAAAA2wAAAA8AAAAAAAAAAAAAAAAAmAIAAGRy&#10;cy9kb3ducmV2LnhtbFBLBQYAAAAABAAEAPUAAACMAwAAAAA=&#10;" filled="f" stroked="f">
                  <v:stroke joinstyle="round"/>
                </v:rect>
                <v:shape id="Text Box 26" o:spid="_x0000_s1034" type="#_x0000_t202" style="position:absolute;left:1926;top:239;width:4986;height:1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ulMIA&#10;AADbAAAADwAAAGRycy9kb3ducmV2LnhtbERPTWvCQBC9C/0PyxS8iG6UWjRmlVIQpHgx9lBvQ3ZM&#10;0mRnQ2ar6b/vFgq9zeN9TrYbXKtu1Evt2cB8loAiLrytuTTwft5PV6AkIFtsPZOBbxLYbR9GGabW&#10;3/lEtzyUKoawpGigCqFLtZaiIocy8x1x5K6+dxgi7Ette7zHcNfqRZI8a4c1x4YKO3qtqGjyL2fg&#10;eLZPw9vHcTJ3zafkS+mE3MWY8ePwsgEVaAj/4j/3wcb5a/j9JR6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G6UwgAAANsAAAAPAAAAAAAAAAAAAAAAAJgCAABkcnMvZG93&#10;bnJldi54bWxQSwUGAAAAAAQABAD1AAAAhwMAAAAA&#10;" stroked="f">
                  <v:stroke joinstyle="round"/>
                  <v:textbox inset="2.42mm,1.2mm,2.42mm,1.2mm">
                    <w:txbxContent>
                      <w:p w:rsidR="002C1B06" w:rsidRDefault="002C1B06"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proofErr w:type="gramStart"/>
                        <w:r>
                          <w:rPr>
                            <w:rFonts w:ascii="Arial Narrow" w:eastAsia="Times New Roman" w:hAnsi="Arial Narrow" w:cs="Arial Narrow"/>
                            <w:color w:val="333333"/>
                            <w:sz w:val="17"/>
                            <w:szCs w:val="18"/>
                            <w:lang w:eastAsia="ar-SA"/>
                          </w:rPr>
                          <w:t>FoneFax</w:t>
                        </w:r>
                        <w:proofErr w:type="gramEnd"/>
                        <w:r>
                          <w:rPr>
                            <w:rFonts w:ascii="Arial Narrow" w:eastAsia="Times New Roman" w:hAnsi="Arial Narrow" w:cs="Arial Narrow"/>
                            <w:color w:val="333333"/>
                            <w:sz w:val="17"/>
                            <w:szCs w:val="18"/>
                            <w:lang w:eastAsia="ar-SA"/>
                          </w:rPr>
                          <w:t>:  (85) 3101.4212 – 3101.4283</w:t>
                        </w:r>
                      </w:p>
                      <w:p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rsidR="002C1B06" w:rsidRDefault="002C1B06" w:rsidP="007F1889"/>
                    </w:txbxContent>
                  </v:textbox>
                </v:shape>
                <v:line id="Line 27" o:spid="_x0000_s1035" style="position:absolute;visibility:visible;mso-wrap-style:square" from="0,1531" to="8502,1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5CO8AAAADbAAAADwAAAGRycy9kb3ducmV2LnhtbERPTYvCMBC9C/6HMIIXWVMVdKlGWQRB&#10;kD1sFbwOzdhUm0k3iVr//eYg7PHxvlebzjbiQT7UjhVMxhkI4tLpmisFp+Pu4xNEiMgaG8ek4EUB&#10;Nut+b4W5dk/+oUcRK5FCOOSowMTY5lKG0pDFMHYtceIuzluMCfpKao/PFG4bOc2yubRYc2ow2NLW&#10;UHkr7laBvvjR7HteXk+L30MRJ+fFzVQHpYaD7msJIlIX/8Vv914rmKb16Uv6AX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eQjvAAAAA2wAAAA8AAAAAAAAAAAAAAAAA&#10;oQIAAGRycy9kb3ducmV2LnhtbFBLBQYAAAAABAAEAPkAAACOAwAAAAA=&#10;" strokecolor="navy" strokeweight="2.12mm">
                  <v:stroke joinstyle="miter"/>
                </v:line>
                <v:shape id="COMITÊ DE ÉTICA EM PESQUISA - HIAS" o:spid="_x0000_s1036" type="#_x0000_t75" style="position:absolute;left:7050;width:1338;height:1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D9TXFAAAA2wAAAA8AAABkcnMvZG93bnJldi54bWxEj0FrwkAUhO9C/8PyCt50Ew+tpK6hCFqx&#10;SNpU8PrIviYh2bchu2raX+8KgsdhZr5hFulgWnGm3tWWFcTTCARxYXXNpYLDz3oyB+E8ssbWMin4&#10;Iwfp8mm0wETbC3/TOfelCBB2CSqovO8SKV1RkUE3tR1x8H5tb9AH2ZdS93gJcNPKWRS9SIM1h4UK&#10;O1pVVDT5ySjYZduv+uOTmv/jJl+9Nk1G+1Om1Ph5eH8D4Wnwj/C9vdUKZjHcvoQf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A/U1xQAAANsAAAAPAAAAAAAAAAAAAAAA&#10;AJ8CAABkcnMvZG93bnJldi54bWxQSwUGAAAAAAQABAD3AAAAkQMAAAAA&#10;">
                  <v:fill recolor="t" type="frame"/>
                  <v:stroke joinstyle="round"/>
                  <v:imagedata r:id="rId19" o:title=""/>
                </v:shape>
                <v:shape id="Picture 29" o:spid="_x0000_s1037" type="#_x0000_t75" style="position:absolute;left:114;top:341;width:1584;height: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V41rFAAAA2wAAAA8AAABkcnMvZG93bnJldi54bWxEj81rwkAUxO+F/g/LK3gpdWNopURX8QOh&#10;p4JfB2+P7DMJZt/G3TVG//quUPA4zMxvmPG0M7VoyfnKsoJBPwFBnFtdcaFgt119fIPwAVljbZkU&#10;3MjDdPL6MsZM2yuvqd2EQkQI+wwVlCE0mZQ+L8mg79uGOHpH6wyGKF0htcNrhJtapkkylAYrjgsl&#10;NrQoKT9tLkZB+3mQy+Pv/VYc5u/2zq4572dfSvXeutkIRKAuPMP/7R+tIE3h8SX+AD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VeNaxQAAANsAAAAPAAAAAAAAAAAAAAAA&#10;AJ8CAABkcnMvZG93bnJldi54bWxQSwUGAAAAAAQABAD3AAAAkQMAAAAA&#10;">
                  <v:fill recolor="t" type="frame"/>
                  <v:stroke joinstyle="round"/>
                  <v:imagedata r:id="rId12" o:title=""/>
                </v:shape>
                <w10:anchorlock/>
              </v:group>
            </w:pict>
          </mc:Fallback>
        </mc:AlternateContent>
      </w:r>
    </w:p>
    <w:p w14:paraId="38FF05B2" w14:textId="77777777" w:rsidR="007F1889" w:rsidRPr="00D91804" w:rsidRDefault="007F1889" w:rsidP="007F1889">
      <w:pPr>
        <w:jc w:val="both"/>
        <w:rPr>
          <w:rFonts w:ascii="Times New Roman" w:hAnsi="Times New Roman" w:cs="Times New Roman"/>
        </w:rPr>
      </w:pPr>
    </w:p>
    <w:p w14:paraId="2A8A4A51" w14:textId="77777777" w:rsidR="007F1889" w:rsidRPr="00D91804" w:rsidRDefault="007F1889" w:rsidP="007F1889">
      <w:pPr>
        <w:jc w:val="both"/>
        <w:rPr>
          <w:rFonts w:ascii="Times New Roman" w:hAnsi="Times New Roman" w:cs="Times New Roman"/>
        </w:rPr>
      </w:pPr>
    </w:p>
    <w:p w14:paraId="1651D84D" w14:textId="77777777" w:rsidR="00B83FE3" w:rsidRPr="00D91804" w:rsidRDefault="00B83FE3" w:rsidP="007F1889">
      <w:pPr>
        <w:jc w:val="both"/>
        <w:rPr>
          <w:rFonts w:ascii="Times New Roman" w:hAnsi="Times New Roman" w:cs="Times New Roman"/>
          <w:sz w:val="28"/>
          <w:szCs w:val="28"/>
        </w:rPr>
      </w:pPr>
      <w:r w:rsidRPr="00D91804">
        <w:rPr>
          <w:rFonts w:ascii="Times New Roman" w:eastAsia="Times New Roman" w:hAnsi="Times New Roman" w:cs="Times New Roman"/>
          <w:b/>
          <w:bCs/>
          <w:sz w:val="28"/>
          <w:szCs w:val="28"/>
        </w:rPr>
        <w:t>DECLARAÇÃO DE RISCOS E BENEFÍCIOS ENVOLVIDOS</w:t>
      </w:r>
    </w:p>
    <w:p w14:paraId="5CE3B167" w14:textId="77777777" w:rsidR="00B83FE3" w:rsidRPr="00D91804" w:rsidRDefault="00B83FE3">
      <w:pPr>
        <w:spacing w:line="276" w:lineRule="auto"/>
        <w:jc w:val="cente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 xml:space="preserve"> </w:t>
      </w:r>
    </w:p>
    <w:p w14:paraId="2619956F" w14:textId="77777777" w:rsidR="00B83FE3" w:rsidRPr="00D91804" w:rsidRDefault="00B83FE3">
      <w:pPr>
        <w:spacing w:line="276" w:lineRule="auto"/>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Título da Pesquisa</w:t>
      </w:r>
    </w:p>
    <w:p w14:paraId="3E869512" w14:textId="77777777" w:rsidR="00B83FE3" w:rsidRPr="00D91804" w:rsidRDefault="003B624C">
      <w:pPr>
        <w:jc w:val="both"/>
        <w:rPr>
          <w:rFonts w:ascii="Times New Roman" w:eastAsia="Times New Roman" w:hAnsi="Times New Roman" w:cs="Times New Roman"/>
          <w:sz w:val="28"/>
          <w:szCs w:val="28"/>
        </w:rPr>
      </w:pPr>
      <w:proofErr w:type="gramStart"/>
      <w:r w:rsidRPr="003B624C">
        <w:rPr>
          <w:rFonts w:ascii="Times New Roman" w:eastAsia="Times New Roman" w:hAnsi="Times New Roman" w:cs="Times New Roman"/>
          <w:sz w:val="28"/>
          <w:szCs w:val="28"/>
        </w:rPr>
        <w:t>PROpranolol</w:t>
      </w:r>
      <w:proofErr w:type="gramEnd"/>
      <w:r w:rsidRPr="003B624C">
        <w:rPr>
          <w:rFonts w:ascii="Times New Roman" w:eastAsia="Times New Roman" w:hAnsi="Times New Roman" w:cs="Times New Roman"/>
          <w:sz w:val="28"/>
          <w:szCs w:val="28"/>
        </w:rPr>
        <w:t xml:space="preserve"> em pacientes com Tumores Encefálicos e sanGramento</w:t>
      </w:r>
      <w:r w:rsidR="000E4734">
        <w:rPr>
          <w:rFonts w:ascii="Times New Roman" w:eastAsia="Times New Roman" w:hAnsi="Times New Roman" w:cs="Times New Roman"/>
          <w:sz w:val="28"/>
          <w:szCs w:val="28"/>
        </w:rPr>
        <w:t>,</w:t>
      </w:r>
      <w:r w:rsidRPr="003B624C">
        <w:rPr>
          <w:rFonts w:ascii="Times New Roman" w:eastAsia="Times New Roman" w:hAnsi="Times New Roman" w:cs="Times New Roman"/>
          <w:sz w:val="28"/>
          <w:szCs w:val="28"/>
        </w:rPr>
        <w:t xml:space="preserve"> como neuroprotetor e anti-Edema (PROTEGE) - </w:t>
      </w:r>
      <w:r w:rsidR="000A767C">
        <w:rPr>
          <w:rFonts w:ascii="Times New Roman" w:eastAsia="Times New Roman" w:hAnsi="Times New Roman" w:cs="Times New Roman"/>
          <w:sz w:val="28"/>
          <w:szCs w:val="28"/>
        </w:rPr>
        <w:t>Ensaio piloto</w:t>
      </w:r>
    </w:p>
    <w:p w14:paraId="4C11B3E5" w14:textId="77777777" w:rsidR="00B83FE3" w:rsidRPr="00D91804" w:rsidRDefault="00B83FE3">
      <w:pPr>
        <w:rPr>
          <w:rFonts w:ascii="Times New Roman" w:eastAsia="Times New Roman" w:hAnsi="Times New Roman" w:cs="Times New Roman"/>
          <w:sz w:val="28"/>
          <w:szCs w:val="28"/>
        </w:rPr>
      </w:pPr>
    </w:p>
    <w:p w14:paraId="5E2F48A8" w14:textId="77777777" w:rsidR="00B83FE3" w:rsidRPr="00D91804" w:rsidRDefault="00B83FE3">
      <w:pP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Pesquisador responsável / orientador</w:t>
      </w:r>
    </w:p>
    <w:p w14:paraId="57034785" w14:textId="77777777" w:rsidR="00B83FE3" w:rsidRPr="00D91804" w:rsidRDefault="00B83FE3">
      <w:pP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Francisco Hélder Cavalcante Félix</w:t>
      </w:r>
    </w:p>
    <w:p w14:paraId="33DBA823" w14:textId="77777777" w:rsidR="00B83FE3" w:rsidRPr="00D91804" w:rsidRDefault="00B83FE3">
      <w:pPr>
        <w:rPr>
          <w:rFonts w:ascii="Times New Roman" w:eastAsia="Times New Roman" w:hAnsi="Times New Roman" w:cs="Times New Roman"/>
          <w:sz w:val="28"/>
          <w:szCs w:val="28"/>
        </w:rPr>
      </w:pPr>
    </w:p>
    <w:p w14:paraId="0CCE12FF" w14:textId="77777777" w:rsidR="00B83FE3" w:rsidRPr="00D91804" w:rsidRDefault="00B83FE3">
      <w:pP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Especificação dos riscos envolvidos:</w:t>
      </w:r>
    </w:p>
    <w:p w14:paraId="58BB70AA" w14:textId="77777777" w:rsidR="00B83FE3" w:rsidRPr="00D91804" w:rsidRDefault="00B83FE3">
      <w:pP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Redução excessiva da pressão arterial, bradicardia, redução do fluxo sanguíneo cerebral, agravamento do quadro neurológico, piora do sangramento cerebral.</w:t>
      </w:r>
    </w:p>
    <w:p w14:paraId="29DE1428" w14:textId="77777777" w:rsidR="00B83FE3" w:rsidRPr="00D91804" w:rsidRDefault="00B83FE3">
      <w:pPr>
        <w:rPr>
          <w:rFonts w:ascii="Times New Roman" w:eastAsia="Times New Roman" w:hAnsi="Times New Roman" w:cs="Times New Roman"/>
          <w:sz w:val="28"/>
          <w:szCs w:val="28"/>
        </w:rPr>
      </w:pPr>
    </w:p>
    <w:p w14:paraId="47B819AC" w14:textId="77777777" w:rsidR="00B83FE3" w:rsidRPr="00D91804" w:rsidRDefault="00B83FE3">
      <w:pPr>
        <w:rPr>
          <w:rFonts w:ascii="Times New Roman" w:eastAsia="Times New Roman" w:hAnsi="Times New Roman" w:cs="Times New Roman"/>
          <w:b/>
          <w:bCs/>
          <w:sz w:val="28"/>
          <w:szCs w:val="28"/>
        </w:rPr>
      </w:pPr>
      <w:r w:rsidRPr="00D91804">
        <w:rPr>
          <w:rFonts w:ascii="Times New Roman" w:eastAsia="Times New Roman" w:hAnsi="Times New Roman" w:cs="Times New Roman"/>
          <w:b/>
          <w:bCs/>
          <w:sz w:val="28"/>
          <w:szCs w:val="28"/>
        </w:rPr>
        <w:t>Especificação dos benefícios envolvidos:</w:t>
      </w:r>
    </w:p>
    <w:p w14:paraId="7CBDBED6" w14:textId="77777777" w:rsidR="00B83FE3" w:rsidRPr="00D91804" w:rsidRDefault="00B83FE3">
      <w:pP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 xml:space="preserve">Redução do sangramento cerebral pelo efeito anti-angiogênico, redução da inflamação secundária ao sangramento cerebral, melhora do quadro neurológico, recuperação neurológica mais </w:t>
      </w:r>
      <w:proofErr w:type="gramStart"/>
      <w:r w:rsidRPr="00D91804">
        <w:rPr>
          <w:rFonts w:ascii="Times New Roman" w:eastAsia="Times New Roman" w:hAnsi="Times New Roman" w:cs="Times New Roman"/>
          <w:sz w:val="28"/>
          <w:szCs w:val="28"/>
        </w:rPr>
        <w:t>rápida, melhor prognóstico</w:t>
      </w:r>
      <w:proofErr w:type="gramEnd"/>
      <w:r w:rsidRPr="00D91804">
        <w:rPr>
          <w:rFonts w:ascii="Times New Roman" w:eastAsia="Times New Roman" w:hAnsi="Times New Roman" w:cs="Times New Roman"/>
          <w:sz w:val="28"/>
          <w:szCs w:val="28"/>
        </w:rPr>
        <w:t xml:space="preserve"> oncológico por permitir a continuidade do tratamento.</w:t>
      </w:r>
    </w:p>
    <w:p w14:paraId="164F1267" w14:textId="77777777" w:rsidR="00B83FE3" w:rsidRPr="00D91804" w:rsidRDefault="00B83FE3">
      <w:pPr>
        <w:rPr>
          <w:rFonts w:ascii="Times New Roman" w:eastAsia="Times New Roman" w:hAnsi="Times New Roman" w:cs="Times New Roman"/>
          <w:sz w:val="28"/>
          <w:szCs w:val="28"/>
        </w:rPr>
      </w:pPr>
    </w:p>
    <w:p w14:paraId="7281BA3A" w14:textId="77777777" w:rsidR="00B83FE3" w:rsidRPr="00D91804" w:rsidRDefault="00B83FE3">
      <w:pPr>
        <w:rPr>
          <w:rFonts w:ascii="Times New Roman" w:eastAsia="Times New Roman" w:hAnsi="Times New Roman" w:cs="Times New Roman"/>
          <w:sz w:val="28"/>
          <w:szCs w:val="28"/>
        </w:rPr>
      </w:pPr>
    </w:p>
    <w:p w14:paraId="75D247D7" w14:textId="77777777" w:rsidR="00B83FE3" w:rsidRPr="00D91804" w:rsidRDefault="00B83FE3">
      <w:pP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Data: ___/___/___</w:t>
      </w:r>
    </w:p>
    <w:p w14:paraId="1F1AFE37" w14:textId="77777777" w:rsidR="00B83FE3" w:rsidRPr="00D91804" w:rsidRDefault="00B83FE3">
      <w:pPr>
        <w:rPr>
          <w:rFonts w:ascii="Times New Roman" w:eastAsia="Times New Roman" w:hAnsi="Times New Roman" w:cs="Times New Roman"/>
          <w:sz w:val="28"/>
          <w:szCs w:val="28"/>
        </w:rPr>
      </w:pPr>
    </w:p>
    <w:p w14:paraId="6997483D" w14:textId="77777777" w:rsidR="00B83FE3" w:rsidRPr="00D91804" w:rsidRDefault="00B83FE3">
      <w:pPr>
        <w:rPr>
          <w:rFonts w:ascii="Times New Roman" w:eastAsia="Times New Roman" w:hAnsi="Times New Roman" w:cs="Times New Roman"/>
          <w:sz w:val="28"/>
          <w:szCs w:val="28"/>
        </w:rPr>
      </w:pPr>
    </w:p>
    <w:p w14:paraId="6BBB3834" w14:textId="77777777" w:rsidR="00B83FE3" w:rsidRPr="00D91804" w:rsidRDefault="00B83FE3" w:rsidP="00B83FE3">
      <w:pPr>
        <w:jc w:val="cente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_____________________________</w:t>
      </w:r>
    </w:p>
    <w:p w14:paraId="08682040" w14:textId="77777777" w:rsidR="00B83FE3" w:rsidRPr="00D91804" w:rsidRDefault="00B83FE3" w:rsidP="00B83FE3">
      <w:pPr>
        <w:spacing w:line="276" w:lineRule="auto"/>
        <w:jc w:val="center"/>
        <w:rPr>
          <w:rFonts w:ascii="Times New Roman" w:eastAsia="Times New Roman" w:hAnsi="Times New Roman" w:cs="Times New Roman"/>
          <w:sz w:val="28"/>
          <w:szCs w:val="28"/>
        </w:rPr>
      </w:pPr>
      <w:r w:rsidRPr="00D91804">
        <w:rPr>
          <w:rFonts w:ascii="Times New Roman" w:eastAsia="Times New Roman" w:hAnsi="Times New Roman" w:cs="Times New Roman"/>
          <w:sz w:val="28"/>
          <w:szCs w:val="28"/>
        </w:rPr>
        <w:t>Assinatura do Pesquisador Responsável / orientador</w:t>
      </w:r>
    </w:p>
    <w:p w14:paraId="1DA9E662" w14:textId="77777777" w:rsidR="00B83FE3" w:rsidRPr="00D91804" w:rsidRDefault="00B83FE3" w:rsidP="00B83FE3">
      <w:pPr>
        <w:spacing w:line="276" w:lineRule="auto"/>
        <w:jc w:val="center"/>
        <w:rPr>
          <w:rFonts w:ascii="Times New Roman" w:eastAsia="Times New Roman" w:hAnsi="Times New Roman" w:cs="Times New Roman"/>
          <w:sz w:val="28"/>
          <w:szCs w:val="28"/>
        </w:rPr>
      </w:pPr>
    </w:p>
    <w:p w14:paraId="19F7FABF" w14:textId="77777777" w:rsidR="007F1889" w:rsidRPr="00D91804" w:rsidRDefault="007F1889" w:rsidP="007F1889">
      <w:pPr>
        <w:spacing w:line="276" w:lineRule="auto"/>
        <w:jc w:val="center"/>
        <w:rPr>
          <w:rFonts w:ascii="Times New Roman" w:hAnsi="Times New Roman" w:cs="Times New Roman"/>
          <w:sz w:val="36"/>
          <w:szCs w:val="36"/>
        </w:rPr>
      </w:pPr>
      <w:r w:rsidRPr="00D91804">
        <w:rPr>
          <w:rFonts w:ascii="Times New Roman" w:eastAsia="Times New Roman" w:hAnsi="Times New Roman" w:cs="Times New Roman"/>
          <w:sz w:val="28"/>
          <w:szCs w:val="28"/>
        </w:rPr>
        <w:br w:type="page"/>
      </w:r>
      <w:r w:rsidR="00326B3C">
        <w:rPr>
          <w:rFonts w:ascii="Times New Roman" w:hAnsi="Times New Roman" w:cs="Times New Roman"/>
          <w:noProof/>
          <w:sz w:val="36"/>
          <w:szCs w:val="36"/>
        </w:rPr>
        <w:lastRenderedPageBreak/>
        <mc:AlternateContent>
          <mc:Choice Requires="wpg">
            <w:drawing>
              <wp:inline distT="0" distB="0" distL="0" distR="0" wp14:anchorId="495599DC" wp14:editId="73FC675C">
                <wp:extent cx="5399405" cy="972185"/>
                <wp:effectExtent l="47625" t="0" r="39370" b="46990"/>
                <wp:docPr id="1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972185"/>
                          <a:chOff x="0" y="0"/>
                          <a:chExt cx="8502" cy="1530"/>
                        </a:xfrm>
                      </wpg:grpSpPr>
                      <wps:wsp>
                        <wps:cNvPr id="12" name="Rectangle 13"/>
                        <wps:cNvSpPr>
                          <a:spLocks noChangeArrowheads="1"/>
                        </wps:cNvSpPr>
                        <wps:spPr bwMode="auto">
                          <a:xfrm>
                            <a:off x="0" y="0"/>
                            <a:ext cx="8502" cy="15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3" name="Text Box 14"/>
                        <wps:cNvSpPr txBox="1">
                          <a:spLocks noChangeArrowheads="1"/>
                        </wps:cNvSpPr>
                        <wps:spPr bwMode="auto">
                          <a:xfrm>
                            <a:off x="1926" y="239"/>
                            <a:ext cx="4986" cy="1017"/>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ED916C" w14:textId="77777777" w:rsidR="002C1B06" w:rsidRDefault="002C1B06"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14:paraId="34F095DB" w14:textId="77777777"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14:paraId="0CB1C030" w14:textId="77777777"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proofErr w:type="gramStart"/>
                              <w:r>
                                <w:rPr>
                                  <w:rFonts w:ascii="Arial Narrow" w:eastAsia="Times New Roman" w:hAnsi="Arial Narrow" w:cs="Arial Narrow"/>
                                  <w:color w:val="333333"/>
                                  <w:sz w:val="17"/>
                                  <w:szCs w:val="18"/>
                                  <w:lang w:eastAsia="ar-SA"/>
                                </w:rPr>
                                <w:t>FoneFax</w:t>
                              </w:r>
                              <w:proofErr w:type="gramEnd"/>
                              <w:r>
                                <w:rPr>
                                  <w:rFonts w:ascii="Arial Narrow" w:eastAsia="Times New Roman" w:hAnsi="Arial Narrow" w:cs="Arial Narrow"/>
                                  <w:color w:val="333333"/>
                                  <w:sz w:val="17"/>
                                  <w:szCs w:val="18"/>
                                  <w:lang w:eastAsia="ar-SA"/>
                                </w:rPr>
                                <w:t>:  (85) 3101.4212 – 3101.4283</w:t>
                              </w:r>
                            </w:p>
                            <w:p w14:paraId="1A26B750" w14:textId="77777777"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14:paraId="5A5326EE" w14:textId="77777777" w:rsidR="002C1B06" w:rsidRDefault="002C1B06" w:rsidP="007F1889"/>
                          </w:txbxContent>
                        </wps:txbx>
                        <wps:bodyPr rot="0" vert="horz" wrap="square" lIns="87120" tIns="43200" rIns="87120" bIns="43200" anchor="ctr" anchorCtr="0">
                          <a:noAutofit/>
                        </wps:bodyPr>
                      </wps:wsp>
                      <wps:wsp>
                        <wps:cNvPr id="14" name="Line 15"/>
                        <wps:cNvCnPr/>
                        <wps:spPr bwMode="auto">
                          <a:xfrm>
                            <a:off x="0" y="1531"/>
                            <a:ext cx="8502"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5" name="COMITÊ DE ÉTICA EM PESQUISA - HI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050" y="0"/>
                            <a:ext cx="1338" cy="1452"/>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16"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4" y="341"/>
                            <a:ext cx="1584" cy="96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Group 12" o:spid="_x0000_s1038" style="width:425.15pt;height:76.55pt;mso-position-horizontal-relative:char;mso-position-vertical-relative:line" coordsize="8502,153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">
                <v:rect id="Rectangle 13" o:spid="_x0000_s1039" style="position:absolute;width:8502;height:152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jaMQA&#10;AADbAAAADwAAAGRycy9kb3ducmV2LnhtbERPTWvCQBC9C/0PywhepG6UUkqaVVSQtOjFaAu9TbNj&#10;EpqdDdltEv+9KxR6m8f7nGQ1mFp01LrKsoL5LAJBnFtdcaHgfNo9voBwHlljbZkUXMnBavkwSjDW&#10;tucjdZkvRAhhF6OC0vsmltLlJRl0M9sQB+5iW4M+wLaQusU+hJtaLqLoWRqsODSU2NC2pPwn+zUK&#10;0vX+/WkT9dOu/vr4/kzTq5wfMqUm42H9CsLT4P/Ff+43HeYv4P5LO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342jEAAAA2wAAAA8AAAAAAAAAAAAAAAAAmAIAAGRycy9k&#10;b3ducmV2LnhtbFBLBQYAAAAABAAEAPUAAACJAwAAAAA=&#10;" filled="f" stroked="f">
                  <v:stroke joinstyle="round"/>
                </v:rect>
                <v:shape id="Text Box 14" o:spid="_x0000_s1040" type="#_x0000_t202" style="position:absolute;left:1926;top:239;width:4986;height:1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BZfsIA&#10;AADbAAAADwAAAGRycy9kb3ducmV2LnhtbERPTWvCQBC9C/0PyxS8iG60ViRmlVIQpHgx9lBvQ3ZM&#10;0mRnQ2ar6b/vFgq9zeN9TrYbXKtu1Evt2cB8loAiLrytuTTwft5P16AkIFtsPZOBbxLYbR9GGabW&#10;3/lEtzyUKoawpGigCqFLtZaiIocy8x1x5K6+dxgi7Ette7zHcNfqRZKstMOaY0OFHb1WVDT5lzNw&#10;PNvl8PZxnMxd8yn5s3RC7mLM+HF42YAKNIR/8Z/7YOP8J/j9JR6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Fl+wgAAANsAAAAPAAAAAAAAAAAAAAAAAJgCAABkcnMvZG93&#10;bnJldi54bWxQSwUGAAAAAAQABAD1AAAAhwMAAAAA&#10;" stroked="f">
                  <v:stroke joinstyle="round"/>
                  <v:textbox inset="2.42mm,1.2mm,2.42mm,1.2mm">
                    <w:txbxContent>
                      <w:p w:rsidR="002C1B06" w:rsidRDefault="002C1B06" w:rsidP="007F1889">
                        <w:pPr>
                          <w:jc w:val="center"/>
                          <w:rPr>
                            <w:rFonts w:ascii="Arial Narrow" w:eastAsia="Times New Roman" w:hAnsi="Arial Narrow" w:cs="Arial Narrow"/>
                            <w:b/>
                            <w:bCs/>
                            <w:color w:val="333333"/>
                            <w:sz w:val="27"/>
                            <w:szCs w:val="28"/>
                            <w:lang w:eastAsia="ar-SA"/>
                          </w:rPr>
                        </w:pPr>
                        <w:r>
                          <w:rPr>
                            <w:rFonts w:ascii="Arial Narrow" w:eastAsia="Times New Roman" w:hAnsi="Arial Narrow" w:cs="Arial Narrow"/>
                            <w:b/>
                            <w:bCs/>
                            <w:color w:val="333333"/>
                            <w:sz w:val="27"/>
                            <w:szCs w:val="28"/>
                            <w:lang w:eastAsia="ar-SA"/>
                          </w:rPr>
                          <w:t>COMITÊ DE ÉTICA EM PESQUISA</w:t>
                        </w:r>
                      </w:p>
                      <w:p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Rua Tertuliano Sales 544 – Vila União Fortaleza – Ceará</w:t>
                        </w:r>
                      </w:p>
                      <w:p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proofErr w:type="gramStart"/>
                        <w:r>
                          <w:rPr>
                            <w:rFonts w:ascii="Arial Narrow" w:eastAsia="Times New Roman" w:hAnsi="Arial Narrow" w:cs="Arial Narrow"/>
                            <w:color w:val="333333"/>
                            <w:sz w:val="17"/>
                            <w:szCs w:val="18"/>
                            <w:lang w:eastAsia="ar-SA"/>
                          </w:rPr>
                          <w:t>FoneFax</w:t>
                        </w:r>
                        <w:proofErr w:type="gramEnd"/>
                        <w:r>
                          <w:rPr>
                            <w:rFonts w:ascii="Arial Narrow" w:eastAsia="Times New Roman" w:hAnsi="Arial Narrow" w:cs="Arial Narrow"/>
                            <w:color w:val="333333"/>
                            <w:sz w:val="17"/>
                            <w:szCs w:val="18"/>
                            <w:lang w:eastAsia="ar-SA"/>
                          </w:rPr>
                          <w:t>:  (85) 3101.4212 – 3101.4283</w:t>
                        </w:r>
                      </w:p>
                      <w:p w:rsidR="002C1B06" w:rsidRDefault="002C1B06" w:rsidP="007F1889">
                        <w:pPr>
                          <w:tabs>
                            <w:tab w:val="center" w:pos="4252"/>
                            <w:tab w:val="right" w:pos="8504"/>
                          </w:tabs>
                          <w:jc w:val="center"/>
                          <w:rPr>
                            <w:rFonts w:ascii="Arial Narrow" w:eastAsia="Times New Roman" w:hAnsi="Arial Narrow" w:cs="Arial Narrow"/>
                            <w:color w:val="333333"/>
                            <w:sz w:val="17"/>
                            <w:szCs w:val="18"/>
                            <w:lang w:eastAsia="ar-SA"/>
                          </w:rPr>
                        </w:pPr>
                        <w:r>
                          <w:rPr>
                            <w:rFonts w:ascii="Arial Narrow" w:eastAsia="Times New Roman" w:hAnsi="Arial Narrow" w:cs="Arial Narrow"/>
                            <w:color w:val="333333"/>
                            <w:sz w:val="17"/>
                            <w:szCs w:val="18"/>
                            <w:lang w:eastAsia="ar-SA"/>
                          </w:rPr>
                          <w:t>E-mail: cep@hias.ce.gov.br</w:t>
                        </w:r>
                      </w:p>
                      <w:p w:rsidR="002C1B06" w:rsidRDefault="002C1B06" w:rsidP="007F1889"/>
                    </w:txbxContent>
                  </v:textbox>
                </v:shape>
                <v:line id="Line 15" o:spid="_x0000_s1041" style="position:absolute;visibility:visible;mso-wrap-style:square" from="0,1531" to="8502,1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OhcIAAADbAAAADwAAAGRycy9kb3ducmV2LnhtbERPTWsCMRC9F/wPYYReima1RWU1ighC&#10;QXroKngdNuNmdTNZk6jbf98UCt7m8T5nsepsI+7kQ+1YwWiYgSAuna65UnDYbwczECEia2wck4If&#10;CrBa9l4WmGv34G+6F7ESKYRDjgpMjG0uZSgNWQxD1xIn7uS8xZigr6T2+EjhtpHjLJtIizWnBoMt&#10;bQyVl+JmFeiTf3v/mpTnw/S6K+LoOL2YaqfUa79bz0FE6uJT/O/+1Gn+B/z9kg6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mOhcIAAADbAAAADwAAAAAAAAAAAAAA&#10;AAChAgAAZHJzL2Rvd25yZXYueG1sUEsFBgAAAAAEAAQA+QAAAJADAAAAAA==&#10;" strokecolor="navy" strokeweight="2.12mm">
                  <v:stroke joinstyle="miter"/>
                </v:line>
                <v:shape id="COMITÊ DE ÉTICA EM PESQUISA - HIAS" o:spid="_x0000_s1042" type="#_x0000_t75" style="position:absolute;left:7050;width:1338;height:1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UOYvDAAAA2wAAAA8AAABkcnMvZG93bnJldi54bWxET01rwkAQvQv9D8sUvNWNgm2JboIIttIi&#10;qVHodchOk5DsbMiumvbXdwXB2zze5yzTwbTiTL2rLSuYTiIQxIXVNZcKjofN0ysI55E1tpZJwS85&#10;SJOH0RJjbS+8p3PuSxFC2MWooPK+i6V0RUUG3cR2xIH7sb1BH2BfSt3jJYSbVs6i6FkarDk0VNjR&#10;uqKiyU9GwUe2/arfP6n5+37L1y9Nk9HulCk1fhxWCxCeBn8X39xbHebP4fpLOEA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1Q5i8MAAADbAAAADwAAAAAAAAAAAAAAAACf&#10;AgAAZHJzL2Rvd25yZXYueG1sUEsFBgAAAAAEAAQA9wAAAI8DAAAAAA==&#10;">
                  <v:fill recolor="t" type="frame"/>
                  <v:stroke joinstyle="round"/>
                  <v:imagedata r:id="rId19" o:title=""/>
                </v:shape>
                <v:shape id="Picture 17" o:spid="_x0000_s1043" type="#_x0000_t75" style="position:absolute;left:114;top:341;width:1584;height: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CL+TCAAAA2wAAAA8AAABkcnMvZG93bnJldi54bWxET0uLwjAQvi/4H8IIe1k03UVFqlFclwVP&#10;C74O3oZmbIvNpCaxVn/9RhC8zcf3nOm8NZVoyPnSsoLPfgKCOLO65FzBbvvbG4PwAVljZZkU3MjD&#10;fNZ5m2Kq7ZXX1GxCLmII+xQVFCHUqZQ+K8ig79uaOHJH6wyGCF0utcNrDDeV/EqSkTRYcmwosKZl&#10;QdlpczEKmsFB/hz/7rf88P1h7+zq834xVOq92y4mIAK14SV+ulc6zh/B45d4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Ai/kwgAAANsAAAAPAAAAAAAAAAAAAAAAAJ8C&#10;AABkcnMvZG93bnJldi54bWxQSwUGAAAAAAQABAD3AAAAjgMAAAAA&#10;">
                  <v:fill recolor="t" type="frame"/>
                  <v:stroke joinstyle="round"/>
                  <v:imagedata r:id="rId12" o:title=""/>
                </v:shape>
                <w10:anchorlock/>
              </v:group>
            </w:pict>
          </mc:Fallback>
        </mc:AlternateContent>
      </w:r>
    </w:p>
    <w:p w14:paraId="595B2D41" w14:textId="77777777" w:rsidR="007F1889" w:rsidRPr="00D91804" w:rsidRDefault="007F1889" w:rsidP="007F1889">
      <w:pPr>
        <w:pStyle w:val="Ttulo1"/>
        <w:keepNext/>
        <w:suppressAutoHyphens/>
        <w:spacing w:before="0" w:after="0" w:line="360" w:lineRule="auto"/>
        <w:jc w:val="center"/>
        <w:rPr>
          <w:rFonts w:ascii="Times New Roman" w:hAnsi="Times New Roman" w:cs="Times New Roman"/>
          <w:b w:val="0"/>
          <w:sz w:val="36"/>
          <w:szCs w:val="36"/>
        </w:rPr>
      </w:pPr>
    </w:p>
    <w:p w14:paraId="19E3F57A" w14:textId="77777777" w:rsidR="007F1889" w:rsidRPr="00D91804" w:rsidRDefault="007F1889" w:rsidP="007F1889">
      <w:pPr>
        <w:spacing w:line="360" w:lineRule="auto"/>
        <w:rPr>
          <w:rFonts w:ascii="Times New Roman" w:hAnsi="Times New Roman" w:cs="Times New Roman"/>
          <w:sz w:val="28"/>
          <w:szCs w:val="28"/>
        </w:rPr>
      </w:pPr>
    </w:p>
    <w:p w14:paraId="594CFB25" w14:textId="77777777" w:rsidR="007F1889" w:rsidRPr="00D91804" w:rsidRDefault="007F1889" w:rsidP="007F1889">
      <w:pPr>
        <w:pStyle w:val="Ttulo1"/>
        <w:keepNext/>
        <w:suppressAutoHyphens/>
        <w:spacing w:before="0" w:after="0" w:line="360" w:lineRule="auto"/>
        <w:jc w:val="center"/>
        <w:rPr>
          <w:rFonts w:ascii="Times New Roman" w:hAnsi="Times New Roman" w:cs="Times New Roman"/>
          <w:sz w:val="28"/>
          <w:szCs w:val="28"/>
        </w:rPr>
      </w:pPr>
      <w:r w:rsidRPr="00D91804">
        <w:rPr>
          <w:rFonts w:ascii="Times New Roman" w:hAnsi="Times New Roman" w:cs="Times New Roman"/>
          <w:sz w:val="28"/>
          <w:szCs w:val="28"/>
        </w:rPr>
        <w:t>AUTORIZAÇÃO DO CHEFE DO SERVIÇO</w:t>
      </w:r>
    </w:p>
    <w:p w14:paraId="794BB2A0" w14:textId="77777777" w:rsidR="007F1889" w:rsidRPr="00D91804" w:rsidRDefault="007F1889" w:rsidP="007F1889">
      <w:pPr>
        <w:rPr>
          <w:rFonts w:ascii="Times New Roman" w:hAnsi="Times New Roman" w:cs="Times New Roman"/>
        </w:rPr>
      </w:pPr>
    </w:p>
    <w:p w14:paraId="68108B73" w14:textId="77777777" w:rsidR="007F1889" w:rsidRPr="00D91804" w:rsidRDefault="007F1889" w:rsidP="007F1889">
      <w:pPr>
        <w:rPr>
          <w:rFonts w:ascii="Times New Roman" w:hAnsi="Times New Roman" w:cs="Times New Roman"/>
        </w:rPr>
      </w:pPr>
    </w:p>
    <w:p w14:paraId="5DC2A732" w14:textId="77777777" w:rsidR="007F1889" w:rsidRPr="00D91804" w:rsidRDefault="007F1889" w:rsidP="007F1889">
      <w:pPr>
        <w:spacing w:line="360" w:lineRule="auto"/>
        <w:rPr>
          <w:rFonts w:ascii="Times New Roman" w:hAnsi="Times New Roman" w:cs="Times New Roman"/>
        </w:rPr>
      </w:pPr>
    </w:p>
    <w:p w14:paraId="0F952300" w14:textId="77777777" w:rsidR="007F1889" w:rsidRPr="00D91804" w:rsidRDefault="007F1889" w:rsidP="007F1889">
      <w:pPr>
        <w:spacing w:line="360" w:lineRule="auto"/>
        <w:rPr>
          <w:rFonts w:ascii="Times New Roman" w:hAnsi="Times New Roman" w:cs="Times New Roman"/>
        </w:rPr>
      </w:pPr>
    </w:p>
    <w:p w14:paraId="676C77D0" w14:textId="77777777" w:rsidR="007F1889" w:rsidRPr="00D91804" w:rsidRDefault="007F1889" w:rsidP="007F1889">
      <w:pPr>
        <w:pStyle w:val="Corpodetexto"/>
        <w:spacing w:line="360" w:lineRule="auto"/>
        <w:jc w:val="both"/>
        <w:rPr>
          <w:sz w:val="28"/>
          <w:szCs w:val="28"/>
        </w:rPr>
      </w:pPr>
      <w:r w:rsidRPr="00D91804">
        <w:rPr>
          <w:sz w:val="28"/>
          <w:szCs w:val="28"/>
        </w:rPr>
        <w:t>Eu</w:t>
      </w:r>
      <w:r w:rsidR="00E863C1" w:rsidRPr="00D91804">
        <w:rPr>
          <w:sz w:val="28"/>
          <w:szCs w:val="28"/>
        </w:rPr>
        <w:t>,</w:t>
      </w:r>
      <w:r w:rsidRPr="00D91804">
        <w:rPr>
          <w:sz w:val="28"/>
          <w:szCs w:val="28"/>
        </w:rPr>
        <w:t xml:space="preserve"> </w:t>
      </w:r>
      <w:r w:rsidR="00E863C1" w:rsidRPr="00D91804">
        <w:rPr>
          <w:sz w:val="28"/>
          <w:szCs w:val="28"/>
        </w:rPr>
        <w:t>Selma Lessa de Castro,</w:t>
      </w:r>
      <w:r w:rsidRPr="00D91804">
        <w:rPr>
          <w:sz w:val="28"/>
          <w:szCs w:val="28"/>
        </w:rPr>
        <w:t xml:space="preserve"> chefe do serviço de </w:t>
      </w:r>
      <w:r w:rsidR="00E863C1" w:rsidRPr="00D91804">
        <w:rPr>
          <w:sz w:val="28"/>
          <w:szCs w:val="28"/>
        </w:rPr>
        <w:t>Onco-hematologia Pediátrica</w:t>
      </w:r>
      <w:r w:rsidRPr="00D91804">
        <w:rPr>
          <w:sz w:val="28"/>
          <w:szCs w:val="28"/>
        </w:rPr>
        <w:t xml:space="preserve"> do Hospital Infantil Albert Sabin, declaro estar ciente e de acordo com a realização do trabalho de pesquisa intitulado </w:t>
      </w:r>
      <w:r w:rsidR="00E863C1" w:rsidRPr="00D91804">
        <w:rPr>
          <w:sz w:val="28"/>
          <w:szCs w:val="28"/>
        </w:rPr>
        <w:t>“</w:t>
      </w:r>
      <w:proofErr w:type="gramStart"/>
      <w:r w:rsidR="000E4734" w:rsidRPr="000E4734">
        <w:rPr>
          <w:sz w:val="28"/>
          <w:szCs w:val="28"/>
        </w:rPr>
        <w:t>PROpranolol</w:t>
      </w:r>
      <w:proofErr w:type="gramEnd"/>
      <w:r w:rsidR="000E4734" w:rsidRPr="000E4734">
        <w:rPr>
          <w:sz w:val="28"/>
          <w:szCs w:val="28"/>
        </w:rPr>
        <w:t xml:space="preserve"> em pacientes com Tumores Encefálicos e sanGramento</w:t>
      </w:r>
      <w:r w:rsidR="000E4734">
        <w:rPr>
          <w:sz w:val="28"/>
          <w:szCs w:val="28"/>
        </w:rPr>
        <w:t>,</w:t>
      </w:r>
      <w:r w:rsidR="000E4734" w:rsidRPr="000E4734">
        <w:rPr>
          <w:sz w:val="28"/>
          <w:szCs w:val="28"/>
        </w:rPr>
        <w:t xml:space="preserve"> como neuroprotetor e anti-Edema (PROTEGE) - </w:t>
      </w:r>
      <w:r w:rsidR="000A767C">
        <w:rPr>
          <w:sz w:val="28"/>
          <w:szCs w:val="28"/>
        </w:rPr>
        <w:t>Ensaio piloto</w:t>
      </w:r>
      <w:r w:rsidR="00E863C1" w:rsidRPr="00D91804">
        <w:rPr>
          <w:sz w:val="28"/>
          <w:szCs w:val="28"/>
        </w:rPr>
        <w:t>”, t</w:t>
      </w:r>
      <w:r w:rsidRPr="00D91804">
        <w:rPr>
          <w:sz w:val="28"/>
          <w:szCs w:val="28"/>
        </w:rPr>
        <w:t xml:space="preserve">endo como pesquisador </w:t>
      </w:r>
      <w:r w:rsidR="00E863C1" w:rsidRPr="00D91804">
        <w:rPr>
          <w:sz w:val="28"/>
          <w:szCs w:val="28"/>
        </w:rPr>
        <w:t>principal e coordenador</w:t>
      </w:r>
      <w:r w:rsidRPr="00D91804">
        <w:rPr>
          <w:sz w:val="28"/>
          <w:szCs w:val="28"/>
        </w:rPr>
        <w:t xml:space="preserve"> </w:t>
      </w:r>
      <w:r w:rsidR="00E863C1" w:rsidRPr="00D91804">
        <w:rPr>
          <w:sz w:val="28"/>
          <w:szCs w:val="28"/>
        </w:rPr>
        <w:t>Francisco Hélder Cavalcante Félix.</w:t>
      </w:r>
      <w:r w:rsidRPr="00D91804">
        <w:rPr>
          <w:sz w:val="28"/>
          <w:szCs w:val="28"/>
        </w:rPr>
        <w:t xml:space="preserve"> </w:t>
      </w:r>
    </w:p>
    <w:p w14:paraId="473D44F9" w14:textId="77777777" w:rsidR="007F1889" w:rsidRPr="00D91804" w:rsidRDefault="007F1889" w:rsidP="007F1889">
      <w:pPr>
        <w:pStyle w:val="Corpodetexto"/>
        <w:spacing w:line="360" w:lineRule="auto"/>
        <w:jc w:val="both"/>
        <w:rPr>
          <w:sz w:val="28"/>
          <w:szCs w:val="28"/>
        </w:rPr>
      </w:pPr>
    </w:p>
    <w:p w14:paraId="148BD934" w14:textId="77777777" w:rsidR="007F1889" w:rsidRPr="00D91804" w:rsidRDefault="007F1889" w:rsidP="007F1889">
      <w:pPr>
        <w:pStyle w:val="Corpodetexto"/>
        <w:jc w:val="both"/>
        <w:rPr>
          <w:sz w:val="28"/>
          <w:szCs w:val="28"/>
        </w:rPr>
      </w:pPr>
    </w:p>
    <w:p w14:paraId="54186413" w14:textId="77777777" w:rsidR="007F1889" w:rsidRPr="00D91804" w:rsidRDefault="007F1889" w:rsidP="007F1889">
      <w:pPr>
        <w:pStyle w:val="Corpodetexto"/>
        <w:jc w:val="center"/>
        <w:rPr>
          <w:sz w:val="28"/>
          <w:szCs w:val="28"/>
        </w:rPr>
      </w:pPr>
    </w:p>
    <w:p w14:paraId="46C411FB" w14:textId="77777777" w:rsidR="007F1889" w:rsidRPr="00D91804" w:rsidRDefault="007F1889" w:rsidP="007F1889">
      <w:pPr>
        <w:pStyle w:val="Corpodetexto"/>
        <w:jc w:val="center"/>
        <w:rPr>
          <w:sz w:val="28"/>
          <w:szCs w:val="28"/>
        </w:rPr>
      </w:pPr>
      <w:r w:rsidRPr="00D91804">
        <w:rPr>
          <w:sz w:val="28"/>
          <w:szCs w:val="28"/>
        </w:rPr>
        <w:t xml:space="preserve">Fortaleza, ____ de ____________ de </w:t>
      </w:r>
      <w:proofErr w:type="gramStart"/>
      <w:r w:rsidRPr="00D91804">
        <w:rPr>
          <w:sz w:val="28"/>
          <w:szCs w:val="28"/>
        </w:rPr>
        <w:t>_______</w:t>
      </w:r>
      <w:proofErr w:type="gramEnd"/>
    </w:p>
    <w:p w14:paraId="6AF2A54B" w14:textId="77777777" w:rsidR="007F1889" w:rsidRPr="00D91804" w:rsidRDefault="007F1889" w:rsidP="007F1889">
      <w:pPr>
        <w:pStyle w:val="Corpodetexto"/>
        <w:jc w:val="center"/>
        <w:rPr>
          <w:sz w:val="28"/>
          <w:szCs w:val="28"/>
        </w:rPr>
      </w:pPr>
    </w:p>
    <w:p w14:paraId="79BC29A6" w14:textId="77777777" w:rsidR="007F1889" w:rsidRPr="00D91804" w:rsidRDefault="007F1889" w:rsidP="007F1889">
      <w:pPr>
        <w:pStyle w:val="Corpodetexto"/>
        <w:jc w:val="center"/>
        <w:rPr>
          <w:sz w:val="28"/>
          <w:szCs w:val="28"/>
        </w:rPr>
      </w:pPr>
    </w:p>
    <w:p w14:paraId="4296CBCD" w14:textId="77777777" w:rsidR="007F1889" w:rsidRPr="00D91804" w:rsidRDefault="007F1889" w:rsidP="007F1889">
      <w:pPr>
        <w:pStyle w:val="Corpodetexto"/>
        <w:jc w:val="center"/>
        <w:rPr>
          <w:sz w:val="28"/>
          <w:szCs w:val="28"/>
        </w:rPr>
      </w:pPr>
    </w:p>
    <w:p w14:paraId="2E15531D" w14:textId="77777777" w:rsidR="007F1889" w:rsidRPr="00D91804" w:rsidRDefault="007F1889" w:rsidP="007F1889">
      <w:pPr>
        <w:pStyle w:val="Corpodetexto"/>
        <w:jc w:val="center"/>
        <w:rPr>
          <w:sz w:val="28"/>
          <w:szCs w:val="28"/>
        </w:rPr>
      </w:pPr>
      <w:r w:rsidRPr="00D91804">
        <w:rPr>
          <w:sz w:val="28"/>
          <w:szCs w:val="28"/>
        </w:rPr>
        <w:t>______________________________</w:t>
      </w:r>
    </w:p>
    <w:p w14:paraId="032238A2" w14:textId="77777777" w:rsidR="007F1889" w:rsidRPr="00D91804" w:rsidRDefault="007F1889" w:rsidP="007F1889">
      <w:pPr>
        <w:pStyle w:val="Corpodetexto"/>
        <w:jc w:val="center"/>
        <w:rPr>
          <w:sz w:val="28"/>
          <w:szCs w:val="28"/>
        </w:rPr>
      </w:pPr>
      <w:r w:rsidRPr="00D91804">
        <w:rPr>
          <w:sz w:val="28"/>
          <w:szCs w:val="28"/>
        </w:rPr>
        <w:t>Assinatura do Chefe do Serviço</w:t>
      </w:r>
    </w:p>
    <w:p w14:paraId="52E36210" w14:textId="77777777" w:rsidR="007F1889" w:rsidRPr="00D91804" w:rsidRDefault="007F1889" w:rsidP="007F1889">
      <w:pPr>
        <w:rPr>
          <w:rFonts w:ascii="Times New Roman" w:hAnsi="Times New Roman" w:cs="Times New Roman"/>
        </w:rPr>
      </w:pPr>
    </w:p>
    <w:p w14:paraId="7835D707" w14:textId="77777777" w:rsidR="007F1889" w:rsidRPr="00D91804" w:rsidRDefault="007F1889" w:rsidP="007F1889">
      <w:pPr>
        <w:pStyle w:val="Ttulo1"/>
        <w:keepNext/>
        <w:numPr>
          <w:ilvl w:val="0"/>
          <w:numId w:val="1"/>
        </w:numPr>
        <w:tabs>
          <w:tab w:val="clear" w:pos="0"/>
          <w:tab w:val="num" w:pos="432"/>
        </w:tabs>
        <w:suppressAutoHyphens/>
        <w:spacing w:before="0" w:after="0" w:line="360" w:lineRule="auto"/>
        <w:ind w:left="432" w:hanging="432"/>
        <w:jc w:val="center"/>
        <w:rPr>
          <w:rFonts w:ascii="Times New Roman" w:hAnsi="Times New Roman" w:cs="Times New Roman"/>
          <w:b w:val="0"/>
          <w:sz w:val="36"/>
          <w:szCs w:val="36"/>
        </w:rPr>
      </w:pPr>
      <w:r w:rsidRPr="00D91804">
        <w:rPr>
          <w:rFonts w:ascii="Times New Roman" w:hAnsi="Times New Roman" w:cs="Times New Roman"/>
          <w:sz w:val="24"/>
          <w:szCs w:val="24"/>
        </w:rPr>
        <w:br w:type="page"/>
      </w:r>
    </w:p>
    <w:p w14:paraId="448728DF" w14:textId="77777777" w:rsidR="007F1889" w:rsidRPr="00D91804" w:rsidRDefault="00312E17" w:rsidP="007F1889">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0" distR="0" simplePos="0" relativeHeight="251650560" behindDoc="0" locked="0" layoutInCell="1" allowOverlap="1" wp14:anchorId="3516177A" wp14:editId="2B8F8242">
                <wp:simplePos x="0" y="0"/>
                <wp:positionH relativeFrom="column">
                  <wp:posOffset>123825</wp:posOffset>
                </wp:positionH>
                <wp:positionV relativeFrom="paragraph">
                  <wp:posOffset>-108585</wp:posOffset>
                </wp:positionV>
                <wp:extent cx="5714365" cy="1028700"/>
                <wp:effectExtent l="0" t="0" r="635" b="38100"/>
                <wp:wrapNone/>
                <wp:docPr id="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4365" cy="1028700"/>
                          <a:chOff x="-120" y="-180"/>
                          <a:chExt cx="8998" cy="1619"/>
                        </a:xfrm>
                      </wpg:grpSpPr>
                      <wps:wsp>
                        <wps:cNvPr id="2" name="Text Box 8"/>
                        <wps:cNvSpPr txBox="1">
                          <a:spLocks noChangeArrowheads="1"/>
                        </wps:cNvSpPr>
                        <wps:spPr bwMode="auto">
                          <a:xfrm>
                            <a:off x="1919" y="179"/>
                            <a:ext cx="5278" cy="1078"/>
                          </a:xfrm>
                          <a:prstGeom prst="rect">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522DFC" w14:textId="77777777" w:rsidR="002C1B06" w:rsidRDefault="002C1B06" w:rsidP="007F1889">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14:paraId="63BB10C2" w14:textId="77777777" w:rsidR="002C1B06" w:rsidRDefault="002C1B06"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14:paraId="1A7ED81E" w14:textId="77777777" w:rsidR="002C1B06" w:rsidRDefault="002C1B06" w:rsidP="007F1889">
                              <w:pPr>
                                <w:tabs>
                                  <w:tab w:val="center" w:pos="4252"/>
                                  <w:tab w:val="right" w:pos="8504"/>
                                </w:tabs>
                                <w:jc w:val="center"/>
                                <w:rPr>
                                  <w:rFonts w:ascii="Arial Narrow" w:eastAsia="Times New Roman" w:hAnsi="Arial Narrow" w:cs="Times New Roman"/>
                                  <w:color w:val="333333"/>
                                  <w:sz w:val="18"/>
                                  <w:szCs w:val="18"/>
                                  <w:lang w:eastAsia="ar-SA"/>
                                </w:rPr>
                              </w:pPr>
                              <w:proofErr w:type="gramStart"/>
                              <w:r>
                                <w:rPr>
                                  <w:rFonts w:ascii="Arial Narrow" w:eastAsia="Times New Roman" w:hAnsi="Arial Narrow" w:cs="Times New Roman"/>
                                  <w:color w:val="333333"/>
                                  <w:sz w:val="18"/>
                                  <w:szCs w:val="18"/>
                                  <w:lang w:eastAsia="ar-SA"/>
                                </w:rPr>
                                <w:t>FoneFax</w:t>
                              </w:r>
                              <w:proofErr w:type="gramEnd"/>
                              <w:r>
                                <w:rPr>
                                  <w:rFonts w:ascii="Arial Narrow" w:eastAsia="Times New Roman" w:hAnsi="Arial Narrow" w:cs="Times New Roman"/>
                                  <w:color w:val="333333"/>
                                  <w:sz w:val="18"/>
                                  <w:szCs w:val="18"/>
                                  <w:lang w:eastAsia="ar-SA"/>
                                </w:rPr>
                                <w:t>:  (85) 3101.4212 – 3101.4283</w:t>
                              </w:r>
                            </w:p>
                            <w:p w14:paraId="0F35B11F" w14:textId="77777777" w:rsidR="002C1B06" w:rsidRDefault="002C1B06"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14:paraId="19D8AAE9" w14:textId="77777777" w:rsidR="002C1B06" w:rsidRDefault="002C1B06" w:rsidP="007F1889"/>
                          </w:txbxContent>
                        </wps:txbx>
                        <wps:bodyPr rot="0" vert="horz" wrap="square" lIns="91440" tIns="45720" rIns="91440" bIns="45720" anchor="ctr" anchorCtr="0">
                          <a:noAutofit/>
                        </wps:bodyPr>
                      </wps:wsp>
                      <wps:wsp>
                        <wps:cNvPr id="3" name="Line 9"/>
                        <wps:cNvCnPr/>
                        <wps:spPr bwMode="auto">
                          <a:xfrm>
                            <a:off x="-120" y="1440"/>
                            <a:ext cx="8998" cy="0"/>
                          </a:xfrm>
                          <a:prstGeom prst="line">
                            <a:avLst/>
                          </a:prstGeom>
                          <a:noFill/>
                          <a:ln w="76320">
                            <a:solidFill>
                              <a:srgbClr val="000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9" name="COMITÊ DE ÉTICA EM PESQUISA - HI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340" y="-180"/>
                            <a:ext cx="1418" cy="1537"/>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1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80"/>
                            <a:ext cx="1678" cy="1018"/>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7" o:spid="_x0000_s1044" style="position:absolute;margin-left:9.75pt;margin-top:-8.55pt;width:449.95pt;height:81pt;z-index:251650560;mso-wrap-distance-left:0;mso-wrap-distance-right:0;mso-position-horizontal-relative:text;mso-position-vertical-relative:text" coordorigin="-120,-180" coordsize="8998,161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">
                <v:shape id="Text Box 8" o:spid="_x0000_s1045" type="#_x0000_t202" style="position:absolute;left:1919;top:179;width:5278;height:1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DzPsMA&#10;AADaAAAADwAAAGRycy9kb3ducmV2LnhtbESPT4vCMBTE78J+h/AW9qapHvxTjeIuKCsIsq6gx0fz&#10;bIvNS2mijd/eCILHYWZ+w8wWwVTiRo0rLSvo9xIQxJnVJecKDv+r7hiE88gaK8uk4E4OFvOPzgxT&#10;bVv+o9ve5yJC2KWooPC+TqV0WUEGXc/WxNE728agj7LJpW6wjXBTyUGSDKXBkuNCgTX9FJRd9lej&#10;oPWTyXq02uSn5XD8fdTh7MJ2p9TXZ1hOQXgK/h1+tX+1ggE8r8Qb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DzPsMAAADaAAAADwAAAAAAAAAAAAAAAACYAgAAZHJzL2Rv&#10;d25yZXYueG1sUEsFBgAAAAAEAAQA9QAAAIgDAAAAAA==&#10;" stroked="f">
                  <v:stroke joinstyle="round"/>
                  <v:textbox>
                    <w:txbxContent>
                      <w:p w:rsidR="002C1B06" w:rsidRDefault="002C1B06" w:rsidP="007F1889">
                        <w:pPr>
                          <w:jc w:val="center"/>
                          <w:rPr>
                            <w:rFonts w:ascii="Arial Narrow" w:eastAsia="Times New Roman" w:hAnsi="Arial Narrow" w:cs="Times New Roman"/>
                            <w:b/>
                            <w:color w:val="333333"/>
                            <w:sz w:val="28"/>
                            <w:szCs w:val="28"/>
                            <w:lang w:eastAsia="ar-SA"/>
                          </w:rPr>
                        </w:pPr>
                        <w:r>
                          <w:rPr>
                            <w:rFonts w:ascii="Arial Narrow" w:eastAsia="Times New Roman" w:hAnsi="Arial Narrow" w:cs="Times New Roman"/>
                            <w:b/>
                            <w:color w:val="333333"/>
                            <w:sz w:val="28"/>
                            <w:szCs w:val="28"/>
                            <w:lang w:eastAsia="ar-SA"/>
                          </w:rPr>
                          <w:t>COMITÊ DE ÉTICA EM PESQUISA</w:t>
                        </w:r>
                      </w:p>
                      <w:p w:rsidR="002C1B06" w:rsidRDefault="002C1B06"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Rua Tertuliano Sales 544 – Vila União Fortaleza – Ceará</w:t>
                        </w:r>
                      </w:p>
                      <w:p w:rsidR="002C1B06" w:rsidRDefault="002C1B06" w:rsidP="007F1889">
                        <w:pPr>
                          <w:tabs>
                            <w:tab w:val="center" w:pos="4252"/>
                            <w:tab w:val="right" w:pos="8504"/>
                          </w:tabs>
                          <w:jc w:val="center"/>
                          <w:rPr>
                            <w:rFonts w:ascii="Arial Narrow" w:eastAsia="Times New Roman" w:hAnsi="Arial Narrow" w:cs="Times New Roman"/>
                            <w:color w:val="333333"/>
                            <w:sz w:val="18"/>
                            <w:szCs w:val="18"/>
                            <w:lang w:eastAsia="ar-SA"/>
                          </w:rPr>
                        </w:pPr>
                        <w:proofErr w:type="gramStart"/>
                        <w:r>
                          <w:rPr>
                            <w:rFonts w:ascii="Arial Narrow" w:eastAsia="Times New Roman" w:hAnsi="Arial Narrow" w:cs="Times New Roman"/>
                            <w:color w:val="333333"/>
                            <w:sz w:val="18"/>
                            <w:szCs w:val="18"/>
                            <w:lang w:eastAsia="ar-SA"/>
                          </w:rPr>
                          <w:t>FoneFax</w:t>
                        </w:r>
                        <w:proofErr w:type="gramEnd"/>
                        <w:r>
                          <w:rPr>
                            <w:rFonts w:ascii="Arial Narrow" w:eastAsia="Times New Roman" w:hAnsi="Arial Narrow" w:cs="Times New Roman"/>
                            <w:color w:val="333333"/>
                            <w:sz w:val="18"/>
                            <w:szCs w:val="18"/>
                            <w:lang w:eastAsia="ar-SA"/>
                          </w:rPr>
                          <w:t>:  (85) 3101.4212 – 3101.4283</w:t>
                        </w:r>
                      </w:p>
                      <w:p w:rsidR="002C1B06" w:rsidRDefault="002C1B06" w:rsidP="007F1889">
                        <w:pPr>
                          <w:tabs>
                            <w:tab w:val="center" w:pos="4252"/>
                            <w:tab w:val="right" w:pos="8504"/>
                          </w:tabs>
                          <w:jc w:val="center"/>
                          <w:rPr>
                            <w:rFonts w:ascii="Arial Narrow" w:eastAsia="Times New Roman" w:hAnsi="Arial Narrow" w:cs="Times New Roman"/>
                            <w:color w:val="333333"/>
                            <w:sz w:val="18"/>
                            <w:szCs w:val="18"/>
                            <w:lang w:eastAsia="ar-SA"/>
                          </w:rPr>
                        </w:pPr>
                        <w:r>
                          <w:rPr>
                            <w:rFonts w:ascii="Arial Narrow" w:eastAsia="Times New Roman" w:hAnsi="Arial Narrow" w:cs="Times New Roman"/>
                            <w:color w:val="333333"/>
                            <w:sz w:val="18"/>
                            <w:szCs w:val="18"/>
                            <w:lang w:eastAsia="ar-SA"/>
                          </w:rPr>
                          <w:t>E-mail: cep@hias.ce.gov.br</w:t>
                        </w:r>
                      </w:p>
                      <w:p w:rsidR="002C1B06" w:rsidRDefault="002C1B06" w:rsidP="007F1889"/>
                    </w:txbxContent>
                  </v:textbox>
                </v:shape>
                <v:line id="Line 9" o:spid="_x0000_s1046" style="position:absolute;visibility:visible;mso-wrap-style:square" from="-120,1440" to="8878,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v3hMMAAADaAAAADwAAAGRycy9kb3ducmV2LnhtbESPQWsCMRSE7wX/Q3iFXopmVVBZjSJC&#10;QZAeXAWvj81zs3Xzsiapbv99Iwgeh5n5hlmsOtuIG/lQO1YwHGQgiEuna64UHA9f/RmIEJE1No5J&#10;wR8FWC17bwvMtbvznm5FrESCcMhRgYmxzaUMpSGLYeBa4uSdnbcYk/SV1B7vCW4bOcqyibRYc1ow&#10;2NLGUHkpfq0Cffaf4+9J+XOcXndFHJ6mF1PtlPp479ZzEJG6+Ao/21utYAyPK+kG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b94TDAAAA2gAAAA8AAAAAAAAAAAAA&#10;AAAAoQIAAGRycy9kb3ducmV2LnhtbFBLBQYAAAAABAAEAPkAAACRAwAAAAA=&#10;" strokecolor="navy" strokeweight="2.12mm">
                  <v:stroke joinstyle="miter"/>
                </v:line>
                <v:shape id="COMITÊ DE ÉTICA EM PESQUISA - HIAS" o:spid="_x0000_s1047" type="#_x0000_t75" style="position:absolute;left:7340;top:-180;width:1418;height:1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4fCbDAAAA2gAAAA8AAABkcnMvZG93bnJldi54bWxEj0FrwkAUhO+C/2F5gpdSN/VgbeoqWhD0&#10;YMHYH/DIPpNo9m3cXU3sr+8KBY/DzHzDzBadqcWNnK8sK3gbJSCIc6srLhT8HNavUxA+IGusLZOC&#10;O3lYzPu9GabatrynWxYKESHsU1RQhtCkUvq8JIN+ZBvi6B2tMxiidIXUDtsIN7UcJ8lEGqw4LpTY&#10;0FdJ+Tm7GgWr94383q6uJ9f+mhekSyjq406p4aBbfoII1IVn+L+90Qo+4HEl3g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bh8JsMAAADaAAAADwAAAAAAAAAAAAAAAACf&#10;AgAAZHJzL2Rvd25yZXYueG1sUEsFBgAAAAAEAAQA9wAAAI8DAAAAAA==&#10;">
                  <v:fill recolor="t" type="frame"/>
                  <v:stroke joinstyle="round"/>
                  <v:imagedata r:id="rId21" o:title=""/>
                </v:shape>
                <v:shape id="Picture 11" o:spid="_x0000_s1048" type="#_x0000_t75" style="position:absolute;top:180;width:1678;height: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EgvFAAAA2wAAAA8AAABkcnMvZG93bnJldi54bWxEj0FrwkAQhe9C/8MyBS9SNxWVkrqKthR6&#10;KqjtwduQHZPQ7Gzc3cbor3cOBW8zvDfvfbNY9a5RHYVYezbwPM5AERfe1lwa+N5/PL2AignZYuOZ&#10;DFwowmr5MFhgbv2Zt9TtUqkkhGOOBqqU2lzrWFTkMI59Syza0QeHSdZQahvwLOGu0ZMsm2uHNUtD&#10;hS29VVT87v6cgW560O/Hr+ulPGxG/sqhPf2sZ8YMH/v1K6hEfbqb/68/reALvfwiA+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xILxQAAANsAAAAPAAAAAAAAAAAAAAAA&#10;AJ8CAABkcnMvZG93bnJldi54bWxQSwUGAAAAAAQABAD3AAAAkQMAAAAA&#10;">
                  <v:fill recolor="t" type="frame"/>
                  <v:stroke joinstyle="round"/>
                  <v:imagedata r:id="rId12" o:title=""/>
                </v:shape>
              </v:group>
            </w:pict>
          </mc:Fallback>
        </mc:AlternateContent>
      </w:r>
    </w:p>
    <w:p w14:paraId="1037BA46" w14:textId="77777777" w:rsidR="007F1889" w:rsidRPr="00D91804" w:rsidRDefault="007F1889" w:rsidP="00312E17">
      <w:pPr>
        <w:pStyle w:val="Ttulo1"/>
        <w:keepNext/>
        <w:suppressAutoHyphens/>
        <w:spacing w:before="0" w:after="0" w:line="360" w:lineRule="auto"/>
        <w:jc w:val="both"/>
        <w:rPr>
          <w:rFonts w:ascii="Times New Roman" w:hAnsi="Times New Roman" w:cs="Times New Roman"/>
          <w:sz w:val="28"/>
          <w:szCs w:val="28"/>
        </w:rPr>
      </w:pPr>
    </w:p>
    <w:p w14:paraId="44F1B8F1" w14:textId="77777777" w:rsidR="007F1889" w:rsidRPr="00D91804" w:rsidRDefault="007F1889" w:rsidP="007F1889">
      <w:pPr>
        <w:pStyle w:val="Ttulo1"/>
        <w:keepNext/>
        <w:suppressAutoHyphens/>
        <w:spacing w:before="0" w:after="0" w:line="360" w:lineRule="auto"/>
        <w:jc w:val="both"/>
        <w:rPr>
          <w:rFonts w:ascii="Times New Roman" w:hAnsi="Times New Roman" w:cs="Times New Roman"/>
          <w:sz w:val="28"/>
          <w:szCs w:val="28"/>
        </w:rPr>
      </w:pPr>
    </w:p>
    <w:p w14:paraId="0850C128" w14:textId="77777777" w:rsidR="007F1889" w:rsidRPr="00D91804" w:rsidRDefault="007F1889" w:rsidP="007F1889">
      <w:pPr>
        <w:pStyle w:val="Ttulo1"/>
        <w:keepNext/>
        <w:suppressAutoHyphens/>
        <w:spacing w:before="0" w:after="0" w:line="360" w:lineRule="auto"/>
        <w:jc w:val="center"/>
        <w:rPr>
          <w:rFonts w:ascii="Times New Roman" w:hAnsi="Times New Roman" w:cs="Times New Roman"/>
          <w:sz w:val="28"/>
          <w:szCs w:val="28"/>
        </w:rPr>
      </w:pPr>
    </w:p>
    <w:p w14:paraId="1D0ED993" w14:textId="77777777" w:rsidR="007F1889" w:rsidRPr="00D91804" w:rsidRDefault="007F1889" w:rsidP="007F1889">
      <w:pPr>
        <w:rPr>
          <w:rFonts w:ascii="Times New Roman" w:hAnsi="Times New Roman" w:cs="Times New Roman"/>
        </w:rPr>
      </w:pPr>
    </w:p>
    <w:p w14:paraId="5DBD9F29" w14:textId="77777777" w:rsidR="007F1889" w:rsidRPr="00D91804" w:rsidRDefault="007F1889" w:rsidP="007F1889">
      <w:pPr>
        <w:pStyle w:val="Ttulo1"/>
        <w:keepNext/>
        <w:suppressAutoHyphens/>
        <w:spacing w:before="0" w:after="0" w:line="360" w:lineRule="auto"/>
        <w:ind w:firstLine="720"/>
        <w:jc w:val="center"/>
        <w:rPr>
          <w:rFonts w:ascii="Times New Roman" w:hAnsi="Times New Roman" w:cs="Times New Roman"/>
          <w:sz w:val="28"/>
          <w:szCs w:val="28"/>
        </w:rPr>
      </w:pPr>
      <w:r w:rsidRPr="00D91804">
        <w:rPr>
          <w:rFonts w:ascii="Times New Roman" w:hAnsi="Times New Roman" w:cs="Times New Roman"/>
          <w:sz w:val="28"/>
          <w:szCs w:val="28"/>
        </w:rPr>
        <w:t>TERMO DE COMPROMISSO DO PESQUISADOR</w:t>
      </w:r>
    </w:p>
    <w:p w14:paraId="4E8FE207" w14:textId="77777777" w:rsidR="007F1889" w:rsidRPr="00D91804" w:rsidRDefault="007F1889" w:rsidP="007F1889">
      <w:pPr>
        <w:spacing w:line="360" w:lineRule="auto"/>
        <w:rPr>
          <w:rFonts w:ascii="Times New Roman" w:hAnsi="Times New Roman" w:cs="Times New Roman"/>
        </w:rPr>
      </w:pPr>
    </w:p>
    <w:p w14:paraId="00DF033C" w14:textId="77777777" w:rsidR="007F1889" w:rsidRPr="00D91804" w:rsidRDefault="007F1889" w:rsidP="007F1889">
      <w:pPr>
        <w:spacing w:line="360" w:lineRule="auto"/>
        <w:rPr>
          <w:rFonts w:ascii="Times New Roman" w:hAnsi="Times New Roman" w:cs="Times New Roman"/>
        </w:rPr>
      </w:pPr>
    </w:p>
    <w:p w14:paraId="068BBC5D" w14:textId="77777777" w:rsidR="007F1889" w:rsidRPr="00D91804" w:rsidRDefault="007F1889" w:rsidP="007F1889">
      <w:pPr>
        <w:pStyle w:val="Corpodetexto"/>
        <w:spacing w:line="360" w:lineRule="auto"/>
        <w:jc w:val="both"/>
        <w:rPr>
          <w:sz w:val="28"/>
          <w:szCs w:val="28"/>
        </w:rPr>
      </w:pPr>
      <w:r w:rsidRPr="00D91804">
        <w:rPr>
          <w:sz w:val="28"/>
          <w:szCs w:val="28"/>
        </w:rPr>
        <w:t>Eu</w:t>
      </w:r>
      <w:r w:rsidR="00E863C1" w:rsidRPr="00D91804">
        <w:rPr>
          <w:sz w:val="28"/>
          <w:szCs w:val="28"/>
        </w:rPr>
        <w:t>,</w:t>
      </w:r>
      <w:r w:rsidRPr="00D91804">
        <w:rPr>
          <w:sz w:val="28"/>
          <w:szCs w:val="28"/>
        </w:rPr>
        <w:t xml:space="preserve"> </w:t>
      </w:r>
      <w:r w:rsidR="00E863C1" w:rsidRPr="00D91804">
        <w:rPr>
          <w:sz w:val="28"/>
          <w:szCs w:val="28"/>
        </w:rPr>
        <w:t>Francisco Hélder Cavalcante Félix,</w:t>
      </w:r>
      <w:r w:rsidRPr="00D91804">
        <w:rPr>
          <w:sz w:val="28"/>
          <w:szCs w:val="28"/>
        </w:rPr>
        <w:t xml:space="preserve"> RG </w:t>
      </w:r>
      <w:r w:rsidR="00E863C1" w:rsidRPr="00D91804">
        <w:rPr>
          <w:sz w:val="28"/>
          <w:szCs w:val="28"/>
        </w:rPr>
        <w:t>992166988,</w:t>
      </w:r>
      <w:r w:rsidRPr="00D91804">
        <w:rPr>
          <w:sz w:val="28"/>
          <w:szCs w:val="28"/>
        </w:rPr>
        <w:t xml:space="preserve"> pesquisador (a) responsável do projeto de pesquisa intitulado</w:t>
      </w:r>
      <w:r w:rsidR="00E863C1" w:rsidRPr="00D91804">
        <w:rPr>
          <w:sz w:val="28"/>
          <w:szCs w:val="28"/>
        </w:rPr>
        <w:t xml:space="preserve"> “</w:t>
      </w:r>
      <w:proofErr w:type="gramStart"/>
      <w:r w:rsidR="000E4734" w:rsidRPr="000E4734">
        <w:rPr>
          <w:sz w:val="28"/>
          <w:szCs w:val="28"/>
        </w:rPr>
        <w:t>PROpranolol</w:t>
      </w:r>
      <w:proofErr w:type="gramEnd"/>
      <w:r w:rsidR="000E4734" w:rsidRPr="000E4734">
        <w:rPr>
          <w:sz w:val="28"/>
          <w:szCs w:val="28"/>
        </w:rPr>
        <w:t xml:space="preserve"> em pacientes com Tumores Encefálicos e sanGramento</w:t>
      </w:r>
      <w:r w:rsidR="000E4734">
        <w:rPr>
          <w:sz w:val="28"/>
          <w:szCs w:val="28"/>
        </w:rPr>
        <w:t>,</w:t>
      </w:r>
      <w:r w:rsidR="000E4734" w:rsidRPr="000E4734">
        <w:rPr>
          <w:sz w:val="28"/>
          <w:szCs w:val="28"/>
        </w:rPr>
        <w:t xml:space="preserve"> como neuroprotetor e anti-Edema (PROTEGE) - </w:t>
      </w:r>
      <w:r w:rsidR="000A767C">
        <w:rPr>
          <w:sz w:val="28"/>
          <w:szCs w:val="28"/>
        </w:rPr>
        <w:t>Ensaio piloto</w:t>
      </w:r>
      <w:r w:rsidR="00E863C1" w:rsidRPr="00D91804">
        <w:rPr>
          <w:sz w:val="28"/>
          <w:szCs w:val="28"/>
        </w:rPr>
        <w:t>”,</w:t>
      </w:r>
      <w:r w:rsidRPr="00D91804">
        <w:rPr>
          <w:sz w:val="28"/>
          <w:szCs w:val="28"/>
        </w:rPr>
        <w:t xml:space="preserve"> declaro conhecer a Resolução do MS/CNS - 196/96 e suas complementares e comprometo-me a seguir todas as suas normas e orientações, bem como, dar conhecimento delas e exigir a co-responsabilidade de todos os outros participantes. </w:t>
      </w:r>
    </w:p>
    <w:p w14:paraId="39C5EBAB" w14:textId="77777777" w:rsidR="007F1889" w:rsidRPr="00D91804" w:rsidRDefault="007F1889" w:rsidP="007F1889">
      <w:pPr>
        <w:pStyle w:val="Corpodetexto"/>
        <w:spacing w:line="360" w:lineRule="auto"/>
        <w:jc w:val="both"/>
        <w:rPr>
          <w:sz w:val="28"/>
          <w:szCs w:val="28"/>
        </w:rPr>
      </w:pPr>
      <w:r w:rsidRPr="00D91804">
        <w:rPr>
          <w:sz w:val="28"/>
          <w:szCs w:val="28"/>
        </w:rPr>
        <w:t>Declaro também que o material e/ou dados obtidos serão utilizados exclusivamente nesta pesquisa e que os resultados serão tornados públicos, sejam eles favoráveis ou não.</w:t>
      </w:r>
      <w:r w:rsidR="00543AA5">
        <w:rPr>
          <w:sz w:val="28"/>
          <w:szCs w:val="28"/>
        </w:rPr>
        <w:t xml:space="preserve"> Declaro, também que, caso demonstre-se claro benefício e segurança do tratamento, os pacientes terão acesso ao medicamento findo o projeto.</w:t>
      </w:r>
    </w:p>
    <w:p w14:paraId="78EEC0B7" w14:textId="77777777" w:rsidR="007F1889" w:rsidRPr="00D91804" w:rsidRDefault="007F1889" w:rsidP="007F1889">
      <w:pPr>
        <w:pStyle w:val="Corpodetexto"/>
        <w:jc w:val="both"/>
        <w:rPr>
          <w:sz w:val="28"/>
          <w:szCs w:val="28"/>
        </w:rPr>
      </w:pPr>
    </w:p>
    <w:p w14:paraId="7A6412E7" w14:textId="77777777" w:rsidR="007F1889" w:rsidRPr="00D91804" w:rsidRDefault="007F1889" w:rsidP="007F1889">
      <w:pPr>
        <w:pStyle w:val="Corpodetexto"/>
        <w:jc w:val="both"/>
        <w:rPr>
          <w:sz w:val="28"/>
          <w:szCs w:val="28"/>
        </w:rPr>
      </w:pPr>
    </w:p>
    <w:p w14:paraId="6C3633CF" w14:textId="77777777" w:rsidR="007F1889" w:rsidRPr="00D91804" w:rsidRDefault="007F1889" w:rsidP="007F1889">
      <w:pPr>
        <w:pStyle w:val="Corpodetexto"/>
        <w:jc w:val="center"/>
        <w:rPr>
          <w:sz w:val="28"/>
          <w:szCs w:val="28"/>
        </w:rPr>
      </w:pPr>
      <w:r w:rsidRPr="00D91804">
        <w:rPr>
          <w:sz w:val="28"/>
          <w:szCs w:val="28"/>
        </w:rPr>
        <w:t xml:space="preserve">Fortaleza, ____ de ____________ de </w:t>
      </w:r>
      <w:proofErr w:type="gramStart"/>
      <w:r w:rsidRPr="00D91804">
        <w:rPr>
          <w:sz w:val="28"/>
          <w:szCs w:val="28"/>
        </w:rPr>
        <w:t>_______</w:t>
      </w:r>
      <w:proofErr w:type="gramEnd"/>
    </w:p>
    <w:p w14:paraId="766E6AD5" w14:textId="77777777" w:rsidR="007F1889" w:rsidRPr="00D91804" w:rsidRDefault="007F1889" w:rsidP="007F1889">
      <w:pPr>
        <w:pStyle w:val="Corpodetexto"/>
        <w:jc w:val="both"/>
        <w:rPr>
          <w:sz w:val="28"/>
          <w:szCs w:val="28"/>
        </w:rPr>
      </w:pPr>
    </w:p>
    <w:p w14:paraId="0505571B" w14:textId="77777777" w:rsidR="007F1889" w:rsidRPr="00D91804" w:rsidRDefault="007F1889" w:rsidP="007F1889">
      <w:pPr>
        <w:pStyle w:val="Corpodetexto"/>
        <w:jc w:val="both"/>
        <w:rPr>
          <w:sz w:val="28"/>
          <w:szCs w:val="28"/>
        </w:rPr>
      </w:pPr>
    </w:p>
    <w:p w14:paraId="38EB65AD" w14:textId="77777777" w:rsidR="007F1889" w:rsidRPr="00D91804" w:rsidRDefault="007F1889" w:rsidP="007F1889">
      <w:pPr>
        <w:pStyle w:val="Corpodetexto"/>
        <w:jc w:val="center"/>
        <w:rPr>
          <w:sz w:val="28"/>
          <w:szCs w:val="28"/>
        </w:rPr>
      </w:pPr>
      <w:r w:rsidRPr="00D91804">
        <w:rPr>
          <w:sz w:val="28"/>
          <w:szCs w:val="28"/>
        </w:rPr>
        <w:t>_________________________________</w:t>
      </w:r>
    </w:p>
    <w:p w14:paraId="39A86089" w14:textId="77777777" w:rsidR="007F1889" w:rsidRPr="00D91804" w:rsidRDefault="007F1889" w:rsidP="007F1889">
      <w:pPr>
        <w:pStyle w:val="Corpodetexto"/>
        <w:jc w:val="center"/>
        <w:rPr>
          <w:sz w:val="28"/>
          <w:szCs w:val="28"/>
        </w:rPr>
      </w:pPr>
      <w:r w:rsidRPr="00D91804">
        <w:rPr>
          <w:sz w:val="28"/>
          <w:szCs w:val="28"/>
        </w:rPr>
        <w:t>Assinatura Pesquisador (a) Responsável</w:t>
      </w:r>
    </w:p>
    <w:p w14:paraId="0B8C3493" w14:textId="77777777" w:rsidR="007F1889" w:rsidRPr="00D91804" w:rsidRDefault="00E863C1" w:rsidP="007F1889">
      <w:pPr>
        <w:rPr>
          <w:rFonts w:ascii="Times New Roman" w:hAnsi="Times New Roman" w:cs="Times New Roman"/>
        </w:rPr>
      </w:pPr>
      <w:r w:rsidRPr="00D91804">
        <w:rPr>
          <w:rFonts w:ascii="Times New Roman" w:hAnsi="Times New Roman" w:cs="Times New Roman"/>
        </w:rPr>
        <w:br w:type="page"/>
      </w:r>
    </w:p>
    <w:p w14:paraId="1CC9A5D9" w14:textId="77777777" w:rsidR="00B83FE3" w:rsidRPr="00D91804" w:rsidRDefault="00B83FE3" w:rsidP="007F1889">
      <w:pPr>
        <w:pBdr>
          <w:bottom w:val="single" w:sz="12" w:space="0" w:color="808080"/>
        </w:pBdr>
        <w:rPr>
          <w:rFonts w:ascii="Times New Roman" w:eastAsia="Garamond" w:hAnsi="Times New Roman" w:cs="Times New Roman"/>
          <w:b/>
          <w:bCs/>
          <w:sz w:val="32"/>
          <w:szCs w:val="32"/>
        </w:rPr>
      </w:pPr>
      <w:r w:rsidRPr="00D91804">
        <w:rPr>
          <w:rFonts w:ascii="Times New Roman" w:eastAsia="Garamond" w:hAnsi="Times New Roman" w:cs="Times New Roman"/>
          <w:b/>
          <w:bCs/>
          <w:sz w:val="32"/>
          <w:szCs w:val="32"/>
        </w:rPr>
        <w:lastRenderedPageBreak/>
        <w:t>CURRÍCULOS DOS PESQUISADORES</w:t>
      </w:r>
    </w:p>
    <w:p w14:paraId="7EEC4361" w14:textId="77777777" w:rsidR="00B83FE3" w:rsidRDefault="00B83FE3">
      <w:pPr>
        <w:spacing w:line="276" w:lineRule="auto"/>
        <w:rPr>
          <w:rFonts w:ascii="Times New Roman" w:eastAsia="Garamond" w:hAnsi="Times New Roman" w:cs="Times New Roman"/>
          <w:b/>
          <w:bCs/>
          <w:sz w:val="32"/>
          <w:szCs w:val="32"/>
        </w:rPr>
      </w:pPr>
    </w:p>
    <w:p w14:paraId="48E1E05E" w14:textId="77777777" w:rsidR="003726DE" w:rsidRDefault="003726DE">
      <w:pPr>
        <w:spacing w:line="276" w:lineRule="auto"/>
        <w:rPr>
          <w:rFonts w:ascii="Times New Roman" w:eastAsia="Garamond" w:hAnsi="Times New Roman" w:cs="Times New Roman"/>
          <w:b/>
          <w:bCs/>
          <w:sz w:val="32"/>
          <w:szCs w:val="32"/>
        </w:rPr>
      </w:pPr>
    </w:p>
    <w:p w14:paraId="1C694101" w14:textId="77777777" w:rsidR="003726DE" w:rsidRDefault="003726DE">
      <w:pPr>
        <w:spacing w:line="276" w:lineRule="auto"/>
        <w:rPr>
          <w:rFonts w:ascii="Times New Roman" w:eastAsia="Garamond" w:hAnsi="Times New Roman" w:cs="Times New Roman"/>
          <w:b/>
          <w:bCs/>
          <w:sz w:val="32"/>
          <w:szCs w:val="32"/>
        </w:rPr>
      </w:pPr>
    </w:p>
    <w:p w14:paraId="0CEF8873" w14:textId="77777777" w:rsidR="003726DE" w:rsidRDefault="003726DE">
      <w:pPr>
        <w:spacing w:line="276" w:lineRule="auto"/>
        <w:rPr>
          <w:rFonts w:ascii="Times New Roman" w:eastAsia="Garamond" w:hAnsi="Times New Roman" w:cs="Times New Roman"/>
          <w:b/>
          <w:bCs/>
          <w:sz w:val="32"/>
          <w:szCs w:val="32"/>
        </w:rPr>
      </w:pPr>
    </w:p>
    <w:p w14:paraId="5C526962" w14:textId="77777777" w:rsidR="003726DE" w:rsidRDefault="003726DE">
      <w:pPr>
        <w:spacing w:line="276" w:lineRule="auto"/>
        <w:rPr>
          <w:rFonts w:ascii="Times New Roman" w:eastAsia="Garamond" w:hAnsi="Times New Roman" w:cs="Times New Roman"/>
          <w:b/>
          <w:bCs/>
          <w:sz w:val="32"/>
          <w:szCs w:val="32"/>
        </w:rPr>
      </w:pPr>
    </w:p>
    <w:p w14:paraId="60A1CAFD" w14:textId="77777777" w:rsidR="003726DE" w:rsidRPr="003726DE" w:rsidRDefault="003726DE" w:rsidP="003726DE">
      <w:pPr>
        <w:rPr>
          <w:rFonts w:ascii="Times New Roman" w:eastAsia="Verdana" w:hAnsi="Times New Roman" w:cs="Times New Roman"/>
          <w:sz w:val="28"/>
          <w:szCs w:val="28"/>
        </w:rPr>
      </w:pPr>
      <w:proofErr w:type="gramStart"/>
      <w:r w:rsidRPr="003726DE">
        <w:rPr>
          <w:rFonts w:ascii="Times New Roman" w:eastAsia="Verdana" w:hAnsi="Times New Roman" w:cs="Times New Roman"/>
          <w:sz w:val="28"/>
          <w:szCs w:val="28"/>
        </w:rPr>
        <w:t>PROpranolol</w:t>
      </w:r>
      <w:proofErr w:type="gramEnd"/>
      <w:r w:rsidRPr="003726DE">
        <w:rPr>
          <w:rFonts w:ascii="Times New Roman" w:eastAsia="Verdana" w:hAnsi="Times New Roman" w:cs="Times New Roman"/>
          <w:sz w:val="28"/>
          <w:szCs w:val="28"/>
        </w:rPr>
        <w:t xml:space="preserve"> em pacientes com Tumores Encefálicos e sanGramento, como neuroprotetor e anti-Edema (PROTEGE) - Ensaio piloto </w:t>
      </w:r>
    </w:p>
    <w:p w14:paraId="39F52573" w14:textId="77777777" w:rsidR="003726DE" w:rsidRDefault="003726DE">
      <w:pPr>
        <w:spacing w:line="276" w:lineRule="auto"/>
        <w:rPr>
          <w:rFonts w:ascii="Times New Roman" w:eastAsia="Garamond" w:hAnsi="Times New Roman" w:cs="Times New Roman"/>
          <w:b/>
          <w:bCs/>
          <w:sz w:val="32"/>
          <w:szCs w:val="32"/>
        </w:rPr>
      </w:pPr>
    </w:p>
    <w:p w14:paraId="0CAA88F1" w14:textId="77777777" w:rsidR="003726DE" w:rsidRDefault="003726DE">
      <w:pPr>
        <w:spacing w:line="276" w:lineRule="auto"/>
        <w:rPr>
          <w:rFonts w:ascii="Times New Roman" w:eastAsia="Garamond" w:hAnsi="Times New Roman" w:cs="Times New Roman"/>
          <w:b/>
          <w:bCs/>
          <w:sz w:val="32"/>
          <w:szCs w:val="32"/>
        </w:rPr>
      </w:pPr>
    </w:p>
    <w:p w14:paraId="05544911" w14:textId="77777777" w:rsidR="003726DE" w:rsidRPr="00D91804" w:rsidRDefault="003726DE" w:rsidP="003726DE">
      <w:pPr>
        <w:spacing w:line="360" w:lineRule="auto"/>
        <w:rPr>
          <w:rFonts w:ascii="Times New Roman" w:hAnsi="Times New Roman" w:cs="Times New Roman"/>
          <w:sz w:val="24"/>
          <w:szCs w:val="24"/>
        </w:rPr>
      </w:pPr>
      <w:r w:rsidRPr="00D91804">
        <w:rPr>
          <w:rFonts w:ascii="Times New Roman" w:hAnsi="Times New Roman" w:cs="Times New Roman"/>
          <w:sz w:val="24"/>
          <w:szCs w:val="24"/>
        </w:rPr>
        <w:t xml:space="preserve">1. </w:t>
      </w:r>
      <w:r>
        <w:rPr>
          <w:rFonts w:ascii="Times New Roman" w:hAnsi="Times New Roman" w:cs="Times New Roman"/>
          <w:sz w:val="24"/>
          <w:szCs w:val="24"/>
        </w:rPr>
        <w:t xml:space="preserve">Dr. </w:t>
      </w:r>
      <w:r w:rsidRPr="00D91804">
        <w:rPr>
          <w:rFonts w:ascii="Times New Roman" w:hAnsi="Times New Roman" w:cs="Times New Roman"/>
          <w:sz w:val="24"/>
          <w:szCs w:val="24"/>
        </w:rPr>
        <w:t>Francisco Hélder Cavalcante Félix</w:t>
      </w:r>
    </w:p>
    <w:p w14:paraId="0D83B78B" w14:textId="77777777" w:rsidR="003726DE" w:rsidRPr="00D91804" w:rsidRDefault="003726DE" w:rsidP="003726DE">
      <w:pPr>
        <w:spacing w:line="360" w:lineRule="auto"/>
        <w:rPr>
          <w:rFonts w:ascii="Times New Roman" w:hAnsi="Times New Roman" w:cs="Times New Roman"/>
          <w:sz w:val="24"/>
          <w:szCs w:val="24"/>
        </w:rPr>
      </w:pPr>
      <w:r w:rsidRPr="00D91804">
        <w:rPr>
          <w:rFonts w:ascii="Times New Roman" w:hAnsi="Times New Roman" w:cs="Times New Roman"/>
          <w:sz w:val="24"/>
          <w:szCs w:val="24"/>
        </w:rPr>
        <w:t xml:space="preserve">2. </w:t>
      </w:r>
      <w:r>
        <w:rPr>
          <w:rFonts w:ascii="Times New Roman" w:hAnsi="Times New Roman" w:cs="Times New Roman"/>
          <w:sz w:val="24"/>
          <w:szCs w:val="24"/>
        </w:rPr>
        <w:t xml:space="preserve">Profa. Dra. </w:t>
      </w:r>
      <w:r w:rsidRPr="00D91804">
        <w:rPr>
          <w:rFonts w:ascii="Times New Roman" w:hAnsi="Times New Roman" w:cs="Times New Roman"/>
          <w:sz w:val="24"/>
          <w:szCs w:val="24"/>
        </w:rPr>
        <w:t>Juvenia Bezerra Fontenele</w:t>
      </w:r>
    </w:p>
    <w:p w14:paraId="112502FA" w14:textId="77777777" w:rsidR="003726DE" w:rsidRPr="00D91804" w:rsidRDefault="003726DE">
      <w:pPr>
        <w:spacing w:line="276" w:lineRule="auto"/>
        <w:rPr>
          <w:rFonts w:ascii="Times New Roman" w:eastAsia="Garamond" w:hAnsi="Times New Roman" w:cs="Times New Roman"/>
          <w:b/>
          <w:bCs/>
          <w:sz w:val="32"/>
          <w:szCs w:val="32"/>
        </w:rPr>
      </w:pPr>
    </w:p>
    <w:p w14:paraId="53EFDC21" w14:textId="77777777" w:rsidR="00EE0782" w:rsidRDefault="00EE0782" w:rsidP="00EE0782">
      <w:pPr>
        <w:widowControl w:val="0"/>
        <w:autoSpaceDE w:val="0"/>
        <w:autoSpaceDN w:val="0"/>
        <w:adjustRightInd w:val="0"/>
        <w:rPr>
          <w:sz w:val="24"/>
          <w:szCs w:val="24"/>
        </w:rPr>
      </w:pPr>
      <w:r>
        <w:rPr>
          <w:sz w:val="24"/>
          <w:szCs w:val="24"/>
        </w:rPr>
        <w:br w:type="page"/>
      </w:r>
    </w:p>
    <w:p w14:paraId="33DCB761" w14:textId="77777777" w:rsidR="00EE0782" w:rsidRDefault="00EE0782" w:rsidP="00EE0782">
      <w:pPr>
        <w:widowControl w:val="0"/>
        <w:autoSpaceDE w:val="0"/>
        <w:autoSpaceDN w:val="0"/>
        <w:adjustRightInd w:val="0"/>
        <w:rPr>
          <w:sz w:val="24"/>
          <w:szCs w:val="24"/>
        </w:rPr>
      </w:pPr>
    </w:p>
    <w:p w14:paraId="3573D277" w14:textId="77777777" w:rsidR="00EE0782" w:rsidRDefault="00EE0782" w:rsidP="00EE0782">
      <w:pPr>
        <w:widowControl w:val="0"/>
        <w:autoSpaceDE w:val="0"/>
        <w:autoSpaceDN w:val="0"/>
        <w:adjustRightInd w:val="0"/>
        <w:rPr>
          <w:sz w:val="24"/>
          <w:szCs w:val="24"/>
        </w:rPr>
      </w:pPr>
    </w:p>
    <w:p w14:paraId="375DEAFC" w14:textId="77777777" w:rsidR="00EE0782" w:rsidRDefault="00EE0782" w:rsidP="00EE0782">
      <w:pPr>
        <w:widowControl w:val="0"/>
        <w:autoSpaceDE w:val="0"/>
        <w:autoSpaceDN w:val="0"/>
        <w:adjustRightInd w:val="0"/>
        <w:rPr>
          <w:sz w:val="24"/>
          <w:szCs w:val="24"/>
        </w:rPr>
      </w:pPr>
    </w:p>
    <w:p w14:paraId="290C9187" w14:textId="77777777" w:rsidR="00EE0782" w:rsidRDefault="00EE0782" w:rsidP="00EE0782">
      <w:pPr>
        <w:widowControl w:val="0"/>
        <w:autoSpaceDE w:val="0"/>
        <w:autoSpaceDN w:val="0"/>
        <w:adjustRightInd w:val="0"/>
        <w:rPr>
          <w:sz w:val="24"/>
          <w:szCs w:val="24"/>
        </w:rPr>
      </w:pPr>
    </w:p>
    <w:p w14:paraId="6237A28F" w14:textId="77777777" w:rsidR="00EE0782" w:rsidRDefault="00EE0782" w:rsidP="00EE0782">
      <w:pPr>
        <w:widowControl w:val="0"/>
        <w:autoSpaceDE w:val="0"/>
        <w:autoSpaceDN w:val="0"/>
        <w:adjustRightInd w:val="0"/>
        <w:rPr>
          <w:sz w:val="24"/>
          <w:szCs w:val="24"/>
        </w:rPr>
      </w:pPr>
    </w:p>
    <w:p w14:paraId="0B6442D6" w14:textId="77777777" w:rsidR="00EE0782" w:rsidRDefault="00EE0782" w:rsidP="00EE0782">
      <w:pPr>
        <w:widowControl w:val="0"/>
        <w:autoSpaceDE w:val="0"/>
        <w:autoSpaceDN w:val="0"/>
        <w:adjustRightInd w:val="0"/>
        <w:rPr>
          <w:sz w:val="24"/>
          <w:szCs w:val="24"/>
        </w:rPr>
      </w:pPr>
    </w:p>
    <w:p w14:paraId="2064BB06" w14:textId="77777777" w:rsidR="00EE0782" w:rsidRDefault="00EE0782" w:rsidP="00EE0782">
      <w:pPr>
        <w:widowControl w:val="0"/>
        <w:autoSpaceDE w:val="0"/>
        <w:autoSpaceDN w:val="0"/>
        <w:adjustRightInd w:val="0"/>
        <w:rPr>
          <w:sz w:val="24"/>
          <w:szCs w:val="24"/>
        </w:rPr>
      </w:pPr>
    </w:p>
    <w:p w14:paraId="5367A042" w14:textId="77777777" w:rsidR="00EE0782" w:rsidRDefault="00EE0782" w:rsidP="00EE0782">
      <w:pPr>
        <w:widowControl w:val="0"/>
        <w:autoSpaceDE w:val="0"/>
        <w:autoSpaceDN w:val="0"/>
        <w:adjustRightInd w:val="0"/>
        <w:rPr>
          <w:sz w:val="24"/>
          <w:szCs w:val="24"/>
        </w:rPr>
      </w:pPr>
    </w:p>
    <w:p w14:paraId="497BDDF7" w14:textId="77777777" w:rsidR="00EE0782" w:rsidRDefault="00EE0782" w:rsidP="00EE0782">
      <w:pPr>
        <w:widowControl w:val="0"/>
        <w:autoSpaceDE w:val="0"/>
        <w:autoSpaceDN w:val="0"/>
        <w:adjustRightInd w:val="0"/>
        <w:rPr>
          <w:sz w:val="24"/>
          <w:szCs w:val="24"/>
        </w:rPr>
      </w:pPr>
    </w:p>
    <w:p w14:paraId="2FFF2C57" w14:textId="77777777" w:rsidR="00EE0782" w:rsidRDefault="00EE0782" w:rsidP="00EE0782">
      <w:pPr>
        <w:widowControl w:val="0"/>
        <w:autoSpaceDE w:val="0"/>
        <w:autoSpaceDN w:val="0"/>
        <w:adjustRightInd w:val="0"/>
        <w:rPr>
          <w:sz w:val="24"/>
          <w:szCs w:val="24"/>
        </w:rPr>
      </w:pPr>
    </w:p>
    <w:p w14:paraId="6B54D6C0" w14:textId="77777777" w:rsidR="00EE0782" w:rsidRDefault="00EE0782" w:rsidP="00EE0782">
      <w:pPr>
        <w:widowControl w:val="0"/>
        <w:autoSpaceDE w:val="0"/>
        <w:autoSpaceDN w:val="0"/>
        <w:adjustRightInd w:val="0"/>
        <w:rPr>
          <w:sz w:val="24"/>
          <w:szCs w:val="24"/>
        </w:rPr>
      </w:pPr>
    </w:p>
    <w:p w14:paraId="30BF7917" w14:textId="77777777" w:rsidR="00EE0782" w:rsidRDefault="00EE0782" w:rsidP="00EE0782">
      <w:pPr>
        <w:widowControl w:val="0"/>
        <w:autoSpaceDE w:val="0"/>
        <w:autoSpaceDN w:val="0"/>
        <w:adjustRightInd w:val="0"/>
        <w:rPr>
          <w:sz w:val="24"/>
          <w:szCs w:val="24"/>
        </w:rPr>
      </w:pPr>
    </w:p>
    <w:p w14:paraId="3C952C37" w14:textId="77777777" w:rsidR="00EE0782" w:rsidRDefault="00EE0782" w:rsidP="00EE0782">
      <w:pPr>
        <w:widowControl w:val="0"/>
        <w:autoSpaceDE w:val="0"/>
        <w:autoSpaceDN w:val="0"/>
        <w:adjustRightInd w:val="0"/>
        <w:rPr>
          <w:sz w:val="24"/>
          <w:szCs w:val="24"/>
        </w:rPr>
      </w:pPr>
    </w:p>
    <w:p w14:paraId="41CE110C" w14:textId="77777777" w:rsidR="00EE0782" w:rsidRDefault="00EE0782" w:rsidP="00EE0782">
      <w:pPr>
        <w:widowControl w:val="0"/>
        <w:autoSpaceDE w:val="0"/>
        <w:autoSpaceDN w:val="0"/>
        <w:adjustRightInd w:val="0"/>
        <w:rPr>
          <w:sz w:val="24"/>
          <w:szCs w:val="24"/>
        </w:rPr>
      </w:pPr>
    </w:p>
    <w:p w14:paraId="1970D5C0" w14:textId="77777777" w:rsidR="00EE0782" w:rsidRDefault="00EE0782" w:rsidP="00EE0782">
      <w:pPr>
        <w:widowControl w:val="0"/>
        <w:autoSpaceDE w:val="0"/>
        <w:autoSpaceDN w:val="0"/>
        <w:adjustRightInd w:val="0"/>
        <w:rPr>
          <w:sz w:val="24"/>
          <w:szCs w:val="24"/>
        </w:rPr>
      </w:pPr>
    </w:p>
    <w:p w14:paraId="18C4D8CE" w14:textId="77777777" w:rsidR="00EE0782" w:rsidRDefault="00EE0782" w:rsidP="00EE0782">
      <w:pPr>
        <w:widowControl w:val="0"/>
        <w:autoSpaceDE w:val="0"/>
        <w:autoSpaceDN w:val="0"/>
        <w:adjustRightInd w:val="0"/>
        <w:rPr>
          <w:sz w:val="24"/>
          <w:szCs w:val="24"/>
        </w:rPr>
      </w:pPr>
    </w:p>
    <w:p w14:paraId="52BE1733" w14:textId="77777777" w:rsidR="00EE0782" w:rsidRDefault="00EE0782" w:rsidP="00EE0782">
      <w:pPr>
        <w:widowControl w:val="0"/>
        <w:autoSpaceDE w:val="0"/>
        <w:autoSpaceDN w:val="0"/>
        <w:adjustRightInd w:val="0"/>
        <w:rPr>
          <w:sz w:val="24"/>
          <w:szCs w:val="24"/>
        </w:rPr>
      </w:pPr>
    </w:p>
    <w:p w14:paraId="618CDA7D" w14:textId="77777777" w:rsidR="00EE0782" w:rsidRDefault="00EE0782" w:rsidP="00EE0782">
      <w:pPr>
        <w:widowControl w:val="0"/>
        <w:autoSpaceDE w:val="0"/>
        <w:autoSpaceDN w:val="0"/>
        <w:adjustRightInd w:val="0"/>
        <w:jc w:val="center"/>
      </w:pPr>
      <w:r>
        <w:rPr>
          <w:b/>
          <w:bCs/>
          <w:color w:val="A0A0A0"/>
          <w:sz w:val="26"/>
          <w:szCs w:val="26"/>
        </w:rPr>
        <w:t>Francisco Hélder Cavalcante Félix</w:t>
      </w:r>
    </w:p>
    <w:p w14:paraId="73A6DAE1" w14:textId="77777777" w:rsidR="00EE0782" w:rsidRDefault="00EE0782" w:rsidP="00EE0782">
      <w:pPr>
        <w:widowControl w:val="0"/>
        <w:autoSpaceDE w:val="0"/>
        <w:autoSpaceDN w:val="0"/>
        <w:adjustRightInd w:val="0"/>
        <w:jc w:val="center"/>
      </w:pPr>
      <w:r>
        <w:t xml:space="preserve">Curriculum Vitae </w:t>
      </w:r>
    </w:p>
    <w:p w14:paraId="6327D209" w14:textId="77777777" w:rsidR="00EE0782" w:rsidRDefault="00EE0782" w:rsidP="00EE0782">
      <w:pPr>
        <w:widowControl w:val="0"/>
        <w:autoSpaceDE w:val="0"/>
        <w:autoSpaceDN w:val="0"/>
        <w:adjustRightInd w:val="0"/>
        <w:jc w:val="center"/>
      </w:pPr>
    </w:p>
    <w:p w14:paraId="09B19D7B" w14:textId="77777777" w:rsidR="00EE0782" w:rsidRDefault="00EE0782" w:rsidP="00EE0782">
      <w:pPr>
        <w:widowControl w:val="0"/>
        <w:autoSpaceDE w:val="0"/>
        <w:autoSpaceDN w:val="0"/>
        <w:adjustRightInd w:val="0"/>
        <w:jc w:val="center"/>
      </w:pPr>
    </w:p>
    <w:p w14:paraId="7DF334F9" w14:textId="77777777" w:rsidR="00EE0782" w:rsidRDefault="00EE0782" w:rsidP="00EE0782">
      <w:pPr>
        <w:widowControl w:val="0"/>
        <w:autoSpaceDE w:val="0"/>
        <w:autoSpaceDN w:val="0"/>
        <w:adjustRightInd w:val="0"/>
        <w:jc w:val="center"/>
      </w:pPr>
    </w:p>
    <w:p w14:paraId="7644249F" w14:textId="77777777" w:rsidR="00EE0782" w:rsidRDefault="00EE0782" w:rsidP="00EE0782">
      <w:pPr>
        <w:widowControl w:val="0"/>
        <w:autoSpaceDE w:val="0"/>
        <w:autoSpaceDN w:val="0"/>
        <w:adjustRightInd w:val="0"/>
        <w:jc w:val="center"/>
      </w:pPr>
    </w:p>
    <w:p w14:paraId="2F3DE4D2" w14:textId="77777777" w:rsidR="00EE0782" w:rsidRDefault="00EE0782" w:rsidP="00EE0782">
      <w:pPr>
        <w:widowControl w:val="0"/>
        <w:autoSpaceDE w:val="0"/>
        <w:autoSpaceDN w:val="0"/>
        <w:adjustRightInd w:val="0"/>
        <w:jc w:val="center"/>
      </w:pPr>
    </w:p>
    <w:p w14:paraId="748005E8" w14:textId="77777777" w:rsidR="00EE0782" w:rsidRDefault="00EE0782" w:rsidP="00EE0782">
      <w:pPr>
        <w:widowControl w:val="0"/>
        <w:autoSpaceDE w:val="0"/>
        <w:autoSpaceDN w:val="0"/>
        <w:adjustRightInd w:val="0"/>
        <w:jc w:val="center"/>
      </w:pPr>
    </w:p>
    <w:p w14:paraId="6E6F8945" w14:textId="77777777" w:rsidR="00EE0782" w:rsidRDefault="00EE0782" w:rsidP="00EE0782">
      <w:pPr>
        <w:widowControl w:val="0"/>
        <w:autoSpaceDE w:val="0"/>
        <w:autoSpaceDN w:val="0"/>
        <w:adjustRightInd w:val="0"/>
        <w:jc w:val="center"/>
      </w:pPr>
    </w:p>
    <w:p w14:paraId="47F1FCCC" w14:textId="77777777" w:rsidR="00EE0782" w:rsidRDefault="00EE0782" w:rsidP="00EE0782">
      <w:pPr>
        <w:widowControl w:val="0"/>
        <w:autoSpaceDE w:val="0"/>
        <w:autoSpaceDN w:val="0"/>
        <w:adjustRightInd w:val="0"/>
        <w:jc w:val="center"/>
      </w:pPr>
    </w:p>
    <w:p w14:paraId="297C0B22" w14:textId="77777777" w:rsidR="00EE0782" w:rsidRDefault="00EE0782" w:rsidP="00EE0782">
      <w:pPr>
        <w:widowControl w:val="0"/>
        <w:autoSpaceDE w:val="0"/>
        <w:autoSpaceDN w:val="0"/>
        <w:adjustRightInd w:val="0"/>
        <w:jc w:val="center"/>
      </w:pPr>
    </w:p>
    <w:p w14:paraId="16C3D5D8" w14:textId="77777777" w:rsidR="00EE0782" w:rsidRDefault="00EE0782" w:rsidP="00EE0782">
      <w:pPr>
        <w:widowControl w:val="0"/>
        <w:autoSpaceDE w:val="0"/>
        <w:autoSpaceDN w:val="0"/>
        <w:adjustRightInd w:val="0"/>
        <w:jc w:val="center"/>
      </w:pPr>
    </w:p>
    <w:p w14:paraId="71EF85AD" w14:textId="77777777" w:rsidR="00EE0782" w:rsidRDefault="00EE0782" w:rsidP="00EE0782">
      <w:pPr>
        <w:widowControl w:val="0"/>
        <w:autoSpaceDE w:val="0"/>
        <w:autoSpaceDN w:val="0"/>
        <w:adjustRightInd w:val="0"/>
        <w:jc w:val="center"/>
      </w:pPr>
    </w:p>
    <w:p w14:paraId="0CE81F42" w14:textId="77777777" w:rsidR="00EE0782" w:rsidRDefault="00EE0782" w:rsidP="00EE0782">
      <w:pPr>
        <w:widowControl w:val="0"/>
        <w:autoSpaceDE w:val="0"/>
        <w:autoSpaceDN w:val="0"/>
        <w:adjustRightInd w:val="0"/>
        <w:jc w:val="center"/>
      </w:pPr>
    </w:p>
    <w:p w14:paraId="4003DF8C" w14:textId="77777777" w:rsidR="00EE0782" w:rsidRDefault="00EE0782" w:rsidP="00EE0782">
      <w:pPr>
        <w:widowControl w:val="0"/>
        <w:autoSpaceDE w:val="0"/>
        <w:autoSpaceDN w:val="0"/>
        <w:adjustRightInd w:val="0"/>
        <w:jc w:val="center"/>
      </w:pPr>
    </w:p>
    <w:p w14:paraId="6FA3DD04" w14:textId="77777777" w:rsidR="00EE0782" w:rsidRDefault="00EE0782" w:rsidP="00EE0782">
      <w:pPr>
        <w:widowControl w:val="0"/>
        <w:autoSpaceDE w:val="0"/>
        <w:autoSpaceDN w:val="0"/>
        <w:adjustRightInd w:val="0"/>
        <w:jc w:val="center"/>
      </w:pPr>
    </w:p>
    <w:p w14:paraId="7C62D684" w14:textId="77777777" w:rsidR="00EE0782" w:rsidRDefault="00EE0782" w:rsidP="00EE0782">
      <w:pPr>
        <w:widowControl w:val="0"/>
        <w:autoSpaceDE w:val="0"/>
        <w:autoSpaceDN w:val="0"/>
        <w:adjustRightInd w:val="0"/>
        <w:jc w:val="center"/>
      </w:pPr>
    </w:p>
    <w:p w14:paraId="76CC6DBA" w14:textId="77777777" w:rsidR="00EE0782" w:rsidRDefault="00EE0782" w:rsidP="00EE0782">
      <w:pPr>
        <w:widowControl w:val="0"/>
        <w:autoSpaceDE w:val="0"/>
        <w:autoSpaceDN w:val="0"/>
        <w:adjustRightInd w:val="0"/>
        <w:jc w:val="center"/>
      </w:pPr>
    </w:p>
    <w:p w14:paraId="1B9A6871" w14:textId="77777777" w:rsidR="00EE0782" w:rsidRDefault="00EE0782" w:rsidP="00EE0782">
      <w:pPr>
        <w:widowControl w:val="0"/>
        <w:autoSpaceDE w:val="0"/>
        <w:autoSpaceDN w:val="0"/>
        <w:adjustRightInd w:val="0"/>
        <w:jc w:val="center"/>
      </w:pPr>
    </w:p>
    <w:p w14:paraId="0DA571DF" w14:textId="77777777" w:rsidR="00EE0782" w:rsidRDefault="00EE0782" w:rsidP="00EE0782">
      <w:pPr>
        <w:widowControl w:val="0"/>
        <w:autoSpaceDE w:val="0"/>
        <w:autoSpaceDN w:val="0"/>
        <w:adjustRightInd w:val="0"/>
        <w:jc w:val="center"/>
      </w:pPr>
    </w:p>
    <w:p w14:paraId="1F0E420B" w14:textId="77777777" w:rsidR="00EE0782" w:rsidRDefault="00EE0782" w:rsidP="00EE0782">
      <w:pPr>
        <w:widowControl w:val="0"/>
        <w:autoSpaceDE w:val="0"/>
        <w:autoSpaceDN w:val="0"/>
        <w:adjustRightInd w:val="0"/>
        <w:jc w:val="center"/>
      </w:pPr>
    </w:p>
    <w:p w14:paraId="01086529" w14:textId="77777777" w:rsidR="00EE0782" w:rsidRDefault="00EE0782" w:rsidP="00EE0782">
      <w:pPr>
        <w:widowControl w:val="0"/>
        <w:autoSpaceDE w:val="0"/>
        <w:autoSpaceDN w:val="0"/>
        <w:adjustRightInd w:val="0"/>
        <w:jc w:val="center"/>
      </w:pPr>
    </w:p>
    <w:p w14:paraId="3A1D7C1C" w14:textId="77777777" w:rsidR="00EE0782" w:rsidRDefault="00EE0782" w:rsidP="00EE0782">
      <w:pPr>
        <w:widowControl w:val="0"/>
        <w:autoSpaceDE w:val="0"/>
        <w:autoSpaceDN w:val="0"/>
        <w:adjustRightInd w:val="0"/>
        <w:jc w:val="center"/>
      </w:pPr>
    </w:p>
    <w:p w14:paraId="182F0A14" w14:textId="77777777" w:rsidR="00EE0782" w:rsidRDefault="00EE0782" w:rsidP="00EE0782">
      <w:pPr>
        <w:widowControl w:val="0"/>
        <w:autoSpaceDE w:val="0"/>
        <w:autoSpaceDN w:val="0"/>
        <w:adjustRightInd w:val="0"/>
        <w:jc w:val="center"/>
      </w:pPr>
    </w:p>
    <w:p w14:paraId="5FA26047" w14:textId="77777777" w:rsidR="00EE0782" w:rsidRDefault="00EE0782" w:rsidP="00EE0782">
      <w:pPr>
        <w:widowControl w:val="0"/>
        <w:autoSpaceDE w:val="0"/>
        <w:autoSpaceDN w:val="0"/>
        <w:adjustRightInd w:val="0"/>
        <w:jc w:val="center"/>
      </w:pPr>
    </w:p>
    <w:p w14:paraId="73547AC7" w14:textId="77777777" w:rsidR="00EE0782" w:rsidRDefault="00EE0782" w:rsidP="00EE0782">
      <w:pPr>
        <w:widowControl w:val="0"/>
        <w:autoSpaceDE w:val="0"/>
        <w:autoSpaceDN w:val="0"/>
        <w:adjustRightInd w:val="0"/>
        <w:jc w:val="center"/>
      </w:pPr>
    </w:p>
    <w:p w14:paraId="0AF70F38" w14:textId="77777777" w:rsidR="00EE0782" w:rsidRDefault="00EE0782" w:rsidP="00EE0782">
      <w:pPr>
        <w:widowControl w:val="0"/>
        <w:autoSpaceDE w:val="0"/>
        <w:autoSpaceDN w:val="0"/>
        <w:adjustRightInd w:val="0"/>
        <w:jc w:val="center"/>
      </w:pPr>
    </w:p>
    <w:p w14:paraId="430F929D" w14:textId="77777777" w:rsidR="00EE0782" w:rsidRDefault="00EE0782" w:rsidP="00EE0782">
      <w:pPr>
        <w:widowControl w:val="0"/>
        <w:autoSpaceDE w:val="0"/>
        <w:autoSpaceDN w:val="0"/>
        <w:adjustRightInd w:val="0"/>
        <w:jc w:val="center"/>
      </w:pPr>
    </w:p>
    <w:p w14:paraId="47785E83" w14:textId="77777777" w:rsidR="00EE0782" w:rsidRDefault="00EE0782" w:rsidP="00EE0782">
      <w:pPr>
        <w:widowControl w:val="0"/>
        <w:autoSpaceDE w:val="0"/>
        <w:autoSpaceDN w:val="0"/>
        <w:adjustRightInd w:val="0"/>
        <w:jc w:val="center"/>
      </w:pPr>
    </w:p>
    <w:p w14:paraId="6FCE9A62" w14:textId="77777777" w:rsidR="00EE0782" w:rsidRDefault="00EE0782" w:rsidP="00EE0782">
      <w:pPr>
        <w:widowControl w:val="0"/>
        <w:autoSpaceDE w:val="0"/>
        <w:autoSpaceDN w:val="0"/>
        <w:adjustRightInd w:val="0"/>
        <w:jc w:val="center"/>
      </w:pPr>
    </w:p>
    <w:p w14:paraId="640596CA" w14:textId="77777777" w:rsidR="00EE0782" w:rsidRDefault="00EE0782" w:rsidP="00EE0782">
      <w:pPr>
        <w:widowControl w:val="0"/>
        <w:autoSpaceDE w:val="0"/>
        <w:autoSpaceDN w:val="0"/>
        <w:adjustRightInd w:val="0"/>
        <w:jc w:val="center"/>
      </w:pPr>
    </w:p>
    <w:p w14:paraId="4576A085" w14:textId="77777777" w:rsidR="00EE0782" w:rsidRDefault="00EE0782" w:rsidP="00EE0782">
      <w:pPr>
        <w:widowControl w:val="0"/>
        <w:autoSpaceDE w:val="0"/>
        <w:autoSpaceDN w:val="0"/>
        <w:adjustRightInd w:val="0"/>
        <w:jc w:val="center"/>
      </w:pPr>
    </w:p>
    <w:p w14:paraId="72F8DFB0" w14:textId="77777777" w:rsidR="00EE0782" w:rsidRDefault="00EE0782" w:rsidP="00EE0782">
      <w:pPr>
        <w:widowControl w:val="0"/>
        <w:autoSpaceDE w:val="0"/>
        <w:autoSpaceDN w:val="0"/>
        <w:adjustRightInd w:val="0"/>
        <w:jc w:val="center"/>
      </w:pPr>
    </w:p>
    <w:p w14:paraId="50AA46D1" w14:textId="77777777" w:rsidR="00EE0782" w:rsidRDefault="00EE0782" w:rsidP="00EE0782">
      <w:pPr>
        <w:widowControl w:val="0"/>
        <w:autoSpaceDE w:val="0"/>
        <w:autoSpaceDN w:val="0"/>
        <w:adjustRightInd w:val="0"/>
        <w:jc w:val="center"/>
      </w:pPr>
    </w:p>
    <w:p w14:paraId="2F6B9EB6" w14:textId="77777777" w:rsidR="00EE0782" w:rsidRDefault="00EE0782" w:rsidP="00EE0782">
      <w:pPr>
        <w:widowControl w:val="0"/>
        <w:autoSpaceDE w:val="0"/>
        <w:autoSpaceDN w:val="0"/>
        <w:adjustRightInd w:val="0"/>
        <w:jc w:val="center"/>
      </w:pPr>
    </w:p>
    <w:p w14:paraId="4EB47D57" w14:textId="77777777" w:rsidR="00EE0782" w:rsidRDefault="00EE0782" w:rsidP="00EE0782">
      <w:pPr>
        <w:widowControl w:val="0"/>
        <w:autoSpaceDE w:val="0"/>
        <w:autoSpaceDN w:val="0"/>
        <w:adjustRightInd w:val="0"/>
        <w:jc w:val="center"/>
        <w:sectPr w:rsidR="00EE0782">
          <w:pgSz w:w="11907" w:h="16840"/>
          <w:pgMar w:top="1417" w:right="1134" w:bottom="1417" w:left="1134" w:header="720" w:footer="720" w:gutter="0"/>
          <w:pgNumType w:start="1"/>
          <w:cols w:space="720"/>
          <w:noEndnote/>
        </w:sectPr>
      </w:pPr>
      <w:r>
        <w:t>Julho/2011</w:t>
      </w:r>
    </w:p>
    <w:p w14:paraId="7D39488B" w14:textId="77777777" w:rsidR="00EE0782" w:rsidRDefault="00EE0782" w:rsidP="00EE0782">
      <w:pPr>
        <w:widowControl w:val="0"/>
        <w:autoSpaceDE w:val="0"/>
        <w:autoSpaceDN w:val="0"/>
        <w:adjustRightInd w:val="0"/>
      </w:pPr>
      <w:r>
        <w:rPr>
          <w:b/>
          <w:bCs/>
          <w:color w:val="A0A0A0"/>
          <w:sz w:val="26"/>
          <w:szCs w:val="26"/>
        </w:rPr>
        <w:lastRenderedPageBreak/>
        <w:t>Francisco Hélder Cavalcante Félix</w:t>
      </w:r>
    </w:p>
    <w:p w14:paraId="19A109D0" w14:textId="77777777" w:rsidR="00EE0782" w:rsidRDefault="00EE0782" w:rsidP="00EE0782">
      <w:pPr>
        <w:widowControl w:val="0"/>
        <w:autoSpaceDE w:val="0"/>
        <w:autoSpaceDN w:val="0"/>
        <w:adjustRightInd w:val="0"/>
      </w:pPr>
      <w:r>
        <w:t>Curriculum Vitae</w:t>
      </w:r>
    </w:p>
    <w:p w14:paraId="52023A37"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3A803F06" w14:textId="77777777" w:rsidR="00EE0782" w:rsidRDefault="00EE0782" w:rsidP="00EE0782">
      <w:pPr>
        <w:widowControl w:val="0"/>
        <w:tabs>
          <w:tab w:val="left" w:pos="0"/>
        </w:tabs>
        <w:autoSpaceDE w:val="0"/>
        <w:autoSpaceDN w:val="0"/>
        <w:adjustRightInd w:val="0"/>
        <w:jc w:val="both"/>
      </w:pPr>
      <w:r>
        <w:rPr>
          <w:b/>
          <w:bCs/>
          <w:sz w:val="24"/>
          <w:szCs w:val="24"/>
        </w:rPr>
        <w:t>Dados Pessoais</w:t>
      </w:r>
    </w:p>
    <w:p w14:paraId="64FEAA5C" w14:textId="77777777" w:rsidR="00EE0782" w:rsidRDefault="00EE0782" w:rsidP="00EE0782">
      <w:pPr>
        <w:widowControl w:val="0"/>
        <w:tabs>
          <w:tab w:val="left" w:pos="0"/>
        </w:tabs>
        <w:autoSpaceDE w:val="0"/>
        <w:autoSpaceDN w:val="0"/>
        <w:adjustRightInd w:val="0"/>
        <w:jc w:val="both"/>
      </w:pPr>
    </w:p>
    <w:p w14:paraId="18DA7BD1" w14:textId="77777777" w:rsidR="00EE0782" w:rsidRDefault="00EE0782" w:rsidP="00EE0782">
      <w:pPr>
        <w:widowControl w:val="0"/>
        <w:tabs>
          <w:tab w:val="left" w:pos="1400"/>
        </w:tabs>
        <w:autoSpaceDE w:val="0"/>
        <w:autoSpaceDN w:val="0"/>
        <w:adjustRightInd w:val="0"/>
        <w:ind w:left="1400" w:hanging="1400"/>
        <w:jc w:val="both"/>
      </w:pPr>
      <w:r>
        <w:rPr>
          <w:b/>
          <w:bCs/>
        </w:rPr>
        <w:t xml:space="preserve">Nome </w:t>
      </w:r>
      <w:r>
        <w:tab/>
        <w:t>Francisco Hélder Cavalcante Félix</w:t>
      </w:r>
    </w:p>
    <w:p w14:paraId="10CCC616" w14:textId="77777777" w:rsidR="00EE0782" w:rsidRDefault="00EE0782" w:rsidP="00EE0782">
      <w:pPr>
        <w:widowControl w:val="0"/>
        <w:tabs>
          <w:tab w:val="left" w:pos="1400"/>
        </w:tabs>
        <w:autoSpaceDE w:val="0"/>
        <w:autoSpaceDN w:val="0"/>
        <w:adjustRightInd w:val="0"/>
        <w:ind w:left="1400" w:hanging="1400"/>
        <w:jc w:val="both"/>
      </w:pPr>
      <w:r>
        <w:rPr>
          <w:b/>
          <w:bCs/>
        </w:rPr>
        <w:t xml:space="preserve">Filiação </w:t>
      </w:r>
      <w:r>
        <w:tab/>
        <w:t>Antônio Hugo Félix e Maria Hortulina Cavalcante Félix</w:t>
      </w:r>
    </w:p>
    <w:p w14:paraId="1AD80692" w14:textId="77777777" w:rsidR="00EE0782" w:rsidRDefault="00EE0782" w:rsidP="00EE0782">
      <w:pPr>
        <w:widowControl w:val="0"/>
        <w:tabs>
          <w:tab w:val="left" w:pos="1400"/>
        </w:tabs>
        <w:autoSpaceDE w:val="0"/>
        <w:autoSpaceDN w:val="0"/>
        <w:adjustRightInd w:val="0"/>
        <w:ind w:left="1400" w:hanging="1400"/>
        <w:jc w:val="both"/>
      </w:pPr>
      <w:r>
        <w:rPr>
          <w:b/>
          <w:bCs/>
        </w:rPr>
        <w:t xml:space="preserve">Nascimento </w:t>
      </w:r>
      <w:r>
        <w:tab/>
        <w:t>14/08/1971 - Fortaleza/CE - Brasil</w:t>
      </w:r>
    </w:p>
    <w:p w14:paraId="6C80DAF0" w14:textId="77777777" w:rsidR="00EE0782" w:rsidRDefault="00EE0782" w:rsidP="00EE0782">
      <w:pPr>
        <w:widowControl w:val="0"/>
        <w:tabs>
          <w:tab w:val="left" w:pos="1400"/>
        </w:tabs>
        <w:autoSpaceDE w:val="0"/>
        <w:autoSpaceDN w:val="0"/>
        <w:adjustRightInd w:val="0"/>
        <w:ind w:left="1400" w:hanging="1400"/>
        <w:jc w:val="both"/>
      </w:pPr>
      <w:r>
        <w:rPr>
          <w:b/>
          <w:bCs/>
        </w:rPr>
        <w:t xml:space="preserve">Carteira de Identidade </w:t>
      </w:r>
      <w:r>
        <w:tab/>
        <w:t>91002166988 SSP - CE - 28/11/1995</w:t>
      </w:r>
    </w:p>
    <w:p w14:paraId="265C2977" w14:textId="77777777" w:rsidR="00EE0782" w:rsidRDefault="00EE0782" w:rsidP="00EE0782">
      <w:pPr>
        <w:widowControl w:val="0"/>
        <w:tabs>
          <w:tab w:val="left" w:pos="1400"/>
        </w:tabs>
        <w:autoSpaceDE w:val="0"/>
        <w:autoSpaceDN w:val="0"/>
        <w:adjustRightInd w:val="0"/>
        <w:ind w:left="1400" w:hanging="1400"/>
        <w:jc w:val="both"/>
      </w:pPr>
      <w:r>
        <w:rPr>
          <w:b/>
          <w:bCs/>
        </w:rPr>
        <w:t xml:space="preserve">CPF </w:t>
      </w:r>
      <w:r>
        <w:tab/>
        <w:t>37089587304</w:t>
      </w:r>
    </w:p>
    <w:p w14:paraId="38AF92DF" w14:textId="77777777" w:rsidR="00EE0782" w:rsidRDefault="00EE0782" w:rsidP="00EE0782">
      <w:pPr>
        <w:widowControl w:val="0"/>
        <w:tabs>
          <w:tab w:val="left" w:pos="1400"/>
        </w:tabs>
        <w:autoSpaceDE w:val="0"/>
        <w:autoSpaceDN w:val="0"/>
        <w:adjustRightInd w:val="0"/>
        <w:ind w:left="1400" w:hanging="1400"/>
        <w:jc w:val="both"/>
      </w:pPr>
    </w:p>
    <w:p w14:paraId="42A24A48" w14:textId="77777777" w:rsidR="00EE0782" w:rsidRDefault="00EE0782" w:rsidP="00EE0782">
      <w:pPr>
        <w:widowControl w:val="0"/>
        <w:tabs>
          <w:tab w:val="left" w:pos="1400"/>
        </w:tabs>
        <w:autoSpaceDE w:val="0"/>
        <w:autoSpaceDN w:val="0"/>
        <w:adjustRightInd w:val="0"/>
        <w:ind w:left="1400" w:hanging="1400"/>
        <w:jc w:val="both"/>
      </w:pPr>
    </w:p>
    <w:p w14:paraId="67087AC1"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4B5A2CB5" w14:textId="77777777" w:rsidR="00EE0782" w:rsidRDefault="00EE0782" w:rsidP="00EE0782">
      <w:pPr>
        <w:widowControl w:val="0"/>
        <w:tabs>
          <w:tab w:val="left" w:pos="0"/>
        </w:tabs>
        <w:autoSpaceDE w:val="0"/>
        <w:autoSpaceDN w:val="0"/>
        <w:adjustRightInd w:val="0"/>
        <w:jc w:val="both"/>
      </w:pPr>
      <w:r>
        <w:rPr>
          <w:b/>
          <w:bCs/>
          <w:sz w:val="24"/>
          <w:szCs w:val="24"/>
        </w:rPr>
        <w:t>Formação Acadêmica/Titulação</w:t>
      </w:r>
    </w:p>
    <w:p w14:paraId="5D71F97D" w14:textId="77777777" w:rsidR="00EE0782" w:rsidRDefault="00EE0782" w:rsidP="00EE0782">
      <w:pPr>
        <w:widowControl w:val="0"/>
        <w:tabs>
          <w:tab w:val="left" w:pos="0"/>
        </w:tabs>
        <w:autoSpaceDE w:val="0"/>
        <w:autoSpaceDN w:val="0"/>
        <w:adjustRightInd w:val="0"/>
        <w:jc w:val="both"/>
      </w:pPr>
    </w:p>
    <w:p w14:paraId="787D132A"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2000 - 2001 </w:t>
      </w:r>
      <w:r>
        <w:tab/>
        <w:t xml:space="preserve">Mestrado em Farmacologia. </w:t>
      </w:r>
    </w:p>
    <w:p w14:paraId="71551B88" w14:textId="77777777" w:rsidR="00EE0782" w:rsidRDefault="00EE0782" w:rsidP="00EE0782">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690E122F" w14:textId="77777777" w:rsidR="00EE0782" w:rsidRDefault="00EE0782" w:rsidP="00EE0782">
      <w:pPr>
        <w:widowControl w:val="0"/>
        <w:tabs>
          <w:tab w:val="left" w:pos="1700"/>
        </w:tabs>
        <w:autoSpaceDE w:val="0"/>
        <w:autoSpaceDN w:val="0"/>
        <w:adjustRightInd w:val="0"/>
        <w:ind w:left="1700" w:hanging="1700"/>
        <w:jc w:val="both"/>
      </w:pPr>
      <w:r>
        <w:tab/>
        <w:t xml:space="preserve">Título: Modelo de Implante de Tumor de Walker no Cérebro de Ratos, Ano de obtenção: </w:t>
      </w:r>
      <w:proofErr w:type="gramStart"/>
      <w:r>
        <w:t>2005</w:t>
      </w:r>
      <w:proofErr w:type="gramEnd"/>
    </w:p>
    <w:p w14:paraId="5BDC96EC" w14:textId="77777777" w:rsidR="00EE0782" w:rsidRDefault="00EE0782" w:rsidP="00EE0782">
      <w:pPr>
        <w:widowControl w:val="0"/>
        <w:tabs>
          <w:tab w:val="left" w:pos="1700"/>
        </w:tabs>
        <w:autoSpaceDE w:val="0"/>
        <w:autoSpaceDN w:val="0"/>
        <w:adjustRightInd w:val="0"/>
        <w:ind w:left="1700" w:hanging="1700"/>
        <w:jc w:val="both"/>
      </w:pPr>
      <w:r>
        <w:tab/>
        <w:t>Orientador: Manoel Odorico de Moraes Filho</w:t>
      </w:r>
    </w:p>
    <w:p w14:paraId="3896D39F" w14:textId="77777777" w:rsidR="00EE0782" w:rsidRDefault="00EE0782" w:rsidP="00EE0782">
      <w:pPr>
        <w:widowControl w:val="0"/>
        <w:tabs>
          <w:tab w:val="left" w:pos="1700"/>
        </w:tabs>
        <w:autoSpaceDE w:val="0"/>
        <w:autoSpaceDN w:val="0"/>
        <w:adjustRightInd w:val="0"/>
        <w:ind w:left="1700" w:hanging="1700"/>
        <w:jc w:val="both"/>
      </w:pPr>
    </w:p>
    <w:p w14:paraId="0D414638"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2001 - 2002 </w:t>
      </w:r>
      <w:r>
        <w:tab/>
        <w:t xml:space="preserve">Especialização em Oncohematologia Pediátrica. </w:t>
      </w:r>
    </w:p>
    <w:p w14:paraId="1C2F8273" w14:textId="77777777" w:rsidR="00EE0782" w:rsidRDefault="00EE0782" w:rsidP="00EE0782">
      <w:pPr>
        <w:widowControl w:val="0"/>
        <w:tabs>
          <w:tab w:val="left" w:pos="1700"/>
        </w:tabs>
        <w:autoSpaceDE w:val="0"/>
        <w:autoSpaceDN w:val="0"/>
        <w:adjustRightInd w:val="0"/>
        <w:ind w:left="1700" w:hanging="1700"/>
        <w:jc w:val="both"/>
      </w:pPr>
      <w:r>
        <w:tab/>
        <w:t xml:space="preserve">Escola de Saúde Pública da Secretaria de Saúde do Estado do Ceará, ESP, </w:t>
      </w:r>
      <w:proofErr w:type="gramStart"/>
      <w:r>
        <w:t>Brasil</w:t>
      </w:r>
      <w:proofErr w:type="gramEnd"/>
    </w:p>
    <w:p w14:paraId="65AC40C7" w14:textId="77777777" w:rsidR="00EE0782" w:rsidRDefault="00EE0782" w:rsidP="00EE0782">
      <w:pPr>
        <w:widowControl w:val="0"/>
        <w:tabs>
          <w:tab w:val="left" w:pos="1700"/>
        </w:tabs>
        <w:autoSpaceDE w:val="0"/>
        <w:autoSpaceDN w:val="0"/>
        <w:adjustRightInd w:val="0"/>
        <w:ind w:left="1700" w:hanging="1700"/>
        <w:jc w:val="both"/>
      </w:pPr>
      <w:r>
        <w:tab/>
        <w:t xml:space="preserve">Bolsista </w:t>
      </w:r>
      <w:proofErr w:type="gramStart"/>
      <w:r>
        <w:t>do(</w:t>
      </w:r>
      <w:proofErr w:type="gramEnd"/>
      <w:r>
        <w:t>a): Escola de Saúde Pública da Secretaria de Saúde do Estado do Ceará</w:t>
      </w:r>
    </w:p>
    <w:p w14:paraId="1C3E0BAE" w14:textId="77777777" w:rsidR="00EE0782" w:rsidRDefault="00EE0782" w:rsidP="00EE0782">
      <w:pPr>
        <w:widowControl w:val="0"/>
        <w:tabs>
          <w:tab w:val="left" w:pos="1700"/>
        </w:tabs>
        <w:autoSpaceDE w:val="0"/>
        <w:autoSpaceDN w:val="0"/>
        <w:adjustRightInd w:val="0"/>
        <w:ind w:left="1700" w:hanging="1700"/>
        <w:jc w:val="both"/>
      </w:pPr>
    </w:p>
    <w:p w14:paraId="1352CF95" w14:textId="77777777" w:rsidR="00EE0782" w:rsidRDefault="00EE0782" w:rsidP="00EE0782">
      <w:pPr>
        <w:widowControl w:val="0"/>
        <w:tabs>
          <w:tab w:val="left" w:pos="1700"/>
        </w:tabs>
        <w:autoSpaceDE w:val="0"/>
        <w:autoSpaceDN w:val="0"/>
        <w:adjustRightInd w:val="0"/>
        <w:ind w:left="1700" w:hanging="1700"/>
        <w:jc w:val="both"/>
      </w:pPr>
      <w:proofErr w:type="gramStart"/>
      <w:r>
        <w:rPr>
          <w:b/>
          <w:bCs/>
        </w:rPr>
        <w:t xml:space="preserve">1999 - 2001 </w:t>
      </w:r>
      <w:r>
        <w:tab/>
        <w:t>Especialização - Residência</w:t>
      </w:r>
      <w:proofErr w:type="gramEnd"/>
      <w:r>
        <w:t xml:space="preserve"> médica. </w:t>
      </w:r>
    </w:p>
    <w:p w14:paraId="6AF23189" w14:textId="77777777" w:rsidR="00EE0782" w:rsidRDefault="00EE0782" w:rsidP="00EE0782">
      <w:pPr>
        <w:widowControl w:val="0"/>
        <w:tabs>
          <w:tab w:val="left" w:pos="1700"/>
        </w:tabs>
        <w:autoSpaceDE w:val="0"/>
        <w:autoSpaceDN w:val="0"/>
        <w:adjustRightInd w:val="0"/>
        <w:ind w:left="1700" w:hanging="1700"/>
        <w:jc w:val="both"/>
      </w:pPr>
      <w:r>
        <w:tab/>
        <w:t xml:space="preserve">Escola de Saúde Pública da Secretaria de Saúde do Estado do Ceará, ESP, </w:t>
      </w:r>
      <w:proofErr w:type="gramStart"/>
      <w:r>
        <w:t>Brasil</w:t>
      </w:r>
      <w:proofErr w:type="gramEnd"/>
    </w:p>
    <w:p w14:paraId="68634DA0" w14:textId="77777777" w:rsidR="00EE0782" w:rsidRDefault="00EE0782" w:rsidP="00EE0782">
      <w:pPr>
        <w:widowControl w:val="0"/>
        <w:tabs>
          <w:tab w:val="left" w:pos="1700"/>
        </w:tabs>
        <w:autoSpaceDE w:val="0"/>
        <w:autoSpaceDN w:val="0"/>
        <w:adjustRightInd w:val="0"/>
        <w:ind w:left="1700" w:hanging="1700"/>
        <w:jc w:val="both"/>
      </w:pPr>
      <w:r>
        <w:tab/>
        <w:t>Título: Pediatria</w:t>
      </w:r>
    </w:p>
    <w:p w14:paraId="44A5F2E1" w14:textId="77777777" w:rsidR="00EE0782" w:rsidRDefault="00EE0782" w:rsidP="00EE0782">
      <w:pPr>
        <w:widowControl w:val="0"/>
        <w:tabs>
          <w:tab w:val="left" w:pos="1700"/>
        </w:tabs>
        <w:autoSpaceDE w:val="0"/>
        <w:autoSpaceDN w:val="0"/>
        <w:adjustRightInd w:val="0"/>
        <w:ind w:left="1700" w:hanging="1700"/>
        <w:jc w:val="both"/>
      </w:pPr>
      <w:r>
        <w:tab/>
        <w:t>Orientador: 9060/3</w:t>
      </w:r>
    </w:p>
    <w:p w14:paraId="2D636FF7" w14:textId="77777777" w:rsidR="00EE0782" w:rsidRDefault="00EE0782" w:rsidP="00EE0782">
      <w:pPr>
        <w:widowControl w:val="0"/>
        <w:tabs>
          <w:tab w:val="left" w:pos="1700"/>
        </w:tabs>
        <w:autoSpaceDE w:val="0"/>
        <w:autoSpaceDN w:val="0"/>
        <w:adjustRightInd w:val="0"/>
        <w:ind w:left="1700" w:hanging="1700"/>
        <w:jc w:val="both"/>
      </w:pPr>
      <w:r>
        <w:tab/>
        <w:t xml:space="preserve">Bolsista </w:t>
      </w:r>
      <w:proofErr w:type="gramStart"/>
      <w:r>
        <w:t>do(</w:t>
      </w:r>
      <w:proofErr w:type="gramEnd"/>
      <w:r>
        <w:t>a): Escola de Saúde Pública da Secretaria de Saúde do Estado do Ceará</w:t>
      </w:r>
    </w:p>
    <w:p w14:paraId="5ACB227B" w14:textId="77777777" w:rsidR="00EE0782" w:rsidRDefault="00EE0782" w:rsidP="00EE0782">
      <w:pPr>
        <w:widowControl w:val="0"/>
        <w:tabs>
          <w:tab w:val="left" w:pos="1700"/>
        </w:tabs>
        <w:autoSpaceDE w:val="0"/>
        <w:autoSpaceDN w:val="0"/>
        <w:adjustRightInd w:val="0"/>
        <w:ind w:left="1700" w:hanging="1700"/>
        <w:jc w:val="both"/>
      </w:pPr>
    </w:p>
    <w:p w14:paraId="3DF6BB06"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1990 - 1995 </w:t>
      </w:r>
      <w:r>
        <w:tab/>
        <w:t xml:space="preserve">Graduação em Medicina. </w:t>
      </w:r>
    </w:p>
    <w:p w14:paraId="3D71B610" w14:textId="77777777" w:rsidR="00EE0782" w:rsidRDefault="00EE0782" w:rsidP="00EE0782">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4E625855" w14:textId="77777777" w:rsidR="00EE0782" w:rsidRDefault="00EE0782" w:rsidP="00EE0782">
      <w:pPr>
        <w:widowControl w:val="0"/>
        <w:tabs>
          <w:tab w:val="left" w:pos="1700"/>
        </w:tabs>
        <w:autoSpaceDE w:val="0"/>
        <w:autoSpaceDN w:val="0"/>
        <w:adjustRightInd w:val="0"/>
        <w:ind w:left="1700" w:hanging="1700"/>
        <w:jc w:val="both"/>
      </w:pPr>
    </w:p>
    <w:p w14:paraId="2DE38A86"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1987 - 1989 </w:t>
      </w:r>
      <w:r>
        <w:tab/>
        <w:t xml:space="preserve">Ensino Médio (2o grau). </w:t>
      </w:r>
    </w:p>
    <w:p w14:paraId="0D4601C3" w14:textId="77777777" w:rsidR="00EE0782" w:rsidRDefault="00EE0782" w:rsidP="00EE0782">
      <w:pPr>
        <w:widowControl w:val="0"/>
        <w:tabs>
          <w:tab w:val="left" w:pos="1700"/>
        </w:tabs>
        <w:autoSpaceDE w:val="0"/>
        <w:autoSpaceDN w:val="0"/>
        <w:adjustRightInd w:val="0"/>
        <w:ind w:left="1700" w:hanging="1700"/>
        <w:jc w:val="both"/>
      </w:pPr>
      <w:r>
        <w:tab/>
        <w:t xml:space="preserve">Colégio Cearense Sagrado Coração, CSSC, </w:t>
      </w:r>
      <w:proofErr w:type="gramStart"/>
      <w:r>
        <w:t>Brasil</w:t>
      </w:r>
      <w:proofErr w:type="gramEnd"/>
    </w:p>
    <w:p w14:paraId="51BE4977" w14:textId="77777777" w:rsidR="00EE0782" w:rsidRDefault="00EE0782" w:rsidP="00EE0782">
      <w:pPr>
        <w:widowControl w:val="0"/>
        <w:tabs>
          <w:tab w:val="left" w:pos="1700"/>
        </w:tabs>
        <w:autoSpaceDE w:val="0"/>
        <w:autoSpaceDN w:val="0"/>
        <w:adjustRightInd w:val="0"/>
        <w:ind w:left="1700" w:hanging="1700"/>
        <w:jc w:val="both"/>
      </w:pPr>
    </w:p>
    <w:p w14:paraId="0C1539D8"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1986 - 1986 </w:t>
      </w:r>
      <w:r>
        <w:tab/>
        <w:t xml:space="preserve">Ensino Fundamental (1o grau). </w:t>
      </w:r>
    </w:p>
    <w:p w14:paraId="2558BE41" w14:textId="77777777" w:rsidR="00EE0782" w:rsidRDefault="00EE0782" w:rsidP="00EE0782">
      <w:pPr>
        <w:widowControl w:val="0"/>
        <w:tabs>
          <w:tab w:val="left" w:pos="1700"/>
        </w:tabs>
        <w:autoSpaceDE w:val="0"/>
        <w:autoSpaceDN w:val="0"/>
        <w:adjustRightInd w:val="0"/>
        <w:ind w:left="1700" w:hanging="1700"/>
        <w:jc w:val="both"/>
      </w:pPr>
      <w:r>
        <w:tab/>
        <w:t xml:space="preserve">Colégio Christus, CHRISTUS, Fortaleza, </w:t>
      </w:r>
      <w:proofErr w:type="gramStart"/>
      <w:r>
        <w:t>Brasil</w:t>
      </w:r>
      <w:proofErr w:type="gramEnd"/>
    </w:p>
    <w:p w14:paraId="58879296" w14:textId="77777777" w:rsidR="00EE0782" w:rsidRDefault="00EE0782" w:rsidP="00EE0782">
      <w:pPr>
        <w:widowControl w:val="0"/>
        <w:tabs>
          <w:tab w:val="left" w:pos="1700"/>
        </w:tabs>
        <w:autoSpaceDE w:val="0"/>
        <w:autoSpaceDN w:val="0"/>
        <w:adjustRightInd w:val="0"/>
        <w:ind w:left="1700" w:hanging="1700"/>
        <w:jc w:val="both"/>
      </w:pPr>
    </w:p>
    <w:p w14:paraId="640F6F90"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1984 - 1985 </w:t>
      </w:r>
      <w:r>
        <w:tab/>
        <w:t xml:space="preserve">Ensino Fundamental (1o grau). </w:t>
      </w:r>
    </w:p>
    <w:p w14:paraId="3F37D6CE" w14:textId="77777777" w:rsidR="00EE0782" w:rsidRDefault="00EE0782" w:rsidP="00EE0782">
      <w:pPr>
        <w:widowControl w:val="0"/>
        <w:tabs>
          <w:tab w:val="left" w:pos="1700"/>
        </w:tabs>
        <w:autoSpaceDE w:val="0"/>
        <w:autoSpaceDN w:val="0"/>
        <w:adjustRightInd w:val="0"/>
        <w:ind w:left="1700" w:hanging="1700"/>
        <w:jc w:val="both"/>
      </w:pPr>
      <w:r>
        <w:tab/>
        <w:t xml:space="preserve">Colégio Cearense Sagrado Coração, CSSC, </w:t>
      </w:r>
      <w:proofErr w:type="gramStart"/>
      <w:r>
        <w:t>Brasil</w:t>
      </w:r>
      <w:proofErr w:type="gramEnd"/>
    </w:p>
    <w:p w14:paraId="5C388177" w14:textId="77777777" w:rsidR="00EE0782" w:rsidRDefault="00EE0782" w:rsidP="00EE0782">
      <w:pPr>
        <w:widowControl w:val="0"/>
        <w:tabs>
          <w:tab w:val="left" w:pos="1700"/>
        </w:tabs>
        <w:autoSpaceDE w:val="0"/>
        <w:autoSpaceDN w:val="0"/>
        <w:adjustRightInd w:val="0"/>
        <w:ind w:left="1700" w:hanging="1700"/>
        <w:jc w:val="both"/>
      </w:pPr>
    </w:p>
    <w:p w14:paraId="7ECB89E5"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1983 - 1983 </w:t>
      </w:r>
      <w:r>
        <w:tab/>
        <w:t xml:space="preserve">Ensino Fundamental (1o grau). </w:t>
      </w:r>
    </w:p>
    <w:p w14:paraId="617603F6" w14:textId="77777777" w:rsidR="00EE0782" w:rsidRDefault="00EE0782" w:rsidP="00EE0782">
      <w:pPr>
        <w:widowControl w:val="0"/>
        <w:tabs>
          <w:tab w:val="left" w:pos="1700"/>
        </w:tabs>
        <w:autoSpaceDE w:val="0"/>
        <w:autoSpaceDN w:val="0"/>
        <w:adjustRightInd w:val="0"/>
        <w:ind w:left="1700" w:hanging="1700"/>
        <w:jc w:val="both"/>
      </w:pPr>
      <w:r>
        <w:tab/>
        <w:t xml:space="preserve">Instituto Mater Amabilis, IMAM, </w:t>
      </w:r>
      <w:proofErr w:type="gramStart"/>
      <w:r>
        <w:t>Brasil</w:t>
      </w:r>
      <w:proofErr w:type="gramEnd"/>
    </w:p>
    <w:p w14:paraId="0782D242" w14:textId="77777777" w:rsidR="00EE0782" w:rsidRDefault="00EE0782" w:rsidP="00EE0782">
      <w:pPr>
        <w:widowControl w:val="0"/>
        <w:tabs>
          <w:tab w:val="left" w:pos="1700"/>
        </w:tabs>
        <w:autoSpaceDE w:val="0"/>
        <w:autoSpaceDN w:val="0"/>
        <w:adjustRightInd w:val="0"/>
        <w:ind w:left="1700" w:hanging="1700"/>
        <w:jc w:val="both"/>
      </w:pPr>
    </w:p>
    <w:p w14:paraId="40C8D1F1"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1981 - 1982 </w:t>
      </w:r>
      <w:r>
        <w:tab/>
        <w:t xml:space="preserve">Ensino Fundamental (1o grau). </w:t>
      </w:r>
    </w:p>
    <w:p w14:paraId="732AEB95" w14:textId="77777777" w:rsidR="00EE0782" w:rsidRDefault="00EE0782" w:rsidP="00EE0782">
      <w:pPr>
        <w:widowControl w:val="0"/>
        <w:tabs>
          <w:tab w:val="left" w:pos="1700"/>
        </w:tabs>
        <w:autoSpaceDE w:val="0"/>
        <w:autoSpaceDN w:val="0"/>
        <w:adjustRightInd w:val="0"/>
        <w:ind w:left="1700" w:hanging="1700"/>
        <w:jc w:val="both"/>
      </w:pPr>
      <w:r>
        <w:tab/>
        <w:t xml:space="preserve">Unidade Educacional C J de Maria, UECJM, </w:t>
      </w:r>
      <w:proofErr w:type="gramStart"/>
      <w:r>
        <w:t>Brasil</w:t>
      </w:r>
      <w:proofErr w:type="gramEnd"/>
    </w:p>
    <w:p w14:paraId="509C9596" w14:textId="77777777" w:rsidR="00EE0782" w:rsidRDefault="00EE0782" w:rsidP="00EE0782">
      <w:pPr>
        <w:widowControl w:val="0"/>
        <w:tabs>
          <w:tab w:val="left" w:pos="1700"/>
        </w:tabs>
        <w:autoSpaceDE w:val="0"/>
        <w:autoSpaceDN w:val="0"/>
        <w:adjustRightInd w:val="0"/>
        <w:ind w:left="1700" w:hanging="1700"/>
        <w:jc w:val="both"/>
      </w:pPr>
    </w:p>
    <w:p w14:paraId="2223690C" w14:textId="77777777" w:rsidR="00EE0782" w:rsidRDefault="00EE0782" w:rsidP="00EE0782">
      <w:pPr>
        <w:widowControl w:val="0"/>
        <w:tabs>
          <w:tab w:val="left" w:pos="1700"/>
        </w:tabs>
        <w:autoSpaceDE w:val="0"/>
        <w:autoSpaceDN w:val="0"/>
        <w:adjustRightInd w:val="0"/>
        <w:ind w:left="1700" w:hanging="1700"/>
        <w:jc w:val="both"/>
      </w:pPr>
      <w:r>
        <w:rPr>
          <w:b/>
          <w:bCs/>
        </w:rPr>
        <w:t xml:space="preserve">1979 - 1980 </w:t>
      </w:r>
      <w:r>
        <w:tab/>
        <w:t xml:space="preserve">Ensino Fundamental (1o grau). </w:t>
      </w:r>
    </w:p>
    <w:p w14:paraId="4381A4C3" w14:textId="77777777" w:rsidR="00EE0782" w:rsidRDefault="00EE0782" w:rsidP="00EE0782">
      <w:pPr>
        <w:widowControl w:val="0"/>
        <w:tabs>
          <w:tab w:val="left" w:pos="1700"/>
        </w:tabs>
        <w:autoSpaceDE w:val="0"/>
        <w:autoSpaceDN w:val="0"/>
        <w:adjustRightInd w:val="0"/>
        <w:ind w:left="1700" w:hanging="1700"/>
        <w:jc w:val="both"/>
      </w:pPr>
      <w:r>
        <w:tab/>
        <w:t xml:space="preserve">Colégio Cearense Sagrado Coração, CSSC, </w:t>
      </w:r>
      <w:proofErr w:type="gramStart"/>
      <w:r>
        <w:t>Brasil</w:t>
      </w:r>
      <w:proofErr w:type="gramEnd"/>
    </w:p>
    <w:p w14:paraId="5F9A978B" w14:textId="77777777" w:rsidR="00EE0782" w:rsidRDefault="00EE0782" w:rsidP="00EE0782">
      <w:pPr>
        <w:widowControl w:val="0"/>
        <w:tabs>
          <w:tab w:val="left" w:pos="1700"/>
        </w:tabs>
        <w:autoSpaceDE w:val="0"/>
        <w:autoSpaceDN w:val="0"/>
        <w:adjustRightInd w:val="0"/>
        <w:ind w:left="1700" w:hanging="1700"/>
        <w:jc w:val="both"/>
      </w:pPr>
    </w:p>
    <w:p w14:paraId="48B48D02" w14:textId="77777777" w:rsidR="00EE0782" w:rsidRDefault="00EE0782" w:rsidP="00EE0782">
      <w:pPr>
        <w:widowControl w:val="0"/>
        <w:tabs>
          <w:tab w:val="left" w:pos="1700"/>
        </w:tabs>
        <w:autoSpaceDE w:val="0"/>
        <w:autoSpaceDN w:val="0"/>
        <w:adjustRightInd w:val="0"/>
        <w:ind w:left="1700" w:hanging="1700"/>
        <w:jc w:val="both"/>
      </w:pPr>
    </w:p>
    <w:p w14:paraId="51925394"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759D2409" w14:textId="77777777" w:rsidR="00EE0782" w:rsidRDefault="00EE0782" w:rsidP="00EE0782">
      <w:pPr>
        <w:widowControl w:val="0"/>
        <w:tabs>
          <w:tab w:val="left" w:pos="0"/>
        </w:tabs>
        <w:autoSpaceDE w:val="0"/>
        <w:autoSpaceDN w:val="0"/>
        <w:adjustRightInd w:val="0"/>
        <w:jc w:val="both"/>
      </w:pPr>
      <w:r>
        <w:rPr>
          <w:b/>
          <w:bCs/>
          <w:sz w:val="24"/>
          <w:szCs w:val="24"/>
        </w:rPr>
        <w:t>Formação complementar</w:t>
      </w:r>
    </w:p>
    <w:p w14:paraId="287C7438" w14:textId="77777777" w:rsidR="00EE0782" w:rsidRDefault="00EE0782" w:rsidP="00EE0782">
      <w:pPr>
        <w:widowControl w:val="0"/>
        <w:tabs>
          <w:tab w:val="left" w:pos="0"/>
        </w:tabs>
        <w:autoSpaceDE w:val="0"/>
        <w:autoSpaceDN w:val="0"/>
        <w:adjustRightInd w:val="0"/>
        <w:jc w:val="both"/>
      </w:pPr>
    </w:p>
    <w:p w14:paraId="49834110"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2003 - 2003 </w:t>
      </w:r>
      <w:r>
        <w:tab/>
        <w:t xml:space="preserve">Curso de curta duração em I Seminário de Regulação Médica. </w:t>
      </w:r>
    </w:p>
    <w:p w14:paraId="4B63EFE8" w14:textId="77777777" w:rsidR="00EE0782" w:rsidRDefault="00EE0782" w:rsidP="00EE0782">
      <w:pPr>
        <w:widowControl w:val="0"/>
        <w:tabs>
          <w:tab w:val="left" w:pos="1700"/>
        </w:tabs>
        <w:autoSpaceDE w:val="0"/>
        <w:autoSpaceDN w:val="0"/>
        <w:adjustRightInd w:val="0"/>
        <w:ind w:left="1700" w:hanging="1700"/>
        <w:jc w:val="both"/>
      </w:pPr>
      <w:r>
        <w:tab/>
        <w:t xml:space="preserve">Secretaria de Atenção à Saúde do Ministério da Saúde, SAS-MS, </w:t>
      </w:r>
      <w:proofErr w:type="gramStart"/>
      <w:r>
        <w:t>Brasil</w:t>
      </w:r>
      <w:proofErr w:type="gramEnd"/>
    </w:p>
    <w:p w14:paraId="53F7831A" w14:textId="77777777" w:rsidR="00EE0782" w:rsidRDefault="00EE0782" w:rsidP="00EE0782">
      <w:pPr>
        <w:widowControl w:val="0"/>
        <w:tabs>
          <w:tab w:val="left" w:pos="1700"/>
        </w:tabs>
        <w:autoSpaceDE w:val="0"/>
        <w:autoSpaceDN w:val="0"/>
        <w:adjustRightInd w:val="0"/>
        <w:ind w:left="1700" w:hanging="1700"/>
        <w:jc w:val="both"/>
      </w:pPr>
    </w:p>
    <w:p w14:paraId="596D64E5"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2001 - 2001 </w:t>
      </w:r>
      <w:r>
        <w:tab/>
        <w:t xml:space="preserve">Curso de curta duração em Simpósio de Anemias. </w:t>
      </w:r>
    </w:p>
    <w:p w14:paraId="54C486F9" w14:textId="77777777" w:rsidR="00EE0782" w:rsidRDefault="00EE0782" w:rsidP="00EE0782">
      <w:pPr>
        <w:widowControl w:val="0"/>
        <w:tabs>
          <w:tab w:val="left" w:pos="1700"/>
        </w:tabs>
        <w:autoSpaceDE w:val="0"/>
        <w:autoSpaceDN w:val="0"/>
        <w:adjustRightInd w:val="0"/>
        <w:ind w:left="1700" w:hanging="1700"/>
        <w:jc w:val="both"/>
      </w:pPr>
      <w:r>
        <w:lastRenderedPageBreak/>
        <w:tab/>
        <w:t xml:space="preserve">Centro de Estudos Dr Otho Leal Nogueira Hospital Geral César Cals, CEOLN, </w:t>
      </w:r>
      <w:proofErr w:type="gramStart"/>
      <w:r>
        <w:t>Brasil</w:t>
      </w:r>
      <w:proofErr w:type="gramEnd"/>
    </w:p>
    <w:p w14:paraId="127AD9DF" w14:textId="77777777" w:rsidR="00EE0782" w:rsidRDefault="00EE0782" w:rsidP="00EE0782">
      <w:pPr>
        <w:widowControl w:val="0"/>
        <w:tabs>
          <w:tab w:val="left" w:pos="1700"/>
        </w:tabs>
        <w:autoSpaceDE w:val="0"/>
        <w:autoSpaceDN w:val="0"/>
        <w:adjustRightInd w:val="0"/>
        <w:ind w:left="1700" w:hanging="1700"/>
        <w:jc w:val="both"/>
      </w:pPr>
    </w:p>
    <w:p w14:paraId="0E050A92"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2001 - 2001 </w:t>
      </w:r>
      <w:r>
        <w:tab/>
        <w:t xml:space="preserve">Curso de curta duração em II Curso Básico de Gestão de Cooperativas. </w:t>
      </w:r>
    </w:p>
    <w:p w14:paraId="72732C3F" w14:textId="77777777" w:rsidR="00EE0782" w:rsidRDefault="00EE0782" w:rsidP="00EE0782">
      <w:pPr>
        <w:widowControl w:val="0"/>
        <w:tabs>
          <w:tab w:val="left" w:pos="1700"/>
        </w:tabs>
        <w:autoSpaceDE w:val="0"/>
        <w:autoSpaceDN w:val="0"/>
        <w:adjustRightInd w:val="0"/>
        <w:ind w:left="1700" w:hanging="1700"/>
        <w:jc w:val="both"/>
      </w:pPr>
      <w:r>
        <w:tab/>
        <w:t xml:space="preserve">Cooperativa dos Pediatras do Ceará, COOPED, </w:t>
      </w:r>
      <w:proofErr w:type="gramStart"/>
      <w:r>
        <w:t>Brasil</w:t>
      </w:r>
      <w:proofErr w:type="gramEnd"/>
    </w:p>
    <w:p w14:paraId="47756958" w14:textId="77777777" w:rsidR="00EE0782" w:rsidRDefault="00EE0782" w:rsidP="00EE0782">
      <w:pPr>
        <w:widowControl w:val="0"/>
        <w:tabs>
          <w:tab w:val="left" w:pos="1700"/>
        </w:tabs>
        <w:autoSpaceDE w:val="0"/>
        <w:autoSpaceDN w:val="0"/>
        <w:adjustRightInd w:val="0"/>
        <w:ind w:left="1700" w:hanging="1700"/>
        <w:jc w:val="both"/>
      </w:pPr>
    </w:p>
    <w:p w14:paraId="7E572391"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2001 - 2001 </w:t>
      </w:r>
      <w:r>
        <w:tab/>
        <w:t xml:space="preserve">Curso de curta duração em Bases Moleculares da Hematologia. </w:t>
      </w:r>
    </w:p>
    <w:p w14:paraId="6FFC6044" w14:textId="77777777" w:rsidR="00EE0782" w:rsidRDefault="00EE0782" w:rsidP="00EE0782">
      <w:pPr>
        <w:widowControl w:val="0"/>
        <w:tabs>
          <w:tab w:val="left" w:pos="1700"/>
        </w:tabs>
        <w:autoSpaceDE w:val="0"/>
        <w:autoSpaceDN w:val="0"/>
        <w:adjustRightInd w:val="0"/>
        <w:ind w:left="1700" w:hanging="1700"/>
        <w:jc w:val="both"/>
      </w:pPr>
      <w:r>
        <w:tab/>
        <w:t xml:space="preserve">Colégio Brasileiro de Hematologia Ceará, CBH/CE, </w:t>
      </w:r>
      <w:proofErr w:type="gramStart"/>
      <w:r>
        <w:t>Brasil</w:t>
      </w:r>
      <w:proofErr w:type="gramEnd"/>
    </w:p>
    <w:p w14:paraId="400614CD" w14:textId="77777777" w:rsidR="00EE0782" w:rsidRDefault="00EE0782" w:rsidP="00EE0782">
      <w:pPr>
        <w:widowControl w:val="0"/>
        <w:tabs>
          <w:tab w:val="left" w:pos="1700"/>
        </w:tabs>
        <w:autoSpaceDE w:val="0"/>
        <w:autoSpaceDN w:val="0"/>
        <w:adjustRightInd w:val="0"/>
        <w:ind w:left="1700" w:hanging="1700"/>
        <w:jc w:val="both"/>
      </w:pPr>
    </w:p>
    <w:p w14:paraId="4458DF4E" w14:textId="77777777" w:rsidR="00EE0782" w:rsidRDefault="00EE0782" w:rsidP="00EE0782">
      <w:pPr>
        <w:widowControl w:val="0"/>
        <w:tabs>
          <w:tab w:val="left" w:pos="1700"/>
        </w:tabs>
        <w:autoSpaceDE w:val="0"/>
        <w:autoSpaceDN w:val="0"/>
        <w:adjustRightInd w:val="0"/>
        <w:ind w:left="1700" w:hanging="1700"/>
        <w:jc w:val="both"/>
      </w:pPr>
      <w:r>
        <w:rPr>
          <w:b/>
          <w:bCs/>
        </w:rPr>
        <w:t xml:space="preserve">2000 - 2000 </w:t>
      </w:r>
      <w:r>
        <w:tab/>
        <w:t xml:space="preserve">Curso de curta duração em I Curso de Ressuscitação Cárdio Pulmonar. </w:t>
      </w:r>
    </w:p>
    <w:p w14:paraId="207B7D38" w14:textId="77777777" w:rsidR="00EE0782" w:rsidRDefault="00EE0782" w:rsidP="00EE0782">
      <w:pPr>
        <w:widowControl w:val="0"/>
        <w:tabs>
          <w:tab w:val="left" w:pos="1700"/>
        </w:tabs>
        <w:autoSpaceDE w:val="0"/>
        <w:autoSpaceDN w:val="0"/>
        <w:adjustRightInd w:val="0"/>
        <w:ind w:left="1700" w:hanging="1700"/>
        <w:jc w:val="both"/>
      </w:pPr>
      <w:r>
        <w:tab/>
        <w:t xml:space="preserve">Hospital Infantil Albert Sabin, HIAS, </w:t>
      </w:r>
      <w:proofErr w:type="gramStart"/>
      <w:r>
        <w:t>Brasil</w:t>
      </w:r>
      <w:proofErr w:type="gramEnd"/>
    </w:p>
    <w:p w14:paraId="3C7F8491" w14:textId="77777777" w:rsidR="00EE0782" w:rsidRDefault="00EE0782" w:rsidP="00EE0782">
      <w:pPr>
        <w:widowControl w:val="0"/>
        <w:tabs>
          <w:tab w:val="left" w:pos="1700"/>
        </w:tabs>
        <w:autoSpaceDE w:val="0"/>
        <w:autoSpaceDN w:val="0"/>
        <w:adjustRightInd w:val="0"/>
        <w:ind w:left="1700" w:hanging="1700"/>
        <w:jc w:val="both"/>
      </w:pPr>
    </w:p>
    <w:p w14:paraId="030D8380"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1996 - 1996 </w:t>
      </w:r>
      <w:r>
        <w:tab/>
        <w:t xml:space="preserve">Curso de curta duração em I Simpósio Integrado Inflamação e Imunologia Epite. </w:t>
      </w:r>
    </w:p>
    <w:p w14:paraId="387A6A4A" w14:textId="77777777" w:rsidR="00EE0782" w:rsidRDefault="00EE0782" w:rsidP="00EE0782">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4B4C79D8" w14:textId="77777777" w:rsidR="00EE0782" w:rsidRDefault="00EE0782" w:rsidP="00EE0782">
      <w:pPr>
        <w:widowControl w:val="0"/>
        <w:tabs>
          <w:tab w:val="left" w:pos="1700"/>
        </w:tabs>
        <w:autoSpaceDE w:val="0"/>
        <w:autoSpaceDN w:val="0"/>
        <w:adjustRightInd w:val="0"/>
        <w:ind w:left="1700" w:hanging="1700"/>
        <w:jc w:val="both"/>
      </w:pPr>
    </w:p>
    <w:p w14:paraId="4FEB1F98"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1996 - 1996 </w:t>
      </w:r>
      <w:r>
        <w:tab/>
        <w:t xml:space="preserve">Curso de curta duração em Curso Básico de Oncologia. </w:t>
      </w:r>
    </w:p>
    <w:p w14:paraId="0A27F90B" w14:textId="77777777" w:rsidR="00EE0782" w:rsidRDefault="00EE0782" w:rsidP="00EE0782">
      <w:pPr>
        <w:widowControl w:val="0"/>
        <w:tabs>
          <w:tab w:val="left" w:pos="1700"/>
        </w:tabs>
        <w:autoSpaceDE w:val="0"/>
        <w:autoSpaceDN w:val="0"/>
        <w:adjustRightInd w:val="0"/>
        <w:ind w:left="1700" w:hanging="1700"/>
        <w:jc w:val="both"/>
      </w:pPr>
      <w:r>
        <w:tab/>
        <w:t xml:space="preserve">Sociedade Brasileira de Oncologia Clínica Ceará, SBOC/CE, </w:t>
      </w:r>
      <w:proofErr w:type="gramStart"/>
      <w:r>
        <w:t>Brasil</w:t>
      </w:r>
      <w:proofErr w:type="gramEnd"/>
    </w:p>
    <w:p w14:paraId="3A89C0E9" w14:textId="77777777" w:rsidR="00EE0782" w:rsidRDefault="00EE0782" w:rsidP="00EE0782">
      <w:pPr>
        <w:widowControl w:val="0"/>
        <w:tabs>
          <w:tab w:val="left" w:pos="1700"/>
        </w:tabs>
        <w:autoSpaceDE w:val="0"/>
        <w:autoSpaceDN w:val="0"/>
        <w:adjustRightInd w:val="0"/>
        <w:ind w:left="1700" w:hanging="1700"/>
        <w:jc w:val="both"/>
      </w:pPr>
    </w:p>
    <w:p w14:paraId="51BA8109"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Curso de curta duração em Técnicas Laboratoriais Para a Análise Molecular de. </w:t>
      </w:r>
    </w:p>
    <w:p w14:paraId="7AF520AA" w14:textId="77777777" w:rsidR="00EE0782" w:rsidRDefault="00EE0782" w:rsidP="00EE0782">
      <w:pPr>
        <w:widowControl w:val="0"/>
        <w:tabs>
          <w:tab w:val="left" w:pos="1700"/>
        </w:tabs>
        <w:autoSpaceDE w:val="0"/>
        <w:autoSpaceDN w:val="0"/>
        <w:adjustRightInd w:val="0"/>
        <w:ind w:left="1700" w:hanging="1700"/>
        <w:jc w:val="both"/>
      </w:pPr>
      <w:r>
        <w:tab/>
        <w:t xml:space="preserve">Federação das Sociedades de Biologia Experimental, </w:t>
      </w:r>
      <w:proofErr w:type="gramStart"/>
      <w:r>
        <w:t>FeSBE</w:t>
      </w:r>
      <w:proofErr w:type="gramEnd"/>
      <w:r>
        <w:t>, Sao Paulo, Brasil</w:t>
      </w:r>
    </w:p>
    <w:p w14:paraId="28F31744" w14:textId="77777777" w:rsidR="00EE0782" w:rsidRDefault="00EE0782" w:rsidP="00EE0782">
      <w:pPr>
        <w:widowControl w:val="0"/>
        <w:tabs>
          <w:tab w:val="left" w:pos="1700"/>
        </w:tabs>
        <w:autoSpaceDE w:val="0"/>
        <w:autoSpaceDN w:val="0"/>
        <w:adjustRightInd w:val="0"/>
        <w:ind w:left="1700" w:hanging="1700"/>
        <w:jc w:val="both"/>
      </w:pPr>
    </w:p>
    <w:p w14:paraId="10D048C6"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Extensão universitária em Crutac </w:t>
      </w:r>
      <w:proofErr w:type="gramStart"/>
      <w:r>
        <w:t>(Centro Rural de Treinamento e Ação Comunit.</w:t>
      </w:r>
      <w:proofErr w:type="gramEnd"/>
      <w:r>
        <w:t xml:space="preserve"> </w:t>
      </w:r>
    </w:p>
    <w:p w14:paraId="218488D5" w14:textId="77777777" w:rsidR="00EE0782" w:rsidRDefault="00EE0782" w:rsidP="00EE0782">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74820FFE" w14:textId="77777777" w:rsidR="00EE0782" w:rsidRDefault="00EE0782" w:rsidP="00EE0782">
      <w:pPr>
        <w:widowControl w:val="0"/>
        <w:tabs>
          <w:tab w:val="left" w:pos="1700"/>
        </w:tabs>
        <w:autoSpaceDE w:val="0"/>
        <w:autoSpaceDN w:val="0"/>
        <w:adjustRightInd w:val="0"/>
        <w:ind w:left="1700" w:hanging="1700"/>
        <w:jc w:val="both"/>
      </w:pPr>
    </w:p>
    <w:p w14:paraId="3CAC817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Estágio Eletivo Em Neurocirurgia. </w:t>
      </w:r>
    </w:p>
    <w:p w14:paraId="40EF147C" w14:textId="77777777" w:rsidR="00EE0782" w:rsidRDefault="00EE0782" w:rsidP="00EE0782">
      <w:pPr>
        <w:widowControl w:val="0"/>
        <w:tabs>
          <w:tab w:val="left" w:pos="1700"/>
        </w:tabs>
        <w:autoSpaceDE w:val="0"/>
        <w:autoSpaceDN w:val="0"/>
        <w:adjustRightInd w:val="0"/>
        <w:ind w:left="1700" w:hanging="1700"/>
        <w:jc w:val="both"/>
      </w:pPr>
      <w:r>
        <w:tab/>
        <w:t xml:space="preserve">Columbia University, CUNYC, New York, Estados </w:t>
      </w:r>
      <w:proofErr w:type="gramStart"/>
      <w:r>
        <w:t>Unidos</w:t>
      </w:r>
      <w:proofErr w:type="gramEnd"/>
    </w:p>
    <w:p w14:paraId="2EF1AE9E" w14:textId="77777777" w:rsidR="00EE0782" w:rsidRDefault="00EE0782" w:rsidP="00EE0782">
      <w:pPr>
        <w:widowControl w:val="0"/>
        <w:tabs>
          <w:tab w:val="left" w:pos="1700"/>
        </w:tabs>
        <w:autoSpaceDE w:val="0"/>
        <w:autoSpaceDN w:val="0"/>
        <w:adjustRightInd w:val="0"/>
        <w:ind w:left="1700" w:hanging="1700"/>
        <w:jc w:val="both"/>
      </w:pPr>
    </w:p>
    <w:p w14:paraId="08C4A783"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Curso de curta duração em I Curso de Atualização Em Genética Humana. </w:t>
      </w:r>
    </w:p>
    <w:p w14:paraId="7B5B0455" w14:textId="77777777" w:rsidR="00EE0782" w:rsidRDefault="00EE0782" w:rsidP="00EE0782">
      <w:pPr>
        <w:widowControl w:val="0"/>
        <w:tabs>
          <w:tab w:val="left" w:pos="1700"/>
        </w:tabs>
        <w:autoSpaceDE w:val="0"/>
        <w:autoSpaceDN w:val="0"/>
        <w:adjustRightInd w:val="0"/>
        <w:ind w:left="1700" w:hanging="1700"/>
        <w:jc w:val="both"/>
      </w:pPr>
      <w:r>
        <w:tab/>
        <w:t xml:space="preserve">Hospital Geral César Cals, HGCC, </w:t>
      </w:r>
      <w:proofErr w:type="gramStart"/>
      <w:r>
        <w:t>Brasil</w:t>
      </w:r>
      <w:proofErr w:type="gramEnd"/>
    </w:p>
    <w:p w14:paraId="6DC23679" w14:textId="77777777" w:rsidR="00EE0782" w:rsidRDefault="00EE0782" w:rsidP="00EE0782">
      <w:pPr>
        <w:widowControl w:val="0"/>
        <w:tabs>
          <w:tab w:val="left" w:pos="1700"/>
        </w:tabs>
        <w:autoSpaceDE w:val="0"/>
        <w:autoSpaceDN w:val="0"/>
        <w:adjustRightInd w:val="0"/>
        <w:ind w:left="1700" w:hanging="1700"/>
        <w:jc w:val="both"/>
      </w:pPr>
    </w:p>
    <w:p w14:paraId="4EB0BB10"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1995 - 1995 </w:t>
      </w:r>
      <w:r>
        <w:tab/>
        <w:t xml:space="preserve">Curso de curta duração em Técnicas de Registro Simultâneo de Potenciais Unit. </w:t>
      </w:r>
    </w:p>
    <w:p w14:paraId="6D053F6F" w14:textId="77777777" w:rsidR="00EE0782" w:rsidRDefault="00EE0782" w:rsidP="00EE0782">
      <w:pPr>
        <w:widowControl w:val="0"/>
        <w:tabs>
          <w:tab w:val="left" w:pos="1700"/>
        </w:tabs>
        <w:autoSpaceDE w:val="0"/>
        <w:autoSpaceDN w:val="0"/>
        <w:adjustRightInd w:val="0"/>
        <w:ind w:left="1700" w:hanging="1700"/>
        <w:jc w:val="both"/>
      </w:pPr>
      <w:r>
        <w:tab/>
        <w:t xml:space="preserve">Federação das Sociedades de Biologia Experimental, </w:t>
      </w:r>
      <w:proofErr w:type="gramStart"/>
      <w:r>
        <w:t>FeSBE</w:t>
      </w:r>
      <w:proofErr w:type="gramEnd"/>
      <w:r>
        <w:t>, Sao Paulo, Brasil</w:t>
      </w:r>
    </w:p>
    <w:p w14:paraId="7D5F715E" w14:textId="77777777" w:rsidR="00EE0782" w:rsidRDefault="00EE0782" w:rsidP="00EE0782">
      <w:pPr>
        <w:widowControl w:val="0"/>
        <w:tabs>
          <w:tab w:val="left" w:pos="1700"/>
        </w:tabs>
        <w:autoSpaceDE w:val="0"/>
        <w:autoSpaceDN w:val="0"/>
        <w:adjustRightInd w:val="0"/>
        <w:ind w:left="1700" w:hanging="1700"/>
        <w:jc w:val="both"/>
      </w:pPr>
    </w:p>
    <w:p w14:paraId="518D20A7"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r w:rsidRPr="00EE0782">
        <w:rPr>
          <w:b/>
          <w:bCs/>
          <w:lang w:val="en-US"/>
        </w:rPr>
        <w:t xml:space="preserve">1995 - 1995 </w:t>
      </w:r>
      <w:r w:rsidRPr="00EE0782">
        <w:rPr>
          <w:lang w:val="en-US"/>
        </w:rPr>
        <w:tab/>
        <w:t xml:space="preserve">Interventional Radiology. </w:t>
      </w:r>
    </w:p>
    <w:p w14:paraId="2E2A8A19"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r w:rsidRPr="00EE0782">
        <w:rPr>
          <w:lang w:val="en-US"/>
        </w:rPr>
        <w:tab/>
        <w:t>Columbia University, CUNYC, New York, Estados Unidos</w:t>
      </w:r>
    </w:p>
    <w:p w14:paraId="3100BC59"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p>
    <w:p w14:paraId="04465EF4" w14:textId="77777777" w:rsidR="00EE0782" w:rsidRPr="00EE0782" w:rsidRDefault="00EE0782" w:rsidP="00EE0782">
      <w:pPr>
        <w:widowControl w:val="0"/>
        <w:tabs>
          <w:tab w:val="left" w:pos="1700"/>
        </w:tabs>
        <w:autoSpaceDE w:val="0"/>
        <w:autoSpaceDN w:val="0"/>
        <w:adjustRightInd w:val="0"/>
        <w:ind w:left="1700" w:hanging="1700"/>
        <w:jc w:val="both"/>
        <w:rPr>
          <w:lang w:val="en-US"/>
        </w:rPr>
      </w:pPr>
      <w:r w:rsidRPr="00EE0782">
        <w:rPr>
          <w:b/>
          <w:bCs/>
          <w:lang w:val="en-US"/>
        </w:rPr>
        <w:t xml:space="preserve">1995 - 1995 </w:t>
      </w:r>
      <w:r w:rsidRPr="00EE0782">
        <w:rPr>
          <w:lang w:val="en-US"/>
        </w:rPr>
        <w:tab/>
        <w:t xml:space="preserve">Neurologic Pathophysiology </w:t>
      </w:r>
      <w:proofErr w:type="gramStart"/>
      <w:r w:rsidRPr="00EE0782">
        <w:rPr>
          <w:lang w:val="en-US"/>
        </w:rPr>
        <w:t>And</w:t>
      </w:r>
      <w:proofErr w:type="gramEnd"/>
      <w:r w:rsidRPr="00EE0782">
        <w:rPr>
          <w:lang w:val="en-US"/>
        </w:rPr>
        <w:t xml:space="preserve"> Neuroanatomy. </w:t>
      </w:r>
    </w:p>
    <w:p w14:paraId="1AB56819" w14:textId="77777777" w:rsidR="00EE0782" w:rsidRPr="00F27C78" w:rsidRDefault="00EE0782" w:rsidP="00EE0782">
      <w:pPr>
        <w:widowControl w:val="0"/>
        <w:tabs>
          <w:tab w:val="left" w:pos="1700"/>
        </w:tabs>
        <w:autoSpaceDE w:val="0"/>
        <w:autoSpaceDN w:val="0"/>
        <w:adjustRightInd w:val="0"/>
        <w:ind w:left="1700" w:hanging="1700"/>
        <w:jc w:val="both"/>
        <w:rPr>
          <w:lang w:val="en-US"/>
        </w:rPr>
      </w:pPr>
      <w:r w:rsidRPr="00EE0782">
        <w:rPr>
          <w:lang w:val="en-US"/>
        </w:rPr>
        <w:tab/>
      </w:r>
      <w:r w:rsidRPr="00F27C78">
        <w:rPr>
          <w:lang w:val="en-US"/>
        </w:rPr>
        <w:t>University of Florida, U.F, Gainesville, Estados Unidos</w:t>
      </w:r>
    </w:p>
    <w:p w14:paraId="3C673610" w14:textId="77777777" w:rsidR="00EE0782" w:rsidRPr="00F27C78" w:rsidRDefault="00EE0782" w:rsidP="00EE0782">
      <w:pPr>
        <w:widowControl w:val="0"/>
        <w:tabs>
          <w:tab w:val="left" w:pos="1700"/>
        </w:tabs>
        <w:autoSpaceDE w:val="0"/>
        <w:autoSpaceDN w:val="0"/>
        <w:adjustRightInd w:val="0"/>
        <w:ind w:left="1700" w:hanging="1700"/>
        <w:jc w:val="both"/>
        <w:rPr>
          <w:lang w:val="en-US"/>
        </w:rPr>
      </w:pPr>
    </w:p>
    <w:p w14:paraId="5E91D961"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1993 - 1994 </w:t>
      </w:r>
      <w:r>
        <w:tab/>
        <w:t xml:space="preserve">Estágio Concursado Para Estudantes de Medicina. </w:t>
      </w:r>
    </w:p>
    <w:p w14:paraId="1C4D48B7" w14:textId="77777777" w:rsidR="00EE0782" w:rsidRDefault="00EE0782" w:rsidP="00EE0782">
      <w:pPr>
        <w:widowControl w:val="0"/>
        <w:tabs>
          <w:tab w:val="left" w:pos="1700"/>
        </w:tabs>
        <w:autoSpaceDE w:val="0"/>
        <w:autoSpaceDN w:val="0"/>
        <w:adjustRightInd w:val="0"/>
        <w:ind w:left="1700" w:hanging="1700"/>
        <w:jc w:val="both"/>
      </w:pPr>
      <w:r>
        <w:tab/>
        <w:t xml:space="preserve">Hospital São José de Doenças Infecciosas, HSJ, </w:t>
      </w:r>
      <w:proofErr w:type="gramStart"/>
      <w:r>
        <w:t>Brasil</w:t>
      </w:r>
      <w:proofErr w:type="gramEnd"/>
    </w:p>
    <w:p w14:paraId="5BEB4C3A" w14:textId="77777777" w:rsidR="00EE0782" w:rsidRDefault="00EE0782" w:rsidP="00EE0782">
      <w:pPr>
        <w:widowControl w:val="0"/>
        <w:tabs>
          <w:tab w:val="left" w:pos="1700"/>
        </w:tabs>
        <w:autoSpaceDE w:val="0"/>
        <w:autoSpaceDN w:val="0"/>
        <w:adjustRightInd w:val="0"/>
        <w:ind w:left="1700" w:hanging="1700"/>
        <w:jc w:val="both"/>
      </w:pPr>
    </w:p>
    <w:p w14:paraId="6CD82C4D"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1992 - 1994 </w:t>
      </w:r>
      <w:r>
        <w:tab/>
        <w:t xml:space="preserve">Curso Básico de Língua Francesa. </w:t>
      </w:r>
    </w:p>
    <w:p w14:paraId="3C288101" w14:textId="77777777" w:rsidR="00EE0782" w:rsidRDefault="00EE0782" w:rsidP="00EE0782">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78E9E717" w14:textId="77777777" w:rsidR="00EE0782" w:rsidRDefault="00EE0782" w:rsidP="00EE0782">
      <w:pPr>
        <w:widowControl w:val="0"/>
        <w:tabs>
          <w:tab w:val="left" w:pos="1700"/>
        </w:tabs>
        <w:autoSpaceDE w:val="0"/>
        <w:autoSpaceDN w:val="0"/>
        <w:adjustRightInd w:val="0"/>
        <w:ind w:left="1700" w:hanging="1700"/>
        <w:jc w:val="both"/>
      </w:pPr>
    </w:p>
    <w:p w14:paraId="4053547E"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1994 - 1994 </w:t>
      </w:r>
      <w:r>
        <w:tab/>
        <w:t xml:space="preserve">Urgências Médicas. </w:t>
      </w:r>
    </w:p>
    <w:p w14:paraId="57DD386B" w14:textId="77777777" w:rsidR="00EE0782" w:rsidRDefault="00EE0782" w:rsidP="00EE0782">
      <w:pPr>
        <w:widowControl w:val="0"/>
        <w:tabs>
          <w:tab w:val="left" w:pos="1700"/>
        </w:tabs>
        <w:autoSpaceDE w:val="0"/>
        <w:autoSpaceDN w:val="0"/>
        <w:adjustRightInd w:val="0"/>
        <w:ind w:left="1700" w:hanging="1700"/>
        <w:jc w:val="both"/>
      </w:pPr>
      <w:r>
        <w:tab/>
        <w:t xml:space="preserve">Instituto Dr José Frota, IJF, </w:t>
      </w:r>
      <w:proofErr w:type="gramStart"/>
      <w:r>
        <w:t>Brasil</w:t>
      </w:r>
      <w:proofErr w:type="gramEnd"/>
    </w:p>
    <w:p w14:paraId="5CCA481F" w14:textId="77777777" w:rsidR="00EE0782" w:rsidRDefault="00EE0782" w:rsidP="00EE0782">
      <w:pPr>
        <w:widowControl w:val="0"/>
        <w:tabs>
          <w:tab w:val="left" w:pos="1700"/>
        </w:tabs>
        <w:autoSpaceDE w:val="0"/>
        <w:autoSpaceDN w:val="0"/>
        <w:adjustRightInd w:val="0"/>
        <w:ind w:left="1700" w:hanging="1700"/>
        <w:jc w:val="both"/>
      </w:pPr>
    </w:p>
    <w:p w14:paraId="573DB2A3"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Bases da Biologia Molecular Em Doenças Tropicais. </w:t>
      </w:r>
    </w:p>
    <w:p w14:paraId="74FB0E33" w14:textId="77777777" w:rsidR="00EE0782" w:rsidRDefault="00EE0782" w:rsidP="00EE0782">
      <w:pPr>
        <w:widowControl w:val="0"/>
        <w:tabs>
          <w:tab w:val="left" w:pos="1700"/>
        </w:tabs>
        <w:autoSpaceDE w:val="0"/>
        <w:autoSpaceDN w:val="0"/>
        <w:adjustRightInd w:val="0"/>
        <w:ind w:left="1700" w:hanging="1700"/>
        <w:jc w:val="both"/>
      </w:pPr>
      <w:r>
        <w:tab/>
        <w:t xml:space="preserve">Sociedade Brasileira de Medicina Tropical Ceará, SBMT/CE, </w:t>
      </w:r>
      <w:proofErr w:type="gramStart"/>
      <w:r>
        <w:t>Brasil</w:t>
      </w:r>
      <w:proofErr w:type="gramEnd"/>
    </w:p>
    <w:p w14:paraId="5E5CA573" w14:textId="77777777" w:rsidR="00EE0782" w:rsidRDefault="00EE0782" w:rsidP="00EE0782">
      <w:pPr>
        <w:widowControl w:val="0"/>
        <w:tabs>
          <w:tab w:val="left" w:pos="1700"/>
        </w:tabs>
        <w:autoSpaceDE w:val="0"/>
        <w:autoSpaceDN w:val="0"/>
        <w:adjustRightInd w:val="0"/>
        <w:ind w:left="1700" w:hanging="1700"/>
        <w:jc w:val="both"/>
      </w:pPr>
    </w:p>
    <w:p w14:paraId="23440E69"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Introdução à Computação. </w:t>
      </w:r>
    </w:p>
    <w:p w14:paraId="04E99FA0" w14:textId="77777777" w:rsidR="00EE0782" w:rsidRDefault="00EE0782" w:rsidP="00EE0782">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119D6990" w14:textId="77777777" w:rsidR="00EE0782" w:rsidRDefault="00EE0782" w:rsidP="00EE0782">
      <w:pPr>
        <w:widowControl w:val="0"/>
        <w:tabs>
          <w:tab w:val="left" w:pos="1700"/>
        </w:tabs>
        <w:autoSpaceDE w:val="0"/>
        <w:autoSpaceDN w:val="0"/>
        <w:adjustRightInd w:val="0"/>
        <w:ind w:left="1700" w:hanging="1700"/>
        <w:jc w:val="both"/>
      </w:pPr>
    </w:p>
    <w:p w14:paraId="5EE761C6"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Rotinas Hospitalares. </w:t>
      </w:r>
    </w:p>
    <w:p w14:paraId="6D9EC610" w14:textId="77777777" w:rsidR="00EE0782" w:rsidRDefault="00EE0782" w:rsidP="00EE0782">
      <w:pPr>
        <w:widowControl w:val="0"/>
        <w:tabs>
          <w:tab w:val="left" w:pos="1700"/>
        </w:tabs>
        <w:autoSpaceDE w:val="0"/>
        <w:autoSpaceDN w:val="0"/>
        <w:adjustRightInd w:val="0"/>
        <w:ind w:left="1700" w:hanging="1700"/>
        <w:jc w:val="both"/>
      </w:pPr>
      <w:r>
        <w:tab/>
        <w:t xml:space="preserve">Centro de Estudos Prof Oswaldo Soares Santa Casa de Misericórdia, CEOS, </w:t>
      </w:r>
      <w:proofErr w:type="gramStart"/>
      <w:r>
        <w:t>Brasil</w:t>
      </w:r>
      <w:proofErr w:type="gramEnd"/>
    </w:p>
    <w:p w14:paraId="7F214B8B" w14:textId="77777777" w:rsidR="00EE0782" w:rsidRDefault="00EE0782" w:rsidP="00EE0782">
      <w:pPr>
        <w:widowControl w:val="0"/>
        <w:tabs>
          <w:tab w:val="left" w:pos="1700"/>
        </w:tabs>
        <w:autoSpaceDE w:val="0"/>
        <w:autoSpaceDN w:val="0"/>
        <w:adjustRightInd w:val="0"/>
        <w:ind w:left="1700" w:hanging="1700"/>
        <w:jc w:val="both"/>
      </w:pPr>
    </w:p>
    <w:p w14:paraId="3B5C1DE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Anatomia Aplicada à Cirurgia. </w:t>
      </w:r>
    </w:p>
    <w:p w14:paraId="57F37A2F" w14:textId="77777777" w:rsidR="00EE0782" w:rsidRDefault="00EE0782" w:rsidP="00EE0782">
      <w:pPr>
        <w:widowControl w:val="0"/>
        <w:tabs>
          <w:tab w:val="left" w:pos="1700"/>
        </w:tabs>
        <w:autoSpaceDE w:val="0"/>
        <w:autoSpaceDN w:val="0"/>
        <w:adjustRightInd w:val="0"/>
        <w:ind w:left="1700" w:hanging="1700"/>
        <w:jc w:val="both"/>
      </w:pPr>
      <w:r>
        <w:tab/>
        <w:t xml:space="preserve">Centro de Estudos Prof Oswaldo Soares Santa Casa de Misericórdia, CEOS, </w:t>
      </w:r>
      <w:proofErr w:type="gramStart"/>
      <w:r>
        <w:t>Brasil</w:t>
      </w:r>
      <w:proofErr w:type="gramEnd"/>
    </w:p>
    <w:p w14:paraId="32A34C6B" w14:textId="77777777" w:rsidR="00EE0782" w:rsidRDefault="00EE0782" w:rsidP="00EE0782">
      <w:pPr>
        <w:widowControl w:val="0"/>
        <w:tabs>
          <w:tab w:val="left" w:pos="1700"/>
        </w:tabs>
        <w:autoSpaceDE w:val="0"/>
        <w:autoSpaceDN w:val="0"/>
        <w:adjustRightInd w:val="0"/>
        <w:ind w:left="1700" w:hanging="1700"/>
        <w:jc w:val="both"/>
      </w:pPr>
    </w:p>
    <w:p w14:paraId="3DB77B90"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Windows. </w:t>
      </w:r>
    </w:p>
    <w:p w14:paraId="430C2339" w14:textId="77777777" w:rsidR="00EE0782" w:rsidRDefault="00EE0782" w:rsidP="00EE0782">
      <w:pPr>
        <w:widowControl w:val="0"/>
        <w:tabs>
          <w:tab w:val="left" w:pos="1700"/>
        </w:tabs>
        <w:autoSpaceDE w:val="0"/>
        <w:autoSpaceDN w:val="0"/>
        <w:adjustRightInd w:val="0"/>
        <w:ind w:left="1700" w:hanging="1700"/>
        <w:jc w:val="both"/>
      </w:pPr>
      <w:r>
        <w:lastRenderedPageBreak/>
        <w:tab/>
        <w:t xml:space="preserve">Universidade Federal do Ceará, UFC, Fortaleza, </w:t>
      </w:r>
      <w:proofErr w:type="gramStart"/>
      <w:r>
        <w:t>Brasil</w:t>
      </w:r>
      <w:proofErr w:type="gramEnd"/>
    </w:p>
    <w:p w14:paraId="43B0085D" w14:textId="77777777" w:rsidR="00EE0782" w:rsidRDefault="00EE0782" w:rsidP="00EE0782">
      <w:pPr>
        <w:widowControl w:val="0"/>
        <w:tabs>
          <w:tab w:val="left" w:pos="1700"/>
        </w:tabs>
        <w:autoSpaceDE w:val="0"/>
        <w:autoSpaceDN w:val="0"/>
        <w:adjustRightInd w:val="0"/>
        <w:ind w:left="1700" w:hanging="1700"/>
        <w:jc w:val="both"/>
      </w:pPr>
    </w:p>
    <w:p w14:paraId="533DBCA3"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Curso de curta duração em Curso de Eletrocardiograma. </w:t>
      </w:r>
    </w:p>
    <w:p w14:paraId="027AA5CA" w14:textId="77777777" w:rsidR="00EE0782" w:rsidRDefault="00EE0782" w:rsidP="00EE0782">
      <w:pPr>
        <w:widowControl w:val="0"/>
        <w:tabs>
          <w:tab w:val="left" w:pos="1700"/>
        </w:tabs>
        <w:autoSpaceDE w:val="0"/>
        <w:autoSpaceDN w:val="0"/>
        <w:adjustRightInd w:val="0"/>
        <w:ind w:left="1700" w:hanging="1700"/>
        <w:jc w:val="both"/>
      </w:pPr>
      <w:r>
        <w:tab/>
        <w:t xml:space="preserve">Sociedade Brasileira de Clínica Médica Regional Ceará, SBCM/CE, </w:t>
      </w:r>
      <w:proofErr w:type="gramStart"/>
      <w:r>
        <w:t>Brasil</w:t>
      </w:r>
      <w:proofErr w:type="gramEnd"/>
    </w:p>
    <w:p w14:paraId="3636F16D" w14:textId="77777777" w:rsidR="00EE0782" w:rsidRDefault="00EE0782" w:rsidP="00EE0782">
      <w:pPr>
        <w:widowControl w:val="0"/>
        <w:tabs>
          <w:tab w:val="left" w:pos="1700"/>
        </w:tabs>
        <w:autoSpaceDE w:val="0"/>
        <w:autoSpaceDN w:val="0"/>
        <w:adjustRightInd w:val="0"/>
        <w:ind w:left="1700" w:hanging="1700"/>
        <w:jc w:val="both"/>
      </w:pPr>
    </w:p>
    <w:p w14:paraId="74D8C188"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1993 - 1993 </w:t>
      </w:r>
      <w:r>
        <w:tab/>
        <w:t xml:space="preserve">Urgências Médicas. </w:t>
      </w:r>
    </w:p>
    <w:p w14:paraId="3A857492" w14:textId="77777777" w:rsidR="00EE0782" w:rsidRDefault="00EE0782" w:rsidP="00EE0782">
      <w:pPr>
        <w:widowControl w:val="0"/>
        <w:tabs>
          <w:tab w:val="left" w:pos="1700"/>
        </w:tabs>
        <w:autoSpaceDE w:val="0"/>
        <w:autoSpaceDN w:val="0"/>
        <w:adjustRightInd w:val="0"/>
        <w:ind w:left="1700" w:hanging="1700"/>
        <w:jc w:val="both"/>
      </w:pPr>
      <w:r>
        <w:tab/>
        <w:t xml:space="preserve">Instituto Dr José Frota, IJF, </w:t>
      </w:r>
      <w:proofErr w:type="gramStart"/>
      <w:r>
        <w:t>Brasil</w:t>
      </w:r>
      <w:proofErr w:type="gramEnd"/>
    </w:p>
    <w:p w14:paraId="2CD5C9C0" w14:textId="77777777" w:rsidR="00EE0782" w:rsidRDefault="00EE0782" w:rsidP="00EE0782">
      <w:pPr>
        <w:widowControl w:val="0"/>
        <w:tabs>
          <w:tab w:val="left" w:pos="1700"/>
        </w:tabs>
        <w:autoSpaceDE w:val="0"/>
        <w:autoSpaceDN w:val="0"/>
        <w:adjustRightInd w:val="0"/>
        <w:ind w:left="1700" w:hanging="1700"/>
        <w:jc w:val="both"/>
      </w:pPr>
    </w:p>
    <w:p w14:paraId="20A993E2"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1992 - 1992 </w:t>
      </w:r>
      <w:r>
        <w:tab/>
        <w:t xml:space="preserve">Curso de curta duração em Curso de Atualização Em Ciências Morfológicas. </w:t>
      </w:r>
    </w:p>
    <w:p w14:paraId="249B035E" w14:textId="77777777" w:rsidR="00EE0782" w:rsidRDefault="00EE0782" w:rsidP="00EE0782">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69DD04D0" w14:textId="77777777" w:rsidR="00EE0782" w:rsidRDefault="00EE0782" w:rsidP="00EE0782">
      <w:pPr>
        <w:widowControl w:val="0"/>
        <w:tabs>
          <w:tab w:val="left" w:pos="1700"/>
        </w:tabs>
        <w:autoSpaceDE w:val="0"/>
        <w:autoSpaceDN w:val="0"/>
        <w:adjustRightInd w:val="0"/>
        <w:ind w:left="1700" w:hanging="1700"/>
        <w:jc w:val="both"/>
      </w:pPr>
    </w:p>
    <w:p w14:paraId="5F0E8D55"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1992 - 1992 </w:t>
      </w:r>
      <w:r>
        <w:tab/>
        <w:t xml:space="preserve">Curso de curta duração em Oncologia Básica Para Os Generalistas. </w:t>
      </w:r>
    </w:p>
    <w:p w14:paraId="4C50D3B0" w14:textId="77777777" w:rsidR="00EE0782" w:rsidRDefault="00EE0782" w:rsidP="00EE0782">
      <w:pPr>
        <w:widowControl w:val="0"/>
        <w:tabs>
          <w:tab w:val="left" w:pos="1700"/>
        </w:tabs>
        <w:autoSpaceDE w:val="0"/>
        <w:autoSpaceDN w:val="0"/>
        <w:adjustRightInd w:val="0"/>
        <w:ind w:left="1700" w:hanging="1700"/>
        <w:jc w:val="both"/>
      </w:pPr>
      <w:r>
        <w:tab/>
        <w:t xml:space="preserve">Centro Médico Cearense, CMCE, </w:t>
      </w:r>
      <w:proofErr w:type="gramStart"/>
      <w:r>
        <w:t>Brasil</w:t>
      </w:r>
      <w:proofErr w:type="gramEnd"/>
    </w:p>
    <w:p w14:paraId="53D5F0A9" w14:textId="77777777" w:rsidR="00EE0782" w:rsidRDefault="00EE0782" w:rsidP="00EE0782">
      <w:pPr>
        <w:widowControl w:val="0"/>
        <w:tabs>
          <w:tab w:val="left" w:pos="1700"/>
        </w:tabs>
        <w:autoSpaceDE w:val="0"/>
        <w:autoSpaceDN w:val="0"/>
        <w:adjustRightInd w:val="0"/>
        <w:ind w:left="1700" w:hanging="1700"/>
        <w:jc w:val="both"/>
      </w:pPr>
    </w:p>
    <w:p w14:paraId="517E688C"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1992 - 1992 </w:t>
      </w:r>
      <w:r>
        <w:tab/>
        <w:t xml:space="preserve">Curso de curta duração em Curso de Ultra Sonografia. </w:t>
      </w:r>
    </w:p>
    <w:p w14:paraId="797DA4F0" w14:textId="77777777" w:rsidR="00EE0782" w:rsidRDefault="00EE0782" w:rsidP="00EE0782">
      <w:pPr>
        <w:widowControl w:val="0"/>
        <w:tabs>
          <w:tab w:val="left" w:pos="1700"/>
        </w:tabs>
        <w:autoSpaceDE w:val="0"/>
        <w:autoSpaceDN w:val="0"/>
        <w:adjustRightInd w:val="0"/>
        <w:ind w:left="1700" w:hanging="1700"/>
        <w:jc w:val="both"/>
      </w:pPr>
      <w:r>
        <w:tab/>
        <w:t xml:space="preserve">Sociedade Cearense de Ginecologia e Obstetrícia, SOCEGO, </w:t>
      </w:r>
      <w:proofErr w:type="gramStart"/>
      <w:r>
        <w:t>Brasil</w:t>
      </w:r>
      <w:proofErr w:type="gramEnd"/>
    </w:p>
    <w:p w14:paraId="642D8279" w14:textId="77777777" w:rsidR="00EE0782" w:rsidRDefault="00EE0782" w:rsidP="00EE0782">
      <w:pPr>
        <w:widowControl w:val="0"/>
        <w:tabs>
          <w:tab w:val="left" w:pos="1700"/>
        </w:tabs>
        <w:autoSpaceDE w:val="0"/>
        <w:autoSpaceDN w:val="0"/>
        <w:adjustRightInd w:val="0"/>
        <w:ind w:left="1700" w:hanging="1700"/>
        <w:jc w:val="both"/>
      </w:pPr>
    </w:p>
    <w:p w14:paraId="40F33C6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1991 - 1991 </w:t>
      </w:r>
      <w:r>
        <w:tab/>
        <w:t xml:space="preserve">Curso de curta duração em Antimicrobianos. </w:t>
      </w:r>
    </w:p>
    <w:p w14:paraId="4E609966" w14:textId="77777777" w:rsidR="00EE0782" w:rsidRDefault="00EE0782" w:rsidP="00EE0782">
      <w:pPr>
        <w:widowControl w:val="0"/>
        <w:tabs>
          <w:tab w:val="left" w:pos="1700"/>
        </w:tabs>
        <w:autoSpaceDE w:val="0"/>
        <w:autoSpaceDN w:val="0"/>
        <w:adjustRightInd w:val="0"/>
        <w:ind w:left="1700" w:hanging="1700"/>
        <w:jc w:val="both"/>
      </w:pPr>
      <w:r>
        <w:tab/>
        <w:t xml:space="preserve">Centro Médico Cearense, CMCE, </w:t>
      </w:r>
      <w:proofErr w:type="gramStart"/>
      <w:r>
        <w:t>Brasil</w:t>
      </w:r>
      <w:proofErr w:type="gramEnd"/>
    </w:p>
    <w:p w14:paraId="6AE9CC6C" w14:textId="77777777" w:rsidR="00EE0782" w:rsidRDefault="00EE0782" w:rsidP="00EE0782">
      <w:pPr>
        <w:widowControl w:val="0"/>
        <w:tabs>
          <w:tab w:val="left" w:pos="1700"/>
        </w:tabs>
        <w:autoSpaceDE w:val="0"/>
        <w:autoSpaceDN w:val="0"/>
        <w:adjustRightInd w:val="0"/>
        <w:ind w:left="1700" w:hanging="1700"/>
        <w:jc w:val="both"/>
      </w:pPr>
    </w:p>
    <w:p w14:paraId="26543A6E"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1991 - 1991 </w:t>
      </w:r>
      <w:r>
        <w:tab/>
        <w:t xml:space="preserve">Curso de curta duração em O Sentido da Vida e da Morte. </w:t>
      </w:r>
    </w:p>
    <w:p w14:paraId="085256B8" w14:textId="77777777" w:rsidR="00EE0782" w:rsidRDefault="00EE0782" w:rsidP="00EE0782">
      <w:pPr>
        <w:widowControl w:val="0"/>
        <w:tabs>
          <w:tab w:val="left" w:pos="1700"/>
        </w:tabs>
        <w:autoSpaceDE w:val="0"/>
        <w:autoSpaceDN w:val="0"/>
        <w:adjustRightInd w:val="0"/>
        <w:ind w:left="1700" w:hanging="1700"/>
        <w:jc w:val="both"/>
      </w:pPr>
      <w:r>
        <w:tab/>
        <w:t xml:space="preserve">Centro Médico Cearense, CMCE, </w:t>
      </w:r>
      <w:proofErr w:type="gramStart"/>
      <w:r>
        <w:t>Brasil</w:t>
      </w:r>
      <w:proofErr w:type="gramEnd"/>
    </w:p>
    <w:p w14:paraId="59D592A1" w14:textId="77777777" w:rsidR="00EE0782" w:rsidRDefault="00EE0782" w:rsidP="00EE0782">
      <w:pPr>
        <w:widowControl w:val="0"/>
        <w:tabs>
          <w:tab w:val="left" w:pos="1700"/>
        </w:tabs>
        <w:autoSpaceDE w:val="0"/>
        <w:autoSpaceDN w:val="0"/>
        <w:adjustRightInd w:val="0"/>
        <w:ind w:left="1700" w:hanging="1700"/>
        <w:jc w:val="both"/>
      </w:pPr>
    </w:p>
    <w:p w14:paraId="716716C2" w14:textId="77777777" w:rsidR="00EE0782" w:rsidRDefault="00EE0782" w:rsidP="00EE0782">
      <w:pPr>
        <w:widowControl w:val="0"/>
        <w:tabs>
          <w:tab w:val="left" w:pos="1700"/>
        </w:tabs>
        <w:autoSpaceDE w:val="0"/>
        <w:autoSpaceDN w:val="0"/>
        <w:adjustRightInd w:val="0"/>
        <w:ind w:left="1700" w:hanging="1700"/>
        <w:jc w:val="both"/>
      </w:pPr>
      <w:r>
        <w:rPr>
          <w:b/>
          <w:bCs/>
        </w:rPr>
        <w:t xml:space="preserve">1991 - 1991 </w:t>
      </w:r>
      <w:r>
        <w:tab/>
        <w:t xml:space="preserve">Curso de curta duração em Temas Básicos Em Gineco Obstetrícia. </w:t>
      </w:r>
    </w:p>
    <w:p w14:paraId="1AE0FC60" w14:textId="77777777" w:rsidR="00EE0782" w:rsidRDefault="00EE0782" w:rsidP="00EE0782">
      <w:pPr>
        <w:widowControl w:val="0"/>
        <w:tabs>
          <w:tab w:val="left" w:pos="1700"/>
        </w:tabs>
        <w:autoSpaceDE w:val="0"/>
        <w:autoSpaceDN w:val="0"/>
        <w:adjustRightInd w:val="0"/>
        <w:ind w:left="1700" w:hanging="1700"/>
        <w:jc w:val="both"/>
      </w:pPr>
      <w:r>
        <w:tab/>
        <w:t xml:space="preserve">Centro Acadêmico XII de Maio Medicina Universidade Federal do Ceará, CAXII, </w:t>
      </w:r>
      <w:proofErr w:type="gramStart"/>
      <w:r>
        <w:t>Brasil</w:t>
      </w:r>
      <w:proofErr w:type="gramEnd"/>
    </w:p>
    <w:p w14:paraId="443EB7EE" w14:textId="77777777" w:rsidR="00EE0782" w:rsidRDefault="00EE0782" w:rsidP="00EE0782">
      <w:pPr>
        <w:widowControl w:val="0"/>
        <w:tabs>
          <w:tab w:val="left" w:pos="1700"/>
        </w:tabs>
        <w:autoSpaceDE w:val="0"/>
        <w:autoSpaceDN w:val="0"/>
        <w:adjustRightInd w:val="0"/>
        <w:ind w:left="1700" w:hanging="1700"/>
        <w:jc w:val="both"/>
      </w:pPr>
    </w:p>
    <w:p w14:paraId="3523031F"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1989 - 1989 </w:t>
      </w:r>
      <w:r>
        <w:tab/>
        <w:t xml:space="preserve">Teacher's Training Course. </w:t>
      </w:r>
    </w:p>
    <w:p w14:paraId="1B3B980D" w14:textId="77777777" w:rsidR="00EE0782" w:rsidRDefault="00EE0782" w:rsidP="00EE0782">
      <w:pPr>
        <w:widowControl w:val="0"/>
        <w:tabs>
          <w:tab w:val="left" w:pos="1700"/>
        </w:tabs>
        <w:autoSpaceDE w:val="0"/>
        <w:autoSpaceDN w:val="0"/>
        <w:adjustRightInd w:val="0"/>
        <w:ind w:left="1700" w:hanging="1700"/>
        <w:jc w:val="both"/>
      </w:pPr>
      <w:r>
        <w:tab/>
        <w:t xml:space="preserve">Instituto Brasil Estados Unidos Ceará, IBEU/CE, </w:t>
      </w:r>
      <w:proofErr w:type="gramStart"/>
      <w:r>
        <w:t>Brasil</w:t>
      </w:r>
      <w:proofErr w:type="gramEnd"/>
    </w:p>
    <w:p w14:paraId="5844F1C1" w14:textId="77777777" w:rsidR="00EE0782" w:rsidRDefault="00EE0782" w:rsidP="00EE0782">
      <w:pPr>
        <w:widowControl w:val="0"/>
        <w:tabs>
          <w:tab w:val="left" w:pos="1700"/>
        </w:tabs>
        <w:autoSpaceDE w:val="0"/>
        <w:autoSpaceDN w:val="0"/>
        <w:adjustRightInd w:val="0"/>
        <w:ind w:left="1700" w:hanging="1700"/>
        <w:jc w:val="both"/>
      </w:pPr>
    </w:p>
    <w:p w14:paraId="67FB5A71"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1987 - 1988 </w:t>
      </w:r>
      <w:r>
        <w:tab/>
        <w:t xml:space="preserve">The English Proficiency Program. </w:t>
      </w:r>
    </w:p>
    <w:p w14:paraId="30C99F62" w14:textId="77777777" w:rsidR="00EE0782" w:rsidRDefault="00EE0782" w:rsidP="00EE0782">
      <w:pPr>
        <w:widowControl w:val="0"/>
        <w:tabs>
          <w:tab w:val="left" w:pos="1700"/>
        </w:tabs>
        <w:autoSpaceDE w:val="0"/>
        <w:autoSpaceDN w:val="0"/>
        <w:adjustRightInd w:val="0"/>
        <w:ind w:left="1700" w:hanging="1700"/>
        <w:jc w:val="both"/>
      </w:pPr>
      <w:r>
        <w:tab/>
        <w:t xml:space="preserve">Instituto Brasil Estados Unidos Ceará, IBEU/CE, </w:t>
      </w:r>
      <w:proofErr w:type="gramStart"/>
      <w:r>
        <w:t>Brasil</w:t>
      </w:r>
      <w:proofErr w:type="gramEnd"/>
    </w:p>
    <w:p w14:paraId="41F42F85" w14:textId="77777777" w:rsidR="00EE0782" w:rsidRDefault="00EE0782" w:rsidP="00EE0782">
      <w:pPr>
        <w:widowControl w:val="0"/>
        <w:tabs>
          <w:tab w:val="left" w:pos="1700"/>
        </w:tabs>
        <w:autoSpaceDE w:val="0"/>
        <w:autoSpaceDN w:val="0"/>
        <w:adjustRightInd w:val="0"/>
        <w:ind w:left="1700" w:hanging="1700"/>
        <w:jc w:val="both"/>
      </w:pPr>
    </w:p>
    <w:p w14:paraId="4FCFCEA4" w14:textId="77777777" w:rsidR="00EE0782" w:rsidRDefault="00EE0782" w:rsidP="00EE0782">
      <w:pPr>
        <w:widowControl w:val="0"/>
        <w:tabs>
          <w:tab w:val="left" w:pos="1700"/>
        </w:tabs>
        <w:autoSpaceDE w:val="0"/>
        <w:autoSpaceDN w:val="0"/>
        <w:adjustRightInd w:val="0"/>
        <w:ind w:left="1700" w:hanging="1700"/>
        <w:jc w:val="both"/>
      </w:pPr>
      <w:r>
        <w:rPr>
          <w:b/>
          <w:bCs/>
        </w:rPr>
        <w:t xml:space="preserve">1984 - 1986 </w:t>
      </w:r>
      <w:r>
        <w:tab/>
        <w:t xml:space="preserve">Regular English Course. </w:t>
      </w:r>
    </w:p>
    <w:p w14:paraId="723754CC" w14:textId="77777777" w:rsidR="00EE0782" w:rsidRDefault="00EE0782" w:rsidP="00EE0782">
      <w:pPr>
        <w:widowControl w:val="0"/>
        <w:tabs>
          <w:tab w:val="left" w:pos="1700"/>
        </w:tabs>
        <w:autoSpaceDE w:val="0"/>
        <w:autoSpaceDN w:val="0"/>
        <w:adjustRightInd w:val="0"/>
        <w:ind w:left="1700" w:hanging="1700"/>
        <w:jc w:val="both"/>
      </w:pPr>
      <w:r>
        <w:tab/>
        <w:t xml:space="preserve">Instituto Brasil Estados Unidos Ceará, IBEU/CE, </w:t>
      </w:r>
      <w:proofErr w:type="gramStart"/>
      <w:r>
        <w:t>Brasil</w:t>
      </w:r>
      <w:proofErr w:type="gramEnd"/>
    </w:p>
    <w:p w14:paraId="4FBD138A" w14:textId="77777777" w:rsidR="00EE0782" w:rsidRDefault="00EE0782" w:rsidP="00EE0782">
      <w:pPr>
        <w:widowControl w:val="0"/>
        <w:tabs>
          <w:tab w:val="left" w:pos="1700"/>
        </w:tabs>
        <w:autoSpaceDE w:val="0"/>
        <w:autoSpaceDN w:val="0"/>
        <w:adjustRightInd w:val="0"/>
        <w:ind w:left="1700" w:hanging="1700"/>
        <w:jc w:val="both"/>
      </w:pPr>
    </w:p>
    <w:p w14:paraId="23A371AC" w14:textId="77777777" w:rsidR="00EE0782" w:rsidRDefault="00EE0782" w:rsidP="00EE0782">
      <w:pPr>
        <w:widowControl w:val="0"/>
        <w:tabs>
          <w:tab w:val="left" w:pos="1700"/>
        </w:tabs>
        <w:autoSpaceDE w:val="0"/>
        <w:autoSpaceDN w:val="0"/>
        <w:adjustRightInd w:val="0"/>
        <w:ind w:left="1700" w:hanging="1700"/>
        <w:jc w:val="both"/>
      </w:pPr>
    </w:p>
    <w:p w14:paraId="504C9379"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24C26772" w14:textId="77777777" w:rsidR="00EE0782" w:rsidRDefault="00EE0782" w:rsidP="00EE0782">
      <w:pPr>
        <w:widowControl w:val="0"/>
        <w:tabs>
          <w:tab w:val="left" w:pos="0"/>
        </w:tabs>
        <w:autoSpaceDE w:val="0"/>
        <w:autoSpaceDN w:val="0"/>
        <w:adjustRightInd w:val="0"/>
        <w:jc w:val="both"/>
      </w:pPr>
      <w:r>
        <w:rPr>
          <w:b/>
          <w:bCs/>
          <w:sz w:val="24"/>
          <w:szCs w:val="24"/>
        </w:rPr>
        <w:t>Atuação profissional</w:t>
      </w:r>
    </w:p>
    <w:p w14:paraId="510735C3" w14:textId="77777777" w:rsidR="00EE0782" w:rsidRDefault="00EE0782" w:rsidP="00EE0782">
      <w:pPr>
        <w:widowControl w:val="0"/>
        <w:tabs>
          <w:tab w:val="left" w:pos="0"/>
        </w:tabs>
        <w:autoSpaceDE w:val="0"/>
        <w:autoSpaceDN w:val="0"/>
        <w:adjustRightInd w:val="0"/>
        <w:jc w:val="both"/>
      </w:pPr>
    </w:p>
    <w:p w14:paraId="1CA66045" w14:textId="77777777" w:rsidR="00EE0782" w:rsidRDefault="00EE0782" w:rsidP="00EE0782">
      <w:pPr>
        <w:widowControl w:val="0"/>
        <w:tabs>
          <w:tab w:val="left" w:pos="0"/>
        </w:tabs>
        <w:autoSpaceDE w:val="0"/>
        <w:autoSpaceDN w:val="0"/>
        <w:adjustRightInd w:val="0"/>
        <w:jc w:val="both"/>
      </w:pPr>
    </w:p>
    <w:p w14:paraId="35C7F628" w14:textId="77777777" w:rsidR="00EE0782" w:rsidRDefault="00EE0782" w:rsidP="00EE0782">
      <w:pPr>
        <w:widowControl w:val="0"/>
        <w:tabs>
          <w:tab w:val="left" w:pos="0"/>
        </w:tabs>
        <w:autoSpaceDE w:val="0"/>
        <w:autoSpaceDN w:val="0"/>
        <w:adjustRightInd w:val="0"/>
        <w:jc w:val="both"/>
        <w:rPr>
          <w:b/>
          <w:bCs/>
        </w:rPr>
      </w:pPr>
      <w:r>
        <w:rPr>
          <w:b/>
          <w:bCs/>
        </w:rPr>
        <w:t>1.</w:t>
      </w:r>
      <w:r>
        <w:rPr>
          <w:b/>
          <w:bCs/>
        </w:rPr>
        <w:tab/>
        <w:t xml:space="preserve">Universidade Federal do Ceará - </w:t>
      </w:r>
      <w:proofErr w:type="gramStart"/>
      <w:r>
        <w:rPr>
          <w:b/>
          <w:bCs/>
        </w:rPr>
        <w:t>UFC</w:t>
      </w:r>
      <w:proofErr w:type="gramEnd"/>
    </w:p>
    <w:p w14:paraId="533B341F"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214B7011"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6616F7BE" w14:textId="77777777" w:rsidR="00EE0782" w:rsidRDefault="00EE0782" w:rsidP="00EE0782">
      <w:pPr>
        <w:widowControl w:val="0"/>
        <w:tabs>
          <w:tab w:val="left" w:pos="2835"/>
        </w:tabs>
        <w:autoSpaceDE w:val="0"/>
        <w:autoSpaceDN w:val="0"/>
        <w:adjustRightInd w:val="0"/>
        <w:ind w:left="2835" w:hanging="1700"/>
        <w:jc w:val="both"/>
      </w:pPr>
      <w:r>
        <w:tab/>
      </w:r>
    </w:p>
    <w:p w14:paraId="1A2B1D60" w14:textId="77777777" w:rsidR="00EE0782" w:rsidRDefault="00EE0782" w:rsidP="00EE0782">
      <w:pPr>
        <w:widowControl w:val="0"/>
        <w:tabs>
          <w:tab w:val="left" w:pos="2835"/>
        </w:tabs>
        <w:autoSpaceDE w:val="0"/>
        <w:autoSpaceDN w:val="0"/>
        <w:adjustRightInd w:val="0"/>
        <w:ind w:left="2835" w:hanging="1700"/>
        <w:jc w:val="both"/>
      </w:pPr>
      <w:r>
        <w:rPr>
          <w:b/>
          <w:bCs/>
        </w:rPr>
        <w:t>2010 - Atual</w:t>
      </w:r>
      <w:proofErr w:type="gramStart"/>
      <w:r>
        <w:rPr>
          <w:b/>
          <w:bCs/>
        </w:rPr>
        <w:t xml:space="preserve">  </w:t>
      </w:r>
      <w:proofErr w:type="gramEnd"/>
      <w:r>
        <w:tab/>
        <w:t>Vínculo: Colaborador , Enquadramento funcional: Pesquisador colaborador</w:t>
      </w:r>
    </w:p>
    <w:p w14:paraId="0312AE31" w14:textId="77777777" w:rsidR="00EE0782" w:rsidRDefault="00EE0782" w:rsidP="00EE0782">
      <w:pPr>
        <w:widowControl w:val="0"/>
        <w:tabs>
          <w:tab w:val="left" w:pos="2835"/>
        </w:tabs>
        <w:autoSpaceDE w:val="0"/>
        <w:autoSpaceDN w:val="0"/>
        <w:adjustRightInd w:val="0"/>
        <w:ind w:left="2835" w:hanging="1700"/>
        <w:jc w:val="both"/>
      </w:pPr>
    </w:p>
    <w:p w14:paraId="7EB137C2"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6FB502E4"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0E3CC783" w14:textId="77777777" w:rsidR="00EE0782" w:rsidRDefault="00EE0782" w:rsidP="00EE0782">
      <w:pPr>
        <w:widowControl w:val="0"/>
        <w:tabs>
          <w:tab w:val="left" w:pos="2835"/>
        </w:tabs>
        <w:autoSpaceDE w:val="0"/>
        <w:autoSpaceDN w:val="0"/>
        <w:adjustRightInd w:val="0"/>
        <w:ind w:left="2835" w:hanging="1700"/>
        <w:jc w:val="both"/>
      </w:pPr>
      <w:r>
        <w:tab/>
      </w:r>
    </w:p>
    <w:p w14:paraId="4CBEA89B" w14:textId="77777777" w:rsidR="00EE0782" w:rsidRDefault="00EE0782" w:rsidP="00EE0782">
      <w:pPr>
        <w:widowControl w:val="0"/>
        <w:tabs>
          <w:tab w:val="left" w:pos="2835"/>
        </w:tabs>
        <w:autoSpaceDE w:val="0"/>
        <w:autoSpaceDN w:val="0"/>
        <w:adjustRightInd w:val="0"/>
        <w:ind w:left="2835" w:hanging="1700"/>
        <w:jc w:val="both"/>
      </w:pPr>
      <w:r>
        <w:rPr>
          <w:b/>
          <w:bCs/>
        </w:rPr>
        <w:t>2010 - Atual</w:t>
      </w:r>
      <w:r>
        <w:tab/>
        <w:t xml:space="preserve">Projetos de pesquisa, Centro de Ciências da Saúde, Departamento de </w:t>
      </w:r>
      <w:proofErr w:type="gramStart"/>
      <w:r>
        <w:t>Farmácia</w:t>
      </w:r>
      <w:proofErr w:type="gramEnd"/>
    </w:p>
    <w:p w14:paraId="49572F1B"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30B6EEC2"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 xml:space="preserve">Avaliação do Potencial Antioxidante, Antitrombótico e Antiplaquetário in vivo ex vivo e in vitro de Produtos Naturais e seus </w:t>
      </w:r>
      <w:proofErr w:type="gramStart"/>
      <w:r>
        <w:rPr>
          <w:i/>
          <w:iCs/>
          <w:color w:val="A0A0A0"/>
          <w:sz w:val="16"/>
          <w:szCs w:val="16"/>
        </w:rPr>
        <w:t>Constituintes ,</w:t>
      </w:r>
      <w:proofErr w:type="gramEnd"/>
      <w:r>
        <w:rPr>
          <w:i/>
          <w:iCs/>
          <w:color w:val="A0A0A0"/>
          <w:sz w:val="16"/>
          <w:szCs w:val="16"/>
        </w:rPr>
        <w:t xml:space="preserve"> Avaliação da Atividade Antinociceptiva da Sibutramina em Modelos Animais de Dor</w:t>
      </w:r>
    </w:p>
    <w:p w14:paraId="74F25B0B" w14:textId="77777777" w:rsidR="00EE0782" w:rsidRDefault="00EE0782" w:rsidP="00EE0782">
      <w:pPr>
        <w:widowControl w:val="0"/>
        <w:tabs>
          <w:tab w:val="left" w:pos="2835"/>
        </w:tabs>
        <w:autoSpaceDE w:val="0"/>
        <w:autoSpaceDN w:val="0"/>
        <w:adjustRightInd w:val="0"/>
        <w:ind w:left="2835" w:hanging="1700"/>
        <w:jc w:val="both"/>
      </w:pPr>
    </w:p>
    <w:p w14:paraId="109BBBA5" w14:textId="77777777" w:rsidR="00EE0782" w:rsidRDefault="00EE0782" w:rsidP="00EE0782">
      <w:pPr>
        <w:widowControl w:val="0"/>
        <w:tabs>
          <w:tab w:val="left" w:pos="2835"/>
        </w:tabs>
        <w:autoSpaceDE w:val="0"/>
        <w:autoSpaceDN w:val="0"/>
        <w:adjustRightInd w:val="0"/>
        <w:ind w:left="2835" w:hanging="1700"/>
        <w:jc w:val="both"/>
      </w:pPr>
    </w:p>
    <w:p w14:paraId="417A6C27" w14:textId="77777777" w:rsidR="00EE0782" w:rsidRDefault="00EE0782" w:rsidP="00EE0782">
      <w:pPr>
        <w:widowControl w:val="0"/>
        <w:tabs>
          <w:tab w:val="left" w:pos="2835"/>
        </w:tabs>
        <w:autoSpaceDE w:val="0"/>
        <w:autoSpaceDN w:val="0"/>
        <w:adjustRightInd w:val="0"/>
        <w:ind w:left="2835" w:hanging="1700"/>
        <w:jc w:val="both"/>
      </w:pPr>
    </w:p>
    <w:p w14:paraId="1093EB63" w14:textId="77777777" w:rsidR="00EE0782" w:rsidRDefault="00EE0782" w:rsidP="00EE0782">
      <w:pPr>
        <w:widowControl w:val="0"/>
        <w:tabs>
          <w:tab w:val="left" w:pos="0"/>
        </w:tabs>
        <w:autoSpaceDE w:val="0"/>
        <w:autoSpaceDN w:val="0"/>
        <w:adjustRightInd w:val="0"/>
        <w:jc w:val="both"/>
        <w:rPr>
          <w:b/>
          <w:bCs/>
        </w:rPr>
      </w:pPr>
      <w:r>
        <w:rPr>
          <w:b/>
          <w:bCs/>
        </w:rPr>
        <w:t>2.</w:t>
      </w:r>
      <w:r>
        <w:rPr>
          <w:b/>
          <w:bCs/>
        </w:rPr>
        <w:tab/>
        <w:t xml:space="preserve">Prefeitura Municipal de Fortaleza - </w:t>
      </w:r>
      <w:proofErr w:type="gramStart"/>
      <w:r>
        <w:rPr>
          <w:b/>
          <w:bCs/>
        </w:rPr>
        <w:t>PMF</w:t>
      </w:r>
      <w:proofErr w:type="gramEnd"/>
    </w:p>
    <w:p w14:paraId="15B9F8ED"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1A8F6C46"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0B397A8C" w14:textId="77777777" w:rsidR="00EE0782" w:rsidRDefault="00EE0782" w:rsidP="00EE0782">
      <w:pPr>
        <w:widowControl w:val="0"/>
        <w:tabs>
          <w:tab w:val="left" w:pos="2835"/>
        </w:tabs>
        <w:autoSpaceDE w:val="0"/>
        <w:autoSpaceDN w:val="0"/>
        <w:adjustRightInd w:val="0"/>
        <w:ind w:left="2835" w:hanging="1700"/>
        <w:jc w:val="both"/>
      </w:pPr>
      <w:r>
        <w:lastRenderedPageBreak/>
        <w:tab/>
      </w:r>
    </w:p>
    <w:p w14:paraId="371EFA6B" w14:textId="77777777" w:rsidR="00EE0782" w:rsidRDefault="00EE0782" w:rsidP="00EE0782">
      <w:pPr>
        <w:widowControl w:val="0"/>
        <w:tabs>
          <w:tab w:val="left" w:pos="2835"/>
        </w:tabs>
        <w:autoSpaceDE w:val="0"/>
        <w:autoSpaceDN w:val="0"/>
        <w:adjustRightInd w:val="0"/>
        <w:ind w:left="2835" w:hanging="1700"/>
        <w:jc w:val="both"/>
      </w:pPr>
      <w:r>
        <w:rPr>
          <w:b/>
          <w:bCs/>
        </w:rPr>
        <w:t>2003 - Atual</w:t>
      </w:r>
      <w:proofErr w:type="gramStart"/>
      <w:r>
        <w:rPr>
          <w:b/>
          <w:bCs/>
        </w:rPr>
        <w:t xml:space="preserve">  </w:t>
      </w:r>
      <w:proofErr w:type="gramEnd"/>
      <w:r>
        <w:tab/>
        <w:t xml:space="preserve">Vínculo: Servidor público , Enquadramento funcional: Médico , Carga horária: 20,  Regime: Parcial </w:t>
      </w:r>
    </w:p>
    <w:p w14:paraId="3A799F22" w14:textId="77777777" w:rsidR="00EE0782" w:rsidRDefault="00EE0782" w:rsidP="00EE0782">
      <w:pPr>
        <w:widowControl w:val="0"/>
        <w:tabs>
          <w:tab w:val="left" w:pos="2835"/>
        </w:tabs>
        <w:autoSpaceDE w:val="0"/>
        <w:autoSpaceDN w:val="0"/>
        <w:adjustRightInd w:val="0"/>
        <w:ind w:left="2835" w:hanging="1700"/>
        <w:jc w:val="both"/>
      </w:pPr>
    </w:p>
    <w:p w14:paraId="66DAA108"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6C60AD42"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53E3B8C2" w14:textId="77777777" w:rsidR="00EE0782" w:rsidRDefault="00EE0782" w:rsidP="00EE0782">
      <w:pPr>
        <w:widowControl w:val="0"/>
        <w:tabs>
          <w:tab w:val="left" w:pos="2835"/>
        </w:tabs>
        <w:autoSpaceDE w:val="0"/>
        <w:autoSpaceDN w:val="0"/>
        <w:adjustRightInd w:val="0"/>
        <w:ind w:left="2835" w:hanging="1700"/>
        <w:jc w:val="both"/>
      </w:pPr>
      <w:r>
        <w:tab/>
      </w:r>
    </w:p>
    <w:p w14:paraId="6233C703" w14:textId="77777777" w:rsidR="00EE0782" w:rsidRDefault="00EE0782" w:rsidP="00EE0782">
      <w:pPr>
        <w:widowControl w:val="0"/>
        <w:tabs>
          <w:tab w:val="left" w:pos="2835"/>
        </w:tabs>
        <w:autoSpaceDE w:val="0"/>
        <w:autoSpaceDN w:val="0"/>
        <w:adjustRightInd w:val="0"/>
        <w:ind w:left="2835" w:hanging="1700"/>
        <w:jc w:val="both"/>
      </w:pPr>
      <w:r>
        <w:rPr>
          <w:b/>
          <w:bCs/>
        </w:rPr>
        <w:t>07/2003 - Atual</w:t>
      </w:r>
      <w:r>
        <w:tab/>
        <w:t xml:space="preserve">Serviço Técnico Especializado, Secretaria Municipal de Saúde, Central de Registro e Referência de Internações de </w:t>
      </w:r>
      <w:proofErr w:type="gramStart"/>
      <w:r>
        <w:t>Fortaleza</w:t>
      </w:r>
      <w:proofErr w:type="gramEnd"/>
    </w:p>
    <w:p w14:paraId="7766A470"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37BF6189"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Regulação Médica - Medical Control Authority</w:t>
      </w:r>
    </w:p>
    <w:p w14:paraId="440DA08F" w14:textId="77777777" w:rsidR="00EE0782" w:rsidRDefault="00EE0782" w:rsidP="00EE0782">
      <w:pPr>
        <w:widowControl w:val="0"/>
        <w:tabs>
          <w:tab w:val="left" w:pos="2835"/>
        </w:tabs>
        <w:autoSpaceDE w:val="0"/>
        <w:autoSpaceDN w:val="0"/>
        <w:adjustRightInd w:val="0"/>
        <w:ind w:left="2835" w:hanging="1700"/>
        <w:jc w:val="both"/>
      </w:pPr>
    </w:p>
    <w:p w14:paraId="59D554FB" w14:textId="77777777" w:rsidR="00EE0782" w:rsidRDefault="00EE0782" w:rsidP="00EE0782">
      <w:pPr>
        <w:widowControl w:val="0"/>
        <w:tabs>
          <w:tab w:val="left" w:pos="2835"/>
        </w:tabs>
        <w:autoSpaceDE w:val="0"/>
        <w:autoSpaceDN w:val="0"/>
        <w:adjustRightInd w:val="0"/>
        <w:ind w:left="2835" w:hanging="1700"/>
        <w:jc w:val="both"/>
      </w:pPr>
    </w:p>
    <w:p w14:paraId="682A0283" w14:textId="77777777" w:rsidR="00EE0782" w:rsidRDefault="00EE0782" w:rsidP="00EE0782">
      <w:pPr>
        <w:widowControl w:val="0"/>
        <w:tabs>
          <w:tab w:val="left" w:pos="2835"/>
        </w:tabs>
        <w:autoSpaceDE w:val="0"/>
        <w:autoSpaceDN w:val="0"/>
        <w:adjustRightInd w:val="0"/>
        <w:ind w:left="2835" w:hanging="1700"/>
        <w:jc w:val="both"/>
      </w:pPr>
    </w:p>
    <w:p w14:paraId="2EAF59EC" w14:textId="77777777" w:rsidR="00EE0782" w:rsidRDefault="00EE0782" w:rsidP="00EE0782">
      <w:pPr>
        <w:widowControl w:val="0"/>
        <w:tabs>
          <w:tab w:val="left" w:pos="0"/>
        </w:tabs>
        <w:autoSpaceDE w:val="0"/>
        <w:autoSpaceDN w:val="0"/>
        <w:adjustRightInd w:val="0"/>
        <w:jc w:val="both"/>
        <w:rPr>
          <w:b/>
          <w:bCs/>
        </w:rPr>
      </w:pPr>
      <w:r>
        <w:rPr>
          <w:b/>
          <w:bCs/>
        </w:rPr>
        <w:t>3.</w:t>
      </w:r>
      <w:r>
        <w:rPr>
          <w:b/>
          <w:bCs/>
        </w:rPr>
        <w:tab/>
        <w:t xml:space="preserve">Hospital Infantil Albert Sabin - </w:t>
      </w:r>
      <w:proofErr w:type="gramStart"/>
      <w:r>
        <w:rPr>
          <w:b/>
          <w:bCs/>
        </w:rPr>
        <w:t>HIAS</w:t>
      </w:r>
      <w:proofErr w:type="gramEnd"/>
    </w:p>
    <w:p w14:paraId="18196FA7"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22DD26FF"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192DC980" w14:textId="77777777" w:rsidR="00EE0782" w:rsidRDefault="00EE0782" w:rsidP="00EE0782">
      <w:pPr>
        <w:widowControl w:val="0"/>
        <w:tabs>
          <w:tab w:val="left" w:pos="2835"/>
        </w:tabs>
        <w:autoSpaceDE w:val="0"/>
        <w:autoSpaceDN w:val="0"/>
        <w:adjustRightInd w:val="0"/>
        <w:ind w:left="2835" w:hanging="1700"/>
        <w:jc w:val="both"/>
      </w:pPr>
      <w:r>
        <w:tab/>
      </w:r>
    </w:p>
    <w:p w14:paraId="0C97E435" w14:textId="77777777" w:rsidR="00EE0782" w:rsidRDefault="00EE0782" w:rsidP="00EE0782">
      <w:pPr>
        <w:widowControl w:val="0"/>
        <w:tabs>
          <w:tab w:val="left" w:pos="2835"/>
        </w:tabs>
        <w:autoSpaceDE w:val="0"/>
        <w:autoSpaceDN w:val="0"/>
        <w:adjustRightInd w:val="0"/>
        <w:ind w:left="2835" w:hanging="1700"/>
        <w:jc w:val="both"/>
      </w:pPr>
      <w:r>
        <w:rPr>
          <w:b/>
          <w:bCs/>
        </w:rPr>
        <w:t>2008 - Atual</w:t>
      </w:r>
      <w:proofErr w:type="gramStart"/>
      <w:r>
        <w:rPr>
          <w:b/>
          <w:bCs/>
        </w:rPr>
        <w:t xml:space="preserve">  </w:t>
      </w:r>
      <w:proofErr w:type="gramEnd"/>
      <w:r>
        <w:tab/>
        <w:t xml:space="preserve">Vínculo: Servidor público , Enquadramento funcional: Medico Cancerologista Pediatrico , Carga horária: 20,  Regime: Parcial </w:t>
      </w:r>
    </w:p>
    <w:p w14:paraId="3A1A7B47" w14:textId="77777777" w:rsidR="00EE0782" w:rsidRDefault="00EE0782" w:rsidP="00EE0782">
      <w:pPr>
        <w:widowControl w:val="0"/>
        <w:tabs>
          <w:tab w:val="left" w:pos="2835"/>
        </w:tabs>
        <w:autoSpaceDE w:val="0"/>
        <w:autoSpaceDN w:val="0"/>
        <w:adjustRightInd w:val="0"/>
        <w:ind w:left="2835" w:hanging="1700"/>
        <w:jc w:val="both"/>
      </w:pPr>
      <w:r>
        <w:rPr>
          <w:b/>
          <w:bCs/>
        </w:rPr>
        <w:t>2002 - 2008</w:t>
      </w:r>
      <w:proofErr w:type="gramStart"/>
      <w:r>
        <w:rPr>
          <w:b/>
          <w:bCs/>
        </w:rPr>
        <w:t xml:space="preserve">   </w:t>
      </w:r>
      <w:proofErr w:type="gramEnd"/>
      <w:r>
        <w:tab/>
        <w:t xml:space="preserve">Vínculo: Prestador de Serviços Cooperad , Enquadramento funcional: Médico Oncohematologista Pediátrico , Carga horária: 12,  Regime: Parcial </w:t>
      </w:r>
    </w:p>
    <w:p w14:paraId="24F82B36" w14:textId="77777777" w:rsidR="00EE0782" w:rsidRDefault="00EE0782" w:rsidP="00EE0782">
      <w:pPr>
        <w:widowControl w:val="0"/>
        <w:tabs>
          <w:tab w:val="left" w:pos="2835"/>
        </w:tabs>
        <w:autoSpaceDE w:val="0"/>
        <w:autoSpaceDN w:val="0"/>
        <w:adjustRightInd w:val="0"/>
        <w:ind w:left="2835" w:hanging="1700"/>
        <w:jc w:val="both"/>
      </w:pPr>
    </w:p>
    <w:p w14:paraId="5F9E76FB"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5D475625"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14C0B6EA" w14:textId="77777777" w:rsidR="00EE0782" w:rsidRDefault="00EE0782" w:rsidP="00EE0782">
      <w:pPr>
        <w:widowControl w:val="0"/>
        <w:tabs>
          <w:tab w:val="left" w:pos="2835"/>
        </w:tabs>
        <w:autoSpaceDE w:val="0"/>
        <w:autoSpaceDN w:val="0"/>
        <w:adjustRightInd w:val="0"/>
        <w:ind w:left="2835" w:hanging="1700"/>
        <w:jc w:val="both"/>
      </w:pPr>
      <w:r>
        <w:tab/>
      </w:r>
    </w:p>
    <w:p w14:paraId="4035F0F2" w14:textId="77777777" w:rsidR="00EE0782" w:rsidRDefault="00EE0782" w:rsidP="00EE0782">
      <w:pPr>
        <w:widowControl w:val="0"/>
        <w:tabs>
          <w:tab w:val="left" w:pos="2835"/>
        </w:tabs>
        <w:autoSpaceDE w:val="0"/>
        <w:autoSpaceDN w:val="0"/>
        <w:adjustRightInd w:val="0"/>
        <w:ind w:left="2835" w:hanging="1700"/>
        <w:jc w:val="both"/>
      </w:pPr>
      <w:r>
        <w:rPr>
          <w:b/>
          <w:bCs/>
        </w:rPr>
        <w:t>2009 - Atual</w:t>
      </w:r>
      <w:r>
        <w:tab/>
        <w:t xml:space="preserve">Projetos de pesquisa, Serviço de Oncohematologia </w:t>
      </w:r>
      <w:proofErr w:type="gramStart"/>
      <w:r>
        <w:t>Pediátrica</w:t>
      </w:r>
      <w:proofErr w:type="gramEnd"/>
    </w:p>
    <w:p w14:paraId="706947C2"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11F2C122"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Análise Retrospectiva do Tratamento Não Padronizado (</w:t>
      </w:r>
      <w:proofErr w:type="gramStart"/>
      <w:r>
        <w:rPr>
          <w:i/>
          <w:iCs/>
          <w:color w:val="A0A0A0"/>
          <w:sz w:val="16"/>
          <w:szCs w:val="16"/>
        </w:rPr>
        <w:t>Off</w:t>
      </w:r>
      <w:proofErr w:type="gramEnd"/>
      <w:r>
        <w:rPr>
          <w:i/>
          <w:iCs/>
          <w:color w:val="A0A0A0"/>
          <w:sz w:val="16"/>
          <w:szCs w:val="16"/>
        </w:rPr>
        <w:t>-label) com Betabloqueadores de Pacientes Pediátricos Portadores de Hemangiomas Diagnosticados entre Janeiro de 2009 e Dezembro de 2010 no Hospital Infantil Albert Sabin</w:t>
      </w:r>
    </w:p>
    <w:p w14:paraId="28E7FF4F" w14:textId="77777777" w:rsidR="00EE0782" w:rsidRDefault="00EE0782" w:rsidP="00EE0782">
      <w:pPr>
        <w:widowControl w:val="0"/>
        <w:tabs>
          <w:tab w:val="left" w:pos="2835"/>
        </w:tabs>
        <w:autoSpaceDE w:val="0"/>
        <w:autoSpaceDN w:val="0"/>
        <w:adjustRightInd w:val="0"/>
        <w:ind w:left="2835" w:hanging="1700"/>
        <w:jc w:val="both"/>
      </w:pPr>
    </w:p>
    <w:p w14:paraId="673A37E3" w14:textId="77777777" w:rsidR="00EE0782" w:rsidRDefault="00EE0782" w:rsidP="00EE0782">
      <w:pPr>
        <w:widowControl w:val="0"/>
        <w:tabs>
          <w:tab w:val="left" w:pos="2835"/>
        </w:tabs>
        <w:autoSpaceDE w:val="0"/>
        <w:autoSpaceDN w:val="0"/>
        <w:adjustRightInd w:val="0"/>
        <w:ind w:left="2835" w:hanging="1700"/>
        <w:jc w:val="both"/>
      </w:pPr>
      <w:r>
        <w:rPr>
          <w:b/>
          <w:bCs/>
        </w:rPr>
        <w:t>2008 - Atual</w:t>
      </w:r>
      <w:r>
        <w:tab/>
        <w:t xml:space="preserve">Projetos de pesquisa, Serviço de Oncohematologia </w:t>
      </w:r>
      <w:proofErr w:type="gramStart"/>
      <w:r>
        <w:t>Pediátrica</w:t>
      </w:r>
      <w:proofErr w:type="gramEnd"/>
    </w:p>
    <w:p w14:paraId="3F7EF687"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04C46493"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 xml:space="preserve">PERFIL EPIDEMIOLÓGICO DOS PACIENTES PEDIÁTRICOS COM TUMOR CEREBRAL TRATADOS NO SERVIÇO DE ONCO-HEMATOLOGIA DO HOSPITAL INFANTIL ALBERT SABIN ENTRE 2000 A </w:t>
      </w:r>
      <w:proofErr w:type="gramStart"/>
      <w:r>
        <w:rPr>
          <w:i/>
          <w:iCs/>
          <w:color w:val="A0A0A0"/>
          <w:sz w:val="16"/>
          <w:szCs w:val="16"/>
        </w:rPr>
        <w:t>2006 ,</w:t>
      </w:r>
      <w:proofErr w:type="gramEnd"/>
      <w:r>
        <w:rPr>
          <w:i/>
          <w:iCs/>
          <w:color w:val="A0A0A0"/>
          <w:sz w:val="16"/>
          <w:szCs w:val="16"/>
        </w:rPr>
        <w:t xml:space="preserve"> AVALIAÇÃO DO TRATAMENTO DE TUMORES CEREBRAIS PEDIÁTRICOS NO HOSPITAL INFANTIL ALBERT SABIN ENTRE 2007-2010</w:t>
      </w:r>
    </w:p>
    <w:p w14:paraId="7D531279" w14:textId="77777777" w:rsidR="00EE0782" w:rsidRDefault="00EE0782" w:rsidP="00EE0782">
      <w:pPr>
        <w:widowControl w:val="0"/>
        <w:tabs>
          <w:tab w:val="left" w:pos="2835"/>
        </w:tabs>
        <w:autoSpaceDE w:val="0"/>
        <w:autoSpaceDN w:val="0"/>
        <w:adjustRightInd w:val="0"/>
        <w:ind w:left="2835" w:hanging="1700"/>
        <w:jc w:val="both"/>
      </w:pPr>
    </w:p>
    <w:p w14:paraId="76F89933" w14:textId="77777777" w:rsidR="00EE0782" w:rsidRDefault="00EE0782" w:rsidP="00EE0782">
      <w:pPr>
        <w:widowControl w:val="0"/>
        <w:tabs>
          <w:tab w:val="left" w:pos="2835"/>
        </w:tabs>
        <w:autoSpaceDE w:val="0"/>
        <w:autoSpaceDN w:val="0"/>
        <w:adjustRightInd w:val="0"/>
        <w:ind w:left="2835" w:hanging="1700"/>
        <w:jc w:val="both"/>
      </w:pPr>
      <w:r>
        <w:rPr>
          <w:b/>
          <w:bCs/>
        </w:rPr>
        <w:t>2007 - Atual</w:t>
      </w:r>
      <w:r>
        <w:tab/>
        <w:t xml:space="preserve">Projetos de pesquisa, Serviço de Oncohematologia </w:t>
      </w:r>
      <w:proofErr w:type="gramStart"/>
      <w:r>
        <w:t>Pediátrica</w:t>
      </w:r>
      <w:proofErr w:type="gramEnd"/>
    </w:p>
    <w:p w14:paraId="3A1A3370"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1A34178C"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 xml:space="preserve">PERFIL CLÍNICO-EPIDEMIOLÓGICO DOS PACIENTES EM SEGUIMENTO </w:t>
      </w:r>
      <w:proofErr w:type="gramStart"/>
      <w:r>
        <w:rPr>
          <w:i/>
          <w:iCs/>
          <w:color w:val="A0A0A0"/>
          <w:sz w:val="16"/>
          <w:szCs w:val="16"/>
        </w:rPr>
        <w:t>PÓS TRATAMENTO</w:t>
      </w:r>
      <w:proofErr w:type="gramEnd"/>
      <w:r>
        <w:rPr>
          <w:i/>
          <w:iCs/>
          <w:color w:val="A0A0A0"/>
          <w:sz w:val="16"/>
          <w:szCs w:val="16"/>
        </w:rPr>
        <w:t xml:space="preserve"> PARA CANCER PEDIÁTRICO NO HOSPITAL INFANTIL ALBERT SABIN NO PERÍODO DE  JUNHO DE 2007 A JUNHO DE  2008</w:t>
      </w:r>
    </w:p>
    <w:p w14:paraId="5B7810C0" w14:textId="77777777" w:rsidR="00EE0782" w:rsidRDefault="00EE0782" w:rsidP="00EE0782">
      <w:pPr>
        <w:widowControl w:val="0"/>
        <w:tabs>
          <w:tab w:val="left" w:pos="2835"/>
        </w:tabs>
        <w:autoSpaceDE w:val="0"/>
        <w:autoSpaceDN w:val="0"/>
        <w:adjustRightInd w:val="0"/>
        <w:ind w:left="2835" w:hanging="1700"/>
        <w:jc w:val="both"/>
      </w:pPr>
    </w:p>
    <w:p w14:paraId="28278D1D" w14:textId="77777777" w:rsidR="00EE0782" w:rsidRDefault="00EE0782" w:rsidP="00EE0782">
      <w:pPr>
        <w:widowControl w:val="0"/>
        <w:tabs>
          <w:tab w:val="left" w:pos="2835"/>
        </w:tabs>
        <w:autoSpaceDE w:val="0"/>
        <w:autoSpaceDN w:val="0"/>
        <w:adjustRightInd w:val="0"/>
        <w:ind w:left="2835" w:hanging="1700"/>
        <w:jc w:val="both"/>
      </w:pPr>
      <w:r>
        <w:rPr>
          <w:b/>
          <w:bCs/>
        </w:rPr>
        <w:t>2007 - 2008</w:t>
      </w:r>
      <w:r>
        <w:tab/>
        <w:t xml:space="preserve">Projetos de pesquisa, Serviço de Oncohematologia </w:t>
      </w:r>
      <w:proofErr w:type="gramStart"/>
      <w:r>
        <w:t>Pediátrica</w:t>
      </w:r>
      <w:proofErr w:type="gramEnd"/>
    </w:p>
    <w:p w14:paraId="105D5293"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67359E5A"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AVALIAÇÃO DAS REAÇÕES ADVERSAS DA QUIMIOTERAPIA NOS TUMORES CEREBRAIS NO HOSPITAL INFANTIL ALBERT SABIN ENTRE 2002-2006</w:t>
      </w:r>
    </w:p>
    <w:p w14:paraId="0F08D171" w14:textId="77777777" w:rsidR="00EE0782" w:rsidRDefault="00EE0782" w:rsidP="00EE0782">
      <w:pPr>
        <w:widowControl w:val="0"/>
        <w:tabs>
          <w:tab w:val="left" w:pos="2835"/>
        </w:tabs>
        <w:autoSpaceDE w:val="0"/>
        <w:autoSpaceDN w:val="0"/>
        <w:adjustRightInd w:val="0"/>
        <w:ind w:left="2835" w:hanging="1700"/>
        <w:jc w:val="both"/>
      </w:pPr>
    </w:p>
    <w:p w14:paraId="6057A15C" w14:textId="77777777" w:rsidR="00EE0782" w:rsidRDefault="00EE0782" w:rsidP="00EE0782">
      <w:pPr>
        <w:widowControl w:val="0"/>
        <w:tabs>
          <w:tab w:val="left" w:pos="2835"/>
        </w:tabs>
        <w:autoSpaceDE w:val="0"/>
        <w:autoSpaceDN w:val="0"/>
        <w:adjustRightInd w:val="0"/>
        <w:ind w:left="2835" w:hanging="1700"/>
        <w:jc w:val="both"/>
      </w:pPr>
      <w:r>
        <w:rPr>
          <w:b/>
          <w:bCs/>
        </w:rPr>
        <w:t>03/2005 - Atual</w:t>
      </w:r>
      <w:r>
        <w:tab/>
        <w:t>Especialização</w:t>
      </w:r>
    </w:p>
    <w:p w14:paraId="1CD620F0"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5DBA5AD9"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Cancerologia Pediátrica - Pediatric oncology</w:t>
      </w:r>
    </w:p>
    <w:p w14:paraId="513C117F" w14:textId="77777777" w:rsidR="00EE0782" w:rsidRDefault="00EE0782" w:rsidP="00EE0782">
      <w:pPr>
        <w:widowControl w:val="0"/>
        <w:tabs>
          <w:tab w:val="left" w:pos="2835"/>
        </w:tabs>
        <w:autoSpaceDE w:val="0"/>
        <w:autoSpaceDN w:val="0"/>
        <w:adjustRightInd w:val="0"/>
        <w:ind w:left="2835" w:hanging="1700"/>
        <w:jc w:val="both"/>
      </w:pPr>
    </w:p>
    <w:p w14:paraId="087806BD" w14:textId="77777777" w:rsidR="00EE0782" w:rsidRDefault="00EE0782" w:rsidP="00EE0782">
      <w:pPr>
        <w:widowControl w:val="0"/>
        <w:tabs>
          <w:tab w:val="left" w:pos="2835"/>
        </w:tabs>
        <w:autoSpaceDE w:val="0"/>
        <w:autoSpaceDN w:val="0"/>
        <w:adjustRightInd w:val="0"/>
        <w:ind w:left="2835" w:hanging="1700"/>
        <w:jc w:val="both"/>
      </w:pPr>
      <w:r>
        <w:rPr>
          <w:b/>
          <w:bCs/>
        </w:rPr>
        <w:t>03/2002 - Atual</w:t>
      </w:r>
      <w:r>
        <w:tab/>
        <w:t xml:space="preserve">Serviço Técnico Especializado, Serviço de Oncohematologia Pediátrica, Enfermaria de Oncohematologia </w:t>
      </w:r>
      <w:proofErr w:type="gramStart"/>
      <w:r>
        <w:t>Pediátrica</w:t>
      </w:r>
      <w:proofErr w:type="gramEnd"/>
    </w:p>
    <w:p w14:paraId="7FA72CB7"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4B6B6131"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Médico assistente -</w:t>
      </w:r>
      <w:proofErr w:type="gramStart"/>
      <w:r>
        <w:rPr>
          <w:i/>
          <w:iCs/>
          <w:color w:val="A0A0A0"/>
          <w:sz w:val="16"/>
          <w:szCs w:val="16"/>
        </w:rPr>
        <w:t xml:space="preserve">  </w:t>
      </w:r>
      <w:proofErr w:type="gramEnd"/>
      <w:r>
        <w:rPr>
          <w:i/>
          <w:iCs/>
          <w:color w:val="A0A0A0"/>
          <w:sz w:val="16"/>
          <w:szCs w:val="16"/>
        </w:rPr>
        <w:t>Staff Physician</w:t>
      </w:r>
    </w:p>
    <w:p w14:paraId="717C6040" w14:textId="77777777" w:rsidR="00EE0782" w:rsidRDefault="00EE0782" w:rsidP="00EE0782">
      <w:pPr>
        <w:widowControl w:val="0"/>
        <w:tabs>
          <w:tab w:val="left" w:pos="2835"/>
        </w:tabs>
        <w:autoSpaceDE w:val="0"/>
        <w:autoSpaceDN w:val="0"/>
        <w:adjustRightInd w:val="0"/>
        <w:ind w:left="2835" w:hanging="1700"/>
        <w:jc w:val="both"/>
      </w:pPr>
    </w:p>
    <w:p w14:paraId="4B857415" w14:textId="77777777" w:rsidR="00EE0782" w:rsidRDefault="00EE0782" w:rsidP="00EE0782">
      <w:pPr>
        <w:widowControl w:val="0"/>
        <w:tabs>
          <w:tab w:val="left" w:pos="2835"/>
        </w:tabs>
        <w:autoSpaceDE w:val="0"/>
        <w:autoSpaceDN w:val="0"/>
        <w:adjustRightInd w:val="0"/>
        <w:ind w:left="2835" w:hanging="1700"/>
        <w:jc w:val="both"/>
      </w:pPr>
      <w:r>
        <w:rPr>
          <w:b/>
          <w:bCs/>
        </w:rPr>
        <w:t>03/2002 - Atual</w:t>
      </w:r>
      <w:r>
        <w:tab/>
        <w:t>Especialização</w:t>
      </w:r>
    </w:p>
    <w:p w14:paraId="59C314C8"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2C011D9D"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Oncohematologia pediátrica - Pediatric hemato-oncology</w:t>
      </w:r>
    </w:p>
    <w:p w14:paraId="41D9EB86" w14:textId="77777777" w:rsidR="00EE0782" w:rsidRDefault="00EE0782" w:rsidP="00EE0782">
      <w:pPr>
        <w:widowControl w:val="0"/>
        <w:tabs>
          <w:tab w:val="left" w:pos="2835"/>
        </w:tabs>
        <w:autoSpaceDE w:val="0"/>
        <w:autoSpaceDN w:val="0"/>
        <w:adjustRightInd w:val="0"/>
        <w:ind w:left="2835" w:hanging="1700"/>
        <w:jc w:val="both"/>
      </w:pPr>
    </w:p>
    <w:p w14:paraId="602D4533" w14:textId="77777777" w:rsidR="00EE0782" w:rsidRDefault="00EE0782" w:rsidP="00EE0782">
      <w:pPr>
        <w:widowControl w:val="0"/>
        <w:tabs>
          <w:tab w:val="left" w:pos="2835"/>
        </w:tabs>
        <w:autoSpaceDE w:val="0"/>
        <w:autoSpaceDN w:val="0"/>
        <w:adjustRightInd w:val="0"/>
        <w:ind w:left="2835" w:hanging="1700"/>
        <w:jc w:val="both"/>
      </w:pPr>
      <w:r>
        <w:rPr>
          <w:b/>
          <w:bCs/>
        </w:rPr>
        <w:t>01/2002 - Atual</w:t>
      </w:r>
      <w:r>
        <w:tab/>
        <w:t xml:space="preserve">Treinamento, Serviço de Oncohematologia Pediátrica, Enfermaria de Oncohematologia </w:t>
      </w:r>
      <w:proofErr w:type="gramStart"/>
      <w:r>
        <w:t>Pediátrica</w:t>
      </w:r>
      <w:proofErr w:type="gramEnd"/>
    </w:p>
    <w:p w14:paraId="43C4A758"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lastRenderedPageBreak/>
        <w:tab/>
      </w:r>
      <w:r>
        <w:rPr>
          <w:i/>
          <w:iCs/>
          <w:color w:val="A0A0A0"/>
          <w:sz w:val="16"/>
          <w:szCs w:val="16"/>
        </w:rPr>
        <w:t xml:space="preserve">Especificação: </w:t>
      </w:r>
    </w:p>
    <w:p w14:paraId="6A54B16F"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 xml:space="preserve">Curso de assistência psicológica à criança com câncer - Psychological assistance to Children with </w:t>
      </w:r>
      <w:proofErr w:type="gramStart"/>
      <w:r>
        <w:rPr>
          <w:i/>
          <w:iCs/>
          <w:color w:val="A0A0A0"/>
          <w:sz w:val="16"/>
          <w:szCs w:val="16"/>
        </w:rPr>
        <w:t>Cancer ,</w:t>
      </w:r>
      <w:proofErr w:type="gramEnd"/>
      <w:r>
        <w:rPr>
          <w:i/>
          <w:iCs/>
          <w:color w:val="A0A0A0"/>
          <w:sz w:val="16"/>
          <w:szCs w:val="16"/>
        </w:rPr>
        <w:t xml:space="preserve"> Oncohematologia para o pediatra geral - Pediatric hemato-oncology for general practice pediatricians</w:t>
      </w:r>
    </w:p>
    <w:p w14:paraId="4E27E0B1" w14:textId="77777777" w:rsidR="00EE0782" w:rsidRDefault="00EE0782" w:rsidP="00EE0782">
      <w:pPr>
        <w:widowControl w:val="0"/>
        <w:tabs>
          <w:tab w:val="left" w:pos="2835"/>
        </w:tabs>
        <w:autoSpaceDE w:val="0"/>
        <w:autoSpaceDN w:val="0"/>
        <w:adjustRightInd w:val="0"/>
        <w:ind w:left="2835" w:hanging="1700"/>
        <w:jc w:val="both"/>
      </w:pPr>
    </w:p>
    <w:p w14:paraId="6AE3B952" w14:textId="77777777" w:rsidR="00EE0782" w:rsidRDefault="00EE0782" w:rsidP="00EE0782">
      <w:pPr>
        <w:widowControl w:val="0"/>
        <w:tabs>
          <w:tab w:val="left" w:pos="2835"/>
        </w:tabs>
        <w:autoSpaceDE w:val="0"/>
        <w:autoSpaceDN w:val="0"/>
        <w:adjustRightInd w:val="0"/>
        <w:ind w:left="2835" w:hanging="1700"/>
        <w:jc w:val="both"/>
      </w:pPr>
    </w:p>
    <w:p w14:paraId="3D496285" w14:textId="77777777" w:rsidR="00EE0782" w:rsidRDefault="00EE0782" w:rsidP="00EE0782">
      <w:pPr>
        <w:widowControl w:val="0"/>
        <w:tabs>
          <w:tab w:val="left" w:pos="2835"/>
        </w:tabs>
        <w:autoSpaceDE w:val="0"/>
        <w:autoSpaceDN w:val="0"/>
        <w:adjustRightInd w:val="0"/>
        <w:ind w:left="2835" w:hanging="1700"/>
        <w:jc w:val="both"/>
      </w:pPr>
    </w:p>
    <w:p w14:paraId="4355592A" w14:textId="77777777" w:rsidR="00EE0782" w:rsidRDefault="00EE0782" w:rsidP="00EE0782">
      <w:pPr>
        <w:widowControl w:val="0"/>
        <w:tabs>
          <w:tab w:val="left" w:pos="0"/>
        </w:tabs>
        <w:autoSpaceDE w:val="0"/>
        <w:autoSpaceDN w:val="0"/>
        <w:adjustRightInd w:val="0"/>
        <w:jc w:val="both"/>
        <w:rPr>
          <w:b/>
          <w:bCs/>
        </w:rPr>
      </w:pPr>
      <w:r>
        <w:rPr>
          <w:b/>
          <w:bCs/>
        </w:rPr>
        <w:t>4.</w:t>
      </w:r>
      <w:r>
        <w:rPr>
          <w:b/>
          <w:bCs/>
        </w:rPr>
        <w:tab/>
        <w:t xml:space="preserve">Hospital Geral Waldemar de Alcântara - </w:t>
      </w:r>
      <w:proofErr w:type="gramStart"/>
      <w:r>
        <w:rPr>
          <w:b/>
          <w:bCs/>
        </w:rPr>
        <w:t>HGWA</w:t>
      </w:r>
      <w:proofErr w:type="gramEnd"/>
    </w:p>
    <w:p w14:paraId="3C4A79B9"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102C8367"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16B9CE0D" w14:textId="77777777" w:rsidR="00EE0782" w:rsidRDefault="00EE0782" w:rsidP="00EE0782">
      <w:pPr>
        <w:widowControl w:val="0"/>
        <w:tabs>
          <w:tab w:val="left" w:pos="2835"/>
        </w:tabs>
        <w:autoSpaceDE w:val="0"/>
        <w:autoSpaceDN w:val="0"/>
        <w:adjustRightInd w:val="0"/>
        <w:ind w:left="2835" w:hanging="1700"/>
        <w:jc w:val="both"/>
      </w:pPr>
      <w:r>
        <w:tab/>
      </w:r>
    </w:p>
    <w:p w14:paraId="71229512" w14:textId="77777777" w:rsidR="00EE0782" w:rsidRDefault="00EE0782" w:rsidP="00EE0782">
      <w:pPr>
        <w:widowControl w:val="0"/>
        <w:tabs>
          <w:tab w:val="left" w:pos="2835"/>
        </w:tabs>
        <w:autoSpaceDE w:val="0"/>
        <w:autoSpaceDN w:val="0"/>
        <w:adjustRightInd w:val="0"/>
        <w:ind w:left="2835" w:hanging="1700"/>
        <w:jc w:val="both"/>
      </w:pPr>
      <w:r>
        <w:rPr>
          <w:b/>
          <w:bCs/>
        </w:rPr>
        <w:t>2003 - 2008</w:t>
      </w:r>
      <w:proofErr w:type="gramStart"/>
      <w:r>
        <w:rPr>
          <w:b/>
          <w:bCs/>
        </w:rPr>
        <w:t xml:space="preserve">   </w:t>
      </w:r>
      <w:proofErr w:type="gramEnd"/>
      <w:r>
        <w:tab/>
        <w:t xml:space="preserve">Vínculo: Celetista , Enquadramento funcional: Médico pediatra , Carga horária: 30,  Regime: Parcial </w:t>
      </w:r>
    </w:p>
    <w:p w14:paraId="56BDD743" w14:textId="77777777" w:rsidR="00EE0782" w:rsidRDefault="00EE0782" w:rsidP="00EE0782">
      <w:pPr>
        <w:widowControl w:val="0"/>
        <w:tabs>
          <w:tab w:val="left" w:pos="2835"/>
        </w:tabs>
        <w:autoSpaceDE w:val="0"/>
        <w:autoSpaceDN w:val="0"/>
        <w:adjustRightInd w:val="0"/>
        <w:ind w:left="2835" w:hanging="1700"/>
        <w:jc w:val="both"/>
      </w:pPr>
    </w:p>
    <w:p w14:paraId="4BF80BC4"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05E843A9"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3A785BA0" w14:textId="77777777" w:rsidR="00EE0782" w:rsidRDefault="00EE0782" w:rsidP="00EE0782">
      <w:pPr>
        <w:widowControl w:val="0"/>
        <w:tabs>
          <w:tab w:val="left" w:pos="2835"/>
        </w:tabs>
        <w:autoSpaceDE w:val="0"/>
        <w:autoSpaceDN w:val="0"/>
        <w:adjustRightInd w:val="0"/>
        <w:ind w:left="2835" w:hanging="1700"/>
        <w:jc w:val="both"/>
      </w:pPr>
      <w:r>
        <w:tab/>
      </w:r>
    </w:p>
    <w:p w14:paraId="365FC990" w14:textId="77777777" w:rsidR="00EE0782" w:rsidRDefault="00EE0782" w:rsidP="00EE0782">
      <w:pPr>
        <w:widowControl w:val="0"/>
        <w:tabs>
          <w:tab w:val="left" w:pos="2835"/>
        </w:tabs>
        <w:autoSpaceDE w:val="0"/>
        <w:autoSpaceDN w:val="0"/>
        <w:adjustRightInd w:val="0"/>
        <w:ind w:left="2835" w:hanging="1700"/>
        <w:jc w:val="both"/>
      </w:pPr>
      <w:r>
        <w:rPr>
          <w:b/>
          <w:bCs/>
        </w:rPr>
        <w:t>07/2004 - 07/2005</w:t>
      </w:r>
      <w:r>
        <w:tab/>
        <w:t xml:space="preserve">Direção e Administração, Clínica Médica Pediátrica, Enfermaria de </w:t>
      </w:r>
      <w:proofErr w:type="gramStart"/>
      <w:r>
        <w:t>Pediatria</w:t>
      </w:r>
      <w:proofErr w:type="gramEnd"/>
    </w:p>
    <w:p w14:paraId="13C47B3F"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Cargos Ocupados: </w:t>
      </w:r>
    </w:p>
    <w:p w14:paraId="73B8E2DF"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Coordenador da Pediatria - Coordinator of Pediatric Ward</w:t>
      </w:r>
    </w:p>
    <w:p w14:paraId="16E46DB0" w14:textId="77777777" w:rsidR="00EE0782" w:rsidRDefault="00EE0782" w:rsidP="00EE0782">
      <w:pPr>
        <w:widowControl w:val="0"/>
        <w:tabs>
          <w:tab w:val="left" w:pos="2835"/>
        </w:tabs>
        <w:autoSpaceDE w:val="0"/>
        <w:autoSpaceDN w:val="0"/>
        <w:adjustRightInd w:val="0"/>
        <w:ind w:left="2835" w:hanging="1700"/>
        <w:jc w:val="both"/>
      </w:pPr>
    </w:p>
    <w:p w14:paraId="5450C956" w14:textId="77777777" w:rsidR="00EE0782" w:rsidRDefault="00EE0782" w:rsidP="00EE0782">
      <w:pPr>
        <w:widowControl w:val="0"/>
        <w:tabs>
          <w:tab w:val="left" w:pos="2835"/>
        </w:tabs>
        <w:autoSpaceDE w:val="0"/>
        <w:autoSpaceDN w:val="0"/>
        <w:adjustRightInd w:val="0"/>
        <w:ind w:left="2835" w:hanging="1700"/>
        <w:jc w:val="both"/>
      </w:pPr>
      <w:r>
        <w:rPr>
          <w:b/>
          <w:bCs/>
        </w:rPr>
        <w:t>04/2003 - 10/2008</w:t>
      </w:r>
      <w:r>
        <w:tab/>
        <w:t xml:space="preserve">Serviço Técnico Especializado, Clínica Médica Pediátrica, Enfermaria de </w:t>
      </w:r>
      <w:proofErr w:type="gramStart"/>
      <w:r>
        <w:t>Pediatria</w:t>
      </w:r>
      <w:proofErr w:type="gramEnd"/>
    </w:p>
    <w:p w14:paraId="3A48BE43"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13B7D7E6"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Médico Pediatra - Pediatrics Staff Physician</w:t>
      </w:r>
    </w:p>
    <w:p w14:paraId="0EE257F1" w14:textId="77777777" w:rsidR="00EE0782" w:rsidRDefault="00EE0782" w:rsidP="00EE0782">
      <w:pPr>
        <w:widowControl w:val="0"/>
        <w:tabs>
          <w:tab w:val="left" w:pos="2835"/>
        </w:tabs>
        <w:autoSpaceDE w:val="0"/>
        <w:autoSpaceDN w:val="0"/>
        <w:adjustRightInd w:val="0"/>
        <w:ind w:left="2835" w:hanging="1700"/>
        <w:jc w:val="both"/>
      </w:pPr>
    </w:p>
    <w:p w14:paraId="1C5473AC" w14:textId="77777777" w:rsidR="00EE0782" w:rsidRDefault="00EE0782" w:rsidP="00EE0782">
      <w:pPr>
        <w:widowControl w:val="0"/>
        <w:tabs>
          <w:tab w:val="left" w:pos="2835"/>
        </w:tabs>
        <w:autoSpaceDE w:val="0"/>
        <w:autoSpaceDN w:val="0"/>
        <w:adjustRightInd w:val="0"/>
        <w:ind w:left="2835" w:hanging="1700"/>
        <w:jc w:val="both"/>
      </w:pPr>
    </w:p>
    <w:p w14:paraId="6EE64D05" w14:textId="77777777" w:rsidR="00EE0782" w:rsidRDefault="00EE0782" w:rsidP="00EE0782">
      <w:pPr>
        <w:widowControl w:val="0"/>
        <w:tabs>
          <w:tab w:val="left" w:pos="2835"/>
        </w:tabs>
        <w:autoSpaceDE w:val="0"/>
        <w:autoSpaceDN w:val="0"/>
        <w:adjustRightInd w:val="0"/>
        <w:ind w:left="2835" w:hanging="1700"/>
        <w:jc w:val="both"/>
      </w:pPr>
    </w:p>
    <w:p w14:paraId="1425BA38" w14:textId="77777777" w:rsidR="00EE0782" w:rsidRDefault="00EE0782" w:rsidP="00EE0782">
      <w:pPr>
        <w:widowControl w:val="0"/>
        <w:tabs>
          <w:tab w:val="left" w:pos="0"/>
        </w:tabs>
        <w:autoSpaceDE w:val="0"/>
        <w:autoSpaceDN w:val="0"/>
        <w:adjustRightInd w:val="0"/>
        <w:jc w:val="both"/>
        <w:rPr>
          <w:b/>
          <w:bCs/>
        </w:rPr>
      </w:pPr>
      <w:r>
        <w:rPr>
          <w:b/>
          <w:bCs/>
        </w:rPr>
        <w:t>5.</w:t>
      </w:r>
      <w:r>
        <w:rPr>
          <w:b/>
          <w:bCs/>
        </w:rPr>
        <w:tab/>
        <w:t>Faculdade de Medicina de Juazeiro do Norte - FMJ</w:t>
      </w:r>
      <w:proofErr w:type="gramStart"/>
      <w:r>
        <w:rPr>
          <w:b/>
          <w:bCs/>
        </w:rPr>
        <w:t>*</w:t>
      </w:r>
      <w:proofErr w:type="gramEnd"/>
    </w:p>
    <w:p w14:paraId="0665C47F"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093000ED" w14:textId="77777777" w:rsidR="00EE0782" w:rsidRDefault="00EE0782" w:rsidP="00EE0782">
      <w:pPr>
        <w:widowControl w:val="0"/>
        <w:tabs>
          <w:tab w:val="left" w:pos="2835"/>
        </w:tabs>
        <w:autoSpaceDE w:val="0"/>
        <w:autoSpaceDN w:val="0"/>
        <w:adjustRightInd w:val="0"/>
        <w:ind w:left="2835" w:hanging="1700"/>
        <w:jc w:val="both"/>
      </w:pPr>
      <w:r>
        <w:rPr>
          <w:b/>
          <w:bCs/>
        </w:rPr>
        <w:t>Vínculo institucional</w:t>
      </w:r>
    </w:p>
    <w:p w14:paraId="11A02DD6" w14:textId="77777777" w:rsidR="00EE0782" w:rsidRDefault="00EE0782" w:rsidP="00EE0782">
      <w:pPr>
        <w:widowControl w:val="0"/>
        <w:tabs>
          <w:tab w:val="left" w:pos="2835"/>
        </w:tabs>
        <w:autoSpaceDE w:val="0"/>
        <w:autoSpaceDN w:val="0"/>
        <w:adjustRightInd w:val="0"/>
        <w:ind w:left="2835" w:hanging="1700"/>
        <w:jc w:val="both"/>
      </w:pPr>
      <w:r>
        <w:tab/>
      </w:r>
    </w:p>
    <w:p w14:paraId="490B24E3" w14:textId="77777777" w:rsidR="00EE0782" w:rsidRDefault="00EE0782" w:rsidP="00EE0782">
      <w:pPr>
        <w:widowControl w:val="0"/>
        <w:tabs>
          <w:tab w:val="left" w:pos="2835"/>
        </w:tabs>
        <w:autoSpaceDE w:val="0"/>
        <w:autoSpaceDN w:val="0"/>
        <w:adjustRightInd w:val="0"/>
        <w:ind w:left="2835" w:hanging="1700"/>
        <w:jc w:val="both"/>
      </w:pPr>
      <w:r>
        <w:rPr>
          <w:b/>
          <w:bCs/>
        </w:rPr>
        <w:t>2003 - 2008</w:t>
      </w:r>
      <w:proofErr w:type="gramStart"/>
      <w:r>
        <w:rPr>
          <w:b/>
          <w:bCs/>
        </w:rPr>
        <w:t xml:space="preserve">   </w:t>
      </w:r>
      <w:proofErr w:type="gramEnd"/>
      <w:r>
        <w:tab/>
        <w:t xml:space="preserve">Vínculo: Celetista , Enquadramento funcional: Professor titular , Carga horária: 10,  Regime: Parcial </w:t>
      </w:r>
    </w:p>
    <w:p w14:paraId="4B92F081" w14:textId="77777777" w:rsidR="00EE0782" w:rsidRDefault="00EE0782" w:rsidP="00EE0782">
      <w:pPr>
        <w:widowControl w:val="0"/>
        <w:tabs>
          <w:tab w:val="left" w:pos="2835"/>
        </w:tabs>
        <w:autoSpaceDE w:val="0"/>
        <w:autoSpaceDN w:val="0"/>
        <w:adjustRightInd w:val="0"/>
        <w:ind w:left="2835" w:hanging="1700"/>
        <w:jc w:val="both"/>
      </w:pPr>
    </w:p>
    <w:p w14:paraId="5F216F1C"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20B074BE" w14:textId="77777777" w:rsidR="00EE0782" w:rsidRDefault="00EE0782" w:rsidP="00EE0782">
      <w:pPr>
        <w:widowControl w:val="0"/>
        <w:tabs>
          <w:tab w:val="left" w:pos="2835"/>
        </w:tabs>
        <w:autoSpaceDE w:val="0"/>
        <w:autoSpaceDN w:val="0"/>
        <w:adjustRightInd w:val="0"/>
        <w:ind w:left="2835" w:hanging="1700"/>
        <w:jc w:val="both"/>
      </w:pPr>
      <w:r>
        <w:rPr>
          <w:b/>
          <w:bCs/>
        </w:rPr>
        <w:t>Atividades</w:t>
      </w:r>
    </w:p>
    <w:p w14:paraId="2C7B6242" w14:textId="77777777" w:rsidR="00EE0782" w:rsidRDefault="00EE0782" w:rsidP="00EE0782">
      <w:pPr>
        <w:widowControl w:val="0"/>
        <w:tabs>
          <w:tab w:val="left" w:pos="2835"/>
        </w:tabs>
        <w:autoSpaceDE w:val="0"/>
        <w:autoSpaceDN w:val="0"/>
        <w:adjustRightInd w:val="0"/>
        <w:ind w:left="2835" w:hanging="1700"/>
        <w:jc w:val="both"/>
      </w:pPr>
      <w:r>
        <w:tab/>
      </w:r>
    </w:p>
    <w:p w14:paraId="14755186" w14:textId="77777777" w:rsidR="00EE0782" w:rsidRDefault="00EE0782" w:rsidP="00EE0782">
      <w:pPr>
        <w:widowControl w:val="0"/>
        <w:tabs>
          <w:tab w:val="left" w:pos="2835"/>
        </w:tabs>
        <w:autoSpaceDE w:val="0"/>
        <w:autoSpaceDN w:val="0"/>
        <w:adjustRightInd w:val="0"/>
        <w:ind w:left="2835" w:hanging="1700"/>
        <w:jc w:val="both"/>
      </w:pPr>
      <w:r>
        <w:rPr>
          <w:b/>
          <w:bCs/>
        </w:rPr>
        <w:t>09/2003 - 06/2008</w:t>
      </w:r>
      <w:r>
        <w:tab/>
        <w:t>Graduação, Medicina</w:t>
      </w:r>
    </w:p>
    <w:p w14:paraId="73C54975" w14:textId="77777777" w:rsidR="00EE0782" w:rsidRDefault="00EE0782" w:rsidP="00EE0782">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Disciplinas Ministradas: </w:t>
      </w:r>
    </w:p>
    <w:p w14:paraId="72A00E27" w14:textId="77777777" w:rsidR="00EE0782" w:rsidRDefault="00EE0782" w:rsidP="00EE0782">
      <w:pPr>
        <w:widowControl w:val="0"/>
        <w:tabs>
          <w:tab w:val="left" w:pos="2835"/>
        </w:tabs>
        <w:autoSpaceDE w:val="0"/>
        <w:autoSpaceDN w:val="0"/>
        <w:adjustRightInd w:val="0"/>
        <w:ind w:left="2835" w:hanging="1700"/>
        <w:jc w:val="both"/>
      </w:pPr>
      <w:r>
        <w:rPr>
          <w:i/>
          <w:iCs/>
          <w:color w:val="A0A0A0"/>
          <w:sz w:val="16"/>
          <w:szCs w:val="16"/>
        </w:rPr>
        <w:tab/>
        <w:t>Farmacologia</w:t>
      </w:r>
    </w:p>
    <w:p w14:paraId="014BE9BB" w14:textId="77777777" w:rsidR="00EE0782" w:rsidRDefault="00EE0782" w:rsidP="00EE0782">
      <w:pPr>
        <w:widowControl w:val="0"/>
        <w:tabs>
          <w:tab w:val="left" w:pos="2835"/>
        </w:tabs>
        <w:autoSpaceDE w:val="0"/>
        <w:autoSpaceDN w:val="0"/>
        <w:adjustRightInd w:val="0"/>
        <w:ind w:left="2835" w:hanging="1700"/>
        <w:jc w:val="both"/>
      </w:pPr>
    </w:p>
    <w:p w14:paraId="58524C47" w14:textId="77777777" w:rsidR="00EE0782" w:rsidRDefault="00EE0782" w:rsidP="00EE0782">
      <w:pPr>
        <w:widowControl w:val="0"/>
        <w:tabs>
          <w:tab w:val="left" w:pos="2835"/>
        </w:tabs>
        <w:autoSpaceDE w:val="0"/>
        <w:autoSpaceDN w:val="0"/>
        <w:adjustRightInd w:val="0"/>
        <w:ind w:left="2835" w:hanging="1700"/>
        <w:jc w:val="both"/>
      </w:pPr>
    </w:p>
    <w:p w14:paraId="6845131D" w14:textId="77777777" w:rsidR="00EE0782" w:rsidRDefault="00EE0782" w:rsidP="00EE0782">
      <w:pPr>
        <w:widowControl w:val="0"/>
        <w:tabs>
          <w:tab w:val="left" w:pos="2835"/>
        </w:tabs>
        <w:autoSpaceDE w:val="0"/>
        <w:autoSpaceDN w:val="0"/>
        <w:adjustRightInd w:val="0"/>
        <w:ind w:left="2835" w:hanging="1700"/>
        <w:jc w:val="both"/>
      </w:pPr>
    </w:p>
    <w:p w14:paraId="3CFB243D"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09AA16CC" w14:textId="77777777" w:rsidR="00EE0782" w:rsidRDefault="00EE0782" w:rsidP="00EE0782">
      <w:pPr>
        <w:widowControl w:val="0"/>
        <w:tabs>
          <w:tab w:val="left" w:pos="0"/>
        </w:tabs>
        <w:autoSpaceDE w:val="0"/>
        <w:autoSpaceDN w:val="0"/>
        <w:adjustRightInd w:val="0"/>
        <w:jc w:val="both"/>
      </w:pPr>
      <w:r>
        <w:rPr>
          <w:b/>
          <w:bCs/>
          <w:sz w:val="24"/>
          <w:szCs w:val="24"/>
        </w:rPr>
        <w:t>Projetos</w:t>
      </w:r>
    </w:p>
    <w:p w14:paraId="5D395365" w14:textId="77777777" w:rsidR="00EE0782" w:rsidRDefault="00EE0782" w:rsidP="00EE0782">
      <w:pPr>
        <w:widowControl w:val="0"/>
        <w:tabs>
          <w:tab w:val="left" w:pos="0"/>
        </w:tabs>
        <w:autoSpaceDE w:val="0"/>
        <w:autoSpaceDN w:val="0"/>
        <w:adjustRightInd w:val="0"/>
        <w:jc w:val="both"/>
      </w:pPr>
    </w:p>
    <w:p w14:paraId="7B4127DF" w14:textId="77777777" w:rsidR="00EE0782" w:rsidRDefault="00EE0782" w:rsidP="00EE0782">
      <w:pPr>
        <w:widowControl w:val="0"/>
        <w:tabs>
          <w:tab w:val="left" w:pos="1700"/>
        </w:tabs>
        <w:autoSpaceDE w:val="0"/>
        <w:autoSpaceDN w:val="0"/>
        <w:adjustRightInd w:val="0"/>
        <w:ind w:left="1700" w:hanging="1700"/>
        <w:jc w:val="both"/>
      </w:pPr>
      <w:r>
        <w:rPr>
          <w:b/>
          <w:bCs/>
        </w:rPr>
        <w:t>2010 - Atual</w:t>
      </w:r>
      <w:r>
        <w:tab/>
        <w:t xml:space="preserve">Avaliação do Potencial Antioxidante, Antitrombótico e Antiplaquetário in vivo ex vivo e in vitro de Produtos Naturais e seus </w:t>
      </w:r>
      <w:proofErr w:type="gramStart"/>
      <w:r>
        <w:t>Constituintes</w:t>
      </w:r>
      <w:proofErr w:type="gramEnd"/>
    </w:p>
    <w:p w14:paraId="0DA3A295" w14:textId="77777777" w:rsidR="00EE0782" w:rsidRDefault="00EE0782" w:rsidP="00EE0782">
      <w:pPr>
        <w:widowControl w:val="0"/>
        <w:tabs>
          <w:tab w:val="left" w:pos="0"/>
        </w:tabs>
        <w:autoSpaceDE w:val="0"/>
        <w:autoSpaceDN w:val="0"/>
        <w:adjustRightInd w:val="0"/>
        <w:jc w:val="both"/>
      </w:pPr>
      <w:r>
        <w:tab/>
        <w:t>Situação: Em Andamento Natureza: Pesquisa</w:t>
      </w:r>
    </w:p>
    <w:p w14:paraId="59A0D850" w14:textId="77777777" w:rsidR="00EE0782" w:rsidRDefault="00EE0782" w:rsidP="00EE0782">
      <w:pPr>
        <w:widowControl w:val="0"/>
        <w:tabs>
          <w:tab w:val="left" w:pos="0"/>
        </w:tabs>
        <w:autoSpaceDE w:val="0"/>
        <w:autoSpaceDN w:val="0"/>
        <w:adjustRightInd w:val="0"/>
        <w:jc w:val="both"/>
      </w:pPr>
      <w:r>
        <w:t xml:space="preserve">Alunos envolvidos: Graduação (3); </w:t>
      </w:r>
    </w:p>
    <w:p w14:paraId="0A975905" w14:textId="77777777" w:rsidR="00EE0782" w:rsidRDefault="00EE0782" w:rsidP="00EE0782">
      <w:pPr>
        <w:widowControl w:val="0"/>
        <w:tabs>
          <w:tab w:val="left" w:pos="0"/>
        </w:tabs>
        <w:autoSpaceDE w:val="0"/>
        <w:autoSpaceDN w:val="0"/>
        <w:adjustRightInd w:val="0"/>
        <w:jc w:val="both"/>
      </w:pPr>
      <w:r>
        <w:t>Integrantes: Francisco Hélder Cavalcante Félix;</w:t>
      </w:r>
      <w:proofErr w:type="gramStart"/>
      <w:r>
        <w:t xml:space="preserve">  </w:t>
      </w:r>
      <w:proofErr w:type="gramEnd"/>
      <w:r>
        <w:t>Glauce Maria de Barros Viana;  Juvenia Bezerra Fontenele (Responsável);  Juliana Costa Albuquerque;  Jamille Araújo Félix;  Rosane Aline Magalhães;  Marta Maria de França Fonteles</w:t>
      </w:r>
    </w:p>
    <w:p w14:paraId="6B3ED421" w14:textId="77777777" w:rsidR="00EE0782" w:rsidRDefault="00EE0782" w:rsidP="00EE0782">
      <w:pPr>
        <w:widowControl w:val="0"/>
        <w:tabs>
          <w:tab w:val="left" w:pos="0"/>
        </w:tabs>
        <w:autoSpaceDE w:val="0"/>
        <w:autoSpaceDN w:val="0"/>
        <w:adjustRightInd w:val="0"/>
        <w:jc w:val="both"/>
      </w:pPr>
      <w:proofErr w:type="gramStart"/>
      <w:r>
        <w:t>Financiador(</w:t>
      </w:r>
      <w:proofErr w:type="gramEnd"/>
      <w:r>
        <w:t xml:space="preserve">es): </w:t>
      </w:r>
    </w:p>
    <w:p w14:paraId="645CE27C" w14:textId="77777777" w:rsidR="00EE0782" w:rsidRDefault="00EE0782" w:rsidP="00EE0782">
      <w:pPr>
        <w:widowControl w:val="0"/>
        <w:tabs>
          <w:tab w:val="left" w:pos="0"/>
        </w:tabs>
        <w:autoSpaceDE w:val="0"/>
        <w:autoSpaceDN w:val="0"/>
        <w:adjustRightInd w:val="0"/>
        <w:jc w:val="both"/>
      </w:pPr>
    </w:p>
    <w:p w14:paraId="5A69897C" w14:textId="77777777" w:rsidR="00EE0782" w:rsidRDefault="00EE0782" w:rsidP="00EE0782">
      <w:pPr>
        <w:widowControl w:val="0"/>
        <w:tabs>
          <w:tab w:val="left" w:pos="0"/>
        </w:tabs>
        <w:autoSpaceDE w:val="0"/>
        <w:autoSpaceDN w:val="0"/>
        <w:adjustRightInd w:val="0"/>
        <w:jc w:val="both"/>
      </w:pPr>
    </w:p>
    <w:p w14:paraId="1DCC3D1B" w14:textId="77777777" w:rsidR="00EE0782" w:rsidRDefault="00EE0782" w:rsidP="00EE0782">
      <w:pPr>
        <w:widowControl w:val="0"/>
        <w:tabs>
          <w:tab w:val="left" w:pos="1700"/>
        </w:tabs>
        <w:autoSpaceDE w:val="0"/>
        <w:autoSpaceDN w:val="0"/>
        <w:adjustRightInd w:val="0"/>
        <w:ind w:left="1700" w:hanging="1700"/>
        <w:jc w:val="both"/>
      </w:pPr>
      <w:r>
        <w:rPr>
          <w:b/>
          <w:bCs/>
        </w:rPr>
        <w:t>2010 - Atual</w:t>
      </w:r>
      <w:r>
        <w:tab/>
        <w:t>Avaliação da Atividade Antinociceptiva da Sibutramina em Modelos Animais de Dor</w:t>
      </w:r>
    </w:p>
    <w:p w14:paraId="3F50ED3B" w14:textId="77777777" w:rsidR="00EE0782" w:rsidRDefault="00EE0782" w:rsidP="00EE0782">
      <w:pPr>
        <w:widowControl w:val="0"/>
        <w:tabs>
          <w:tab w:val="left" w:pos="0"/>
        </w:tabs>
        <w:autoSpaceDE w:val="0"/>
        <w:autoSpaceDN w:val="0"/>
        <w:adjustRightInd w:val="0"/>
        <w:jc w:val="both"/>
      </w:pPr>
      <w:r>
        <w:tab/>
        <w:t>Situação: Em Andamento Natureza: Pesquisa</w:t>
      </w:r>
    </w:p>
    <w:p w14:paraId="1EA9C1A9" w14:textId="77777777" w:rsidR="00EE0782" w:rsidRDefault="00EE0782" w:rsidP="00EE0782">
      <w:pPr>
        <w:widowControl w:val="0"/>
        <w:tabs>
          <w:tab w:val="left" w:pos="0"/>
        </w:tabs>
        <w:autoSpaceDE w:val="0"/>
        <w:autoSpaceDN w:val="0"/>
        <w:adjustRightInd w:val="0"/>
        <w:jc w:val="both"/>
      </w:pPr>
      <w:r>
        <w:t xml:space="preserve">Alunos envolvidos: Graduação (3); </w:t>
      </w:r>
    </w:p>
    <w:p w14:paraId="71771FF9" w14:textId="77777777" w:rsidR="00EE0782" w:rsidRDefault="00EE0782" w:rsidP="00EE0782">
      <w:pPr>
        <w:widowControl w:val="0"/>
        <w:tabs>
          <w:tab w:val="left" w:pos="0"/>
        </w:tabs>
        <w:autoSpaceDE w:val="0"/>
        <w:autoSpaceDN w:val="0"/>
        <w:adjustRightInd w:val="0"/>
        <w:jc w:val="both"/>
      </w:pPr>
      <w:r>
        <w:t>Integrantes: Francisco Hélder Cavalcante Félix;</w:t>
      </w:r>
      <w:proofErr w:type="gramStart"/>
      <w:r>
        <w:t xml:space="preserve">  </w:t>
      </w:r>
      <w:proofErr w:type="gramEnd"/>
      <w:r>
        <w:t xml:space="preserve">Glauce Maria de Barros Viana;  Juvenia Bezerra Fontenele (Responsável);  Juliana Costa Albuquerque;  Jamille Araújo Félix;  Rosane Aline Magalhães;  Marta Maria </w:t>
      </w:r>
      <w:r>
        <w:lastRenderedPageBreak/>
        <w:t>de França Fonteles</w:t>
      </w:r>
    </w:p>
    <w:p w14:paraId="02127A6A" w14:textId="77777777" w:rsidR="00EE0782" w:rsidRDefault="00EE0782" w:rsidP="00EE0782">
      <w:pPr>
        <w:widowControl w:val="0"/>
        <w:tabs>
          <w:tab w:val="left" w:pos="0"/>
        </w:tabs>
        <w:autoSpaceDE w:val="0"/>
        <w:autoSpaceDN w:val="0"/>
        <w:adjustRightInd w:val="0"/>
        <w:jc w:val="both"/>
      </w:pPr>
      <w:proofErr w:type="gramStart"/>
      <w:r>
        <w:t>Financiador(</w:t>
      </w:r>
      <w:proofErr w:type="gramEnd"/>
      <w:r>
        <w:t xml:space="preserve">es): </w:t>
      </w:r>
    </w:p>
    <w:p w14:paraId="19EED7CD" w14:textId="77777777" w:rsidR="00EE0782" w:rsidRDefault="00EE0782" w:rsidP="00EE0782">
      <w:pPr>
        <w:widowControl w:val="0"/>
        <w:tabs>
          <w:tab w:val="left" w:pos="0"/>
        </w:tabs>
        <w:autoSpaceDE w:val="0"/>
        <w:autoSpaceDN w:val="0"/>
        <w:adjustRightInd w:val="0"/>
        <w:jc w:val="both"/>
      </w:pPr>
    </w:p>
    <w:p w14:paraId="7AD99C27" w14:textId="77777777" w:rsidR="00EE0782" w:rsidRDefault="00EE0782" w:rsidP="00EE0782">
      <w:pPr>
        <w:widowControl w:val="0"/>
        <w:tabs>
          <w:tab w:val="left" w:pos="0"/>
        </w:tabs>
        <w:autoSpaceDE w:val="0"/>
        <w:autoSpaceDN w:val="0"/>
        <w:adjustRightInd w:val="0"/>
        <w:jc w:val="both"/>
      </w:pPr>
    </w:p>
    <w:p w14:paraId="09487C5B" w14:textId="77777777" w:rsidR="00EE0782" w:rsidRDefault="00EE0782" w:rsidP="00EE0782">
      <w:pPr>
        <w:widowControl w:val="0"/>
        <w:tabs>
          <w:tab w:val="left" w:pos="1700"/>
        </w:tabs>
        <w:autoSpaceDE w:val="0"/>
        <w:autoSpaceDN w:val="0"/>
        <w:adjustRightInd w:val="0"/>
        <w:ind w:left="1700" w:hanging="1700"/>
        <w:jc w:val="both"/>
      </w:pPr>
      <w:r>
        <w:rPr>
          <w:b/>
          <w:bCs/>
        </w:rPr>
        <w:t>2009 - Atual</w:t>
      </w:r>
      <w:r>
        <w:tab/>
        <w:t>Análise Retrospectiva do Tratamento Não Padronizado (</w:t>
      </w:r>
      <w:proofErr w:type="gramStart"/>
      <w:r>
        <w:t>Off</w:t>
      </w:r>
      <w:proofErr w:type="gramEnd"/>
      <w:r>
        <w:t>-label) com Betabloqueadores de Pacientes Pediátricos Portadores de Hemangiomas Diagnosticados entre Janeiro de 2009 e Dezembro de 2010 no Hospital Infantil Albert Sabin</w:t>
      </w:r>
    </w:p>
    <w:p w14:paraId="3CD77006" w14:textId="77777777" w:rsidR="00EE0782" w:rsidRDefault="00EE0782" w:rsidP="00EE0782">
      <w:pPr>
        <w:widowControl w:val="0"/>
        <w:tabs>
          <w:tab w:val="left" w:pos="0"/>
        </w:tabs>
        <w:autoSpaceDE w:val="0"/>
        <w:autoSpaceDN w:val="0"/>
        <w:adjustRightInd w:val="0"/>
        <w:jc w:val="both"/>
      </w:pPr>
      <w:r>
        <w:tab/>
        <w:t xml:space="preserve">Descrição: Esse projeto tem como objetivo avaliar os resultados do tratamento </w:t>
      </w:r>
      <w:proofErr w:type="gramStart"/>
      <w:r>
        <w:t>off</w:t>
      </w:r>
      <w:proofErr w:type="gramEnd"/>
      <w:r>
        <w:t xml:space="preserve">-label de pacientes pediátricos com hemangiomas tratados com beta bloqueadores. Hemangiomas são os tumores benignos mais comuns da infância, em sua maioria lesões pequenas que evoluem com remissão espontânea. Mais raramente, um hemagioma pode causar sérios problemas de saúde e/ou estéticos, além de risco de vida. Recentemente, pesquisadores franceses descobriram casualmente um efeito rápido e altamente eficaz de propranolol em pacientes com hemangiomas infantis refratários à terapia convencional. Baseado neste relato e no fato de que o propranolol é largamente usado em adultos e crianças, com excelente segurança, resolvemos usar esta droga em pacientes selecionados, após consentimento informado dos responsáveis. Em vista dos bons resultados alcançados </w:t>
      </w:r>
      <w:proofErr w:type="gramStart"/>
      <w:r>
        <w:t>a curto prazo</w:t>
      </w:r>
      <w:proofErr w:type="gramEnd"/>
      <w:r>
        <w:t>, oferecemos o tratamento aos representantes legais de pacientes com hemangiomas infantis recém-diagnosticados. A avaliação é retrospectiva e envolverá avaliação qualitativa e quantitativa dos resultados. Inicialmente, o pojeto aprovado em 2009 previa a coleta de dados de pacientes diagnosticados até dezembro de 2009. Em 2011, uma consulta à CEP solicitando a ampliação do projeto foi autorizada, ampliando a coleta para pacientes diagnosticados até dezembro de 2010.</w:t>
      </w:r>
    </w:p>
    <w:p w14:paraId="2FF15C2A" w14:textId="77777777" w:rsidR="00EE0782" w:rsidRDefault="00EE0782" w:rsidP="00EE0782">
      <w:pPr>
        <w:widowControl w:val="0"/>
        <w:tabs>
          <w:tab w:val="left" w:pos="0"/>
        </w:tabs>
        <w:autoSpaceDE w:val="0"/>
        <w:autoSpaceDN w:val="0"/>
        <w:adjustRightInd w:val="0"/>
        <w:jc w:val="both"/>
      </w:pPr>
      <w:r>
        <w:t>Situação: Em Andamento Natureza: Pesquisa</w:t>
      </w:r>
    </w:p>
    <w:p w14:paraId="596983C2" w14:textId="77777777" w:rsidR="00EE0782" w:rsidRDefault="00EE0782" w:rsidP="00EE0782">
      <w:pPr>
        <w:widowControl w:val="0"/>
        <w:tabs>
          <w:tab w:val="left" w:pos="0"/>
        </w:tabs>
        <w:autoSpaceDE w:val="0"/>
        <w:autoSpaceDN w:val="0"/>
        <w:adjustRightInd w:val="0"/>
        <w:jc w:val="both"/>
      </w:pPr>
      <w:r>
        <w:t xml:space="preserve">Alunos envolvidos: Graduação (3); </w:t>
      </w:r>
    </w:p>
    <w:p w14:paraId="3FF094C6" w14:textId="77777777" w:rsidR="00EE0782" w:rsidRDefault="00EE0782" w:rsidP="00EE0782">
      <w:pPr>
        <w:widowControl w:val="0"/>
        <w:tabs>
          <w:tab w:val="left" w:pos="0"/>
        </w:tabs>
        <w:autoSpaceDE w:val="0"/>
        <w:autoSpaceDN w:val="0"/>
        <w:adjustRightInd w:val="0"/>
        <w:jc w:val="both"/>
      </w:pPr>
      <w:r>
        <w:t>Integrantes: Francisco Hélder Cavalcante Félix (Responsável)</w:t>
      </w:r>
      <w:proofErr w:type="gramStart"/>
      <w:r>
        <w:t>; ;</w:t>
      </w:r>
      <w:proofErr w:type="gramEnd"/>
      <w:r>
        <w:t xml:space="preserve">  Glauce Maria de Barros Viana;  Juvenia Bezerra Fontenele;  Juliana Costa Albuquerque;  Jamille Araújo Félix;  Rosane Aline Magalhães;  Marta Maria de França Fonteles</w:t>
      </w:r>
    </w:p>
    <w:p w14:paraId="0B884DF8" w14:textId="77777777" w:rsidR="00EE0782" w:rsidRDefault="00EE0782" w:rsidP="00EE0782">
      <w:pPr>
        <w:widowControl w:val="0"/>
        <w:tabs>
          <w:tab w:val="left" w:pos="0"/>
        </w:tabs>
        <w:autoSpaceDE w:val="0"/>
        <w:autoSpaceDN w:val="0"/>
        <w:adjustRightInd w:val="0"/>
        <w:jc w:val="both"/>
      </w:pPr>
      <w:proofErr w:type="gramStart"/>
      <w:r>
        <w:t>Financiador(</w:t>
      </w:r>
      <w:proofErr w:type="gramEnd"/>
      <w:r>
        <w:t xml:space="preserve">es): </w:t>
      </w:r>
    </w:p>
    <w:p w14:paraId="0723D500" w14:textId="77777777" w:rsidR="00EE0782" w:rsidRDefault="00EE0782" w:rsidP="00EE0782">
      <w:pPr>
        <w:widowControl w:val="0"/>
        <w:tabs>
          <w:tab w:val="left" w:pos="0"/>
        </w:tabs>
        <w:autoSpaceDE w:val="0"/>
        <w:autoSpaceDN w:val="0"/>
        <w:adjustRightInd w:val="0"/>
        <w:jc w:val="both"/>
      </w:pPr>
    </w:p>
    <w:p w14:paraId="04AF136E" w14:textId="77777777" w:rsidR="00EE0782" w:rsidRDefault="00EE0782" w:rsidP="00EE0782">
      <w:pPr>
        <w:widowControl w:val="0"/>
        <w:tabs>
          <w:tab w:val="left" w:pos="0"/>
        </w:tabs>
        <w:autoSpaceDE w:val="0"/>
        <w:autoSpaceDN w:val="0"/>
        <w:adjustRightInd w:val="0"/>
        <w:jc w:val="both"/>
      </w:pPr>
    </w:p>
    <w:p w14:paraId="4B891FCD" w14:textId="77777777" w:rsidR="00EE0782" w:rsidRDefault="00EE0782" w:rsidP="00EE0782">
      <w:pPr>
        <w:widowControl w:val="0"/>
        <w:tabs>
          <w:tab w:val="left" w:pos="1700"/>
        </w:tabs>
        <w:autoSpaceDE w:val="0"/>
        <w:autoSpaceDN w:val="0"/>
        <w:adjustRightInd w:val="0"/>
        <w:ind w:left="1700" w:hanging="1700"/>
        <w:jc w:val="both"/>
      </w:pPr>
      <w:r>
        <w:rPr>
          <w:b/>
          <w:bCs/>
        </w:rPr>
        <w:t>2008 - Atual</w:t>
      </w:r>
      <w:r>
        <w:tab/>
        <w:t>AVALIAÇÃO DO TRATAMENTO DE TUMORES CEREBRAIS PEDIÁTRICOS NO HOSPITAL INFANTIL ALBERT SABIN ENTRE 2007-2010</w:t>
      </w:r>
    </w:p>
    <w:p w14:paraId="6695E831" w14:textId="77777777" w:rsidR="00EE0782" w:rsidRDefault="00EE0782" w:rsidP="00EE0782">
      <w:pPr>
        <w:widowControl w:val="0"/>
        <w:tabs>
          <w:tab w:val="left" w:pos="0"/>
        </w:tabs>
        <w:autoSpaceDE w:val="0"/>
        <w:autoSpaceDN w:val="0"/>
        <w:adjustRightInd w:val="0"/>
        <w:jc w:val="both"/>
      </w:pPr>
      <w:r>
        <w:tab/>
        <w:t>Descrição: Objetivos gerais: construir o perfil epidemiológico dos pacientes submetidos a tratamento para tumores do sistema nervoso central no Serviço de Onco-Hematologia Pediátrica do Hospital Infantil Albert Sabin (HIAS), no período de janeiro de 2007 a dezembro de 2008. Objetivos específicos: avaliar a resposta ao tratamento dos tumores do sistema nervoso central no Serviço de Onco-Hematologia Pediátrica do HIAS, construindo uma curva de sobrevida geral de todos os pacientes</w:t>
      </w:r>
      <w:proofErr w:type="gramStart"/>
      <w:r>
        <w:t xml:space="preserve">  </w:t>
      </w:r>
      <w:proofErr w:type="gramEnd"/>
      <w:r>
        <w:t>e curvas de sobrevida por subgrupos. Identificar subgrupos de acordo com o prognóstico de resposta ao tratamento, tentando correlacionar tratamento com resposta e sobrevida. Avaliar quais os possíveis fatores inerentes ao tratamento que podem ter se correlacionado ao prognóstico. Traçar um perfil epidemiológico do subgrupo de pacientes composto de tumores inoperáveis de tronco cerebral e tálamo, além de gliomas de alto grau de malignidade (grau III e IV da OMS), que tem aparentemente tido melhor resposta que o esperado, avaliando sua resposta terapêutica e comparando com dados de nosso serviço</w:t>
      </w:r>
      <w:proofErr w:type="gramStart"/>
      <w:r>
        <w:t xml:space="preserve">  </w:t>
      </w:r>
      <w:proofErr w:type="gramEnd"/>
      <w:r>
        <w:t xml:space="preserve">coletados em anos anteriores. A partir destas observações, montar teoria(s) sobre o(s) </w:t>
      </w:r>
      <w:proofErr w:type="gramStart"/>
      <w:r>
        <w:t>possível(</w:t>
      </w:r>
      <w:proofErr w:type="gramEnd"/>
      <w:r>
        <w:t>eis) fator(es) que determinou(aram) essa resposta diferencial ao tratamento instituído, a fim de propor ensaio(s) clínico(s) a partir desta(s) teoria(s). Em 2011, nova consulta à Comissão de Ética em Pesquisa foi realizada para ampliar a coleta de dados para pacientes diagnosticados até dezembro de 2010, tendo sido aprovada.</w:t>
      </w:r>
    </w:p>
    <w:p w14:paraId="1FF98F26" w14:textId="77777777" w:rsidR="00EE0782" w:rsidRDefault="00EE0782" w:rsidP="00EE0782">
      <w:pPr>
        <w:widowControl w:val="0"/>
        <w:tabs>
          <w:tab w:val="left" w:pos="0"/>
        </w:tabs>
        <w:autoSpaceDE w:val="0"/>
        <w:autoSpaceDN w:val="0"/>
        <w:adjustRightInd w:val="0"/>
        <w:jc w:val="both"/>
      </w:pPr>
      <w:r>
        <w:t>Situação: Em Andamento Natureza: Pesquisa</w:t>
      </w:r>
    </w:p>
    <w:p w14:paraId="43F55522" w14:textId="77777777" w:rsidR="00EE0782" w:rsidRDefault="00EE0782" w:rsidP="00EE0782">
      <w:pPr>
        <w:widowControl w:val="0"/>
        <w:tabs>
          <w:tab w:val="left" w:pos="0"/>
        </w:tabs>
        <w:autoSpaceDE w:val="0"/>
        <w:autoSpaceDN w:val="0"/>
        <w:adjustRightInd w:val="0"/>
        <w:jc w:val="both"/>
      </w:pPr>
      <w:r>
        <w:t xml:space="preserve">Alunos envolvidos: Graduação (6); </w:t>
      </w:r>
    </w:p>
    <w:p w14:paraId="35CFD943" w14:textId="77777777" w:rsidR="00EE0782" w:rsidRDefault="00EE0782" w:rsidP="00EE0782">
      <w:pPr>
        <w:widowControl w:val="0"/>
        <w:tabs>
          <w:tab w:val="left" w:pos="0"/>
        </w:tabs>
        <w:autoSpaceDE w:val="0"/>
        <w:autoSpaceDN w:val="0"/>
        <w:adjustRightInd w:val="0"/>
        <w:jc w:val="both"/>
      </w:pPr>
      <w:r>
        <w:t>Integrantes: Francisco Hélder Cavalcante Félix (Responsável)</w:t>
      </w:r>
      <w:proofErr w:type="gramStart"/>
      <w:r>
        <w:t>; ;</w:t>
      </w:r>
      <w:proofErr w:type="gramEnd"/>
      <w:r>
        <w:t xml:space="preserve">  Juvenia Bezerra Fontenele</w:t>
      </w:r>
    </w:p>
    <w:p w14:paraId="01CEA600" w14:textId="77777777" w:rsidR="00EE0782" w:rsidRDefault="00EE0782" w:rsidP="00EE0782">
      <w:pPr>
        <w:widowControl w:val="0"/>
        <w:tabs>
          <w:tab w:val="left" w:pos="0"/>
        </w:tabs>
        <w:autoSpaceDE w:val="0"/>
        <w:autoSpaceDN w:val="0"/>
        <w:adjustRightInd w:val="0"/>
        <w:jc w:val="both"/>
      </w:pPr>
      <w:proofErr w:type="gramStart"/>
      <w:r>
        <w:t>Financiador(</w:t>
      </w:r>
      <w:proofErr w:type="gramEnd"/>
      <w:r>
        <w:t xml:space="preserve">es): </w:t>
      </w:r>
    </w:p>
    <w:p w14:paraId="6FC30C7D" w14:textId="77777777" w:rsidR="00EE0782" w:rsidRDefault="00EE0782" w:rsidP="00EE0782">
      <w:pPr>
        <w:widowControl w:val="0"/>
        <w:tabs>
          <w:tab w:val="left" w:pos="0"/>
        </w:tabs>
        <w:autoSpaceDE w:val="0"/>
        <w:autoSpaceDN w:val="0"/>
        <w:adjustRightInd w:val="0"/>
        <w:jc w:val="both"/>
      </w:pPr>
      <w:r>
        <w:t xml:space="preserve">Número de produções </w:t>
      </w:r>
      <w:proofErr w:type="gramStart"/>
      <w:r>
        <w:t>C,</w:t>
      </w:r>
      <w:proofErr w:type="gramEnd"/>
      <w:r>
        <w:t xml:space="preserve">T &amp; A: 1/ </w:t>
      </w:r>
    </w:p>
    <w:p w14:paraId="28C303FC" w14:textId="77777777" w:rsidR="00EE0782" w:rsidRDefault="00EE0782" w:rsidP="00EE0782">
      <w:pPr>
        <w:widowControl w:val="0"/>
        <w:tabs>
          <w:tab w:val="left" w:pos="0"/>
        </w:tabs>
        <w:autoSpaceDE w:val="0"/>
        <w:autoSpaceDN w:val="0"/>
        <w:adjustRightInd w:val="0"/>
        <w:jc w:val="both"/>
      </w:pPr>
    </w:p>
    <w:p w14:paraId="5C7CAC98" w14:textId="77777777" w:rsidR="00EE0782" w:rsidRDefault="00EE0782" w:rsidP="00EE0782">
      <w:pPr>
        <w:widowControl w:val="0"/>
        <w:tabs>
          <w:tab w:val="left" w:pos="1700"/>
        </w:tabs>
        <w:autoSpaceDE w:val="0"/>
        <w:autoSpaceDN w:val="0"/>
        <w:adjustRightInd w:val="0"/>
        <w:ind w:left="1700" w:hanging="1700"/>
        <w:jc w:val="both"/>
      </w:pPr>
      <w:r>
        <w:rPr>
          <w:b/>
          <w:bCs/>
        </w:rPr>
        <w:t>2008 - 2011</w:t>
      </w:r>
      <w:r>
        <w:tab/>
        <w:t>PERFIL EPIDEMIOLÓGICO DOS PACIENTES PEDIÁTRICOS COM TUMOR CEREBRAL TRATADOS NO SERVIÇO DE ONCO-HEMATOLOGIA DO HOSPITAL INFANTIL ALBERT SABIN ENTRE 2000 A 2006</w:t>
      </w:r>
    </w:p>
    <w:p w14:paraId="35F61916" w14:textId="77777777" w:rsidR="00EE0782" w:rsidRDefault="00EE0782" w:rsidP="00EE0782">
      <w:pPr>
        <w:widowControl w:val="0"/>
        <w:tabs>
          <w:tab w:val="left" w:pos="0"/>
        </w:tabs>
        <w:autoSpaceDE w:val="0"/>
        <w:autoSpaceDN w:val="0"/>
        <w:adjustRightInd w:val="0"/>
        <w:jc w:val="both"/>
      </w:pPr>
      <w:r>
        <w:tab/>
        <w:t xml:space="preserve">Descrição: O propósito desse trabalho é avaliar o perfil epidemiológico e fazer a análise de sobrevida dos pacientes submetidos a tratamento para tumores do sistema nervoso central no Serviço de Onco-Hematologia Pediátrica do Hospital Infantil Albert Sabin (HIAS), no período de 2000 a 2006, visto que nele se concentram os pacientes pediátricos com neoplasias cerebrais do Sistema Único de Saúde (SUS) </w:t>
      </w:r>
      <w:r>
        <w:lastRenderedPageBreak/>
        <w:t>da cidade de Fortaleza e de todo interior do estado do Ceará. O melhor conhecimento da população acometida por este grupo de patologias neoplásicas é importante para avaliar as estratégias atualmente utilizadas no diagnóstico e tratamento dos tumores cerebrais da infância no HIAS, bem como para planejar intervenções adequadas a este grupo específico de pacientes.</w:t>
      </w:r>
    </w:p>
    <w:p w14:paraId="3D2D40FA" w14:textId="77777777" w:rsidR="00EE0782" w:rsidRDefault="00EE0782" w:rsidP="00EE0782">
      <w:pPr>
        <w:widowControl w:val="0"/>
        <w:tabs>
          <w:tab w:val="left" w:pos="0"/>
        </w:tabs>
        <w:autoSpaceDE w:val="0"/>
        <w:autoSpaceDN w:val="0"/>
        <w:adjustRightInd w:val="0"/>
        <w:jc w:val="both"/>
      </w:pPr>
      <w:r>
        <w:t>Situação: Concluído Natureza: Pesquisa</w:t>
      </w:r>
    </w:p>
    <w:p w14:paraId="0C228473" w14:textId="77777777" w:rsidR="00EE0782" w:rsidRDefault="00EE0782" w:rsidP="00EE0782">
      <w:pPr>
        <w:widowControl w:val="0"/>
        <w:tabs>
          <w:tab w:val="left" w:pos="0"/>
        </w:tabs>
        <w:autoSpaceDE w:val="0"/>
        <w:autoSpaceDN w:val="0"/>
        <w:adjustRightInd w:val="0"/>
        <w:jc w:val="both"/>
      </w:pPr>
      <w:r>
        <w:t xml:space="preserve">Alunos envolvidos: Especialização (1); </w:t>
      </w:r>
    </w:p>
    <w:p w14:paraId="233FEA26" w14:textId="77777777" w:rsidR="00EE0782" w:rsidRDefault="00EE0782" w:rsidP="00EE0782">
      <w:pPr>
        <w:widowControl w:val="0"/>
        <w:tabs>
          <w:tab w:val="left" w:pos="0"/>
        </w:tabs>
        <w:autoSpaceDE w:val="0"/>
        <w:autoSpaceDN w:val="0"/>
        <w:adjustRightInd w:val="0"/>
        <w:jc w:val="both"/>
      </w:pPr>
      <w:r>
        <w:t>Integrantes: Francisco Hélder Cavalcante Félix (Responsável)</w:t>
      </w:r>
      <w:proofErr w:type="gramStart"/>
      <w:r>
        <w:t>; ;</w:t>
      </w:r>
      <w:proofErr w:type="gramEnd"/>
      <w:r>
        <w:t xml:space="preserve">  Nádia Mendonça Trompieri;  Juvenia Bezerra Fontenele;  Karine Martins da Trindade;  Orlandira Leite de Araujo;  Firmo Holanda</w:t>
      </w:r>
    </w:p>
    <w:p w14:paraId="66067A63" w14:textId="77777777" w:rsidR="00EE0782" w:rsidRDefault="00EE0782" w:rsidP="00EE0782">
      <w:pPr>
        <w:widowControl w:val="0"/>
        <w:tabs>
          <w:tab w:val="left" w:pos="0"/>
        </w:tabs>
        <w:autoSpaceDE w:val="0"/>
        <w:autoSpaceDN w:val="0"/>
        <w:adjustRightInd w:val="0"/>
        <w:jc w:val="both"/>
      </w:pPr>
      <w:proofErr w:type="gramStart"/>
      <w:r>
        <w:t>Financiador(</w:t>
      </w:r>
      <w:proofErr w:type="gramEnd"/>
      <w:r>
        <w:t xml:space="preserve">es): </w:t>
      </w:r>
    </w:p>
    <w:p w14:paraId="219205DA" w14:textId="77777777" w:rsidR="00EE0782" w:rsidRDefault="00EE0782" w:rsidP="00EE0782">
      <w:pPr>
        <w:widowControl w:val="0"/>
        <w:tabs>
          <w:tab w:val="left" w:pos="0"/>
        </w:tabs>
        <w:autoSpaceDE w:val="0"/>
        <w:autoSpaceDN w:val="0"/>
        <w:adjustRightInd w:val="0"/>
        <w:jc w:val="both"/>
      </w:pPr>
      <w:r>
        <w:t xml:space="preserve">Número de produções </w:t>
      </w:r>
      <w:proofErr w:type="gramStart"/>
      <w:r>
        <w:t>C,</w:t>
      </w:r>
      <w:proofErr w:type="gramEnd"/>
      <w:r>
        <w:t>T &amp; A: 1/ Número de orientações: 1;</w:t>
      </w:r>
    </w:p>
    <w:p w14:paraId="79F74685" w14:textId="77777777" w:rsidR="00EE0782" w:rsidRDefault="00EE0782" w:rsidP="00EE0782">
      <w:pPr>
        <w:widowControl w:val="0"/>
        <w:tabs>
          <w:tab w:val="left" w:pos="0"/>
        </w:tabs>
        <w:autoSpaceDE w:val="0"/>
        <w:autoSpaceDN w:val="0"/>
        <w:adjustRightInd w:val="0"/>
        <w:jc w:val="both"/>
      </w:pPr>
    </w:p>
    <w:p w14:paraId="1E5963B7" w14:textId="77777777" w:rsidR="00EE0782" w:rsidRDefault="00EE0782" w:rsidP="00EE0782">
      <w:pPr>
        <w:widowControl w:val="0"/>
        <w:tabs>
          <w:tab w:val="left" w:pos="1700"/>
        </w:tabs>
        <w:autoSpaceDE w:val="0"/>
        <w:autoSpaceDN w:val="0"/>
        <w:adjustRightInd w:val="0"/>
        <w:ind w:left="1700" w:hanging="1700"/>
        <w:jc w:val="both"/>
      </w:pPr>
      <w:r>
        <w:rPr>
          <w:b/>
          <w:bCs/>
        </w:rPr>
        <w:t>2007 - 2008</w:t>
      </w:r>
      <w:r>
        <w:tab/>
        <w:t>AVALIAÇÃO DAS REAÇÕES ADVERSAS DA QUIMIOTERAPIA NOS TUMORES CEREBRAIS NO HOSPITAL INFANTIL ALBERT SABIN ENTRE 2002-2006</w:t>
      </w:r>
    </w:p>
    <w:p w14:paraId="66531FA5" w14:textId="77777777" w:rsidR="00EE0782" w:rsidRDefault="00EE0782" w:rsidP="00EE0782">
      <w:pPr>
        <w:widowControl w:val="0"/>
        <w:tabs>
          <w:tab w:val="left" w:pos="0"/>
        </w:tabs>
        <w:autoSpaceDE w:val="0"/>
        <w:autoSpaceDN w:val="0"/>
        <w:adjustRightInd w:val="0"/>
        <w:jc w:val="both"/>
      </w:pPr>
      <w:r>
        <w:tab/>
        <w:t>Descrição: Avaliar os efeitos colaterais da quimioterapia antineoplásica em pacientes com tumores cerebrais, avaliando vários fatores, entre eles a intensidade, a combinação e o tipo das drogas, a localização do tumor, a idade do paciente e as condições médicas coexistentes.</w:t>
      </w:r>
    </w:p>
    <w:p w14:paraId="1DF1F7AD" w14:textId="77777777" w:rsidR="00EE0782" w:rsidRDefault="00EE0782" w:rsidP="00EE0782">
      <w:pPr>
        <w:widowControl w:val="0"/>
        <w:tabs>
          <w:tab w:val="left" w:pos="0"/>
        </w:tabs>
        <w:autoSpaceDE w:val="0"/>
        <w:autoSpaceDN w:val="0"/>
        <w:adjustRightInd w:val="0"/>
        <w:jc w:val="both"/>
      </w:pPr>
      <w:r>
        <w:t>Situação: Concluído Natureza: Pesquisa</w:t>
      </w:r>
    </w:p>
    <w:p w14:paraId="66B76F8D" w14:textId="77777777" w:rsidR="00EE0782" w:rsidRDefault="00EE0782" w:rsidP="00EE0782">
      <w:pPr>
        <w:widowControl w:val="0"/>
        <w:tabs>
          <w:tab w:val="left" w:pos="0"/>
        </w:tabs>
        <w:autoSpaceDE w:val="0"/>
        <w:autoSpaceDN w:val="0"/>
        <w:adjustRightInd w:val="0"/>
        <w:jc w:val="both"/>
      </w:pPr>
      <w:r>
        <w:t xml:space="preserve">Alunos envolvidos: Graduação (1); Especialização (1); </w:t>
      </w:r>
    </w:p>
    <w:p w14:paraId="263F6DE8" w14:textId="77777777" w:rsidR="00EE0782" w:rsidRDefault="00EE0782" w:rsidP="00EE0782">
      <w:pPr>
        <w:widowControl w:val="0"/>
        <w:tabs>
          <w:tab w:val="left" w:pos="0"/>
        </w:tabs>
        <w:autoSpaceDE w:val="0"/>
        <w:autoSpaceDN w:val="0"/>
        <w:adjustRightInd w:val="0"/>
        <w:jc w:val="both"/>
      </w:pPr>
      <w:r>
        <w:t>Integrantes: Francisco Hélder Cavalcante Félix (Responsável)</w:t>
      </w:r>
      <w:proofErr w:type="gramStart"/>
      <w:r>
        <w:t>; ;</w:t>
      </w:r>
      <w:proofErr w:type="gramEnd"/>
      <w:r>
        <w:t xml:space="preserve">  Gilma Montenegro Padilha Holanda;  Karine Martins da Trindade;  Orlandira Leite de Araujo</w:t>
      </w:r>
    </w:p>
    <w:p w14:paraId="6A683685" w14:textId="77777777" w:rsidR="00EE0782" w:rsidRDefault="00EE0782" w:rsidP="00EE0782">
      <w:pPr>
        <w:widowControl w:val="0"/>
        <w:tabs>
          <w:tab w:val="left" w:pos="0"/>
        </w:tabs>
        <w:autoSpaceDE w:val="0"/>
        <w:autoSpaceDN w:val="0"/>
        <w:adjustRightInd w:val="0"/>
        <w:jc w:val="both"/>
      </w:pPr>
      <w:proofErr w:type="gramStart"/>
      <w:r>
        <w:t>Financiador(</w:t>
      </w:r>
      <w:proofErr w:type="gramEnd"/>
      <w:r>
        <w:t xml:space="preserve">es): </w:t>
      </w:r>
    </w:p>
    <w:p w14:paraId="3B0072F8" w14:textId="77777777" w:rsidR="00EE0782" w:rsidRDefault="00EE0782" w:rsidP="00EE0782">
      <w:pPr>
        <w:widowControl w:val="0"/>
        <w:tabs>
          <w:tab w:val="left" w:pos="0"/>
        </w:tabs>
        <w:autoSpaceDE w:val="0"/>
        <w:autoSpaceDN w:val="0"/>
        <w:adjustRightInd w:val="0"/>
        <w:jc w:val="both"/>
      </w:pPr>
    </w:p>
    <w:p w14:paraId="1B476817" w14:textId="77777777" w:rsidR="00EE0782" w:rsidRDefault="00EE0782" w:rsidP="00EE0782">
      <w:pPr>
        <w:widowControl w:val="0"/>
        <w:tabs>
          <w:tab w:val="left" w:pos="0"/>
        </w:tabs>
        <w:autoSpaceDE w:val="0"/>
        <w:autoSpaceDN w:val="0"/>
        <w:adjustRightInd w:val="0"/>
        <w:jc w:val="both"/>
      </w:pPr>
    </w:p>
    <w:p w14:paraId="1D710596" w14:textId="77777777" w:rsidR="00EE0782" w:rsidRDefault="00EE0782" w:rsidP="00EE0782">
      <w:pPr>
        <w:widowControl w:val="0"/>
        <w:tabs>
          <w:tab w:val="left" w:pos="1700"/>
        </w:tabs>
        <w:autoSpaceDE w:val="0"/>
        <w:autoSpaceDN w:val="0"/>
        <w:adjustRightInd w:val="0"/>
        <w:ind w:left="1700" w:hanging="1700"/>
        <w:jc w:val="both"/>
      </w:pPr>
      <w:r>
        <w:rPr>
          <w:b/>
          <w:bCs/>
        </w:rPr>
        <w:t>2007 - Atual</w:t>
      </w:r>
      <w:r>
        <w:tab/>
        <w:t xml:space="preserve">PERFIL CLÍNICO-EPIDEMIOLÓGICO DOS PACIENTES EM SEGUIMENTO </w:t>
      </w:r>
      <w:proofErr w:type="gramStart"/>
      <w:r>
        <w:t>PÓS TRATAMENTO</w:t>
      </w:r>
      <w:proofErr w:type="gramEnd"/>
      <w:r>
        <w:t xml:space="preserve"> PARA CANCER PEDIÁTRICO NO HOSPITAL INFANTIL ALBERT SABIN NO PERÍODO DE  JUNHO DE 2007 A JUNHO DE  2008</w:t>
      </w:r>
    </w:p>
    <w:p w14:paraId="13F00D0F" w14:textId="77777777" w:rsidR="00EE0782" w:rsidRDefault="00EE0782" w:rsidP="00EE0782">
      <w:pPr>
        <w:widowControl w:val="0"/>
        <w:tabs>
          <w:tab w:val="left" w:pos="0"/>
        </w:tabs>
        <w:autoSpaceDE w:val="0"/>
        <w:autoSpaceDN w:val="0"/>
        <w:adjustRightInd w:val="0"/>
        <w:jc w:val="both"/>
      </w:pPr>
      <w:r>
        <w:tab/>
        <w:t>Descrição: Objetivo geral:</w:t>
      </w:r>
      <w:proofErr w:type="gramStart"/>
      <w:r>
        <w:t xml:space="preserve">  </w:t>
      </w:r>
      <w:proofErr w:type="gramEnd"/>
      <w:r>
        <w:t>•  Delinear o perfil clinico-epidemiológico dos pacientes em seguimento pós tratamento para câncer pediátrico no Hospital Infantil Albert Sabin no período de   junho de 2007  a junho de 2008.Objetivos específicos:•   Traçar o perfil dos diagnósticos dos pacientes em seguimento,delineando os mais comuns,seus respectivos estágios no momento do diagnóstico,bem como os meios utilizados para realização dos mesmos.•    Compilar os diferentes tratamentos realizados,a duração e o sucesso dos mesmos.•   Correlacionar a terapêutica utilizada(tipos de drogas,nível de radiação e técnica e extensão cirúrgicas) com efeitos tardios e seqüelas a longo prazo.•  Traçar padrão antropométrico desses pacientes no momento do diagnóstico e ao longo do tratamento e seguimento e correlacionar com padrão da população não exposta aos mesmos riscos.•  Identificar fatores de risco que impliquem em maiores chances de efeitos tardios e seqüelas.•    Traçar perfil dos pacientes recidivados e sucesso da terapêutica utilizada.•  Traçar perfil dos pacientes com segundo tumor primário e identificar fatores de risco,bem como avaliar sucesso terapêutico.•    Delinear status performance dos pacientes no momento da pesquisa.•    Identificar fatores laboratoriais de mau prognóstico no diagnóstico imuno-histo-patológico.</w:t>
      </w:r>
    </w:p>
    <w:p w14:paraId="7B31A973" w14:textId="77777777" w:rsidR="00EE0782" w:rsidRDefault="00EE0782" w:rsidP="00EE0782">
      <w:pPr>
        <w:widowControl w:val="0"/>
        <w:tabs>
          <w:tab w:val="left" w:pos="0"/>
        </w:tabs>
        <w:autoSpaceDE w:val="0"/>
        <w:autoSpaceDN w:val="0"/>
        <w:adjustRightInd w:val="0"/>
        <w:jc w:val="both"/>
      </w:pPr>
      <w:r>
        <w:t>Situação: Em Andamento Natureza: Pesquisa</w:t>
      </w:r>
    </w:p>
    <w:p w14:paraId="3B3E990A" w14:textId="77777777" w:rsidR="00EE0782" w:rsidRDefault="00EE0782" w:rsidP="00EE0782">
      <w:pPr>
        <w:widowControl w:val="0"/>
        <w:tabs>
          <w:tab w:val="left" w:pos="0"/>
        </w:tabs>
        <w:autoSpaceDE w:val="0"/>
        <w:autoSpaceDN w:val="0"/>
        <w:adjustRightInd w:val="0"/>
        <w:jc w:val="both"/>
      </w:pPr>
      <w:r>
        <w:t xml:space="preserve">Alunos envolvidos: Especialização (2); </w:t>
      </w:r>
    </w:p>
    <w:p w14:paraId="6B81DCA3" w14:textId="77777777" w:rsidR="00EE0782" w:rsidRDefault="00EE0782" w:rsidP="00EE0782">
      <w:pPr>
        <w:widowControl w:val="0"/>
        <w:tabs>
          <w:tab w:val="left" w:pos="0"/>
        </w:tabs>
        <w:autoSpaceDE w:val="0"/>
        <w:autoSpaceDN w:val="0"/>
        <w:adjustRightInd w:val="0"/>
        <w:jc w:val="both"/>
      </w:pPr>
      <w:r>
        <w:t>Integrantes: Francisco Hélder Cavalcante Félix (Responsável)</w:t>
      </w:r>
      <w:proofErr w:type="gramStart"/>
      <w:r>
        <w:t>; ;</w:t>
      </w:r>
      <w:proofErr w:type="gramEnd"/>
      <w:r>
        <w:t xml:space="preserve">  Juvenia Bezerra Fontenele;  Livia Albuquerque;  Viviany de Sousa Viana</w:t>
      </w:r>
    </w:p>
    <w:p w14:paraId="6FFA4868" w14:textId="77777777" w:rsidR="00EE0782" w:rsidRDefault="00EE0782" w:rsidP="00EE0782">
      <w:pPr>
        <w:widowControl w:val="0"/>
        <w:tabs>
          <w:tab w:val="left" w:pos="0"/>
        </w:tabs>
        <w:autoSpaceDE w:val="0"/>
        <w:autoSpaceDN w:val="0"/>
        <w:adjustRightInd w:val="0"/>
        <w:jc w:val="both"/>
      </w:pPr>
      <w:proofErr w:type="gramStart"/>
      <w:r>
        <w:t>Financiador(</w:t>
      </w:r>
      <w:proofErr w:type="gramEnd"/>
      <w:r>
        <w:t xml:space="preserve">es): </w:t>
      </w:r>
    </w:p>
    <w:p w14:paraId="6FB8ACE6" w14:textId="77777777" w:rsidR="00EE0782" w:rsidRDefault="00EE0782" w:rsidP="00EE0782">
      <w:pPr>
        <w:widowControl w:val="0"/>
        <w:tabs>
          <w:tab w:val="left" w:pos="0"/>
        </w:tabs>
        <w:autoSpaceDE w:val="0"/>
        <w:autoSpaceDN w:val="0"/>
        <w:adjustRightInd w:val="0"/>
        <w:jc w:val="both"/>
      </w:pPr>
      <w:r>
        <w:t xml:space="preserve">Número de orientações: </w:t>
      </w:r>
      <w:proofErr w:type="gramStart"/>
      <w:r>
        <w:t>2</w:t>
      </w:r>
      <w:proofErr w:type="gramEnd"/>
      <w:r>
        <w:t>;</w:t>
      </w:r>
    </w:p>
    <w:p w14:paraId="1ACDDBC8" w14:textId="77777777" w:rsidR="00EE0782" w:rsidRDefault="00EE0782" w:rsidP="00EE0782">
      <w:pPr>
        <w:widowControl w:val="0"/>
        <w:tabs>
          <w:tab w:val="left" w:pos="0"/>
        </w:tabs>
        <w:autoSpaceDE w:val="0"/>
        <w:autoSpaceDN w:val="0"/>
        <w:adjustRightInd w:val="0"/>
        <w:jc w:val="both"/>
      </w:pPr>
    </w:p>
    <w:p w14:paraId="6675549B" w14:textId="77777777" w:rsidR="00EE0782" w:rsidRDefault="00EE0782" w:rsidP="00EE0782">
      <w:pPr>
        <w:widowControl w:val="0"/>
        <w:tabs>
          <w:tab w:val="left" w:pos="0"/>
        </w:tabs>
        <w:autoSpaceDE w:val="0"/>
        <w:autoSpaceDN w:val="0"/>
        <w:adjustRightInd w:val="0"/>
        <w:jc w:val="both"/>
      </w:pPr>
    </w:p>
    <w:p w14:paraId="3E3BAD0E"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126AB766" w14:textId="77777777" w:rsidR="00EE0782" w:rsidRDefault="00EE0782" w:rsidP="00EE0782">
      <w:pPr>
        <w:widowControl w:val="0"/>
        <w:tabs>
          <w:tab w:val="left" w:pos="0"/>
        </w:tabs>
        <w:autoSpaceDE w:val="0"/>
        <w:autoSpaceDN w:val="0"/>
        <w:adjustRightInd w:val="0"/>
        <w:jc w:val="both"/>
      </w:pPr>
      <w:r>
        <w:rPr>
          <w:b/>
          <w:bCs/>
          <w:sz w:val="24"/>
          <w:szCs w:val="24"/>
        </w:rPr>
        <w:t>Revisor de periódico</w:t>
      </w:r>
    </w:p>
    <w:p w14:paraId="230A7835" w14:textId="77777777" w:rsidR="00EE0782" w:rsidRDefault="00EE0782" w:rsidP="00EE0782">
      <w:pPr>
        <w:widowControl w:val="0"/>
        <w:tabs>
          <w:tab w:val="left" w:pos="0"/>
        </w:tabs>
        <w:autoSpaceDE w:val="0"/>
        <w:autoSpaceDN w:val="0"/>
        <w:adjustRightInd w:val="0"/>
        <w:jc w:val="both"/>
      </w:pPr>
    </w:p>
    <w:p w14:paraId="63B24CEA" w14:textId="77777777" w:rsidR="00EE0782" w:rsidRDefault="00EE0782" w:rsidP="00EE0782">
      <w:pPr>
        <w:widowControl w:val="0"/>
        <w:tabs>
          <w:tab w:val="left" w:pos="0"/>
        </w:tabs>
        <w:autoSpaceDE w:val="0"/>
        <w:autoSpaceDN w:val="0"/>
        <w:adjustRightInd w:val="0"/>
        <w:jc w:val="both"/>
      </w:pPr>
    </w:p>
    <w:p w14:paraId="4A3D87AC" w14:textId="77777777" w:rsidR="00EE0782" w:rsidRDefault="00EE0782" w:rsidP="00EE0782">
      <w:pPr>
        <w:widowControl w:val="0"/>
        <w:tabs>
          <w:tab w:val="left" w:pos="0"/>
        </w:tabs>
        <w:autoSpaceDE w:val="0"/>
        <w:autoSpaceDN w:val="0"/>
        <w:adjustRightInd w:val="0"/>
        <w:jc w:val="both"/>
        <w:rPr>
          <w:b/>
          <w:bCs/>
        </w:rPr>
      </w:pPr>
      <w:r>
        <w:rPr>
          <w:b/>
          <w:bCs/>
        </w:rPr>
        <w:t>1.</w:t>
      </w:r>
      <w:r>
        <w:rPr>
          <w:b/>
          <w:bCs/>
        </w:rPr>
        <w:tab/>
        <w:t xml:space="preserve">African Health Sciences </w:t>
      </w:r>
      <w:proofErr w:type="gramStart"/>
      <w:r>
        <w:rPr>
          <w:b/>
          <w:bCs/>
        </w:rPr>
        <w:t>-</w:t>
      </w:r>
      <w:proofErr w:type="gramEnd"/>
      <w:r>
        <w:rPr>
          <w:b/>
          <w:bCs/>
        </w:rPr>
        <w:t xml:space="preserve"> </w:t>
      </w:r>
    </w:p>
    <w:p w14:paraId="358AA315"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229F2F0D"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4FDCD811" w14:textId="77777777" w:rsidR="00EE0782" w:rsidRDefault="00EE0782" w:rsidP="00EE0782">
      <w:pPr>
        <w:widowControl w:val="0"/>
        <w:tabs>
          <w:tab w:val="left" w:pos="2835"/>
        </w:tabs>
        <w:autoSpaceDE w:val="0"/>
        <w:autoSpaceDN w:val="0"/>
        <w:adjustRightInd w:val="0"/>
        <w:ind w:left="2835" w:hanging="1700"/>
        <w:jc w:val="both"/>
      </w:pPr>
      <w:r>
        <w:tab/>
      </w:r>
    </w:p>
    <w:p w14:paraId="6659F5EA" w14:textId="77777777" w:rsidR="00EE0782" w:rsidRPr="00EE0782" w:rsidRDefault="00EE0782" w:rsidP="00EE0782">
      <w:pPr>
        <w:widowControl w:val="0"/>
        <w:tabs>
          <w:tab w:val="left" w:pos="2835"/>
        </w:tabs>
        <w:autoSpaceDE w:val="0"/>
        <w:autoSpaceDN w:val="0"/>
        <w:adjustRightInd w:val="0"/>
        <w:ind w:left="2835" w:hanging="1700"/>
        <w:jc w:val="both"/>
        <w:rPr>
          <w:lang w:val="en-US"/>
        </w:rPr>
      </w:pPr>
      <w:r w:rsidRPr="00EE0782">
        <w:rPr>
          <w:b/>
          <w:bCs/>
          <w:lang w:val="en-US"/>
        </w:rPr>
        <w:t xml:space="preserve">2009 - Atual  </w:t>
      </w:r>
      <w:r w:rsidRPr="00EE0782">
        <w:rPr>
          <w:lang w:val="en-US"/>
        </w:rPr>
        <w:tab/>
        <w:t xml:space="preserve"> Regime: Parcial </w:t>
      </w:r>
    </w:p>
    <w:p w14:paraId="243C07DF" w14:textId="77777777" w:rsidR="00EE0782" w:rsidRPr="00EE0782" w:rsidRDefault="00EE0782" w:rsidP="00EE0782">
      <w:pPr>
        <w:widowControl w:val="0"/>
        <w:tabs>
          <w:tab w:val="left" w:pos="2835"/>
        </w:tabs>
        <w:autoSpaceDE w:val="0"/>
        <w:autoSpaceDN w:val="0"/>
        <w:adjustRightInd w:val="0"/>
        <w:ind w:left="2835" w:hanging="1700"/>
        <w:jc w:val="both"/>
        <w:rPr>
          <w:lang w:val="en-US"/>
        </w:rPr>
      </w:pPr>
    </w:p>
    <w:p w14:paraId="2E06C523" w14:textId="77777777" w:rsidR="00EE0782" w:rsidRPr="00EE0782" w:rsidRDefault="00EE0782" w:rsidP="00EE0782">
      <w:pPr>
        <w:widowControl w:val="0"/>
        <w:tabs>
          <w:tab w:val="left" w:pos="2835"/>
        </w:tabs>
        <w:autoSpaceDE w:val="0"/>
        <w:autoSpaceDN w:val="0"/>
        <w:adjustRightInd w:val="0"/>
        <w:ind w:left="2835" w:hanging="1700"/>
        <w:jc w:val="both"/>
        <w:rPr>
          <w:lang w:val="en-US"/>
        </w:rPr>
      </w:pPr>
    </w:p>
    <w:p w14:paraId="54C5A25C" w14:textId="77777777" w:rsidR="00EE0782" w:rsidRPr="00EE0782" w:rsidRDefault="00EE0782" w:rsidP="00EE0782">
      <w:pPr>
        <w:widowControl w:val="0"/>
        <w:tabs>
          <w:tab w:val="left" w:pos="0"/>
        </w:tabs>
        <w:autoSpaceDE w:val="0"/>
        <w:autoSpaceDN w:val="0"/>
        <w:adjustRightInd w:val="0"/>
        <w:jc w:val="both"/>
        <w:rPr>
          <w:b/>
          <w:bCs/>
          <w:lang w:val="en-US"/>
        </w:rPr>
      </w:pPr>
      <w:r w:rsidRPr="00EE0782">
        <w:rPr>
          <w:b/>
          <w:bCs/>
          <w:lang w:val="en-US"/>
        </w:rPr>
        <w:t>2.</w:t>
      </w:r>
      <w:r w:rsidRPr="00EE0782">
        <w:rPr>
          <w:b/>
          <w:bCs/>
          <w:lang w:val="en-US"/>
        </w:rPr>
        <w:tab/>
        <w:t xml:space="preserve">Journal of Pediatric Infectious Diseases - </w:t>
      </w:r>
    </w:p>
    <w:p w14:paraId="3CF28AAC" w14:textId="77777777" w:rsidR="00EE0782" w:rsidRDefault="00EE0782" w:rsidP="00EE0782">
      <w:pPr>
        <w:widowControl w:val="0"/>
        <w:tabs>
          <w:tab w:val="left" w:pos="2835"/>
        </w:tabs>
        <w:autoSpaceDE w:val="0"/>
        <w:autoSpaceDN w:val="0"/>
        <w:adjustRightInd w:val="0"/>
        <w:ind w:left="2835" w:hanging="1700"/>
        <w:jc w:val="both"/>
      </w:pPr>
      <w:r>
        <w:rPr>
          <w:color w:val="A0A0A0"/>
        </w:rPr>
        <w:lastRenderedPageBreak/>
        <w:t>____________________________________________________________________________</w:t>
      </w:r>
    </w:p>
    <w:p w14:paraId="3FBECDDD"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15EC67E9" w14:textId="77777777" w:rsidR="00EE0782" w:rsidRDefault="00EE0782" w:rsidP="00EE0782">
      <w:pPr>
        <w:widowControl w:val="0"/>
        <w:tabs>
          <w:tab w:val="left" w:pos="2835"/>
        </w:tabs>
        <w:autoSpaceDE w:val="0"/>
        <w:autoSpaceDN w:val="0"/>
        <w:adjustRightInd w:val="0"/>
        <w:ind w:left="2835" w:hanging="1700"/>
        <w:jc w:val="both"/>
      </w:pPr>
      <w:r>
        <w:tab/>
      </w:r>
    </w:p>
    <w:p w14:paraId="295B1A35" w14:textId="77777777" w:rsidR="00EE0782" w:rsidRDefault="00EE0782" w:rsidP="00EE0782">
      <w:pPr>
        <w:widowControl w:val="0"/>
        <w:tabs>
          <w:tab w:val="left" w:pos="2835"/>
        </w:tabs>
        <w:autoSpaceDE w:val="0"/>
        <w:autoSpaceDN w:val="0"/>
        <w:adjustRightInd w:val="0"/>
        <w:ind w:left="2835" w:hanging="1700"/>
        <w:jc w:val="both"/>
      </w:pPr>
      <w:r>
        <w:rPr>
          <w:b/>
          <w:bCs/>
        </w:rPr>
        <w:t>2009 - Atual</w:t>
      </w:r>
      <w:proofErr w:type="gramStart"/>
      <w:r>
        <w:rPr>
          <w:b/>
          <w:bCs/>
        </w:rPr>
        <w:t xml:space="preserve">  </w:t>
      </w:r>
      <w:proofErr w:type="gramEnd"/>
      <w:r>
        <w:tab/>
        <w:t xml:space="preserve"> Regime: Parcial </w:t>
      </w:r>
    </w:p>
    <w:p w14:paraId="27091E73" w14:textId="77777777" w:rsidR="00EE0782" w:rsidRDefault="00EE0782" w:rsidP="00EE0782">
      <w:pPr>
        <w:widowControl w:val="0"/>
        <w:tabs>
          <w:tab w:val="left" w:pos="2835"/>
        </w:tabs>
        <w:autoSpaceDE w:val="0"/>
        <w:autoSpaceDN w:val="0"/>
        <w:adjustRightInd w:val="0"/>
        <w:ind w:left="2835" w:hanging="1700"/>
        <w:jc w:val="both"/>
      </w:pPr>
    </w:p>
    <w:p w14:paraId="23E1E849" w14:textId="77777777" w:rsidR="00EE0782" w:rsidRDefault="00EE0782" w:rsidP="00EE0782">
      <w:pPr>
        <w:widowControl w:val="0"/>
        <w:tabs>
          <w:tab w:val="left" w:pos="2835"/>
        </w:tabs>
        <w:autoSpaceDE w:val="0"/>
        <w:autoSpaceDN w:val="0"/>
        <w:adjustRightInd w:val="0"/>
        <w:ind w:left="2835" w:hanging="1700"/>
        <w:jc w:val="both"/>
      </w:pPr>
    </w:p>
    <w:p w14:paraId="2C990F70" w14:textId="77777777" w:rsidR="00EE0782" w:rsidRDefault="00EE0782" w:rsidP="00EE0782">
      <w:pPr>
        <w:widowControl w:val="0"/>
        <w:tabs>
          <w:tab w:val="left" w:pos="0"/>
        </w:tabs>
        <w:autoSpaceDE w:val="0"/>
        <w:autoSpaceDN w:val="0"/>
        <w:adjustRightInd w:val="0"/>
        <w:jc w:val="both"/>
        <w:rPr>
          <w:b/>
          <w:bCs/>
        </w:rPr>
      </w:pPr>
      <w:r>
        <w:rPr>
          <w:b/>
          <w:bCs/>
        </w:rPr>
        <w:t>3.</w:t>
      </w:r>
      <w:r>
        <w:rPr>
          <w:b/>
          <w:bCs/>
        </w:rPr>
        <w:tab/>
        <w:t>Archives of Internal Medicine</w:t>
      </w:r>
      <w:proofErr w:type="gramStart"/>
      <w:r>
        <w:rPr>
          <w:b/>
          <w:bCs/>
        </w:rPr>
        <w:t xml:space="preserve">  </w:t>
      </w:r>
      <w:proofErr w:type="gramEnd"/>
      <w:r>
        <w:rPr>
          <w:b/>
          <w:bCs/>
        </w:rPr>
        <w:t xml:space="preserve">- </w:t>
      </w:r>
    </w:p>
    <w:p w14:paraId="06F20A24"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0E7BC160"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3CB63F7D" w14:textId="77777777" w:rsidR="00EE0782" w:rsidRDefault="00EE0782" w:rsidP="00EE0782">
      <w:pPr>
        <w:widowControl w:val="0"/>
        <w:tabs>
          <w:tab w:val="left" w:pos="2835"/>
        </w:tabs>
        <w:autoSpaceDE w:val="0"/>
        <w:autoSpaceDN w:val="0"/>
        <w:adjustRightInd w:val="0"/>
        <w:ind w:left="2835" w:hanging="1700"/>
        <w:jc w:val="both"/>
      </w:pPr>
      <w:r>
        <w:tab/>
      </w:r>
    </w:p>
    <w:p w14:paraId="36AE806B" w14:textId="77777777" w:rsidR="00EE0782" w:rsidRDefault="00EE0782" w:rsidP="00EE0782">
      <w:pPr>
        <w:widowControl w:val="0"/>
        <w:tabs>
          <w:tab w:val="left" w:pos="2835"/>
        </w:tabs>
        <w:autoSpaceDE w:val="0"/>
        <w:autoSpaceDN w:val="0"/>
        <w:adjustRightInd w:val="0"/>
        <w:ind w:left="2835" w:hanging="1700"/>
        <w:jc w:val="both"/>
      </w:pPr>
      <w:r>
        <w:rPr>
          <w:b/>
          <w:bCs/>
        </w:rPr>
        <w:t>2008 - Atual</w:t>
      </w:r>
      <w:proofErr w:type="gramStart"/>
      <w:r>
        <w:rPr>
          <w:b/>
          <w:bCs/>
        </w:rPr>
        <w:t xml:space="preserve">  </w:t>
      </w:r>
      <w:proofErr w:type="gramEnd"/>
      <w:r>
        <w:tab/>
        <w:t xml:space="preserve"> Regime: Parcial </w:t>
      </w:r>
    </w:p>
    <w:p w14:paraId="5F8152D3" w14:textId="77777777" w:rsidR="00EE0782" w:rsidRDefault="00EE0782" w:rsidP="00EE0782">
      <w:pPr>
        <w:widowControl w:val="0"/>
        <w:tabs>
          <w:tab w:val="left" w:pos="2835"/>
        </w:tabs>
        <w:autoSpaceDE w:val="0"/>
        <w:autoSpaceDN w:val="0"/>
        <w:adjustRightInd w:val="0"/>
        <w:ind w:left="2835" w:hanging="1700"/>
        <w:jc w:val="both"/>
      </w:pPr>
    </w:p>
    <w:p w14:paraId="7F534D34" w14:textId="77777777" w:rsidR="00EE0782" w:rsidRDefault="00EE0782" w:rsidP="00EE0782">
      <w:pPr>
        <w:widowControl w:val="0"/>
        <w:tabs>
          <w:tab w:val="left" w:pos="2835"/>
        </w:tabs>
        <w:autoSpaceDE w:val="0"/>
        <w:autoSpaceDN w:val="0"/>
        <w:adjustRightInd w:val="0"/>
        <w:ind w:left="2835" w:hanging="1700"/>
        <w:jc w:val="both"/>
      </w:pPr>
    </w:p>
    <w:p w14:paraId="39C5BAF4" w14:textId="77777777" w:rsidR="00EE0782" w:rsidRDefault="00EE0782" w:rsidP="00EE0782">
      <w:pPr>
        <w:widowControl w:val="0"/>
        <w:tabs>
          <w:tab w:val="left" w:pos="0"/>
        </w:tabs>
        <w:autoSpaceDE w:val="0"/>
        <w:autoSpaceDN w:val="0"/>
        <w:adjustRightInd w:val="0"/>
        <w:jc w:val="both"/>
        <w:rPr>
          <w:b/>
          <w:bCs/>
        </w:rPr>
      </w:pPr>
      <w:r>
        <w:rPr>
          <w:b/>
          <w:bCs/>
        </w:rPr>
        <w:t>4.</w:t>
      </w:r>
      <w:r>
        <w:rPr>
          <w:b/>
          <w:bCs/>
        </w:rPr>
        <w:tab/>
        <w:t>Journal of Musculoskeletal Pain</w:t>
      </w:r>
      <w:proofErr w:type="gramStart"/>
      <w:r>
        <w:rPr>
          <w:b/>
          <w:bCs/>
        </w:rPr>
        <w:t xml:space="preserve">  </w:t>
      </w:r>
      <w:proofErr w:type="gramEnd"/>
      <w:r>
        <w:rPr>
          <w:b/>
          <w:bCs/>
        </w:rPr>
        <w:t xml:space="preserve">- </w:t>
      </w:r>
    </w:p>
    <w:p w14:paraId="71A1EE3E" w14:textId="77777777" w:rsidR="00EE0782" w:rsidRDefault="00EE0782" w:rsidP="00EE0782">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6C3DA4ED" w14:textId="77777777" w:rsidR="00EE0782" w:rsidRDefault="00EE0782" w:rsidP="00EE0782">
      <w:pPr>
        <w:widowControl w:val="0"/>
        <w:tabs>
          <w:tab w:val="left" w:pos="2835"/>
        </w:tabs>
        <w:autoSpaceDE w:val="0"/>
        <w:autoSpaceDN w:val="0"/>
        <w:adjustRightInd w:val="0"/>
        <w:ind w:left="2835" w:hanging="1700"/>
        <w:jc w:val="both"/>
      </w:pPr>
      <w:r>
        <w:rPr>
          <w:b/>
          <w:bCs/>
        </w:rPr>
        <w:t>Vínculo</w:t>
      </w:r>
    </w:p>
    <w:p w14:paraId="13ED013A" w14:textId="77777777" w:rsidR="00EE0782" w:rsidRDefault="00EE0782" w:rsidP="00EE0782">
      <w:pPr>
        <w:widowControl w:val="0"/>
        <w:tabs>
          <w:tab w:val="left" w:pos="2835"/>
        </w:tabs>
        <w:autoSpaceDE w:val="0"/>
        <w:autoSpaceDN w:val="0"/>
        <w:adjustRightInd w:val="0"/>
        <w:ind w:left="2835" w:hanging="1700"/>
        <w:jc w:val="both"/>
      </w:pPr>
      <w:r>
        <w:tab/>
      </w:r>
    </w:p>
    <w:p w14:paraId="0654BB8E" w14:textId="77777777" w:rsidR="00EE0782" w:rsidRDefault="00EE0782" w:rsidP="00EE0782">
      <w:pPr>
        <w:widowControl w:val="0"/>
        <w:tabs>
          <w:tab w:val="left" w:pos="2835"/>
        </w:tabs>
        <w:autoSpaceDE w:val="0"/>
        <w:autoSpaceDN w:val="0"/>
        <w:adjustRightInd w:val="0"/>
        <w:ind w:left="2835" w:hanging="1700"/>
        <w:jc w:val="both"/>
      </w:pPr>
      <w:r>
        <w:rPr>
          <w:b/>
          <w:bCs/>
        </w:rPr>
        <w:t>2007 - Atual</w:t>
      </w:r>
      <w:proofErr w:type="gramStart"/>
      <w:r>
        <w:rPr>
          <w:b/>
          <w:bCs/>
        </w:rPr>
        <w:t xml:space="preserve">  </w:t>
      </w:r>
      <w:proofErr w:type="gramEnd"/>
      <w:r>
        <w:tab/>
        <w:t xml:space="preserve"> Regime: Parcial </w:t>
      </w:r>
    </w:p>
    <w:p w14:paraId="7BABF3E0" w14:textId="77777777" w:rsidR="00EE0782" w:rsidRDefault="00EE0782" w:rsidP="00EE0782">
      <w:pPr>
        <w:widowControl w:val="0"/>
        <w:tabs>
          <w:tab w:val="left" w:pos="2835"/>
        </w:tabs>
        <w:autoSpaceDE w:val="0"/>
        <w:autoSpaceDN w:val="0"/>
        <w:adjustRightInd w:val="0"/>
        <w:ind w:left="2835" w:hanging="1700"/>
        <w:jc w:val="both"/>
      </w:pPr>
    </w:p>
    <w:p w14:paraId="0EB7C88C" w14:textId="77777777" w:rsidR="00EE0782" w:rsidRDefault="00EE0782" w:rsidP="00EE0782">
      <w:pPr>
        <w:widowControl w:val="0"/>
        <w:tabs>
          <w:tab w:val="left" w:pos="2835"/>
        </w:tabs>
        <w:autoSpaceDE w:val="0"/>
        <w:autoSpaceDN w:val="0"/>
        <w:adjustRightInd w:val="0"/>
        <w:ind w:left="2835" w:hanging="1700"/>
        <w:jc w:val="both"/>
      </w:pPr>
    </w:p>
    <w:p w14:paraId="3B955330" w14:textId="77777777" w:rsidR="00EE0782" w:rsidRDefault="00EE0782" w:rsidP="00EE0782">
      <w:pPr>
        <w:widowControl w:val="0"/>
        <w:tabs>
          <w:tab w:val="left" w:pos="2835"/>
        </w:tabs>
        <w:autoSpaceDE w:val="0"/>
        <w:autoSpaceDN w:val="0"/>
        <w:adjustRightInd w:val="0"/>
        <w:ind w:left="2835" w:hanging="1700"/>
        <w:jc w:val="both"/>
      </w:pPr>
    </w:p>
    <w:p w14:paraId="6AA53858" w14:textId="77777777" w:rsidR="00EE0782" w:rsidRDefault="00EE0782" w:rsidP="00EE0782">
      <w:pPr>
        <w:widowControl w:val="0"/>
        <w:tabs>
          <w:tab w:val="left" w:pos="2835"/>
        </w:tabs>
        <w:autoSpaceDE w:val="0"/>
        <w:autoSpaceDN w:val="0"/>
        <w:adjustRightInd w:val="0"/>
        <w:ind w:left="2835" w:hanging="1700"/>
        <w:jc w:val="both"/>
      </w:pPr>
    </w:p>
    <w:p w14:paraId="5F6F74FD" w14:textId="77777777" w:rsidR="00EE0782" w:rsidRDefault="00EE0782" w:rsidP="00EE0782">
      <w:pPr>
        <w:widowControl w:val="0"/>
        <w:tabs>
          <w:tab w:val="left" w:pos="0"/>
        </w:tabs>
        <w:autoSpaceDE w:val="0"/>
        <w:autoSpaceDN w:val="0"/>
        <w:adjustRightInd w:val="0"/>
        <w:jc w:val="both"/>
      </w:pPr>
    </w:p>
    <w:p w14:paraId="51E7F2C3" w14:textId="77777777" w:rsidR="00EE0782" w:rsidRDefault="00EE0782" w:rsidP="00EE0782">
      <w:pPr>
        <w:widowControl w:val="0"/>
        <w:tabs>
          <w:tab w:val="left" w:pos="0"/>
        </w:tabs>
        <w:autoSpaceDE w:val="0"/>
        <w:autoSpaceDN w:val="0"/>
        <w:adjustRightInd w:val="0"/>
        <w:jc w:val="both"/>
      </w:pPr>
      <w:r>
        <w:rPr>
          <w:b/>
          <w:bCs/>
          <w:sz w:val="24"/>
          <w:szCs w:val="24"/>
        </w:rPr>
        <w:t xml:space="preserve">Produção em C, T&amp; </w:t>
      </w:r>
      <w:proofErr w:type="gramStart"/>
      <w:r>
        <w:rPr>
          <w:b/>
          <w:bCs/>
          <w:sz w:val="24"/>
          <w:szCs w:val="24"/>
        </w:rPr>
        <w:t>A</w:t>
      </w:r>
      <w:proofErr w:type="gramEnd"/>
    </w:p>
    <w:p w14:paraId="4A590F69" w14:textId="77777777" w:rsidR="00EE0782" w:rsidRDefault="00EE0782" w:rsidP="00EE0782">
      <w:pPr>
        <w:widowControl w:val="0"/>
        <w:tabs>
          <w:tab w:val="left" w:pos="0"/>
        </w:tabs>
        <w:autoSpaceDE w:val="0"/>
        <w:autoSpaceDN w:val="0"/>
        <w:adjustRightInd w:val="0"/>
        <w:jc w:val="both"/>
      </w:pPr>
    </w:p>
    <w:p w14:paraId="55B1108D"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04D4D029" w14:textId="77777777" w:rsidR="00EE0782" w:rsidRDefault="00EE0782" w:rsidP="00EE0782">
      <w:pPr>
        <w:widowControl w:val="0"/>
        <w:tabs>
          <w:tab w:val="left" w:pos="0"/>
        </w:tabs>
        <w:autoSpaceDE w:val="0"/>
        <w:autoSpaceDN w:val="0"/>
        <w:adjustRightInd w:val="0"/>
        <w:jc w:val="both"/>
      </w:pPr>
      <w:r>
        <w:rPr>
          <w:b/>
          <w:bCs/>
        </w:rPr>
        <w:t>Produção bibliográfica</w:t>
      </w:r>
    </w:p>
    <w:p w14:paraId="73426DB0" w14:textId="77777777" w:rsidR="00EE0782" w:rsidRDefault="00EE0782" w:rsidP="00EE0782">
      <w:pPr>
        <w:widowControl w:val="0"/>
        <w:tabs>
          <w:tab w:val="left" w:pos="0"/>
        </w:tabs>
        <w:autoSpaceDE w:val="0"/>
        <w:autoSpaceDN w:val="0"/>
        <w:adjustRightInd w:val="0"/>
        <w:jc w:val="both"/>
      </w:pPr>
      <w:r>
        <w:rPr>
          <w:b/>
          <w:bCs/>
        </w:rPr>
        <w:t>Artigos completos publicados em periódicos</w:t>
      </w:r>
    </w:p>
    <w:p w14:paraId="5676ED00" w14:textId="77777777" w:rsidR="00EE0782" w:rsidRDefault="00EE0782" w:rsidP="00EE0782">
      <w:pPr>
        <w:widowControl w:val="0"/>
        <w:tabs>
          <w:tab w:val="left" w:pos="0"/>
        </w:tabs>
        <w:autoSpaceDE w:val="0"/>
        <w:autoSpaceDN w:val="0"/>
        <w:adjustRightInd w:val="0"/>
        <w:jc w:val="both"/>
      </w:pPr>
    </w:p>
    <w:p w14:paraId="2B6F00C7" w14:textId="77777777" w:rsidR="00EE0782" w:rsidRDefault="00EE0782" w:rsidP="00EE0782">
      <w:pPr>
        <w:widowControl w:val="0"/>
        <w:tabs>
          <w:tab w:val="left" w:pos="0"/>
        </w:tabs>
        <w:autoSpaceDE w:val="0"/>
        <w:autoSpaceDN w:val="0"/>
        <w:adjustRightInd w:val="0"/>
        <w:jc w:val="both"/>
      </w:pPr>
      <w:r>
        <w:t xml:space="preserve">1. FONTENELE, Juvenia Bezerra, Leal, Luzia Kalyne A. M., Silveira, ER, Felix, F. H. C., Bezerra Felipe, CF, VIANA, Glauce Maria de </w:t>
      </w:r>
      <w:proofErr w:type="gramStart"/>
      <w:r>
        <w:t>Barros</w:t>
      </w:r>
      <w:proofErr w:type="gramEnd"/>
    </w:p>
    <w:p w14:paraId="5C7D9BB9"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Antiplatelet effects of piplartine, an alkamide isolated from Piper tuberculatum: possible involvement of cyclooxygenase blockade and antioxidant activity. </w:t>
      </w:r>
      <w:proofErr w:type="gramStart"/>
      <w:r w:rsidRPr="00EE0782">
        <w:rPr>
          <w:lang w:val="en-US"/>
        </w:rPr>
        <w:t>Journal of Pharmacy and Pharmacology.</w:t>
      </w:r>
      <w:proofErr w:type="gramEnd"/>
      <w:r w:rsidRPr="00EE0782">
        <w:rPr>
          <w:lang w:val="en-US"/>
        </w:rPr>
        <w:t xml:space="preserve"> </w:t>
      </w:r>
      <w:proofErr w:type="gramStart"/>
      <w:r w:rsidRPr="00EE0782">
        <w:rPr>
          <w:lang w:val="en-US"/>
        </w:rPr>
        <w:t>, v.61, p.511 - 515, 2009.</w:t>
      </w:r>
      <w:proofErr w:type="gramEnd"/>
    </w:p>
    <w:p w14:paraId="59CBE258" w14:textId="77777777" w:rsidR="00EE0782" w:rsidRPr="00EE0782" w:rsidRDefault="00EE0782" w:rsidP="00EE0782">
      <w:pPr>
        <w:widowControl w:val="0"/>
        <w:tabs>
          <w:tab w:val="left" w:pos="0"/>
        </w:tabs>
        <w:autoSpaceDE w:val="0"/>
        <w:autoSpaceDN w:val="0"/>
        <w:adjustRightInd w:val="0"/>
        <w:jc w:val="both"/>
        <w:rPr>
          <w:lang w:val="en-US"/>
        </w:rPr>
      </w:pPr>
    </w:p>
    <w:p w14:paraId="7DB73783"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2. Félix, Francisco Hélder C., Leal, Luzia Kalyne A. M., FONTENELE, Juvenia Bezerra</w:t>
      </w:r>
    </w:p>
    <w:p w14:paraId="78D98BDB" w14:textId="77777777" w:rsidR="00EE0782" w:rsidRDefault="00EE0782" w:rsidP="00EE0782">
      <w:pPr>
        <w:widowControl w:val="0"/>
        <w:tabs>
          <w:tab w:val="left" w:pos="0"/>
        </w:tabs>
        <w:autoSpaceDE w:val="0"/>
        <w:autoSpaceDN w:val="0"/>
        <w:adjustRightInd w:val="0"/>
        <w:jc w:val="both"/>
      </w:pPr>
      <w:r w:rsidRPr="00EE0782">
        <w:rPr>
          <w:lang w:val="en-US"/>
        </w:rPr>
        <w:t xml:space="preserve">Cloak and dagger: the case for adult onset still disease and hemophagocytic lymphohistiocytosis. </w:t>
      </w:r>
      <w:r>
        <w:t>Rheumatology International (Berlin). , v.29, p.973 - 974, 2009.</w:t>
      </w:r>
    </w:p>
    <w:p w14:paraId="4CD746B8" w14:textId="77777777" w:rsidR="00EE0782" w:rsidRDefault="00EE0782" w:rsidP="00EE0782">
      <w:pPr>
        <w:widowControl w:val="0"/>
        <w:tabs>
          <w:tab w:val="left" w:pos="0"/>
        </w:tabs>
        <w:autoSpaceDE w:val="0"/>
        <w:autoSpaceDN w:val="0"/>
        <w:adjustRightInd w:val="0"/>
        <w:jc w:val="both"/>
      </w:pPr>
    </w:p>
    <w:p w14:paraId="79C0EBEA" w14:textId="77777777" w:rsidR="00EE0782" w:rsidRDefault="00EE0782" w:rsidP="00EE0782">
      <w:pPr>
        <w:widowControl w:val="0"/>
        <w:tabs>
          <w:tab w:val="left" w:pos="0"/>
        </w:tabs>
        <w:autoSpaceDE w:val="0"/>
        <w:autoSpaceDN w:val="0"/>
        <w:adjustRightInd w:val="0"/>
        <w:jc w:val="both"/>
      </w:pPr>
      <w:r>
        <w:t xml:space="preserve">3. FONTENELE, Juvenia Bezerra, LEAL, Luzia Kalyne Almeida Moreira, FÉLIX, Francisco Hélder </w:t>
      </w:r>
      <w:proofErr w:type="gramStart"/>
      <w:r>
        <w:t>Cavalcante</w:t>
      </w:r>
      <w:proofErr w:type="gramEnd"/>
    </w:p>
    <w:p w14:paraId="79275F7F" w14:textId="77777777" w:rsidR="00EE0782" w:rsidRDefault="00EE0782" w:rsidP="00EE0782">
      <w:pPr>
        <w:widowControl w:val="0"/>
        <w:tabs>
          <w:tab w:val="left" w:pos="0"/>
        </w:tabs>
        <w:autoSpaceDE w:val="0"/>
        <w:autoSpaceDN w:val="0"/>
        <w:adjustRightInd w:val="0"/>
        <w:jc w:val="both"/>
      </w:pPr>
      <w:r w:rsidRPr="00EE0782">
        <w:rPr>
          <w:lang w:val="en-US"/>
        </w:rPr>
        <w:t xml:space="preserve">Comment on: Is there any evidence to support the use of anti-depressants in painful rheumatological conditions? Systematic review of pharmacological and clinical studies &amp; Amitriptyline in the treatment of fibromyalgia: a systematic review of its efficacy. </w:t>
      </w:r>
      <w:r>
        <w:t xml:space="preserve">Rheumatology (Oxford). , v.48, p.322 </w:t>
      </w:r>
      <w:proofErr w:type="gramStart"/>
      <w:r>
        <w:t>- ,</w:t>
      </w:r>
      <w:proofErr w:type="gramEnd"/>
      <w:r>
        <w:t xml:space="preserve"> 2009.</w:t>
      </w:r>
    </w:p>
    <w:p w14:paraId="76879620" w14:textId="77777777" w:rsidR="00EE0782" w:rsidRDefault="00EE0782" w:rsidP="00EE0782">
      <w:pPr>
        <w:widowControl w:val="0"/>
        <w:tabs>
          <w:tab w:val="left" w:pos="0"/>
        </w:tabs>
        <w:autoSpaceDE w:val="0"/>
        <w:autoSpaceDN w:val="0"/>
        <w:adjustRightInd w:val="0"/>
        <w:jc w:val="both"/>
      </w:pPr>
    </w:p>
    <w:p w14:paraId="4A9747BB" w14:textId="77777777" w:rsidR="00EE0782" w:rsidRDefault="00EE0782" w:rsidP="00EE0782">
      <w:pPr>
        <w:widowControl w:val="0"/>
        <w:tabs>
          <w:tab w:val="left" w:pos="0"/>
        </w:tabs>
        <w:autoSpaceDE w:val="0"/>
        <w:autoSpaceDN w:val="0"/>
        <w:adjustRightInd w:val="0"/>
        <w:jc w:val="both"/>
      </w:pPr>
      <w:r>
        <w:t xml:space="preserve">4. FONTENELE, Juvenia Bezerra, Felix, Francisco Helder </w:t>
      </w:r>
      <w:proofErr w:type="gramStart"/>
      <w:r>
        <w:t>Cavalcante</w:t>
      </w:r>
      <w:proofErr w:type="gramEnd"/>
    </w:p>
    <w:p w14:paraId="28A79F63" w14:textId="77777777" w:rsidR="00EE0782" w:rsidRDefault="00EE0782" w:rsidP="00EE0782">
      <w:pPr>
        <w:widowControl w:val="0"/>
        <w:tabs>
          <w:tab w:val="left" w:pos="0"/>
        </w:tabs>
        <w:autoSpaceDE w:val="0"/>
        <w:autoSpaceDN w:val="0"/>
        <w:adjustRightInd w:val="0"/>
        <w:jc w:val="both"/>
      </w:pPr>
      <w:r w:rsidRPr="00EE0782">
        <w:rPr>
          <w:lang w:val="en-US"/>
        </w:rPr>
        <w:t xml:space="preserve">Fibromyalgia and Related Medically Unexplained Symptoms: A Lost Link Between Cardiovascular and Nociception Modulation. </w:t>
      </w:r>
      <w:r>
        <w:t>Journal of Musculoskeletal Pain. , v.17, p.67 - 79, 2009.</w:t>
      </w:r>
    </w:p>
    <w:p w14:paraId="419A5342" w14:textId="77777777" w:rsidR="00EE0782" w:rsidRDefault="00EE0782" w:rsidP="00EE0782">
      <w:pPr>
        <w:widowControl w:val="0"/>
        <w:tabs>
          <w:tab w:val="left" w:pos="0"/>
        </w:tabs>
        <w:autoSpaceDE w:val="0"/>
        <w:autoSpaceDN w:val="0"/>
        <w:adjustRightInd w:val="0"/>
        <w:jc w:val="both"/>
      </w:pPr>
    </w:p>
    <w:p w14:paraId="5878F0F4" w14:textId="77777777" w:rsidR="00EE0782" w:rsidRDefault="00EE0782" w:rsidP="00EE0782">
      <w:pPr>
        <w:widowControl w:val="0"/>
        <w:tabs>
          <w:tab w:val="left" w:pos="0"/>
        </w:tabs>
        <w:autoSpaceDE w:val="0"/>
        <w:autoSpaceDN w:val="0"/>
        <w:adjustRightInd w:val="0"/>
        <w:jc w:val="both"/>
      </w:pPr>
      <w:r>
        <w:t xml:space="preserve">5. Félix, Francisco Hélder Cavalcante, FONTENELE, Juvenia </w:t>
      </w:r>
      <w:proofErr w:type="gramStart"/>
      <w:r>
        <w:t>Bezerra</w:t>
      </w:r>
      <w:proofErr w:type="gramEnd"/>
    </w:p>
    <w:p w14:paraId="32C0A2A6"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Neurogenetics Can Help Turn Pain Concepts More Objective. </w:t>
      </w:r>
      <w:proofErr w:type="gramStart"/>
      <w:r w:rsidRPr="00EE0782">
        <w:rPr>
          <w:lang w:val="en-US"/>
        </w:rPr>
        <w:t>Pain Medicine (Malden).</w:t>
      </w:r>
      <w:proofErr w:type="gramEnd"/>
      <w:r w:rsidRPr="00EE0782">
        <w:rPr>
          <w:lang w:val="en-US"/>
        </w:rPr>
        <w:t xml:space="preserve"> </w:t>
      </w:r>
      <w:proofErr w:type="gramStart"/>
      <w:r w:rsidRPr="00EE0782">
        <w:rPr>
          <w:lang w:val="en-US"/>
        </w:rPr>
        <w:t>, v.10, p.1147 - 1148, 2009.</w:t>
      </w:r>
      <w:proofErr w:type="gramEnd"/>
    </w:p>
    <w:p w14:paraId="232C8443" w14:textId="77777777" w:rsidR="00EE0782" w:rsidRPr="00EE0782" w:rsidRDefault="00EE0782" w:rsidP="00EE0782">
      <w:pPr>
        <w:widowControl w:val="0"/>
        <w:tabs>
          <w:tab w:val="left" w:pos="0"/>
        </w:tabs>
        <w:autoSpaceDE w:val="0"/>
        <w:autoSpaceDN w:val="0"/>
        <w:adjustRightInd w:val="0"/>
        <w:jc w:val="both"/>
        <w:rPr>
          <w:lang w:val="en-US"/>
        </w:rPr>
      </w:pPr>
    </w:p>
    <w:p w14:paraId="7DDABC87"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6. Felix, Francisco Helder Cavalcante</w:t>
      </w:r>
    </w:p>
    <w:p w14:paraId="4B7F7E1B" w14:textId="77777777" w:rsidR="00EE0782" w:rsidRDefault="00EE0782" w:rsidP="00EE0782">
      <w:pPr>
        <w:widowControl w:val="0"/>
        <w:tabs>
          <w:tab w:val="left" w:pos="0"/>
        </w:tabs>
        <w:autoSpaceDE w:val="0"/>
        <w:autoSpaceDN w:val="0"/>
        <w:adjustRightInd w:val="0"/>
        <w:jc w:val="both"/>
      </w:pPr>
      <w:r w:rsidRPr="00EE0782">
        <w:rPr>
          <w:lang w:val="en-US"/>
        </w:rPr>
        <w:t xml:space="preserve">Primary diffuse leptomeningeal gliomatosis: a rare disease in pediatric patients. </w:t>
      </w:r>
      <w:r>
        <w:t xml:space="preserve">Jornal de Pediatria. , v.85, p.277 </w:t>
      </w:r>
      <w:proofErr w:type="gramStart"/>
      <w:r>
        <w:t>- ,</w:t>
      </w:r>
      <w:proofErr w:type="gramEnd"/>
      <w:r>
        <w:t xml:space="preserve"> 2009.</w:t>
      </w:r>
    </w:p>
    <w:p w14:paraId="75159D69" w14:textId="77777777" w:rsidR="00EE0782" w:rsidRDefault="00EE0782" w:rsidP="00EE0782">
      <w:pPr>
        <w:widowControl w:val="0"/>
        <w:tabs>
          <w:tab w:val="left" w:pos="0"/>
        </w:tabs>
        <w:autoSpaceDE w:val="0"/>
        <w:autoSpaceDN w:val="0"/>
        <w:adjustRightInd w:val="0"/>
        <w:jc w:val="both"/>
      </w:pPr>
    </w:p>
    <w:p w14:paraId="5944A98C" w14:textId="77777777" w:rsidR="00EE0782" w:rsidRDefault="00EE0782" w:rsidP="00EE0782">
      <w:pPr>
        <w:widowControl w:val="0"/>
        <w:tabs>
          <w:tab w:val="left" w:pos="0"/>
        </w:tabs>
        <w:autoSpaceDE w:val="0"/>
        <w:autoSpaceDN w:val="0"/>
        <w:adjustRightInd w:val="0"/>
        <w:jc w:val="both"/>
      </w:pPr>
      <w:r>
        <w:t>7. FONTENELE, Juvenia Bezerra, Fontenele, J. B., FÉLIX, Francisco Hélder Cavalcante, Leal, L. K. A. M., Silveira, E. R., Viana, G. S. B.</w:t>
      </w:r>
    </w:p>
    <w:p w14:paraId="3A2948FC" w14:textId="77777777" w:rsidR="00EE0782" w:rsidRDefault="00EE0782" w:rsidP="00EE0782">
      <w:pPr>
        <w:widowControl w:val="0"/>
        <w:tabs>
          <w:tab w:val="left" w:pos="0"/>
        </w:tabs>
        <w:autoSpaceDE w:val="0"/>
        <w:autoSpaceDN w:val="0"/>
        <w:adjustRightInd w:val="0"/>
        <w:jc w:val="both"/>
      </w:pPr>
      <w:r w:rsidRPr="00EE0782">
        <w:rPr>
          <w:lang w:val="en-US"/>
        </w:rPr>
        <w:t xml:space="preserve">Studies on the anti-oedematogenic properties of a fraction rich in lonchocarpin and derricin isolated from </w:t>
      </w:r>
      <w:r w:rsidRPr="00EE0782">
        <w:rPr>
          <w:lang w:val="en-US"/>
        </w:rPr>
        <w:lastRenderedPageBreak/>
        <w:t xml:space="preserve">Lonchocarpus sericeus. </w:t>
      </w:r>
      <w:r>
        <w:t>Natural Product Research. , v.23, p.1677 - 1688, 2009.</w:t>
      </w:r>
    </w:p>
    <w:p w14:paraId="5CE1BF51" w14:textId="77777777" w:rsidR="00EE0782" w:rsidRDefault="00EE0782" w:rsidP="00EE0782">
      <w:pPr>
        <w:widowControl w:val="0"/>
        <w:tabs>
          <w:tab w:val="left" w:pos="0"/>
        </w:tabs>
        <w:autoSpaceDE w:val="0"/>
        <w:autoSpaceDN w:val="0"/>
        <w:adjustRightInd w:val="0"/>
        <w:jc w:val="both"/>
      </w:pPr>
    </w:p>
    <w:p w14:paraId="5B75631C" w14:textId="77777777" w:rsidR="00EE0782" w:rsidRDefault="00EE0782" w:rsidP="00EE0782">
      <w:pPr>
        <w:widowControl w:val="0"/>
        <w:tabs>
          <w:tab w:val="left" w:pos="0"/>
        </w:tabs>
        <w:autoSpaceDE w:val="0"/>
        <w:autoSpaceDN w:val="0"/>
        <w:adjustRightInd w:val="0"/>
        <w:jc w:val="both"/>
      </w:pPr>
      <w:r>
        <w:t xml:space="preserve">8. FÉLIX, Francisco Hélder Cavalcante, FONTENELE, Juvenia </w:t>
      </w:r>
      <w:proofErr w:type="gramStart"/>
      <w:r>
        <w:t>Bezerra</w:t>
      </w:r>
      <w:proofErr w:type="gramEnd"/>
    </w:p>
    <w:p w14:paraId="41681D76" w14:textId="77777777" w:rsidR="00EE0782" w:rsidRDefault="00EE0782" w:rsidP="00EE0782">
      <w:pPr>
        <w:widowControl w:val="0"/>
        <w:tabs>
          <w:tab w:val="left" w:pos="0"/>
        </w:tabs>
        <w:autoSpaceDE w:val="0"/>
        <w:autoSpaceDN w:val="0"/>
        <w:adjustRightInd w:val="0"/>
        <w:jc w:val="both"/>
      </w:pPr>
      <w:r w:rsidRPr="00EE0782">
        <w:rPr>
          <w:lang w:val="en-US"/>
        </w:rPr>
        <w:t xml:space="preserve">UL97: Old Enzyme, New Functions in Viral Oncogenesis of Brain Tumors. </w:t>
      </w:r>
      <w:r>
        <w:t xml:space="preserve">Science (Online). , v.323, p.11857 </w:t>
      </w:r>
      <w:proofErr w:type="gramStart"/>
      <w:r>
        <w:t>- ,</w:t>
      </w:r>
      <w:proofErr w:type="gramEnd"/>
      <w:r>
        <w:t xml:space="preserve"> 2009.</w:t>
      </w:r>
    </w:p>
    <w:p w14:paraId="523F0E1C" w14:textId="77777777" w:rsidR="00EE0782" w:rsidRDefault="00EE0782" w:rsidP="00EE0782">
      <w:pPr>
        <w:widowControl w:val="0"/>
        <w:tabs>
          <w:tab w:val="left" w:pos="0"/>
        </w:tabs>
        <w:autoSpaceDE w:val="0"/>
        <w:autoSpaceDN w:val="0"/>
        <w:adjustRightInd w:val="0"/>
        <w:jc w:val="both"/>
      </w:pPr>
    </w:p>
    <w:p w14:paraId="580D24A2" w14:textId="77777777" w:rsidR="00EE0782" w:rsidRDefault="00EE0782" w:rsidP="00EE0782">
      <w:pPr>
        <w:widowControl w:val="0"/>
        <w:tabs>
          <w:tab w:val="left" w:pos="0"/>
        </w:tabs>
        <w:autoSpaceDE w:val="0"/>
        <w:autoSpaceDN w:val="0"/>
        <w:adjustRightInd w:val="0"/>
        <w:jc w:val="both"/>
      </w:pPr>
      <w:r>
        <w:t xml:space="preserve">9. Bezerra Fontenele, Juvenia, Leal, Luzia Kalyne A. M., Félix, Francisco Hélder </w:t>
      </w:r>
      <w:proofErr w:type="gramStart"/>
      <w:r>
        <w:t>Cavalcante</w:t>
      </w:r>
      <w:proofErr w:type="gramEnd"/>
    </w:p>
    <w:p w14:paraId="0B433A3D" w14:textId="77777777" w:rsidR="00EE0782" w:rsidRDefault="00EE0782" w:rsidP="00EE0782">
      <w:pPr>
        <w:widowControl w:val="0"/>
        <w:tabs>
          <w:tab w:val="left" w:pos="0"/>
        </w:tabs>
        <w:autoSpaceDE w:val="0"/>
        <w:autoSpaceDN w:val="0"/>
        <w:adjustRightInd w:val="0"/>
        <w:jc w:val="both"/>
      </w:pPr>
      <w:r w:rsidRPr="00EE0782">
        <w:rPr>
          <w:lang w:val="en-US"/>
        </w:rPr>
        <w:t xml:space="preserve">All that shine is not gold: modelling the true relation between orthostatic intolerance, fibromyalgia and chronic fatigue syndromes. </w:t>
      </w:r>
      <w:r>
        <w:t>Clinical Autonomic Research. , v.18, p.298 - 298, 2008.</w:t>
      </w:r>
    </w:p>
    <w:p w14:paraId="2D1DF267" w14:textId="77777777" w:rsidR="00EE0782" w:rsidRDefault="00EE0782" w:rsidP="00EE0782">
      <w:pPr>
        <w:widowControl w:val="0"/>
        <w:tabs>
          <w:tab w:val="left" w:pos="0"/>
        </w:tabs>
        <w:autoSpaceDE w:val="0"/>
        <w:autoSpaceDN w:val="0"/>
        <w:adjustRightInd w:val="0"/>
        <w:jc w:val="both"/>
      </w:pPr>
    </w:p>
    <w:p w14:paraId="70E934C1" w14:textId="77777777" w:rsidR="00EE0782" w:rsidRDefault="00EE0782" w:rsidP="00EE0782">
      <w:pPr>
        <w:widowControl w:val="0"/>
        <w:tabs>
          <w:tab w:val="left" w:pos="0"/>
        </w:tabs>
        <w:autoSpaceDE w:val="0"/>
        <w:autoSpaceDN w:val="0"/>
        <w:adjustRightInd w:val="0"/>
        <w:jc w:val="both"/>
      </w:pPr>
      <w:r>
        <w:t xml:space="preserve">10. </w:t>
      </w:r>
      <w:proofErr w:type="gramStart"/>
      <w:r>
        <w:t>da</w:t>
      </w:r>
      <w:proofErr w:type="gramEnd"/>
      <w:r>
        <w:t xml:space="preserve"> Costa Moraes, Carlos Artur, TROMPIERI, Nádia Mendonça, Cavalcante Felix, Francisco Hélder</w:t>
      </w:r>
    </w:p>
    <w:p w14:paraId="3D99BA10"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Pediatric Acute Promyelocytic Leukemia: All-transretinoic Acid Therapy in a Brazilian Pediatric Hospital. </w:t>
      </w:r>
      <w:proofErr w:type="gramStart"/>
      <w:r w:rsidRPr="00EE0782">
        <w:rPr>
          <w:lang w:val="en-US"/>
        </w:rPr>
        <w:t>Journal of Pediatric Hematology/Oncology.</w:t>
      </w:r>
      <w:proofErr w:type="gramEnd"/>
      <w:r w:rsidRPr="00EE0782">
        <w:rPr>
          <w:lang w:val="en-US"/>
        </w:rPr>
        <w:t xml:space="preserve"> </w:t>
      </w:r>
      <w:proofErr w:type="gramStart"/>
      <w:r w:rsidRPr="00EE0782">
        <w:rPr>
          <w:lang w:val="en-US"/>
        </w:rPr>
        <w:t>, v.30, p.387 - 390, 2008.</w:t>
      </w:r>
      <w:proofErr w:type="gramEnd"/>
    </w:p>
    <w:p w14:paraId="4D83CBA8" w14:textId="77777777" w:rsidR="00EE0782" w:rsidRPr="00EE0782" w:rsidRDefault="00EE0782" w:rsidP="00EE0782">
      <w:pPr>
        <w:widowControl w:val="0"/>
        <w:tabs>
          <w:tab w:val="left" w:pos="0"/>
        </w:tabs>
        <w:autoSpaceDE w:val="0"/>
        <w:autoSpaceDN w:val="0"/>
        <w:adjustRightInd w:val="0"/>
        <w:jc w:val="both"/>
        <w:rPr>
          <w:lang w:val="en-US"/>
        </w:rPr>
      </w:pPr>
    </w:p>
    <w:p w14:paraId="5428CFAF"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11. FÉLIX, Francisco Hélder Cavalcante, FONTENELE, Juvenia Bezerra</w:t>
      </w:r>
    </w:p>
    <w:p w14:paraId="3CB45CBE"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The Truth is Out There - The Quest for a Fibromyalgia Unified Concept. </w:t>
      </w:r>
      <w:proofErr w:type="gramStart"/>
      <w:r w:rsidRPr="00EE0782">
        <w:rPr>
          <w:lang w:val="en-US"/>
        </w:rPr>
        <w:t>Seminars in Arthritis and Rheumatism.</w:t>
      </w:r>
      <w:proofErr w:type="gramEnd"/>
      <w:r w:rsidRPr="00EE0782">
        <w:rPr>
          <w:lang w:val="en-US"/>
        </w:rPr>
        <w:t xml:space="preserve"> </w:t>
      </w:r>
      <w:proofErr w:type="gramStart"/>
      <w:r w:rsidRPr="00EE0782">
        <w:rPr>
          <w:lang w:val="en-US"/>
        </w:rPr>
        <w:t>, v.37, p.403 - 404, 2008.</w:t>
      </w:r>
      <w:proofErr w:type="gramEnd"/>
    </w:p>
    <w:p w14:paraId="6E56BBA3" w14:textId="77777777" w:rsidR="00EE0782" w:rsidRPr="00EE0782" w:rsidRDefault="00EE0782" w:rsidP="00EE0782">
      <w:pPr>
        <w:widowControl w:val="0"/>
        <w:tabs>
          <w:tab w:val="left" w:pos="0"/>
        </w:tabs>
        <w:autoSpaceDE w:val="0"/>
        <w:autoSpaceDN w:val="0"/>
        <w:adjustRightInd w:val="0"/>
        <w:jc w:val="both"/>
        <w:rPr>
          <w:lang w:val="en-US"/>
        </w:rPr>
      </w:pPr>
    </w:p>
    <w:p w14:paraId="10695B85"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12. FÉLIX, Francisco Hélder Cavalcante, FONTENELE, Juvenia Bezerra</w:t>
      </w:r>
    </w:p>
    <w:p w14:paraId="34E8C82C"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 xml:space="preserve">Is fibromyalgia a cardiovascular disease? </w:t>
      </w:r>
      <w:proofErr w:type="gramStart"/>
      <w:r w:rsidRPr="00EE0782">
        <w:rPr>
          <w:lang w:val="en-US"/>
        </w:rPr>
        <w:t>A comment on Martinez-Lavin's review</w:t>
      </w:r>
      <w:proofErr w:type="gramEnd"/>
      <w:r w:rsidRPr="00EE0782">
        <w:rPr>
          <w:lang w:val="en-US"/>
        </w:rPr>
        <w:t xml:space="preserve"> 'Stress, the stress response system, and fibromyalgia'. </w:t>
      </w:r>
      <w:proofErr w:type="gramStart"/>
      <w:r w:rsidRPr="00EE0782">
        <w:rPr>
          <w:lang w:val="en-US"/>
        </w:rPr>
        <w:t>Arthritis Research &amp; Therapy (Online).</w:t>
      </w:r>
      <w:proofErr w:type="gramEnd"/>
      <w:r w:rsidRPr="00EE0782">
        <w:rPr>
          <w:lang w:val="en-US"/>
        </w:rPr>
        <w:t xml:space="preserve"> </w:t>
      </w:r>
      <w:proofErr w:type="gramStart"/>
      <w:r w:rsidRPr="00EE0782">
        <w:rPr>
          <w:lang w:val="en-US"/>
        </w:rPr>
        <w:t>, v.9, p.404 - 405, 2007.</w:t>
      </w:r>
      <w:proofErr w:type="gramEnd"/>
    </w:p>
    <w:p w14:paraId="61540511" w14:textId="77777777" w:rsidR="00EE0782" w:rsidRPr="00EE0782" w:rsidRDefault="00EE0782" w:rsidP="00EE0782">
      <w:pPr>
        <w:widowControl w:val="0"/>
        <w:tabs>
          <w:tab w:val="left" w:pos="0"/>
        </w:tabs>
        <w:autoSpaceDE w:val="0"/>
        <w:autoSpaceDN w:val="0"/>
        <w:adjustRightInd w:val="0"/>
        <w:jc w:val="both"/>
        <w:rPr>
          <w:lang w:val="en-US"/>
        </w:rPr>
      </w:pPr>
    </w:p>
    <w:p w14:paraId="6F534925" w14:textId="77777777" w:rsidR="00EE0782" w:rsidRPr="00EE0782" w:rsidRDefault="00EE0782" w:rsidP="00EE0782">
      <w:pPr>
        <w:widowControl w:val="0"/>
        <w:tabs>
          <w:tab w:val="left" w:pos="0"/>
        </w:tabs>
        <w:autoSpaceDE w:val="0"/>
        <w:autoSpaceDN w:val="0"/>
        <w:adjustRightInd w:val="0"/>
        <w:jc w:val="both"/>
        <w:rPr>
          <w:lang w:val="en-US"/>
        </w:rPr>
      </w:pPr>
      <w:r w:rsidRPr="00EE0782">
        <w:rPr>
          <w:lang w:val="en-US"/>
        </w:rPr>
        <w:t>13. FÉLIX, Francisco Hélder Cavalcante, FONTENELE, Juvenia Bezerra</w:t>
      </w:r>
    </w:p>
    <w:p w14:paraId="692A06D3" w14:textId="77777777" w:rsidR="00EE0782" w:rsidRDefault="00EE0782" w:rsidP="00EE0782">
      <w:pPr>
        <w:widowControl w:val="0"/>
        <w:tabs>
          <w:tab w:val="left" w:pos="0"/>
        </w:tabs>
        <w:autoSpaceDE w:val="0"/>
        <w:autoSpaceDN w:val="0"/>
        <w:adjustRightInd w:val="0"/>
        <w:jc w:val="both"/>
      </w:pPr>
      <w:r w:rsidRPr="00EE0782">
        <w:rPr>
          <w:lang w:val="en-US"/>
        </w:rPr>
        <w:t>The OLETF Rat as a Model of Central Sensitization: Possible Relevance to the Study of Fibromyalgia and Related Diseases</w:t>
      </w:r>
      <w:proofErr w:type="gramStart"/>
      <w:r w:rsidRPr="00EE0782">
        <w:rPr>
          <w:lang w:val="en-US"/>
        </w:rPr>
        <w:t>..</w:t>
      </w:r>
      <w:proofErr w:type="gramEnd"/>
      <w:r w:rsidRPr="00EE0782">
        <w:rPr>
          <w:lang w:val="en-US"/>
        </w:rPr>
        <w:t xml:space="preserve"> </w:t>
      </w:r>
      <w:r>
        <w:t xml:space="preserve">Journal of Pharmacological Sciences. , v.105, p.372 </w:t>
      </w:r>
      <w:proofErr w:type="gramStart"/>
      <w:r>
        <w:t>- ,</w:t>
      </w:r>
      <w:proofErr w:type="gramEnd"/>
      <w:r>
        <w:t xml:space="preserve"> 2007.</w:t>
      </w:r>
    </w:p>
    <w:p w14:paraId="0C54CC8F" w14:textId="77777777" w:rsidR="00EE0782" w:rsidRDefault="00EE0782" w:rsidP="00EE0782">
      <w:pPr>
        <w:widowControl w:val="0"/>
        <w:tabs>
          <w:tab w:val="left" w:pos="0"/>
        </w:tabs>
        <w:autoSpaceDE w:val="0"/>
        <w:autoSpaceDN w:val="0"/>
        <w:adjustRightInd w:val="0"/>
        <w:jc w:val="both"/>
      </w:pPr>
    </w:p>
    <w:p w14:paraId="2C383FC0" w14:textId="77777777" w:rsidR="00EE0782" w:rsidRDefault="00EE0782" w:rsidP="00EE0782">
      <w:pPr>
        <w:widowControl w:val="0"/>
        <w:tabs>
          <w:tab w:val="left" w:pos="0"/>
        </w:tabs>
        <w:autoSpaceDE w:val="0"/>
        <w:autoSpaceDN w:val="0"/>
        <w:adjustRightInd w:val="0"/>
        <w:jc w:val="both"/>
      </w:pPr>
      <w:r>
        <w:t xml:space="preserve">14. Pacheco, GC, MORAES, C. A. C., Felix, F. H. C., SOUZA, Maria Ideleide Ponte, FEITOSA, Marta Rejane Costa, Bezerra, </w:t>
      </w:r>
      <w:proofErr w:type="gramStart"/>
      <w:r>
        <w:t>MC</w:t>
      </w:r>
      <w:proofErr w:type="gramEnd"/>
    </w:p>
    <w:p w14:paraId="04F26C44" w14:textId="77777777" w:rsidR="00EE0782" w:rsidRDefault="00EE0782" w:rsidP="00EE0782">
      <w:pPr>
        <w:widowControl w:val="0"/>
        <w:tabs>
          <w:tab w:val="left" w:pos="0"/>
        </w:tabs>
        <w:autoSpaceDE w:val="0"/>
        <w:autoSpaceDN w:val="0"/>
        <w:adjustRightInd w:val="0"/>
        <w:jc w:val="both"/>
      </w:pPr>
      <w:r>
        <w:t xml:space="preserve">TU de Wilms com extensão cardíaca. Revista de Pediatria do Ceará. , v.6, p.48 </w:t>
      </w:r>
      <w:proofErr w:type="gramStart"/>
      <w:r>
        <w:t>- ,</w:t>
      </w:r>
      <w:proofErr w:type="gramEnd"/>
      <w:r>
        <w:t xml:space="preserve"> 2005.</w:t>
      </w:r>
    </w:p>
    <w:p w14:paraId="63301311" w14:textId="77777777" w:rsidR="00EE0782" w:rsidRDefault="00EE0782" w:rsidP="00EE0782">
      <w:pPr>
        <w:widowControl w:val="0"/>
        <w:tabs>
          <w:tab w:val="left" w:pos="0"/>
        </w:tabs>
        <w:autoSpaceDE w:val="0"/>
        <w:autoSpaceDN w:val="0"/>
        <w:adjustRightInd w:val="0"/>
        <w:jc w:val="both"/>
      </w:pPr>
    </w:p>
    <w:p w14:paraId="46584D04" w14:textId="77777777" w:rsidR="00EE0782" w:rsidRDefault="00EE0782" w:rsidP="00EE0782">
      <w:pPr>
        <w:widowControl w:val="0"/>
        <w:tabs>
          <w:tab w:val="left" w:pos="0"/>
        </w:tabs>
        <w:autoSpaceDE w:val="0"/>
        <w:autoSpaceDN w:val="0"/>
        <w:adjustRightInd w:val="0"/>
        <w:jc w:val="both"/>
      </w:pPr>
      <w:r>
        <w:t xml:space="preserve">15. CASTRO, Patrícia Bonavides de, BRUNO, Débora Santos, RODRIGUES FILHO, Filadelfo, FÉLIX, Francisco Hélder Cavalcante, PORTO, Paulo Roberto Lavor, MORAES FILHO, Manoel Odorico </w:t>
      </w:r>
      <w:proofErr w:type="gramStart"/>
      <w:r>
        <w:t>de</w:t>
      </w:r>
      <w:proofErr w:type="gramEnd"/>
    </w:p>
    <w:p w14:paraId="448F6420" w14:textId="77777777" w:rsidR="00EE0782" w:rsidRDefault="00EE0782" w:rsidP="00EE0782">
      <w:pPr>
        <w:widowControl w:val="0"/>
        <w:tabs>
          <w:tab w:val="left" w:pos="0"/>
        </w:tabs>
        <w:autoSpaceDE w:val="0"/>
        <w:autoSpaceDN w:val="0"/>
        <w:adjustRightInd w:val="0"/>
        <w:jc w:val="both"/>
      </w:pPr>
      <w:r>
        <w:t>Avaliação da Interferência da Ciclosporina no Desenvolvimento de Metástases em um Tumor de Rato de Baixa Malignidade. Revista de Medicina da Universidade Federal do Ceará. , v.34, p.5 - 12, 1994.</w:t>
      </w:r>
    </w:p>
    <w:p w14:paraId="4C00F904" w14:textId="77777777" w:rsidR="00EE0782" w:rsidRDefault="00EE0782" w:rsidP="00EE0782">
      <w:pPr>
        <w:widowControl w:val="0"/>
        <w:tabs>
          <w:tab w:val="left" w:pos="0"/>
        </w:tabs>
        <w:autoSpaceDE w:val="0"/>
        <w:autoSpaceDN w:val="0"/>
        <w:adjustRightInd w:val="0"/>
        <w:jc w:val="both"/>
      </w:pPr>
    </w:p>
    <w:p w14:paraId="5C5DDCAD" w14:textId="77777777" w:rsidR="00EE0782" w:rsidRDefault="00EE0782" w:rsidP="00EE0782">
      <w:pPr>
        <w:widowControl w:val="0"/>
        <w:tabs>
          <w:tab w:val="left" w:pos="0"/>
        </w:tabs>
        <w:autoSpaceDE w:val="0"/>
        <w:autoSpaceDN w:val="0"/>
        <w:adjustRightInd w:val="0"/>
        <w:jc w:val="both"/>
      </w:pPr>
    </w:p>
    <w:p w14:paraId="17E7CAF7" w14:textId="77777777" w:rsidR="00EE0782" w:rsidRDefault="00EE0782" w:rsidP="00EE0782">
      <w:pPr>
        <w:widowControl w:val="0"/>
        <w:tabs>
          <w:tab w:val="left" w:pos="0"/>
        </w:tabs>
        <w:autoSpaceDE w:val="0"/>
        <w:autoSpaceDN w:val="0"/>
        <w:adjustRightInd w:val="0"/>
        <w:jc w:val="both"/>
      </w:pPr>
      <w:r>
        <w:rPr>
          <w:b/>
          <w:bCs/>
        </w:rPr>
        <w:t>Artigos aceitos para publicação</w:t>
      </w:r>
    </w:p>
    <w:p w14:paraId="326231B5" w14:textId="77777777" w:rsidR="00EE0782" w:rsidRDefault="00EE0782" w:rsidP="00EE0782">
      <w:pPr>
        <w:widowControl w:val="0"/>
        <w:tabs>
          <w:tab w:val="left" w:pos="0"/>
        </w:tabs>
        <w:autoSpaceDE w:val="0"/>
        <w:autoSpaceDN w:val="0"/>
        <w:adjustRightInd w:val="0"/>
        <w:jc w:val="both"/>
      </w:pPr>
    </w:p>
    <w:p w14:paraId="7C19CDA2" w14:textId="77777777" w:rsidR="00EE0782" w:rsidRDefault="00EE0782" w:rsidP="00EE0782">
      <w:pPr>
        <w:widowControl w:val="0"/>
        <w:tabs>
          <w:tab w:val="left" w:pos="0"/>
        </w:tabs>
        <w:autoSpaceDE w:val="0"/>
        <w:autoSpaceDN w:val="0"/>
        <w:adjustRightInd w:val="0"/>
        <w:jc w:val="both"/>
      </w:pPr>
      <w:r>
        <w:t xml:space="preserve">1. Araujo, OL, Trindade, KM, Trompieri, Nadia Mendonça, Fontenele, J. B., Felix, Francisco Helder </w:t>
      </w:r>
      <w:proofErr w:type="gramStart"/>
      <w:r>
        <w:t>Cavalcante</w:t>
      </w:r>
      <w:proofErr w:type="gramEnd"/>
    </w:p>
    <w:p w14:paraId="04F2BABD" w14:textId="77777777" w:rsidR="00EE0782" w:rsidRDefault="00EE0782" w:rsidP="00EE0782">
      <w:pPr>
        <w:widowControl w:val="0"/>
        <w:tabs>
          <w:tab w:val="left" w:pos="0"/>
        </w:tabs>
        <w:autoSpaceDE w:val="0"/>
        <w:autoSpaceDN w:val="0"/>
        <w:adjustRightInd w:val="0"/>
        <w:jc w:val="both"/>
      </w:pPr>
      <w:r>
        <w:t>Análise de sobrevida e fatores prognósticos de pacientes pediátricos com tumores cerebrais. Jornal de Pediatria (Impresso). , 2011.</w:t>
      </w:r>
    </w:p>
    <w:p w14:paraId="6EF293F0" w14:textId="77777777" w:rsidR="00EE0782" w:rsidRDefault="00EE0782" w:rsidP="00EE0782">
      <w:pPr>
        <w:widowControl w:val="0"/>
        <w:tabs>
          <w:tab w:val="left" w:pos="0"/>
        </w:tabs>
        <w:autoSpaceDE w:val="0"/>
        <w:autoSpaceDN w:val="0"/>
        <w:adjustRightInd w:val="0"/>
        <w:jc w:val="both"/>
      </w:pPr>
    </w:p>
    <w:p w14:paraId="6B224FA0" w14:textId="77777777" w:rsidR="00EE0782" w:rsidRDefault="00EE0782" w:rsidP="00EE0782">
      <w:pPr>
        <w:widowControl w:val="0"/>
        <w:tabs>
          <w:tab w:val="left" w:pos="0"/>
        </w:tabs>
        <w:autoSpaceDE w:val="0"/>
        <w:autoSpaceDN w:val="0"/>
        <w:adjustRightInd w:val="0"/>
        <w:jc w:val="both"/>
      </w:pPr>
      <w:r>
        <w:t xml:space="preserve">2. Felix, Francisco Helder Cavalcante, Trompieri, Nadia Mendonça, de Araujo, Orlandira Leite, da Trindade, Karine Martins, FONTENELE, Juvenia </w:t>
      </w:r>
      <w:proofErr w:type="gramStart"/>
      <w:r>
        <w:t>Bezerra</w:t>
      </w:r>
      <w:proofErr w:type="gramEnd"/>
    </w:p>
    <w:p w14:paraId="1E55ADA1" w14:textId="77777777" w:rsidR="00EE0782" w:rsidRDefault="00EE0782" w:rsidP="00EE0782">
      <w:pPr>
        <w:widowControl w:val="0"/>
        <w:tabs>
          <w:tab w:val="left" w:pos="0"/>
        </w:tabs>
        <w:autoSpaceDE w:val="0"/>
        <w:autoSpaceDN w:val="0"/>
        <w:adjustRightInd w:val="0"/>
        <w:jc w:val="both"/>
      </w:pPr>
      <w:proofErr w:type="gramStart"/>
      <w:r w:rsidRPr="00EE0782">
        <w:rPr>
          <w:lang w:val="en-US"/>
        </w:rPr>
        <w:t>Potential Role for Valproate in the Treatment of High-Risk Brain Tumors of Childhood¿Results from a Retrospective Observational Cohort Study.</w:t>
      </w:r>
      <w:proofErr w:type="gramEnd"/>
      <w:r w:rsidRPr="00EE0782">
        <w:rPr>
          <w:lang w:val="en-US"/>
        </w:rPr>
        <w:t xml:space="preserve"> </w:t>
      </w:r>
      <w:r>
        <w:t>Pediatric Hematology and Oncology. , 2011.</w:t>
      </w:r>
    </w:p>
    <w:p w14:paraId="57F2C0BE" w14:textId="77777777" w:rsidR="00EE0782" w:rsidRDefault="00EE0782" w:rsidP="00EE0782">
      <w:pPr>
        <w:widowControl w:val="0"/>
        <w:tabs>
          <w:tab w:val="left" w:pos="0"/>
        </w:tabs>
        <w:autoSpaceDE w:val="0"/>
        <w:autoSpaceDN w:val="0"/>
        <w:adjustRightInd w:val="0"/>
        <w:jc w:val="both"/>
      </w:pPr>
    </w:p>
    <w:p w14:paraId="16D92F43" w14:textId="77777777" w:rsidR="00EE0782" w:rsidRDefault="00EE0782" w:rsidP="00EE0782">
      <w:pPr>
        <w:widowControl w:val="0"/>
        <w:tabs>
          <w:tab w:val="left" w:pos="0"/>
        </w:tabs>
        <w:autoSpaceDE w:val="0"/>
        <w:autoSpaceDN w:val="0"/>
        <w:adjustRightInd w:val="0"/>
        <w:jc w:val="both"/>
      </w:pPr>
    </w:p>
    <w:p w14:paraId="24F6E8F2" w14:textId="77777777" w:rsidR="00EE0782" w:rsidRDefault="00EE0782" w:rsidP="00EE0782">
      <w:pPr>
        <w:widowControl w:val="0"/>
        <w:tabs>
          <w:tab w:val="left" w:pos="0"/>
        </w:tabs>
        <w:autoSpaceDE w:val="0"/>
        <w:autoSpaceDN w:val="0"/>
        <w:adjustRightInd w:val="0"/>
        <w:jc w:val="both"/>
      </w:pPr>
    </w:p>
    <w:p w14:paraId="2F5349F5" w14:textId="77777777" w:rsidR="00EE0782" w:rsidRDefault="00EE0782" w:rsidP="00EE0782">
      <w:pPr>
        <w:widowControl w:val="0"/>
        <w:tabs>
          <w:tab w:val="left" w:pos="0"/>
        </w:tabs>
        <w:autoSpaceDE w:val="0"/>
        <w:autoSpaceDN w:val="0"/>
        <w:adjustRightInd w:val="0"/>
        <w:jc w:val="both"/>
      </w:pPr>
      <w:r>
        <w:rPr>
          <w:b/>
          <w:bCs/>
        </w:rPr>
        <w:t>Livros publicados</w:t>
      </w:r>
    </w:p>
    <w:p w14:paraId="2948FEC4" w14:textId="77777777" w:rsidR="00EE0782" w:rsidRDefault="00EE0782" w:rsidP="00EE0782">
      <w:pPr>
        <w:widowControl w:val="0"/>
        <w:tabs>
          <w:tab w:val="left" w:pos="0"/>
        </w:tabs>
        <w:autoSpaceDE w:val="0"/>
        <w:autoSpaceDN w:val="0"/>
        <w:adjustRightInd w:val="0"/>
        <w:jc w:val="both"/>
      </w:pPr>
    </w:p>
    <w:p w14:paraId="706278F8" w14:textId="77777777" w:rsidR="00EE0782" w:rsidRDefault="00EE0782" w:rsidP="00EE0782">
      <w:pPr>
        <w:widowControl w:val="0"/>
        <w:tabs>
          <w:tab w:val="left" w:pos="0"/>
        </w:tabs>
        <w:autoSpaceDE w:val="0"/>
        <w:autoSpaceDN w:val="0"/>
        <w:adjustRightInd w:val="0"/>
        <w:jc w:val="both"/>
      </w:pPr>
      <w:r>
        <w:t xml:space="preserve">1. Lopes, AH, Pinheiro, ALR, Bezerra, CS, Darowish, CRP, Silva, EMG, Felix, F. H. C., Ribeiro, HB, Coelho, LSM, Juca, MCC, FEITOSA, Marta Rejane Costa, Bessa, OAAC, Valim, RP, Ramos, SMS, Lisboa, TMCP, Pontes, </w:t>
      </w:r>
      <w:proofErr w:type="gramStart"/>
      <w:r>
        <w:t>UM</w:t>
      </w:r>
      <w:proofErr w:type="gramEnd"/>
    </w:p>
    <w:p w14:paraId="0CC7C526" w14:textId="77777777" w:rsidR="00EE0782" w:rsidRDefault="00EE0782" w:rsidP="00EE0782">
      <w:pPr>
        <w:widowControl w:val="0"/>
        <w:tabs>
          <w:tab w:val="left" w:pos="0"/>
        </w:tabs>
        <w:autoSpaceDE w:val="0"/>
        <w:autoSpaceDN w:val="0"/>
        <w:adjustRightInd w:val="0"/>
        <w:jc w:val="both"/>
      </w:pPr>
      <w:r>
        <w:t xml:space="preserve">Enfermaria de Pediatria - Protocolos Clínicos, 2006, v.1. </w:t>
      </w:r>
      <w:proofErr w:type="gramStart"/>
      <w:r>
        <w:t>p.</w:t>
      </w:r>
      <w:proofErr w:type="gramEnd"/>
      <w:r>
        <w:t>64.</w:t>
      </w:r>
    </w:p>
    <w:p w14:paraId="66E2EA71" w14:textId="77777777" w:rsidR="00EE0782" w:rsidRDefault="00EE0782" w:rsidP="00EE0782">
      <w:pPr>
        <w:widowControl w:val="0"/>
        <w:tabs>
          <w:tab w:val="left" w:pos="0"/>
        </w:tabs>
        <w:autoSpaceDE w:val="0"/>
        <w:autoSpaceDN w:val="0"/>
        <w:adjustRightInd w:val="0"/>
        <w:jc w:val="both"/>
      </w:pPr>
    </w:p>
    <w:p w14:paraId="2A48CE43" w14:textId="77777777" w:rsidR="00EE0782" w:rsidRDefault="00EE0782" w:rsidP="00EE0782">
      <w:pPr>
        <w:widowControl w:val="0"/>
        <w:tabs>
          <w:tab w:val="left" w:pos="0"/>
        </w:tabs>
        <w:autoSpaceDE w:val="0"/>
        <w:autoSpaceDN w:val="0"/>
        <w:adjustRightInd w:val="0"/>
        <w:jc w:val="both"/>
      </w:pPr>
    </w:p>
    <w:p w14:paraId="461DB8AE" w14:textId="77777777" w:rsidR="00EE0782" w:rsidRDefault="00EE0782" w:rsidP="00EE0782">
      <w:pPr>
        <w:widowControl w:val="0"/>
        <w:tabs>
          <w:tab w:val="left" w:pos="0"/>
        </w:tabs>
        <w:autoSpaceDE w:val="0"/>
        <w:autoSpaceDN w:val="0"/>
        <w:adjustRightInd w:val="0"/>
        <w:jc w:val="both"/>
      </w:pPr>
    </w:p>
    <w:p w14:paraId="7D42CAF7" w14:textId="77777777" w:rsidR="00EE0782" w:rsidRDefault="00EE0782" w:rsidP="00EE0782">
      <w:pPr>
        <w:widowControl w:val="0"/>
        <w:tabs>
          <w:tab w:val="left" w:pos="0"/>
        </w:tabs>
        <w:autoSpaceDE w:val="0"/>
        <w:autoSpaceDN w:val="0"/>
        <w:adjustRightInd w:val="0"/>
        <w:jc w:val="both"/>
      </w:pPr>
      <w:r>
        <w:rPr>
          <w:b/>
          <w:bCs/>
        </w:rPr>
        <w:t>Trabalhos publicados em anais de eventos (resumo)</w:t>
      </w:r>
    </w:p>
    <w:p w14:paraId="06716B2E" w14:textId="77777777" w:rsidR="00EE0782" w:rsidRDefault="00EE0782" w:rsidP="00EE0782">
      <w:pPr>
        <w:widowControl w:val="0"/>
        <w:tabs>
          <w:tab w:val="left" w:pos="0"/>
        </w:tabs>
        <w:autoSpaceDE w:val="0"/>
        <w:autoSpaceDN w:val="0"/>
        <w:adjustRightInd w:val="0"/>
        <w:jc w:val="both"/>
      </w:pPr>
    </w:p>
    <w:p w14:paraId="48298A85" w14:textId="77777777" w:rsidR="00EE0782" w:rsidRDefault="00EE0782" w:rsidP="00EE0782">
      <w:pPr>
        <w:widowControl w:val="0"/>
        <w:tabs>
          <w:tab w:val="left" w:pos="0"/>
        </w:tabs>
        <w:autoSpaceDE w:val="0"/>
        <w:autoSpaceDN w:val="0"/>
        <w:adjustRightInd w:val="0"/>
        <w:jc w:val="both"/>
      </w:pPr>
      <w:r>
        <w:t xml:space="preserve">1. MAIA, Diego Germano, FONTENELE, Juvenia Bezerra, BASTOS, Maria Vilani Rodrigues, LEAL, Luzia Kalyne Almeida Moreira, BANDEIRA, Mary Anne Medeiros, VIANA, Glauce Maria de Barros, FÉLIX, Francisco Hélder </w:t>
      </w:r>
      <w:proofErr w:type="gramStart"/>
      <w:r>
        <w:t>Cavalcante</w:t>
      </w:r>
      <w:proofErr w:type="gramEnd"/>
    </w:p>
    <w:p w14:paraId="7CB3DCBD" w14:textId="77777777" w:rsidR="00EE0782" w:rsidRDefault="00EE0782" w:rsidP="00EE0782">
      <w:pPr>
        <w:widowControl w:val="0"/>
        <w:tabs>
          <w:tab w:val="left" w:pos="0"/>
        </w:tabs>
        <w:autoSpaceDE w:val="0"/>
        <w:autoSpaceDN w:val="0"/>
        <w:adjustRightInd w:val="0"/>
        <w:jc w:val="both"/>
      </w:pPr>
      <w:r>
        <w:t>Avaliação da Atividade Antinociceptiva de uma Mistura de Triterpenos Isolada de Himatanthus drasticus (Mart</w:t>
      </w:r>
      <w:proofErr w:type="gramStart"/>
      <w:r>
        <w:t>.) Plumel</w:t>
      </w:r>
      <w:proofErr w:type="gramEnd"/>
      <w:r>
        <w:t xml:space="preserve"> In: XIX Simpósio de Plantas Medicinais do Brasil, 2006, Salvador.</w:t>
      </w:r>
    </w:p>
    <w:p w14:paraId="1B28495B" w14:textId="77777777" w:rsidR="00EE0782" w:rsidRDefault="00EE0782" w:rsidP="00EE0782">
      <w:pPr>
        <w:widowControl w:val="0"/>
        <w:tabs>
          <w:tab w:val="left" w:pos="0"/>
        </w:tabs>
        <w:autoSpaceDE w:val="0"/>
        <w:autoSpaceDN w:val="0"/>
        <w:adjustRightInd w:val="0"/>
        <w:jc w:val="both"/>
      </w:pPr>
      <w:r>
        <w:t xml:space="preserve">  </w:t>
      </w:r>
      <w:r>
        <w:rPr>
          <w:b/>
          <w:bCs/>
        </w:rPr>
        <w:t xml:space="preserve">Anais do XIX Simpósio de Plantas Medicinais do </w:t>
      </w:r>
      <w:proofErr w:type="gramStart"/>
      <w:r>
        <w:rPr>
          <w:b/>
          <w:bCs/>
        </w:rPr>
        <w:t>Brasil</w:t>
      </w:r>
      <w:r>
        <w:t>. ,</w:t>
      </w:r>
      <w:proofErr w:type="gramEnd"/>
      <w:r>
        <w:t xml:space="preserve"> 2006. </w:t>
      </w:r>
    </w:p>
    <w:p w14:paraId="7392E3EC" w14:textId="77777777" w:rsidR="00EE0782" w:rsidRDefault="00EE0782" w:rsidP="00EE0782">
      <w:pPr>
        <w:widowControl w:val="0"/>
        <w:tabs>
          <w:tab w:val="left" w:pos="0"/>
        </w:tabs>
        <w:autoSpaceDE w:val="0"/>
        <w:autoSpaceDN w:val="0"/>
        <w:adjustRightInd w:val="0"/>
        <w:jc w:val="both"/>
      </w:pPr>
    </w:p>
    <w:p w14:paraId="653ED9F4" w14:textId="77777777" w:rsidR="00EE0782" w:rsidRDefault="00EE0782" w:rsidP="00EE0782">
      <w:pPr>
        <w:widowControl w:val="0"/>
        <w:tabs>
          <w:tab w:val="left" w:pos="0"/>
        </w:tabs>
        <w:autoSpaceDE w:val="0"/>
        <w:autoSpaceDN w:val="0"/>
        <w:adjustRightInd w:val="0"/>
        <w:jc w:val="both"/>
      </w:pPr>
      <w:r>
        <w:t xml:space="preserve">2. FONTENELE, Juvenia Bezerra, VIANA, Jacqueline de Almeida, MAIA, Diego Germano, LEAL, Luzia Kalyne Almeida Moreira, BANDEIRA, Mary Anne Medeiros, VIANA, Glauce Maria de Barros, FÉLIX, Francisco Hélder </w:t>
      </w:r>
      <w:proofErr w:type="gramStart"/>
      <w:r>
        <w:t>Cavalcante</w:t>
      </w:r>
      <w:proofErr w:type="gramEnd"/>
    </w:p>
    <w:p w14:paraId="373C6458" w14:textId="77777777" w:rsidR="00EE0782" w:rsidRDefault="00EE0782" w:rsidP="00EE0782">
      <w:pPr>
        <w:widowControl w:val="0"/>
        <w:tabs>
          <w:tab w:val="left" w:pos="0"/>
        </w:tabs>
        <w:autoSpaceDE w:val="0"/>
        <w:autoSpaceDN w:val="0"/>
        <w:adjustRightInd w:val="0"/>
        <w:jc w:val="both"/>
      </w:pPr>
      <w:r>
        <w:t>Avaliação do Efeito Antiagregante Plaquetário de uma Mistura de Dois Triterpenos Isolada do Látex de Himatanthus drasticus (Mart</w:t>
      </w:r>
      <w:proofErr w:type="gramStart"/>
      <w:r>
        <w:t>.) Plumel</w:t>
      </w:r>
      <w:proofErr w:type="gramEnd"/>
      <w:r>
        <w:t xml:space="preserve"> In: XIX Simpósio de Plantas Medicinais do Brasil, 2006, Salvador.</w:t>
      </w:r>
    </w:p>
    <w:p w14:paraId="22E263BB" w14:textId="77777777" w:rsidR="00EE0782" w:rsidRDefault="00EE0782" w:rsidP="00EE0782">
      <w:pPr>
        <w:widowControl w:val="0"/>
        <w:tabs>
          <w:tab w:val="left" w:pos="0"/>
        </w:tabs>
        <w:autoSpaceDE w:val="0"/>
        <w:autoSpaceDN w:val="0"/>
        <w:adjustRightInd w:val="0"/>
        <w:jc w:val="both"/>
      </w:pPr>
      <w:r>
        <w:t xml:space="preserve">  </w:t>
      </w:r>
      <w:r>
        <w:rPr>
          <w:b/>
          <w:bCs/>
        </w:rPr>
        <w:t xml:space="preserve">Anais do XIX Simpósio de Plantas Medicinais do </w:t>
      </w:r>
      <w:proofErr w:type="gramStart"/>
      <w:r>
        <w:rPr>
          <w:b/>
          <w:bCs/>
        </w:rPr>
        <w:t>Brasil</w:t>
      </w:r>
      <w:r>
        <w:t>. ,</w:t>
      </w:r>
      <w:proofErr w:type="gramEnd"/>
      <w:r>
        <w:t xml:space="preserve"> 2006. </w:t>
      </w:r>
    </w:p>
    <w:p w14:paraId="6218B5A7" w14:textId="77777777" w:rsidR="00EE0782" w:rsidRDefault="00EE0782" w:rsidP="00EE0782">
      <w:pPr>
        <w:widowControl w:val="0"/>
        <w:tabs>
          <w:tab w:val="left" w:pos="0"/>
        </w:tabs>
        <w:autoSpaceDE w:val="0"/>
        <w:autoSpaceDN w:val="0"/>
        <w:adjustRightInd w:val="0"/>
        <w:jc w:val="both"/>
      </w:pPr>
    </w:p>
    <w:p w14:paraId="68FDB4C3" w14:textId="77777777" w:rsidR="00EE0782" w:rsidRDefault="00EE0782" w:rsidP="00EE0782">
      <w:pPr>
        <w:widowControl w:val="0"/>
        <w:tabs>
          <w:tab w:val="left" w:pos="0"/>
        </w:tabs>
        <w:autoSpaceDE w:val="0"/>
        <w:autoSpaceDN w:val="0"/>
        <w:adjustRightInd w:val="0"/>
        <w:jc w:val="both"/>
      </w:pPr>
      <w:r>
        <w:t xml:space="preserve">3. FÉLIX, Francisco Hélder Cavalcante, AZEVEDO, José Ricardo B, FEITOSA, Marta Rejane Costa, SILVA, Maria da Conceição Bezerra e, SOUZA, Maria Ideleide Ponte, MELO, Fabíola M, CASTRO, Selma </w:t>
      </w:r>
      <w:proofErr w:type="gramStart"/>
      <w:r>
        <w:t>Lessa</w:t>
      </w:r>
      <w:proofErr w:type="gramEnd"/>
    </w:p>
    <w:p w14:paraId="680C88A9" w14:textId="77777777" w:rsidR="00EE0782" w:rsidRDefault="00EE0782" w:rsidP="00EE0782">
      <w:pPr>
        <w:widowControl w:val="0"/>
        <w:tabs>
          <w:tab w:val="left" w:pos="0"/>
        </w:tabs>
        <w:autoSpaceDE w:val="0"/>
        <w:autoSpaceDN w:val="0"/>
        <w:adjustRightInd w:val="0"/>
        <w:jc w:val="both"/>
      </w:pPr>
      <w:r>
        <w:t>Blastoma Pleuropulmonar da Infância In: IX Congresso Brasileiro de Oncologia Pediátrica, 2004, São Paulo.</w:t>
      </w:r>
    </w:p>
    <w:p w14:paraId="43E3A3D8"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0F117741" w14:textId="77777777" w:rsidR="00EE0782" w:rsidRDefault="00EE0782" w:rsidP="00EE0782">
      <w:pPr>
        <w:widowControl w:val="0"/>
        <w:tabs>
          <w:tab w:val="left" w:pos="0"/>
        </w:tabs>
        <w:autoSpaceDE w:val="0"/>
        <w:autoSpaceDN w:val="0"/>
        <w:adjustRightInd w:val="0"/>
        <w:jc w:val="both"/>
      </w:pPr>
    </w:p>
    <w:p w14:paraId="2C18ADAA" w14:textId="77777777" w:rsidR="00EE0782" w:rsidRDefault="00EE0782" w:rsidP="00EE0782">
      <w:pPr>
        <w:widowControl w:val="0"/>
        <w:tabs>
          <w:tab w:val="left" w:pos="0"/>
        </w:tabs>
        <w:autoSpaceDE w:val="0"/>
        <w:autoSpaceDN w:val="0"/>
        <w:adjustRightInd w:val="0"/>
        <w:jc w:val="both"/>
      </w:pPr>
      <w:r>
        <w:t xml:space="preserve">4. FÉLIX, Francisco Hélder Cavalcante, COLARES, João Henrique F, MELO FILHO, Antônio Aldo, CAVALCANTE, Diane Isabelle M, OLIVEIRA, Márcia Lima Verde Campos, CASTRO, Selma </w:t>
      </w:r>
      <w:proofErr w:type="gramStart"/>
      <w:r>
        <w:t>Lessa</w:t>
      </w:r>
      <w:proofErr w:type="gramEnd"/>
    </w:p>
    <w:p w14:paraId="49CB1D50" w14:textId="77777777" w:rsidR="00EE0782" w:rsidRDefault="00EE0782" w:rsidP="00EE0782">
      <w:pPr>
        <w:widowControl w:val="0"/>
        <w:tabs>
          <w:tab w:val="left" w:pos="0"/>
        </w:tabs>
        <w:autoSpaceDE w:val="0"/>
        <w:autoSpaceDN w:val="0"/>
        <w:adjustRightInd w:val="0"/>
        <w:jc w:val="both"/>
      </w:pPr>
      <w:r>
        <w:t>Fibrossarcoma congênito: relato de caso e revisão da literatura In: IX Congresso Brasileiro de Oncologia Pediátrica, 2004, São Paulo.</w:t>
      </w:r>
    </w:p>
    <w:p w14:paraId="103055A4"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2952244F" w14:textId="77777777" w:rsidR="00EE0782" w:rsidRDefault="00EE0782" w:rsidP="00EE0782">
      <w:pPr>
        <w:widowControl w:val="0"/>
        <w:tabs>
          <w:tab w:val="left" w:pos="0"/>
        </w:tabs>
        <w:autoSpaceDE w:val="0"/>
        <w:autoSpaceDN w:val="0"/>
        <w:adjustRightInd w:val="0"/>
        <w:jc w:val="both"/>
      </w:pPr>
    </w:p>
    <w:p w14:paraId="4F47B939" w14:textId="77777777" w:rsidR="00EE0782" w:rsidRDefault="00EE0782" w:rsidP="00EE0782">
      <w:pPr>
        <w:widowControl w:val="0"/>
        <w:tabs>
          <w:tab w:val="left" w:pos="0"/>
        </w:tabs>
        <w:autoSpaceDE w:val="0"/>
        <w:autoSpaceDN w:val="0"/>
        <w:adjustRightInd w:val="0"/>
        <w:jc w:val="both"/>
      </w:pPr>
      <w:r>
        <w:t xml:space="preserve">5. FÉLIX, Francisco Hélder Cavalcante, FEITOSA, Marta Rejane Costa, SILVA, Maria da Conceição Bezerra e, SOUZA, Maria Ideleide Ponte, TROMPIERI, Nádia Mendonça, CASTRO, Selma </w:t>
      </w:r>
      <w:proofErr w:type="gramStart"/>
      <w:r>
        <w:t>Lessa</w:t>
      </w:r>
      <w:proofErr w:type="gramEnd"/>
    </w:p>
    <w:p w14:paraId="0D99A756" w14:textId="77777777" w:rsidR="00EE0782" w:rsidRDefault="00EE0782" w:rsidP="00EE0782">
      <w:pPr>
        <w:widowControl w:val="0"/>
        <w:tabs>
          <w:tab w:val="left" w:pos="0"/>
        </w:tabs>
        <w:autoSpaceDE w:val="0"/>
        <w:autoSpaceDN w:val="0"/>
        <w:adjustRightInd w:val="0"/>
        <w:jc w:val="both"/>
      </w:pPr>
      <w:r>
        <w:t>Hemangiopericitoma sinonasal In: IX Congresso Brasileiro de Oncologia Pediátrica, 2004, São Paulo.</w:t>
      </w:r>
    </w:p>
    <w:p w14:paraId="5AB549BC"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77DA93AD" w14:textId="77777777" w:rsidR="00EE0782" w:rsidRDefault="00EE0782" w:rsidP="00EE0782">
      <w:pPr>
        <w:widowControl w:val="0"/>
        <w:tabs>
          <w:tab w:val="left" w:pos="0"/>
        </w:tabs>
        <w:autoSpaceDE w:val="0"/>
        <w:autoSpaceDN w:val="0"/>
        <w:adjustRightInd w:val="0"/>
        <w:jc w:val="both"/>
      </w:pPr>
    </w:p>
    <w:p w14:paraId="176040A5" w14:textId="77777777" w:rsidR="00EE0782" w:rsidRDefault="00EE0782" w:rsidP="00EE0782">
      <w:pPr>
        <w:widowControl w:val="0"/>
        <w:tabs>
          <w:tab w:val="left" w:pos="0"/>
        </w:tabs>
        <w:autoSpaceDE w:val="0"/>
        <w:autoSpaceDN w:val="0"/>
        <w:adjustRightInd w:val="0"/>
        <w:jc w:val="both"/>
      </w:pPr>
      <w:r>
        <w:t xml:space="preserve">6. FÉLIX, Francisco Hélder Cavalcante, FEITOSA, Marta Rejane Costa, SILVA, Maria da Conceição Bezerra e, SOUZA, Maria Ideleide Ponte, OLIVEIRA, Márcia Lima Verde Campos, TROMPIERI, Nádia Mendonça, CASTRO, Selma </w:t>
      </w:r>
      <w:proofErr w:type="gramStart"/>
      <w:r>
        <w:t>Lessa</w:t>
      </w:r>
      <w:proofErr w:type="gramEnd"/>
    </w:p>
    <w:p w14:paraId="629CC9E3" w14:textId="77777777" w:rsidR="00EE0782" w:rsidRDefault="00EE0782" w:rsidP="00EE0782">
      <w:pPr>
        <w:widowControl w:val="0"/>
        <w:tabs>
          <w:tab w:val="left" w:pos="0"/>
        </w:tabs>
        <w:autoSpaceDE w:val="0"/>
        <w:autoSpaceDN w:val="0"/>
        <w:adjustRightInd w:val="0"/>
        <w:jc w:val="both"/>
      </w:pPr>
      <w:r>
        <w:t>Tumor indiferenciado intracardíaco In: IX Congresso Brasileiro de Oncologia Pediátrica, 2004, São Paulo.</w:t>
      </w:r>
    </w:p>
    <w:p w14:paraId="33FA0266" w14:textId="77777777" w:rsidR="00EE0782" w:rsidRDefault="00EE0782" w:rsidP="00EE0782">
      <w:pPr>
        <w:widowControl w:val="0"/>
        <w:tabs>
          <w:tab w:val="left" w:pos="0"/>
        </w:tabs>
        <w:autoSpaceDE w:val="0"/>
        <w:autoSpaceDN w:val="0"/>
        <w:adjustRightInd w:val="0"/>
        <w:jc w:val="both"/>
      </w:pPr>
      <w:r>
        <w:t xml:space="preserve">  </w:t>
      </w:r>
      <w:r>
        <w:rPr>
          <w:b/>
          <w:bCs/>
        </w:rPr>
        <w:t>Anais do IX Congresso Brasileiro de Oncologia Pediátrica</w:t>
      </w:r>
      <w:r>
        <w:t xml:space="preserve">. , 2004. </w:t>
      </w:r>
    </w:p>
    <w:p w14:paraId="193AE357" w14:textId="77777777" w:rsidR="00EE0782" w:rsidRDefault="00EE0782" w:rsidP="00EE0782">
      <w:pPr>
        <w:widowControl w:val="0"/>
        <w:tabs>
          <w:tab w:val="left" w:pos="0"/>
        </w:tabs>
        <w:autoSpaceDE w:val="0"/>
        <w:autoSpaceDN w:val="0"/>
        <w:adjustRightInd w:val="0"/>
        <w:jc w:val="both"/>
      </w:pPr>
    </w:p>
    <w:p w14:paraId="033043BF" w14:textId="77777777" w:rsidR="00EE0782" w:rsidRDefault="00EE0782" w:rsidP="00EE0782">
      <w:pPr>
        <w:widowControl w:val="0"/>
        <w:tabs>
          <w:tab w:val="left" w:pos="0"/>
        </w:tabs>
        <w:autoSpaceDE w:val="0"/>
        <w:autoSpaceDN w:val="0"/>
        <w:adjustRightInd w:val="0"/>
        <w:jc w:val="both"/>
      </w:pPr>
      <w:r>
        <w:t xml:space="preserve">7. FÉLIX, Francisco Hélder Cavalcante, OLIVEIRA, Márcia Lima Verde Campos, CASTRO, Selma Lessa, CONSTÂNCIO, Ana Paula Nunes, TROMPIERI, Nádia Mendonça, MATOS, Jesamar Correa, PARENTE, Sara Duarte Taveiro, SOUZA, Maria Ideleide Ponte, FEITOSA, Marta Rejane, PRAZERES, Sandra </w:t>
      </w:r>
      <w:proofErr w:type="gramStart"/>
      <w:r>
        <w:t>Emília</w:t>
      </w:r>
      <w:proofErr w:type="gramEnd"/>
    </w:p>
    <w:p w14:paraId="6DA3A045" w14:textId="77777777" w:rsidR="00EE0782" w:rsidRDefault="00EE0782" w:rsidP="00EE0782">
      <w:pPr>
        <w:widowControl w:val="0"/>
        <w:tabs>
          <w:tab w:val="left" w:pos="0"/>
        </w:tabs>
        <w:autoSpaceDE w:val="0"/>
        <w:autoSpaceDN w:val="0"/>
        <w:adjustRightInd w:val="0"/>
        <w:jc w:val="both"/>
      </w:pPr>
      <w:r>
        <w:t xml:space="preserve">Linfohistiocitose hemofagocítica (LHH) ou síndrome de ativação macrofágica (SAM) - a propósito de </w:t>
      </w:r>
      <w:proofErr w:type="gramStart"/>
      <w:r>
        <w:t>4</w:t>
      </w:r>
      <w:proofErr w:type="gramEnd"/>
      <w:r>
        <w:t xml:space="preserve"> casos In: Congresso Brasileiro de Hematologia e Hemoterapia 2003, 2003, São Paulo.</w:t>
      </w:r>
    </w:p>
    <w:p w14:paraId="39486584" w14:textId="77777777" w:rsidR="00EE0782" w:rsidRDefault="00EE0782" w:rsidP="00EE0782">
      <w:pPr>
        <w:widowControl w:val="0"/>
        <w:tabs>
          <w:tab w:val="left" w:pos="0"/>
        </w:tabs>
        <w:autoSpaceDE w:val="0"/>
        <w:autoSpaceDN w:val="0"/>
        <w:adjustRightInd w:val="0"/>
        <w:jc w:val="both"/>
      </w:pPr>
      <w:r>
        <w:t xml:space="preserve">  </w:t>
      </w:r>
      <w:r>
        <w:rPr>
          <w:b/>
          <w:bCs/>
        </w:rPr>
        <w:t>Anais do Congresso Brasileiro de Hematologia e Hemoterapia 2003</w:t>
      </w:r>
      <w:r>
        <w:t xml:space="preserve">. , 2003. </w:t>
      </w:r>
    </w:p>
    <w:p w14:paraId="296B3978" w14:textId="77777777" w:rsidR="00EE0782" w:rsidRDefault="00EE0782" w:rsidP="00EE0782">
      <w:pPr>
        <w:widowControl w:val="0"/>
        <w:tabs>
          <w:tab w:val="left" w:pos="0"/>
        </w:tabs>
        <w:autoSpaceDE w:val="0"/>
        <w:autoSpaceDN w:val="0"/>
        <w:adjustRightInd w:val="0"/>
        <w:jc w:val="both"/>
      </w:pPr>
    </w:p>
    <w:p w14:paraId="11887322" w14:textId="77777777" w:rsidR="00EE0782" w:rsidRDefault="00EE0782" w:rsidP="00EE0782">
      <w:pPr>
        <w:widowControl w:val="0"/>
        <w:tabs>
          <w:tab w:val="left" w:pos="0"/>
        </w:tabs>
        <w:autoSpaceDE w:val="0"/>
        <w:autoSpaceDN w:val="0"/>
        <w:adjustRightInd w:val="0"/>
        <w:jc w:val="both"/>
      </w:pPr>
      <w:r>
        <w:t xml:space="preserve">8. FÉLIX, Francisco Hélder Cavalcante, OLIVEIRA, Márcia Lima Verde Campos, CASTRO, Selma Lessa, TROMPIERI, Nádia Mendonça, PARENTE, Sara Duarte Taveiro, CONSTÂNCIO, Ana Paula Nunes, PRAZERES, Sandra Emília, SOUZA, Maria Ideleide Ponte, COUTINHO, Paulo </w:t>
      </w:r>
      <w:proofErr w:type="gramStart"/>
      <w:r>
        <w:t>Sérgio</w:t>
      </w:r>
      <w:proofErr w:type="gramEnd"/>
    </w:p>
    <w:p w14:paraId="3AB59E38" w14:textId="77777777" w:rsidR="00EE0782" w:rsidRDefault="00EE0782" w:rsidP="00EE0782">
      <w:pPr>
        <w:widowControl w:val="0"/>
        <w:tabs>
          <w:tab w:val="left" w:pos="0"/>
        </w:tabs>
        <w:autoSpaceDE w:val="0"/>
        <w:autoSpaceDN w:val="0"/>
        <w:adjustRightInd w:val="0"/>
        <w:jc w:val="both"/>
      </w:pPr>
      <w:r>
        <w:t>Linfoma de Hodgkin Ósseo Primário - Relato de Caso e Revisão da Literatura In: Congresso Brasileiro de Hematologia e Hemoterapia 2003, 2003, São Paulo.</w:t>
      </w:r>
    </w:p>
    <w:p w14:paraId="64838D07" w14:textId="77777777" w:rsidR="00EE0782" w:rsidRDefault="00EE0782" w:rsidP="00EE0782">
      <w:pPr>
        <w:widowControl w:val="0"/>
        <w:tabs>
          <w:tab w:val="left" w:pos="0"/>
        </w:tabs>
        <w:autoSpaceDE w:val="0"/>
        <w:autoSpaceDN w:val="0"/>
        <w:adjustRightInd w:val="0"/>
        <w:jc w:val="both"/>
      </w:pPr>
      <w:r>
        <w:t xml:space="preserve">  </w:t>
      </w:r>
      <w:r>
        <w:rPr>
          <w:b/>
          <w:bCs/>
        </w:rPr>
        <w:t>Anais do Congresso Brasileiro de Hematologia e Hemoterapia 2003</w:t>
      </w:r>
      <w:r>
        <w:t xml:space="preserve">. , 2003. </w:t>
      </w:r>
    </w:p>
    <w:p w14:paraId="25C638B6" w14:textId="77777777" w:rsidR="00EE0782" w:rsidRDefault="00EE0782" w:rsidP="00EE0782">
      <w:pPr>
        <w:widowControl w:val="0"/>
        <w:tabs>
          <w:tab w:val="left" w:pos="0"/>
        </w:tabs>
        <w:autoSpaceDE w:val="0"/>
        <w:autoSpaceDN w:val="0"/>
        <w:adjustRightInd w:val="0"/>
        <w:jc w:val="both"/>
      </w:pPr>
    </w:p>
    <w:p w14:paraId="407A5890" w14:textId="77777777" w:rsidR="00EE0782" w:rsidRDefault="00EE0782" w:rsidP="00EE0782">
      <w:pPr>
        <w:widowControl w:val="0"/>
        <w:tabs>
          <w:tab w:val="left" w:pos="0"/>
        </w:tabs>
        <w:autoSpaceDE w:val="0"/>
        <w:autoSpaceDN w:val="0"/>
        <w:adjustRightInd w:val="0"/>
        <w:jc w:val="both"/>
      </w:pPr>
      <w:r>
        <w:t xml:space="preserve">9. OLIVEIRA, Márcia Lima Verde Campos, CASTRO, Selma Lessa, TROMPIERI, Nádia Mendonça, PARENTE, Sara Duarte Taveiro, SOUZA, Maria Ideleide Ponte, CONSTÂNCIO, Ana Paula Nunes, FÉLIX, Francisco Hélder Cavalcante, MATOS, Jesamar Correa, MENEZES, Dalgimar Beserra </w:t>
      </w:r>
      <w:proofErr w:type="gramStart"/>
      <w:r>
        <w:t>de</w:t>
      </w:r>
      <w:proofErr w:type="gramEnd"/>
    </w:p>
    <w:p w14:paraId="30A459DD" w14:textId="77777777" w:rsidR="00EE0782" w:rsidRDefault="00EE0782" w:rsidP="00EE0782">
      <w:pPr>
        <w:widowControl w:val="0"/>
        <w:tabs>
          <w:tab w:val="left" w:pos="0"/>
        </w:tabs>
        <w:autoSpaceDE w:val="0"/>
        <w:autoSpaceDN w:val="0"/>
        <w:adjustRightInd w:val="0"/>
        <w:jc w:val="both"/>
      </w:pPr>
      <w:r>
        <w:t>Linfoma de Hodgkin Ósseo Primário: Diagnóstico em Lesão Maxilar Crônica In: VIII Congresso Brasileiro de Oncologia Pediátrica, 2002, Belo Horizonte.</w:t>
      </w:r>
    </w:p>
    <w:p w14:paraId="2C184D0D"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3B50B66D" w14:textId="77777777" w:rsidR="00EE0782" w:rsidRDefault="00EE0782" w:rsidP="00EE0782">
      <w:pPr>
        <w:widowControl w:val="0"/>
        <w:tabs>
          <w:tab w:val="left" w:pos="0"/>
        </w:tabs>
        <w:autoSpaceDE w:val="0"/>
        <w:autoSpaceDN w:val="0"/>
        <w:adjustRightInd w:val="0"/>
        <w:jc w:val="both"/>
      </w:pPr>
    </w:p>
    <w:p w14:paraId="2273511C" w14:textId="77777777" w:rsidR="00EE0782" w:rsidRDefault="00EE0782" w:rsidP="00EE0782">
      <w:pPr>
        <w:widowControl w:val="0"/>
        <w:tabs>
          <w:tab w:val="left" w:pos="0"/>
        </w:tabs>
        <w:autoSpaceDE w:val="0"/>
        <w:autoSpaceDN w:val="0"/>
        <w:adjustRightInd w:val="0"/>
        <w:jc w:val="both"/>
      </w:pPr>
      <w:r>
        <w:t xml:space="preserve">10. SOUZA, Maria Ideleide Ponte, MATOS, Jesamar Correa, PARENTE, Sara Duarte Taveiro, FÉLIX, Francisco Hélder Cavalcante, CONSTÂNCIO, Ana Paula Nunes, TROMPIERI, Nádia Mendonça, CASTRO, </w:t>
      </w:r>
      <w:r>
        <w:lastRenderedPageBreak/>
        <w:t xml:space="preserve">Selma Lessa, OLIVEIRA, Márcia Lima Verde </w:t>
      </w:r>
      <w:proofErr w:type="gramStart"/>
      <w:r>
        <w:t>Campos</w:t>
      </w:r>
      <w:proofErr w:type="gramEnd"/>
    </w:p>
    <w:p w14:paraId="3CFB6D06" w14:textId="77777777" w:rsidR="00EE0782" w:rsidRDefault="00EE0782" w:rsidP="00EE0782">
      <w:pPr>
        <w:widowControl w:val="0"/>
        <w:tabs>
          <w:tab w:val="left" w:pos="0"/>
        </w:tabs>
        <w:autoSpaceDE w:val="0"/>
        <w:autoSpaceDN w:val="0"/>
        <w:adjustRightInd w:val="0"/>
        <w:jc w:val="both"/>
      </w:pPr>
      <w:r>
        <w:t>Perfil dos Linfomas Não Hodgkin do Serviço de Oncohematologia do Hospital Infantil Albert Sabin</w:t>
      </w:r>
      <w:proofErr w:type="gramStart"/>
      <w:r>
        <w:t xml:space="preserve">  </w:t>
      </w:r>
      <w:proofErr w:type="gramEnd"/>
      <w:r>
        <w:t>In: VIII Congresso Brasileiro de Oncologia Pediátrica, 2002, Belo Horizonte.</w:t>
      </w:r>
    </w:p>
    <w:p w14:paraId="14924E75"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4BD898B9" w14:textId="77777777" w:rsidR="00EE0782" w:rsidRDefault="00EE0782" w:rsidP="00EE0782">
      <w:pPr>
        <w:widowControl w:val="0"/>
        <w:tabs>
          <w:tab w:val="left" w:pos="0"/>
        </w:tabs>
        <w:autoSpaceDE w:val="0"/>
        <w:autoSpaceDN w:val="0"/>
        <w:adjustRightInd w:val="0"/>
        <w:jc w:val="both"/>
      </w:pPr>
    </w:p>
    <w:p w14:paraId="4F67D037" w14:textId="77777777" w:rsidR="00EE0782" w:rsidRDefault="00EE0782" w:rsidP="00EE0782">
      <w:pPr>
        <w:widowControl w:val="0"/>
        <w:tabs>
          <w:tab w:val="left" w:pos="0"/>
        </w:tabs>
        <w:autoSpaceDE w:val="0"/>
        <w:autoSpaceDN w:val="0"/>
        <w:adjustRightInd w:val="0"/>
        <w:jc w:val="both"/>
      </w:pPr>
      <w:r>
        <w:t xml:space="preserve">11. FÉLIX, Francisco Hélder Cavalcante, SALDANHA, Maria Do Perpétuo Socorro, MENEZES, Dalgimar Beserra de, SOUZA, Maria Ideleide Ponte, CONSTÂNCIO, Ana Paula Nunes, PARENTE, Sara Duarte Taveiro, CASTRO, Selma Lessa, OLIVEIRA, Márcia Lima Verde Campos, TROMPIERI, Nádia </w:t>
      </w:r>
      <w:proofErr w:type="gramStart"/>
      <w:r>
        <w:t>Mendonça</w:t>
      </w:r>
      <w:proofErr w:type="gramEnd"/>
    </w:p>
    <w:p w14:paraId="5CABB41B" w14:textId="77777777" w:rsidR="00EE0782" w:rsidRDefault="00EE0782" w:rsidP="00EE0782">
      <w:pPr>
        <w:widowControl w:val="0"/>
        <w:tabs>
          <w:tab w:val="left" w:pos="0"/>
        </w:tabs>
        <w:autoSpaceDE w:val="0"/>
        <w:autoSpaceDN w:val="0"/>
        <w:adjustRightInd w:val="0"/>
        <w:jc w:val="both"/>
      </w:pPr>
      <w:r>
        <w:t>Timoma Cervical Ectópico em Pediatria In: VIII Congresso Brasileiro de Oncologia Pediátrica, 2002, Belo Horizonte.</w:t>
      </w:r>
    </w:p>
    <w:p w14:paraId="42295FC0"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484B30D3" w14:textId="77777777" w:rsidR="00EE0782" w:rsidRDefault="00EE0782" w:rsidP="00EE0782">
      <w:pPr>
        <w:widowControl w:val="0"/>
        <w:tabs>
          <w:tab w:val="left" w:pos="0"/>
        </w:tabs>
        <w:autoSpaceDE w:val="0"/>
        <w:autoSpaceDN w:val="0"/>
        <w:adjustRightInd w:val="0"/>
        <w:jc w:val="both"/>
      </w:pPr>
    </w:p>
    <w:p w14:paraId="079CF3F6" w14:textId="77777777" w:rsidR="00EE0782" w:rsidRDefault="00EE0782" w:rsidP="00EE0782">
      <w:pPr>
        <w:widowControl w:val="0"/>
        <w:tabs>
          <w:tab w:val="left" w:pos="0"/>
        </w:tabs>
        <w:autoSpaceDE w:val="0"/>
        <w:autoSpaceDN w:val="0"/>
        <w:adjustRightInd w:val="0"/>
        <w:jc w:val="both"/>
      </w:pPr>
      <w:r>
        <w:t xml:space="preserve">12. CASTRO, Selma Lessa, OLIVEIRA, Márcia Lima Verde Campos, TROMPIERI, Nádia Mendonça, PARENTE, Sara Duarte Taveiro, CONSTÂNCIO, Ana Paula Nunes, SOUZA, Maria Ideleide Ponte, FÉLIX, Francisco Hélder Cavalcante, MATOS, Jesamar Correa, OLIVEIRA, Kátia N S </w:t>
      </w:r>
      <w:proofErr w:type="gramStart"/>
      <w:r>
        <w:t>B</w:t>
      </w:r>
      <w:proofErr w:type="gramEnd"/>
    </w:p>
    <w:p w14:paraId="2B47C7A9" w14:textId="77777777" w:rsidR="00EE0782" w:rsidRDefault="00EE0782" w:rsidP="00EE0782">
      <w:pPr>
        <w:widowControl w:val="0"/>
        <w:tabs>
          <w:tab w:val="left" w:pos="0"/>
        </w:tabs>
        <w:autoSpaceDE w:val="0"/>
        <w:autoSpaceDN w:val="0"/>
        <w:adjustRightInd w:val="0"/>
        <w:jc w:val="both"/>
      </w:pPr>
      <w:r>
        <w:t>Tumor de Dabska - Evolução inesperada de um Raro Tumor Vascular - Relato de Caso</w:t>
      </w:r>
      <w:proofErr w:type="gramStart"/>
      <w:r>
        <w:t xml:space="preserve">  </w:t>
      </w:r>
      <w:proofErr w:type="gramEnd"/>
      <w:r>
        <w:t>In: VIII Congresso Brasileiro de Oncologia Pediátrica, 2002, Belo Horizonte.</w:t>
      </w:r>
    </w:p>
    <w:p w14:paraId="7BC36712" w14:textId="77777777" w:rsidR="00EE0782" w:rsidRDefault="00EE0782" w:rsidP="00EE0782">
      <w:pPr>
        <w:widowControl w:val="0"/>
        <w:tabs>
          <w:tab w:val="left" w:pos="0"/>
        </w:tabs>
        <w:autoSpaceDE w:val="0"/>
        <w:autoSpaceDN w:val="0"/>
        <w:adjustRightInd w:val="0"/>
        <w:jc w:val="both"/>
      </w:pPr>
      <w:r>
        <w:t xml:space="preserve">  </w:t>
      </w:r>
      <w:r>
        <w:rPr>
          <w:b/>
          <w:bCs/>
        </w:rPr>
        <w:t>Anais do VIII Congresso Brasileiro de Oncologia Pediátrica</w:t>
      </w:r>
      <w:r>
        <w:t xml:space="preserve">. , 2002. </w:t>
      </w:r>
    </w:p>
    <w:p w14:paraId="12562516" w14:textId="77777777" w:rsidR="00EE0782" w:rsidRDefault="00EE0782" w:rsidP="00EE0782">
      <w:pPr>
        <w:widowControl w:val="0"/>
        <w:tabs>
          <w:tab w:val="left" w:pos="0"/>
        </w:tabs>
        <w:autoSpaceDE w:val="0"/>
        <w:autoSpaceDN w:val="0"/>
        <w:adjustRightInd w:val="0"/>
        <w:jc w:val="both"/>
      </w:pPr>
    </w:p>
    <w:p w14:paraId="0DD9871A" w14:textId="77777777" w:rsidR="00EE0782" w:rsidRDefault="00EE0782" w:rsidP="00EE0782">
      <w:pPr>
        <w:widowControl w:val="0"/>
        <w:tabs>
          <w:tab w:val="left" w:pos="0"/>
        </w:tabs>
        <w:autoSpaceDE w:val="0"/>
        <w:autoSpaceDN w:val="0"/>
        <w:adjustRightInd w:val="0"/>
        <w:jc w:val="both"/>
      </w:pPr>
      <w:r>
        <w:t xml:space="preserve">13. FÉLIX, Francisco Hélder Cavalcante, CONSTÂNCIO, Ana Paula Nunes, SOUZA, Maria Ideleide </w:t>
      </w:r>
      <w:proofErr w:type="gramStart"/>
      <w:r>
        <w:t>Ponte</w:t>
      </w:r>
      <w:proofErr w:type="gramEnd"/>
    </w:p>
    <w:p w14:paraId="6D209635" w14:textId="77777777" w:rsidR="00EE0782" w:rsidRDefault="00EE0782" w:rsidP="00EE0782">
      <w:pPr>
        <w:widowControl w:val="0"/>
        <w:tabs>
          <w:tab w:val="left" w:pos="0"/>
        </w:tabs>
        <w:autoSpaceDE w:val="0"/>
        <w:autoSpaceDN w:val="0"/>
        <w:adjustRightInd w:val="0"/>
        <w:jc w:val="both"/>
      </w:pPr>
      <w:r>
        <w:t>Diagnóstico Diferencial Incomum de Anemia Hemolítica: Relato de Caso In: XVIII Congresso Nacional do Colégio Brasileiro de Hematologia, 2001, Fortaleza.</w:t>
      </w:r>
    </w:p>
    <w:p w14:paraId="162F5E13" w14:textId="77777777" w:rsidR="00EE0782" w:rsidRDefault="00EE0782" w:rsidP="00EE0782">
      <w:pPr>
        <w:widowControl w:val="0"/>
        <w:tabs>
          <w:tab w:val="left" w:pos="0"/>
        </w:tabs>
        <w:autoSpaceDE w:val="0"/>
        <w:autoSpaceDN w:val="0"/>
        <w:adjustRightInd w:val="0"/>
        <w:jc w:val="both"/>
      </w:pPr>
      <w:r>
        <w:t xml:space="preserve">  </w:t>
      </w:r>
      <w:r>
        <w:rPr>
          <w:b/>
          <w:bCs/>
        </w:rPr>
        <w:t>Série de Monografias da Escola Brasileira de Hematologia</w:t>
      </w:r>
      <w:r>
        <w:t xml:space="preserve">. Ribeirão Preto: Fundação Hemocentro de Ribeirão Preto, 2001. </w:t>
      </w:r>
      <w:proofErr w:type="gramStart"/>
      <w:r>
        <w:t>v.</w:t>
      </w:r>
      <w:proofErr w:type="gramEnd"/>
      <w:r>
        <w:t xml:space="preserve">8. </w:t>
      </w:r>
      <w:proofErr w:type="gramStart"/>
      <w:r>
        <w:t>p.</w:t>
      </w:r>
      <w:proofErr w:type="gramEnd"/>
      <w:r>
        <w:t xml:space="preserve">140 - </w:t>
      </w:r>
    </w:p>
    <w:p w14:paraId="3238CB41" w14:textId="77777777" w:rsidR="00EE0782" w:rsidRDefault="00EE0782" w:rsidP="00EE0782">
      <w:pPr>
        <w:widowControl w:val="0"/>
        <w:tabs>
          <w:tab w:val="left" w:pos="0"/>
        </w:tabs>
        <w:autoSpaceDE w:val="0"/>
        <w:autoSpaceDN w:val="0"/>
        <w:adjustRightInd w:val="0"/>
        <w:jc w:val="both"/>
      </w:pPr>
    </w:p>
    <w:p w14:paraId="47DA59F9" w14:textId="77777777" w:rsidR="00EE0782" w:rsidRDefault="00EE0782" w:rsidP="00EE0782">
      <w:pPr>
        <w:widowControl w:val="0"/>
        <w:tabs>
          <w:tab w:val="left" w:pos="0"/>
        </w:tabs>
        <w:autoSpaceDE w:val="0"/>
        <w:autoSpaceDN w:val="0"/>
        <w:adjustRightInd w:val="0"/>
        <w:jc w:val="both"/>
      </w:pPr>
      <w:r>
        <w:t xml:space="preserve">14. FÉLIX, Francisco Hélder Cavalcante, DUTRA JUNIOR, Avelino Milssiades, BANDEIRA, Jeanne Araújo, MARQUES, Mikaelle Severo, CONSTÂNCIO, Ana Paula Nunes, SOUZA, Maria Ideleide </w:t>
      </w:r>
      <w:proofErr w:type="gramStart"/>
      <w:r>
        <w:t>Ponte</w:t>
      </w:r>
      <w:proofErr w:type="gramEnd"/>
    </w:p>
    <w:p w14:paraId="1EBA8BBD" w14:textId="77777777" w:rsidR="00EE0782" w:rsidRDefault="00EE0782" w:rsidP="00EE0782">
      <w:pPr>
        <w:widowControl w:val="0"/>
        <w:tabs>
          <w:tab w:val="left" w:pos="0"/>
        </w:tabs>
        <w:autoSpaceDE w:val="0"/>
        <w:autoSpaceDN w:val="0"/>
        <w:adjustRightInd w:val="0"/>
        <w:jc w:val="both"/>
      </w:pPr>
      <w:r>
        <w:t>Estudo Preliminar do Linfoma Não Hodgkin do Serviço de Oncohematologia do Hospital Infantil Albert Sabin, período de 1995 a 2000 In: XVIII Congresso Nacional do Colégio Brasileiro de Hematologia, 2001, Fortaleza.</w:t>
      </w:r>
    </w:p>
    <w:p w14:paraId="758F82CF" w14:textId="77777777" w:rsidR="00EE0782" w:rsidRDefault="00EE0782" w:rsidP="00EE0782">
      <w:pPr>
        <w:widowControl w:val="0"/>
        <w:tabs>
          <w:tab w:val="left" w:pos="0"/>
        </w:tabs>
        <w:autoSpaceDE w:val="0"/>
        <w:autoSpaceDN w:val="0"/>
        <w:adjustRightInd w:val="0"/>
        <w:jc w:val="both"/>
      </w:pPr>
      <w:r>
        <w:t xml:space="preserve">  </w:t>
      </w:r>
      <w:r>
        <w:rPr>
          <w:b/>
          <w:bCs/>
        </w:rPr>
        <w:t>Série de Monografias da Escola Brasileira de Hematologia</w:t>
      </w:r>
      <w:r>
        <w:t xml:space="preserve">. Ribeirão Preto: Fundação Hemocentro de Ribeirão Preto, 2001. </w:t>
      </w:r>
      <w:proofErr w:type="gramStart"/>
      <w:r>
        <w:t>v.</w:t>
      </w:r>
      <w:proofErr w:type="gramEnd"/>
      <w:r>
        <w:t xml:space="preserve">8. </w:t>
      </w:r>
      <w:proofErr w:type="gramStart"/>
      <w:r>
        <w:t>p.</w:t>
      </w:r>
      <w:proofErr w:type="gramEnd"/>
      <w:r>
        <w:t xml:space="preserve">104 - </w:t>
      </w:r>
    </w:p>
    <w:p w14:paraId="1D9A4566" w14:textId="77777777" w:rsidR="00EE0782" w:rsidRDefault="00EE0782" w:rsidP="00EE0782">
      <w:pPr>
        <w:widowControl w:val="0"/>
        <w:tabs>
          <w:tab w:val="left" w:pos="0"/>
        </w:tabs>
        <w:autoSpaceDE w:val="0"/>
        <w:autoSpaceDN w:val="0"/>
        <w:adjustRightInd w:val="0"/>
        <w:jc w:val="both"/>
      </w:pPr>
    </w:p>
    <w:p w14:paraId="426519D2" w14:textId="77777777" w:rsidR="00EE0782" w:rsidRDefault="00EE0782" w:rsidP="00EE0782">
      <w:pPr>
        <w:widowControl w:val="0"/>
        <w:tabs>
          <w:tab w:val="left" w:pos="0"/>
        </w:tabs>
        <w:autoSpaceDE w:val="0"/>
        <w:autoSpaceDN w:val="0"/>
        <w:adjustRightInd w:val="0"/>
        <w:jc w:val="both"/>
      </w:pPr>
      <w:r>
        <w:t xml:space="preserve">15. CONSTÂNCIO, Ana Paula Nunes, FÉLIX, Francisco Hélder Cavalcante, MEDEIROS, Karina L de, RODRIGUES, Victória F A, OLIVEIRA, Janaína </w:t>
      </w:r>
      <w:proofErr w:type="gramStart"/>
      <w:r>
        <w:t>A</w:t>
      </w:r>
      <w:proofErr w:type="gramEnd"/>
    </w:p>
    <w:p w14:paraId="3B9C56DF" w14:textId="77777777" w:rsidR="00EE0782" w:rsidRDefault="00EE0782" w:rsidP="00EE0782">
      <w:pPr>
        <w:widowControl w:val="0"/>
        <w:tabs>
          <w:tab w:val="left" w:pos="0"/>
        </w:tabs>
        <w:autoSpaceDE w:val="0"/>
        <w:autoSpaceDN w:val="0"/>
        <w:adjustRightInd w:val="0"/>
        <w:jc w:val="both"/>
      </w:pPr>
      <w:r>
        <w:t>Leucemia congênita: relato de caso In: II Congresso do Hospital Infantil Albert Sabin, 2001, Fortaleza.</w:t>
      </w:r>
    </w:p>
    <w:p w14:paraId="77BD6AB9" w14:textId="77777777" w:rsidR="00EE0782" w:rsidRDefault="00EE0782" w:rsidP="00EE0782">
      <w:pPr>
        <w:widowControl w:val="0"/>
        <w:tabs>
          <w:tab w:val="left" w:pos="0"/>
        </w:tabs>
        <w:autoSpaceDE w:val="0"/>
        <w:autoSpaceDN w:val="0"/>
        <w:adjustRightInd w:val="0"/>
        <w:jc w:val="both"/>
      </w:pPr>
      <w:r>
        <w:t xml:space="preserve">  </w:t>
      </w:r>
      <w:r>
        <w:rPr>
          <w:b/>
          <w:bCs/>
        </w:rPr>
        <w:t>Anais do II Congresso do Hospital Infantil Albert Sabin</w:t>
      </w:r>
      <w:r>
        <w:t xml:space="preserve">. , 2001. </w:t>
      </w:r>
    </w:p>
    <w:p w14:paraId="38B42083" w14:textId="77777777" w:rsidR="00EE0782" w:rsidRDefault="00EE0782" w:rsidP="00EE0782">
      <w:pPr>
        <w:widowControl w:val="0"/>
        <w:tabs>
          <w:tab w:val="left" w:pos="0"/>
        </w:tabs>
        <w:autoSpaceDE w:val="0"/>
        <w:autoSpaceDN w:val="0"/>
        <w:adjustRightInd w:val="0"/>
        <w:jc w:val="both"/>
      </w:pPr>
    </w:p>
    <w:p w14:paraId="71500B3E" w14:textId="77777777" w:rsidR="00EE0782" w:rsidRDefault="00EE0782" w:rsidP="00EE0782">
      <w:pPr>
        <w:widowControl w:val="0"/>
        <w:tabs>
          <w:tab w:val="left" w:pos="0"/>
        </w:tabs>
        <w:autoSpaceDE w:val="0"/>
        <w:autoSpaceDN w:val="0"/>
        <w:adjustRightInd w:val="0"/>
        <w:jc w:val="both"/>
      </w:pPr>
      <w:r>
        <w:t xml:space="preserve">16. CAVALCANTE, Marva Chagas, BEZERRA, Candice Torres de Melo, FONTELES, Grace Mary Pierre, FERNANDES, Eugênia Moreira, FÉLIX, Francisco Hélder </w:t>
      </w:r>
      <w:proofErr w:type="gramStart"/>
      <w:r>
        <w:t>Cavalcante</w:t>
      </w:r>
      <w:proofErr w:type="gramEnd"/>
    </w:p>
    <w:p w14:paraId="26CC3892" w14:textId="77777777" w:rsidR="00EE0782" w:rsidRDefault="00EE0782" w:rsidP="00EE0782">
      <w:pPr>
        <w:widowControl w:val="0"/>
        <w:tabs>
          <w:tab w:val="left" w:pos="0"/>
        </w:tabs>
        <w:autoSpaceDE w:val="0"/>
        <w:autoSpaceDN w:val="0"/>
        <w:adjustRightInd w:val="0"/>
        <w:jc w:val="both"/>
      </w:pPr>
      <w:r>
        <w:t>Osteopetrose: relato de caso In: II Congresso do Hospital Infantil Albert Sabin, 2001, Fortaleza.</w:t>
      </w:r>
    </w:p>
    <w:p w14:paraId="03A2F403" w14:textId="77777777" w:rsidR="00EE0782" w:rsidRDefault="00EE0782" w:rsidP="00EE0782">
      <w:pPr>
        <w:widowControl w:val="0"/>
        <w:tabs>
          <w:tab w:val="left" w:pos="0"/>
        </w:tabs>
        <w:autoSpaceDE w:val="0"/>
        <w:autoSpaceDN w:val="0"/>
        <w:adjustRightInd w:val="0"/>
        <w:jc w:val="both"/>
      </w:pPr>
      <w:r>
        <w:t xml:space="preserve">  </w:t>
      </w:r>
      <w:r>
        <w:rPr>
          <w:b/>
          <w:bCs/>
        </w:rPr>
        <w:t>Anais do II Congresso do Hospital Infantil Albert Sabin</w:t>
      </w:r>
      <w:r>
        <w:t xml:space="preserve">. , 2001. </w:t>
      </w:r>
    </w:p>
    <w:p w14:paraId="1D77C8B2" w14:textId="77777777" w:rsidR="00EE0782" w:rsidRDefault="00EE0782" w:rsidP="00EE0782">
      <w:pPr>
        <w:widowControl w:val="0"/>
        <w:tabs>
          <w:tab w:val="left" w:pos="0"/>
        </w:tabs>
        <w:autoSpaceDE w:val="0"/>
        <w:autoSpaceDN w:val="0"/>
        <w:adjustRightInd w:val="0"/>
        <w:jc w:val="both"/>
      </w:pPr>
    </w:p>
    <w:p w14:paraId="175B1195" w14:textId="77777777" w:rsidR="00EE0782" w:rsidRDefault="00EE0782" w:rsidP="00EE0782">
      <w:pPr>
        <w:widowControl w:val="0"/>
        <w:tabs>
          <w:tab w:val="left" w:pos="0"/>
        </w:tabs>
        <w:autoSpaceDE w:val="0"/>
        <w:autoSpaceDN w:val="0"/>
        <w:adjustRightInd w:val="0"/>
        <w:jc w:val="both"/>
      </w:pPr>
      <w:r>
        <w:t xml:space="preserve">17. VALE, Tiago Gurgel Do, FÉLIX, Francisco Hélder Cavalcante, FEITOSA, Diana Régia B, SOUSA, Pollyanna A B, CASTRO, Maria Liduína F de, FEITOSA, Januário </w:t>
      </w:r>
      <w:proofErr w:type="gramStart"/>
      <w:r>
        <w:t>Rodrigo</w:t>
      </w:r>
      <w:proofErr w:type="gramEnd"/>
    </w:p>
    <w:p w14:paraId="1BBE4E75" w14:textId="77777777" w:rsidR="00EE0782" w:rsidRDefault="00EE0782" w:rsidP="00EE0782">
      <w:pPr>
        <w:widowControl w:val="0"/>
        <w:tabs>
          <w:tab w:val="left" w:pos="0"/>
        </w:tabs>
        <w:autoSpaceDE w:val="0"/>
        <w:autoSpaceDN w:val="0"/>
        <w:adjustRightInd w:val="0"/>
        <w:jc w:val="both"/>
      </w:pPr>
      <w:r>
        <w:t>Zigomicose Rinocerebral</w:t>
      </w:r>
      <w:proofErr w:type="gramStart"/>
      <w:r>
        <w:t xml:space="preserve">  </w:t>
      </w:r>
      <w:proofErr w:type="gramEnd"/>
      <w:r>
        <w:t>In: Congresso Brasileiro de Pediatria, 2000, Fortaleza.</w:t>
      </w:r>
    </w:p>
    <w:p w14:paraId="6ED4A35C" w14:textId="77777777" w:rsidR="00EE0782" w:rsidRDefault="00EE0782" w:rsidP="00EE0782">
      <w:pPr>
        <w:widowControl w:val="0"/>
        <w:tabs>
          <w:tab w:val="left" w:pos="0"/>
        </w:tabs>
        <w:autoSpaceDE w:val="0"/>
        <w:autoSpaceDN w:val="0"/>
        <w:adjustRightInd w:val="0"/>
        <w:jc w:val="both"/>
      </w:pPr>
      <w:r>
        <w:t xml:space="preserve">  </w:t>
      </w:r>
      <w:r>
        <w:rPr>
          <w:b/>
          <w:bCs/>
        </w:rPr>
        <w:t>Anais do Congresso Brasileiro de Pediatria</w:t>
      </w:r>
      <w:r>
        <w:t xml:space="preserve">. , 2000. </w:t>
      </w:r>
    </w:p>
    <w:p w14:paraId="6E8BFDD9" w14:textId="77777777" w:rsidR="00EE0782" w:rsidRDefault="00EE0782" w:rsidP="00EE0782">
      <w:pPr>
        <w:widowControl w:val="0"/>
        <w:tabs>
          <w:tab w:val="left" w:pos="0"/>
        </w:tabs>
        <w:autoSpaceDE w:val="0"/>
        <w:autoSpaceDN w:val="0"/>
        <w:adjustRightInd w:val="0"/>
        <w:jc w:val="both"/>
      </w:pPr>
    </w:p>
    <w:p w14:paraId="0B9670BC" w14:textId="77777777" w:rsidR="00EE0782" w:rsidRDefault="00EE0782" w:rsidP="00EE0782">
      <w:pPr>
        <w:widowControl w:val="0"/>
        <w:tabs>
          <w:tab w:val="left" w:pos="0"/>
        </w:tabs>
        <w:autoSpaceDE w:val="0"/>
        <w:autoSpaceDN w:val="0"/>
        <w:adjustRightInd w:val="0"/>
        <w:jc w:val="both"/>
      </w:pPr>
      <w:r>
        <w:t xml:space="preserve">18. FÉLIX, Francisco Hélder Cavalcante, LÔBO, A e G, CAVALCANTE, Maria Helena L, COSTA, Norma Selma S, ABREU, Augusto César, FERREIRA, Luís Albano A, SALDANHA, Maria Do Perpétuo </w:t>
      </w:r>
      <w:proofErr w:type="gramStart"/>
      <w:r>
        <w:t>Socorro</w:t>
      </w:r>
      <w:proofErr w:type="gramEnd"/>
    </w:p>
    <w:p w14:paraId="256F9C5D" w14:textId="77777777" w:rsidR="00EE0782" w:rsidRDefault="00EE0782" w:rsidP="00EE0782">
      <w:pPr>
        <w:widowControl w:val="0"/>
        <w:tabs>
          <w:tab w:val="left" w:pos="0"/>
        </w:tabs>
        <w:autoSpaceDE w:val="0"/>
        <w:autoSpaceDN w:val="0"/>
        <w:adjustRightInd w:val="0"/>
        <w:jc w:val="both"/>
      </w:pPr>
      <w:r>
        <w:t>Timoma cervical ectópico simulando volumoso bócio atóxico In: I Congresso do Hospital Infantil Albert Sabin, 1999, Fortaleza.</w:t>
      </w:r>
    </w:p>
    <w:p w14:paraId="45CE5AE0" w14:textId="77777777" w:rsidR="00EE0782" w:rsidRDefault="00EE0782" w:rsidP="00EE0782">
      <w:pPr>
        <w:widowControl w:val="0"/>
        <w:tabs>
          <w:tab w:val="left" w:pos="0"/>
        </w:tabs>
        <w:autoSpaceDE w:val="0"/>
        <w:autoSpaceDN w:val="0"/>
        <w:adjustRightInd w:val="0"/>
        <w:jc w:val="both"/>
      </w:pPr>
      <w:r>
        <w:t xml:space="preserve">  </w:t>
      </w:r>
      <w:r>
        <w:rPr>
          <w:b/>
          <w:bCs/>
        </w:rPr>
        <w:t>Anais do I Congresso do Hospital Infantil Albert Sabin</w:t>
      </w:r>
      <w:r>
        <w:t xml:space="preserve">. , 1999. </w:t>
      </w:r>
    </w:p>
    <w:p w14:paraId="18811AF8" w14:textId="77777777" w:rsidR="00EE0782" w:rsidRDefault="00EE0782" w:rsidP="00EE0782">
      <w:pPr>
        <w:widowControl w:val="0"/>
        <w:tabs>
          <w:tab w:val="left" w:pos="0"/>
        </w:tabs>
        <w:autoSpaceDE w:val="0"/>
        <w:autoSpaceDN w:val="0"/>
        <w:adjustRightInd w:val="0"/>
        <w:jc w:val="both"/>
      </w:pPr>
    </w:p>
    <w:p w14:paraId="2BF45C89" w14:textId="77777777" w:rsidR="00EE0782" w:rsidRDefault="00EE0782" w:rsidP="00EE0782">
      <w:pPr>
        <w:widowControl w:val="0"/>
        <w:tabs>
          <w:tab w:val="left" w:pos="0"/>
        </w:tabs>
        <w:autoSpaceDE w:val="0"/>
        <w:autoSpaceDN w:val="0"/>
        <w:adjustRightInd w:val="0"/>
        <w:jc w:val="both"/>
      </w:pPr>
      <w:r>
        <w:t xml:space="preserve">19. FÉLIX, Francisco Hélder Cavalcante, TELES, Milena Gurgel Do Amaral, BEZERRA NETO, João Evangelista, MORAES FILHO, Manoel Odorico </w:t>
      </w:r>
      <w:proofErr w:type="gramStart"/>
      <w:r>
        <w:t>de</w:t>
      </w:r>
      <w:proofErr w:type="gramEnd"/>
    </w:p>
    <w:p w14:paraId="588EAF56" w14:textId="77777777" w:rsidR="00EE0782" w:rsidRDefault="00EE0782" w:rsidP="00EE0782">
      <w:pPr>
        <w:widowControl w:val="0"/>
        <w:tabs>
          <w:tab w:val="left" w:pos="0"/>
        </w:tabs>
        <w:autoSpaceDE w:val="0"/>
        <w:autoSpaceDN w:val="0"/>
        <w:adjustRightInd w:val="0"/>
        <w:jc w:val="both"/>
      </w:pPr>
      <w:r>
        <w:t>Implante experimental de tumor W256 em SNC de ratos In: XVI Encontro Universitário de Iniciação à Pesquisa, 1997, Fortaleza.</w:t>
      </w:r>
    </w:p>
    <w:p w14:paraId="74E95F97" w14:textId="77777777" w:rsidR="00EE0782" w:rsidRDefault="00EE0782" w:rsidP="00EE0782">
      <w:pPr>
        <w:widowControl w:val="0"/>
        <w:tabs>
          <w:tab w:val="left" w:pos="0"/>
        </w:tabs>
        <w:autoSpaceDE w:val="0"/>
        <w:autoSpaceDN w:val="0"/>
        <w:adjustRightInd w:val="0"/>
        <w:jc w:val="both"/>
      </w:pPr>
      <w:r>
        <w:t xml:space="preserve">  </w:t>
      </w:r>
      <w:r>
        <w:rPr>
          <w:b/>
          <w:bCs/>
        </w:rPr>
        <w:t>Anais do XVI Encontro Universitário de Iniciação à Pesquisa</w:t>
      </w:r>
      <w:r>
        <w:t xml:space="preserve">. , 1997. </w:t>
      </w:r>
    </w:p>
    <w:p w14:paraId="38050C88" w14:textId="77777777" w:rsidR="00EE0782" w:rsidRDefault="00EE0782" w:rsidP="00EE0782">
      <w:pPr>
        <w:widowControl w:val="0"/>
        <w:tabs>
          <w:tab w:val="left" w:pos="0"/>
        </w:tabs>
        <w:autoSpaceDE w:val="0"/>
        <w:autoSpaceDN w:val="0"/>
        <w:adjustRightInd w:val="0"/>
        <w:jc w:val="both"/>
      </w:pPr>
    </w:p>
    <w:p w14:paraId="34BE8DCE" w14:textId="77777777" w:rsidR="00EE0782" w:rsidRDefault="00EE0782" w:rsidP="00EE0782">
      <w:pPr>
        <w:widowControl w:val="0"/>
        <w:tabs>
          <w:tab w:val="left" w:pos="0"/>
        </w:tabs>
        <w:autoSpaceDE w:val="0"/>
        <w:autoSpaceDN w:val="0"/>
        <w:adjustRightInd w:val="0"/>
        <w:jc w:val="both"/>
      </w:pPr>
      <w:r>
        <w:lastRenderedPageBreak/>
        <w:t xml:space="preserve">20. </w:t>
      </w:r>
      <w:proofErr w:type="gramStart"/>
      <w:r>
        <w:t>TELES</w:t>
      </w:r>
      <w:proofErr w:type="gramEnd"/>
      <w:r>
        <w:t>, Milena Gurgel Do Amaral, BEZERRA NETO, João Evangelista, MACIEL, Márcia H A, FÉLIX, Francisco Hélder Cavalcante, MORAES FILHO, Manoel Odorico de</w:t>
      </w:r>
    </w:p>
    <w:p w14:paraId="0D52EDDB" w14:textId="77777777" w:rsidR="00EE0782" w:rsidRDefault="00EE0782" w:rsidP="00EE0782">
      <w:pPr>
        <w:widowControl w:val="0"/>
        <w:tabs>
          <w:tab w:val="left" w:pos="0"/>
        </w:tabs>
        <w:autoSpaceDE w:val="0"/>
        <w:autoSpaceDN w:val="0"/>
        <w:adjustRightInd w:val="0"/>
        <w:jc w:val="both"/>
      </w:pPr>
      <w:r>
        <w:t>Modelo de Implantação de um Tumor Experimental em Cérebro de Rato In: XV Encontro Universitário de Iniciação à Pesquisa, 1996, Fortaleza.</w:t>
      </w:r>
    </w:p>
    <w:p w14:paraId="417BB21E" w14:textId="77777777" w:rsidR="00EE0782" w:rsidRDefault="00EE0782" w:rsidP="00EE0782">
      <w:pPr>
        <w:widowControl w:val="0"/>
        <w:tabs>
          <w:tab w:val="left" w:pos="0"/>
        </w:tabs>
        <w:autoSpaceDE w:val="0"/>
        <w:autoSpaceDN w:val="0"/>
        <w:adjustRightInd w:val="0"/>
        <w:jc w:val="both"/>
      </w:pPr>
      <w:r>
        <w:t xml:space="preserve">  </w:t>
      </w:r>
      <w:r>
        <w:rPr>
          <w:b/>
          <w:bCs/>
        </w:rPr>
        <w:t>Anais do XV Encontro Universitário de Iniciação à Pesquisa</w:t>
      </w:r>
      <w:r>
        <w:t xml:space="preserve">. , 1996. </w:t>
      </w:r>
    </w:p>
    <w:p w14:paraId="416CEE48" w14:textId="77777777" w:rsidR="00EE0782" w:rsidRDefault="00EE0782" w:rsidP="00EE0782">
      <w:pPr>
        <w:widowControl w:val="0"/>
        <w:tabs>
          <w:tab w:val="left" w:pos="0"/>
        </w:tabs>
        <w:autoSpaceDE w:val="0"/>
        <w:autoSpaceDN w:val="0"/>
        <w:adjustRightInd w:val="0"/>
        <w:jc w:val="both"/>
      </w:pPr>
    </w:p>
    <w:p w14:paraId="0AFE21A4" w14:textId="77777777" w:rsidR="00EE0782" w:rsidRDefault="00EE0782" w:rsidP="00EE0782">
      <w:pPr>
        <w:widowControl w:val="0"/>
        <w:tabs>
          <w:tab w:val="left" w:pos="0"/>
        </w:tabs>
        <w:autoSpaceDE w:val="0"/>
        <w:autoSpaceDN w:val="0"/>
        <w:adjustRightInd w:val="0"/>
        <w:jc w:val="both"/>
      </w:pPr>
      <w:r>
        <w:t xml:space="preserve">21. CASTRO, Patrícia Bonavides, FÉLIX, Francisco Hélder Cavalcante, BRUNO, Débora Santos, RODRIGUES FILHO, Filadelfo, PORTO, Paulo Roberto Lavor, MORAES FILHO, Manoel Odorico </w:t>
      </w:r>
      <w:proofErr w:type="gramStart"/>
      <w:r>
        <w:t>de</w:t>
      </w:r>
      <w:proofErr w:type="gramEnd"/>
    </w:p>
    <w:p w14:paraId="525D501E" w14:textId="77777777" w:rsidR="00EE0782" w:rsidRDefault="00EE0782" w:rsidP="00EE0782">
      <w:pPr>
        <w:widowControl w:val="0"/>
        <w:tabs>
          <w:tab w:val="left" w:pos="0"/>
        </w:tabs>
        <w:autoSpaceDE w:val="0"/>
        <w:autoSpaceDN w:val="0"/>
        <w:adjustRightInd w:val="0"/>
        <w:jc w:val="both"/>
      </w:pPr>
      <w:r>
        <w:t>Avaliação da interferência de imunossupressores no desenvolvimento de metástases em animais inoculados com um tumor de baixa malignidade In: X Reunião Anual da Federação de Sociedades de Biologia Experimental, 1995, Serra Negra - SP.</w:t>
      </w:r>
    </w:p>
    <w:p w14:paraId="60D769EF" w14:textId="77777777" w:rsidR="00EE0782" w:rsidRDefault="00EE0782" w:rsidP="00EE0782">
      <w:pPr>
        <w:widowControl w:val="0"/>
        <w:tabs>
          <w:tab w:val="left" w:pos="0"/>
        </w:tabs>
        <w:autoSpaceDE w:val="0"/>
        <w:autoSpaceDN w:val="0"/>
        <w:adjustRightInd w:val="0"/>
        <w:jc w:val="both"/>
      </w:pPr>
      <w:r>
        <w:t xml:space="preserve">  </w:t>
      </w:r>
      <w:r>
        <w:rPr>
          <w:b/>
          <w:bCs/>
        </w:rPr>
        <w:t>Anais da X Reunião Anual da Federação de Sociedades de Biologia Experimental</w:t>
      </w:r>
      <w:r>
        <w:t xml:space="preserve">. , 1995. </w:t>
      </w:r>
    </w:p>
    <w:p w14:paraId="4307EA43" w14:textId="77777777" w:rsidR="00EE0782" w:rsidRDefault="00EE0782" w:rsidP="00EE0782">
      <w:pPr>
        <w:widowControl w:val="0"/>
        <w:tabs>
          <w:tab w:val="left" w:pos="0"/>
        </w:tabs>
        <w:autoSpaceDE w:val="0"/>
        <w:autoSpaceDN w:val="0"/>
        <w:adjustRightInd w:val="0"/>
        <w:jc w:val="both"/>
      </w:pPr>
    </w:p>
    <w:p w14:paraId="21B2F085" w14:textId="77777777" w:rsidR="00EE0782" w:rsidRDefault="00EE0782" w:rsidP="00EE0782">
      <w:pPr>
        <w:widowControl w:val="0"/>
        <w:tabs>
          <w:tab w:val="left" w:pos="0"/>
        </w:tabs>
        <w:autoSpaceDE w:val="0"/>
        <w:autoSpaceDN w:val="0"/>
        <w:adjustRightInd w:val="0"/>
        <w:jc w:val="both"/>
      </w:pPr>
      <w:r>
        <w:t xml:space="preserve">22. FÉLIX, Francisco Hélder Cavalcante, BRUNO, Débora Santos, RODRIGUES FILHO, Filadelfo, CASTRO, Patrícia Bonavides, MACIEL, Márcia H A, MORAES FILHO, Manoel Odorico </w:t>
      </w:r>
      <w:proofErr w:type="gramStart"/>
      <w:r>
        <w:t>de</w:t>
      </w:r>
      <w:proofErr w:type="gramEnd"/>
    </w:p>
    <w:p w14:paraId="68C1F289" w14:textId="77777777" w:rsidR="00EE0782" w:rsidRDefault="00EE0782" w:rsidP="00EE0782">
      <w:pPr>
        <w:widowControl w:val="0"/>
        <w:tabs>
          <w:tab w:val="left" w:pos="0"/>
        </w:tabs>
        <w:autoSpaceDE w:val="0"/>
        <w:autoSpaceDN w:val="0"/>
        <w:adjustRightInd w:val="0"/>
        <w:jc w:val="both"/>
      </w:pPr>
      <w:r>
        <w:t>Indução do Crescimento de Metástases em Ratos tratados com ciclosporina e inoculados com Células Humanas (</w:t>
      </w:r>
      <w:proofErr w:type="gramStart"/>
      <w:r>
        <w:t>HeLa</w:t>
      </w:r>
      <w:proofErr w:type="gramEnd"/>
      <w:r>
        <w:t xml:space="preserve"> - derivadas de um carcinoma de colo uterino humano)  In: X Reunião Anual da Federação de Sociedades de Biologia Experimental, 1995, Serra Negra - SP.</w:t>
      </w:r>
    </w:p>
    <w:p w14:paraId="738251E6" w14:textId="77777777" w:rsidR="00EE0782" w:rsidRDefault="00EE0782" w:rsidP="00EE0782">
      <w:pPr>
        <w:widowControl w:val="0"/>
        <w:tabs>
          <w:tab w:val="left" w:pos="0"/>
        </w:tabs>
        <w:autoSpaceDE w:val="0"/>
        <w:autoSpaceDN w:val="0"/>
        <w:adjustRightInd w:val="0"/>
        <w:jc w:val="both"/>
      </w:pPr>
      <w:r>
        <w:t xml:space="preserve">  </w:t>
      </w:r>
      <w:r>
        <w:rPr>
          <w:b/>
          <w:bCs/>
        </w:rPr>
        <w:t>Anais da X Reunião Anual da Federação de Sociedades de Biologia Experimental</w:t>
      </w:r>
      <w:r>
        <w:t xml:space="preserve">. , 1995. </w:t>
      </w:r>
    </w:p>
    <w:p w14:paraId="698CE67A" w14:textId="77777777" w:rsidR="00EE0782" w:rsidRDefault="00EE0782" w:rsidP="00EE0782">
      <w:pPr>
        <w:widowControl w:val="0"/>
        <w:tabs>
          <w:tab w:val="left" w:pos="0"/>
        </w:tabs>
        <w:autoSpaceDE w:val="0"/>
        <w:autoSpaceDN w:val="0"/>
        <w:adjustRightInd w:val="0"/>
        <w:jc w:val="both"/>
      </w:pPr>
    </w:p>
    <w:p w14:paraId="5D72D553" w14:textId="77777777" w:rsidR="00EE0782" w:rsidRDefault="00EE0782" w:rsidP="00EE0782">
      <w:pPr>
        <w:widowControl w:val="0"/>
        <w:tabs>
          <w:tab w:val="left" w:pos="0"/>
        </w:tabs>
        <w:autoSpaceDE w:val="0"/>
        <w:autoSpaceDN w:val="0"/>
        <w:adjustRightInd w:val="0"/>
        <w:jc w:val="both"/>
      </w:pPr>
      <w:r>
        <w:t xml:space="preserve">23. CAVALCANTE, J B, MENDES, S C, PORTO, Paulo Roberto Lavor, FÉLIX, Francisco Hélder Cavalcante, CASTRO, Patrícia Bonavides de, BRUNO, Débora Santos, MORAES FILHO, Manoel Odorico </w:t>
      </w:r>
      <w:proofErr w:type="gramStart"/>
      <w:r>
        <w:t>de</w:t>
      </w:r>
      <w:proofErr w:type="gramEnd"/>
    </w:p>
    <w:p w14:paraId="196EA66C" w14:textId="77777777" w:rsidR="00EE0782" w:rsidRDefault="00EE0782" w:rsidP="00EE0782">
      <w:pPr>
        <w:widowControl w:val="0"/>
        <w:tabs>
          <w:tab w:val="left" w:pos="0"/>
        </w:tabs>
        <w:autoSpaceDE w:val="0"/>
        <w:autoSpaceDN w:val="0"/>
        <w:adjustRightInd w:val="0"/>
        <w:jc w:val="both"/>
      </w:pPr>
      <w:r>
        <w:t>Avaliação da Interferência da Ciclosporina A no Desenvolvimento de Metástases em Animais Inoculados com um Tumor de Baixa Malignidade</w:t>
      </w:r>
      <w:proofErr w:type="gramStart"/>
      <w:r>
        <w:t xml:space="preserve">  </w:t>
      </w:r>
      <w:proofErr w:type="gramEnd"/>
      <w:r>
        <w:t>In: XIII Encontro Universitário de Iniciação à Pesquisa, 1994, Fortaleza.</w:t>
      </w:r>
    </w:p>
    <w:p w14:paraId="44F34BD6" w14:textId="77777777" w:rsidR="00EE0782" w:rsidRDefault="00EE0782" w:rsidP="00EE0782">
      <w:pPr>
        <w:widowControl w:val="0"/>
        <w:tabs>
          <w:tab w:val="left" w:pos="0"/>
        </w:tabs>
        <w:autoSpaceDE w:val="0"/>
        <w:autoSpaceDN w:val="0"/>
        <w:adjustRightInd w:val="0"/>
        <w:jc w:val="both"/>
      </w:pPr>
      <w:r>
        <w:t xml:space="preserve">  </w:t>
      </w:r>
      <w:r>
        <w:rPr>
          <w:b/>
          <w:bCs/>
        </w:rPr>
        <w:t>Anais do XIII Encontro Universitário de Iniciação à Pesquisa</w:t>
      </w:r>
      <w:r>
        <w:t xml:space="preserve">. , 1994. </w:t>
      </w:r>
    </w:p>
    <w:p w14:paraId="44B118F9" w14:textId="77777777" w:rsidR="00EE0782" w:rsidRDefault="00EE0782" w:rsidP="00EE0782">
      <w:pPr>
        <w:widowControl w:val="0"/>
        <w:tabs>
          <w:tab w:val="left" w:pos="0"/>
        </w:tabs>
        <w:autoSpaceDE w:val="0"/>
        <w:autoSpaceDN w:val="0"/>
        <w:adjustRightInd w:val="0"/>
        <w:jc w:val="both"/>
      </w:pPr>
    </w:p>
    <w:p w14:paraId="5917E631" w14:textId="77777777" w:rsidR="00EE0782" w:rsidRDefault="00EE0782" w:rsidP="00EE0782">
      <w:pPr>
        <w:widowControl w:val="0"/>
        <w:tabs>
          <w:tab w:val="left" w:pos="0"/>
        </w:tabs>
        <w:autoSpaceDE w:val="0"/>
        <w:autoSpaceDN w:val="0"/>
        <w:adjustRightInd w:val="0"/>
        <w:jc w:val="both"/>
      </w:pPr>
      <w:r>
        <w:t xml:space="preserve">24. CAVALCANTE, J B, MENDES, S C, PORTO, Paulo Roberto Lavor, FÉLIX, Francisco Hélder Cavalcante, CASTRO, Patrícia Bonavides de, BRUNO, Débora Santos, MORAES FILHO, Manoel Odorico </w:t>
      </w:r>
      <w:proofErr w:type="gramStart"/>
      <w:r>
        <w:t>de</w:t>
      </w:r>
      <w:proofErr w:type="gramEnd"/>
    </w:p>
    <w:p w14:paraId="04E6C88F" w14:textId="77777777" w:rsidR="00EE0782" w:rsidRDefault="00EE0782" w:rsidP="00EE0782">
      <w:pPr>
        <w:widowControl w:val="0"/>
        <w:tabs>
          <w:tab w:val="left" w:pos="0"/>
        </w:tabs>
        <w:autoSpaceDE w:val="0"/>
        <w:autoSpaceDN w:val="0"/>
        <w:adjustRightInd w:val="0"/>
        <w:jc w:val="both"/>
      </w:pPr>
      <w:r>
        <w:t>Crescimento de Células Originadas de um Carcinoma Epidermóide Nasofaríngeo Humano em Ratos Tratados com Ciclosporina</w:t>
      </w:r>
      <w:proofErr w:type="gramStart"/>
      <w:r>
        <w:t xml:space="preserve">  </w:t>
      </w:r>
      <w:proofErr w:type="gramEnd"/>
      <w:r>
        <w:t>In: XIII Encontro Universitário de Iniciação à Pesquisa, 1994, Fortaleza.</w:t>
      </w:r>
    </w:p>
    <w:p w14:paraId="24A8D8DD" w14:textId="77777777" w:rsidR="00EE0782" w:rsidRDefault="00EE0782" w:rsidP="00EE0782">
      <w:pPr>
        <w:widowControl w:val="0"/>
        <w:tabs>
          <w:tab w:val="left" w:pos="0"/>
        </w:tabs>
        <w:autoSpaceDE w:val="0"/>
        <w:autoSpaceDN w:val="0"/>
        <w:adjustRightInd w:val="0"/>
        <w:jc w:val="both"/>
      </w:pPr>
      <w:r>
        <w:t xml:space="preserve">  </w:t>
      </w:r>
      <w:r>
        <w:rPr>
          <w:b/>
          <w:bCs/>
        </w:rPr>
        <w:t>Anais do XIII Encontro Universitário de Iniciação à Pesquisa</w:t>
      </w:r>
      <w:r>
        <w:t xml:space="preserve">. , 1994. </w:t>
      </w:r>
    </w:p>
    <w:p w14:paraId="7C9451A0" w14:textId="77777777" w:rsidR="00EE0782" w:rsidRDefault="00EE0782" w:rsidP="00EE0782">
      <w:pPr>
        <w:widowControl w:val="0"/>
        <w:tabs>
          <w:tab w:val="left" w:pos="0"/>
        </w:tabs>
        <w:autoSpaceDE w:val="0"/>
        <w:autoSpaceDN w:val="0"/>
        <w:adjustRightInd w:val="0"/>
        <w:jc w:val="both"/>
      </w:pPr>
    </w:p>
    <w:p w14:paraId="610C61EE" w14:textId="77777777" w:rsidR="00EE0782" w:rsidRDefault="00EE0782" w:rsidP="00EE0782">
      <w:pPr>
        <w:widowControl w:val="0"/>
        <w:tabs>
          <w:tab w:val="left" w:pos="0"/>
        </w:tabs>
        <w:autoSpaceDE w:val="0"/>
        <w:autoSpaceDN w:val="0"/>
        <w:adjustRightInd w:val="0"/>
        <w:jc w:val="both"/>
      </w:pPr>
      <w:r>
        <w:t xml:space="preserve">25. ARAGÃO, Cristiani Jorge, FÉLIX, Francisco Hélder Cavalcante, SAMPAIO, Patrícia Odísio, BRUNO, Luciana Melo, ALVES, Ana Paula Ximenes, FERREIRA, Francisco Valdeci de A, ROCHA FILHO, Francisco Dário, PINHEIRO JÚNIOR, Livino Virgínio, ALMEIDA, Paulo Roberto Carvalho </w:t>
      </w:r>
      <w:proofErr w:type="gramStart"/>
      <w:r>
        <w:t>de</w:t>
      </w:r>
      <w:proofErr w:type="gramEnd"/>
    </w:p>
    <w:p w14:paraId="3315DC93" w14:textId="77777777" w:rsidR="00EE0782" w:rsidRDefault="00EE0782" w:rsidP="00EE0782">
      <w:pPr>
        <w:widowControl w:val="0"/>
        <w:tabs>
          <w:tab w:val="left" w:pos="0"/>
        </w:tabs>
        <w:autoSpaceDE w:val="0"/>
        <w:autoSpaceDN w:val="0"/>
        <w:adjustRightInd w:val="0"/>
        <w:jc w:val="both"/>
      </w:pPr>
      <w:r>
        <w:t>Disciplina de Anatomofisiopatologia: Fio Condutor na Tentativa de Transformação do Ensino Médico</w:t>
      </w:r>
      <w:proofErr w:type="gramStart"/>
      <w:r>
        <w:t xml:space="preserve">  </w:t>
      </w:r>
      <w:proofErr w:type="gramEnd"/>
      <w:r>
        <w:t>In: III Encontro de Iniciação à Docência, 1994, Fortaleza.</w:t>
      </w:r>
    </w:p>
    <w:p w14:paraId="68BBC991"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0730BB89" w14:textId="77777777" w:rsidR="00EE0782" w:rsidRDefault="00EE0782" w:rsidP="00EE0782">
      <w:pPr>
        <w:widowControl w:val="0"/>
        <w:tabs>
          <w:tab w:val="left" w:pos="0"/>
        </w:tabs>
        <w:autoSpaceDE w:val="0"/>
        <w:autoSpaceDN w:val="0"/>
        <w:adjustRightInd w:val="0"/>
        <w:jc w:val="both"/>
      </w:pPr>
    </w:p>
    <w:p w14:paraId="739733E8" w14:textId="77777777" w:rsidR="00EE0782" w:rsidRDefault="00EE0782" w:rsidP="00EE0782">
      <w:pPr>
        <w:widowControl w:val="0"/>
        <w:tabs>
          <w:tab w:val="left" w:pos="0"/>
        </w:tabs>
        <w:autoSpaceDE w:val="0"/>
        <w:autoSpaceDN w:val="0"/>
        <w:adjustRightInd w:val="0"/>
        <w:jc w:val="both"/>
      </w:pPr>
      <w:r>
        <w:t xml:space="preserve">26. FÉLIX, Francisco Hélder Cavalcante, ARAGÃO, Cristiani Jorge, SAMPAIO, Patrícia Odísio, BRUNO, Luciana Melo, ALVES, Ana Paula Ximenes, FERREIRA, Francisco Valdeci de A, ROCHA FILHO, Francisco Dário, PINHEIRO JÚNIOR, Livino Virgínio, ALMEIDA, Paulo Roberto Carvalho </w:t>
      </w:r>
      <w:proofErr w:type="gramStart"/>
      <w:r>
        <w:t>de</w:t>
      </w:r>
      <w:proofErr w:type="gramEnd"/>
    </w:p>
    <w:p w14:paraId="0AAF53E1" w14:textId="77777777" w:rsidR="00EE0782" w:rsidRDefault="00EE0782" w:rsidP="00EE0782">
      <w:pPr>
        <w:widowControl w:val="0"/>
        <w:tabs>
          <w:tab w:val="left" w:pos="0"/>
        </w:tabs>
        <w:autoSpaceDE w:val="0"/>
        <w:autoSpaceDN w:val="0"/>
        <w:adjustRightInd w:val="0"/>
        <w:jc w:val="both"/>
      </w:pPr>
      <w:r>
        <w:t>Disciplina de Anatomofisiopatologia: uma Abordagem Humana</w:t>
      </w:r>
      <w:proofErr w:type="gramStart"/>
      <w:r>
        <w:t xml:space="preserve">  </w:t>
      </w:r>
      <w:proofErr w:type="gramEnd"/>
      <w:r>
        <w:t>In: III Encontro de Iniciação à Docência, 1994, Fortaleza.</w:t>
      </w:r>
    </w:p>
    <w:p w14:paraId="03319750"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208690DC" w14:textId="77777777" w:rsidR="00EE0782" w:rsidRDefault="00EE0782" w:rsidP="00EE0782">
      <w:pPr>
        <w:widowControl w:val="0"/>
        <w:tabs>
          <w:tab w:val="left" w:pos="0"/>
        </w:tabs>
        <w:autoSpaceDE w:val="0"/>
        <w:autoSpaceDN w:val="0"/>
        <w:adjustRightInd w:val="0"/>
        <w:jc w:val="both"/>
      </w:pPr>
    </w:p>
    <w:p w14:paraId="6570159F" w14:textId="77777777" w:rsidR="00EE0782" w:rsidRDefault="00EE0782" w:rsidP="00EE0782">
      <w:pPr>
        <w:widowControl w:val="0"/>
        <w:tabs>
          <w:tab w:val="left" w:pos="0"/>
        </w:tabs>
        <w:autoSpaceDE w:val="0"/>
        <w:autoSpaceDN w:val="0"/>
        <w:adjustRightInd w:val="0"/>
        <w:jc w:val="both"/>
      </w:pPr>
      <w:r>
        <w:t xml:space="preserve">27. MESSIAS, Erick Leite Maia de, LIMA, Luiz Antônio Poti Araújo, BRUNO, Débora Santos, ANDRADE, Ana Cristina Magalhães, LIMA, Cícero, GONDIM, Francisco de Assis A, MARTINS, Manoel Ricardo Alves, BEZERRA, Leonardo Robson B S, PINHEIRO, Petrúcia Maria A, FÉLIX, Francisco Hélder Cavalcante, MOTA, Ticiana Lopes, CORTEZ, Keyla S A, MORAES FILHO, Manoel Odorico </w:t>
      </w:r>
      <w:proofErr w:type="gramStart"/>
      <w:r>
        <w:t>de</w:t>
      </w:r>
      <w:proofErr w:type="gramEnd"/>
    </w:p>
    <w:p w14:paraId="17FA7378" w14:textId="77777777" w:rsidR="00EE0782" w:rsidRDefault="00EE0782" w:rsidP="00EE0782">
      <w:pPr>
        <w:widowControl w:val="0"/>
        <w:tabs>
          <w:tab w:val="left" w:pos="0"/>
        </w:tabs>
        <w:autoSpaceDE w:val="0"/>
        <w:autoSpaceDN w:val="0"/>
        <w:adjustRightInd w:val="0"/>
        <w:jc w:val="both"/>
      </w:pPr>
      <w:r>
        <w:t>Experiência de Atividade de Iniciação à Docência no Programa Especial de Treinamento Medicina Médico</w:t>
      </w:r>
      <w:proofErr w:type="gramStart"/>
      <w:r>
        <w:t xml:space="preserve">  </w:t>
      </w:r>
      <w:proofErr w:type="gramEnd"/>
      <w:r>
        <w:t>In: III Encontro de Iniciação à Docência, 1994, Fortaleza.</w:t>
      </w:r>
    </w:p>
    <w:p w14:paraId="7E2C7BFC"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0B9D77FF" w14:textId="77777777" w:rsidR="00EE0782" w:rsidRDefault="00EE0782" w:rsidP="00EE0782">
      <w:pPr>
        <w:widowControl w:val="0"/>
        <w:tabs>
          <w:tab w:val="left" w:pos="0"/>
        </w:tabs>
        <w:autoSpaceDE w:val="0"/>
        <w:autoSpaceDN w:val="0"/>
        <w:adjustRightInd w:val="0"/>
        <w:jc w:val="both"/>
      </w:pPr>
    </w:p>
    <w:p w14:paraId="33113872" w14:textId="77777777" w:rsidR="00EE0782" w:rsidRDefault="00EE0782" w:rsidP="00EE0782">
      <w:pPr>
        <w:widowControl w:val="0"/>
        <w:tabs>
          <w:tab w:val="left" w:pos="0"/>
        </w:tabs>
        <w:autoSpaceDE w:val="0"/>
        <w:autoSpaceDN w:val="0"/>
        <w:adjustRightInd w:val="0"/>
        <w:jc w:val="both"/>
      </w:pPr>
      <w:r>
        <w:t xml:space="preserve">28. SAMPAIO, Patrícia Odísio, ARAGÃO, Cristiani Jorge, FÉLIX, Francisco Hélder Cavalcante, BRUNO, Luciana Melo, ALVES, Ana Paula Ximenes, ALCÂNTARA, Mônica de Carvalho, FERREIRA, Francisco Valdeci de A, ROCHA FILHO, Francisco Dário, PINHEIRO JÚNIOR, Livino Virgínio, ALMEIDA, Paulo </w:t>
      </w:r>
      <w:r>
        <w:lastRenderedPageBreak/>
        <w:t xml:space="preserve">Roberto Carvalho </w:t>
      </w:r>
      <w:proofErr w:type="gramStart"/>
      <w:r>
        <w:t>de</w:t>
      </w:r>
      <w:proofErr w:type="gramEnd"/>
    </w:p>
    <w:p w14:paraId="36AF39D8" w14:textId="77777777" w:rsidR="00EE0782" w:rsidRDefault="00EE0782" w:rsidP="00EE0782">
      <w:pPr>
        <w:widowControl w:val="0"/>
        <w:tabs>
          <w:tab w:val="left" w:pos="0"/>
        </w:tabs>
        <w:autoSpaceDE w:val="0"/>
        <w:autoSpaceDN w:val="0"/>
        <w:adjustRightInd w:val="0"/>
        <w:jc w:val="both"/>
      </w:pPr>
      <w:r>
        <w:t>Experiência Pedagógica em Anatomofisiopatologia: uma Visão Global</w:t>
      </w:r>
      <w:proofErr w:type="gramStart"/>
      <w:r>
        <w:t xml:space="preserve">  </w:t>
      </w:r>
      <w:proofErr w:type="gramEnd"/>
      <w:r>
        <w:t>In: III Encontro de Iniciação à Docência, 1994, Fortaleza.</w:t>
      </w:r>
    </w:p>
    <w:p w14:paraId="7B4AD16E" w14:textId="77777777" w:rsidR="00EE0782" w:rsidRDefault="00EE0782" w:rsidP="00EE0782">
      <w:pPr>
        <w:widowControl w:val="0"/>
        <w:tabs>
          <w:tab w:val="left" w:pos="0"/>
        </w:tabs>
        <w:autoSpaceDE w:val="0"/>
        <w:autoSpaceDN w:val="0"/>
        <w:adjustRightInd w:val="0"/>
        <w:jc w:val="both"/>
      </w:pPr>
      <w:r>
        <w:t xml:space="preserve">  </w:t>
      </w:r>
      <w:r>
        <w:rPr>
          <w:b/>
          <w:bCs/>
        </w:rPr>
        <w:t>Anais do III Encontro de Iniciação à Docência</w:t>
      </w:r>
      <w:r>
        <w:t xml:space="preserve">. , 1994. </w:t>
      </w:r>
    </w:p>
    <w:p w14:paraId="0051717C" w14:textId="77777777" w:rsidR="00EE0782" w:rsidRDefault="00EE0782" w:rsidP="00EE0782">
      <w:pPr>
        <w:widowControl w:val="0"/>
        <w:tabs>
          <w:tab w:val="left" w:pos="0"/>
        </w:tabs>
        <w:autoSpaceDE w:val="0"/>
        <w:autoSpaceDN w:val="0"/>
        <w:adjustRightInd w:val="0"/>
        <w:jc w:val="both"/>
      </w:pPr>
    </w:p>
    <w:p w14:paraId="4F7B53B9" w14:textId="77777777" w:rsidR="00EE0782" w:rsidRDefault="00EE0782" w:rsidP="00EE0782">
      <w:pPr>
        <w:widowControl w:val="0"/>
        <w:tabs>
          <w:tab w:val="left" w:pos="0"/>
        </w:tabs>
        <w:autoSpaceDE w:val="0"/>
        <w:autoSpaceDN w:val="0"/>
        <w:adjustRightInd w:val="0"/>
        <w:jc w:val="both"/>
      </w:pPr>
      <w:r>
        <w:t xml:space="preserve">29. BRUNO, Luciana Melo, FÉLIX, Francisco Hélder Cavalcante, ARAGÃO, Cristiani Jorge, SAMPAIO, Patrícia Odísio, ALVES, Ana Paula Ximenes, FERREIRA, Francisco Valdeci de A, ROCHA FILHO, Francisco Dário, PINHEIRO JÚNIOR, Livino Virgínio, ALMEIDA, Paulo Roberto Carvalho </w:t>
      </w:r>
      <w:proofErr w:type="gramStart"/>
      <w:r>
        <w:t>de</w:t>
      </w:r>
      <w:proofErr w:type="gramEnd"/>
    </w:p>
    <w:p w14:paraId="4947CA75" w14:textId="77777777" w:rsidR="00EE0782" w:rsidRDefault="00EE0782" w:rsidP="00EE0782">
      <w:pPr>
        <w:widowControl w:val="0"/>
        <w:tabs>
          <w:tab w:val="left" w:pos="0"/>
        </w:tabs>
        <w:autoSpaceDE w:val="0"/>
        <w:autoSpaceDN w:val="0"/>
        <w:adjustRightInd w:val="0"/>
        <w:jc w:val="both"/>
      </w:pPr>
      <w:r>
        <w:t>Nova Proposta de Avaliação de Conteúdo Teórico-prático em Anatomofisiopatologia</w:t>
      </w:r>
      <w:proofErr w:type="gramStart"/>
      <w:r>
        <w:t xml:space="preserve">  </w:t>
      </w:r>
      <w:proofErr w:type="gramEnd"/>
      <w:r>
        <w:t>In: III Encontro de Iniciação à Docência, 1994, Fortaleza.</w:t>
      </w:r>
    </w:p>
    <w:p w14:paraId="622EC218" w14:textId="77777777" w:rsidR="00EE0782" w:rsidRDefault="00EE0782" w:rsidP="00EE0782">
      <w:pPr>
        <w:widowControl w:val="0"/>
        <w:tabs>
          <w:tab w:val="left" w:pos="0"/>
        </w:tabs>
        <w:autoSpaceDE w:val="0"/>
        <w:autoSpaceDN w:val="0"/>
        <w:adjustRightInd w:val="0"/>
        <w:jc w:val="both"/>
      </w:pPr>
      <w:r>
        <w:t xml:space="preserve">  </w:t>
      </w:r>
      <w:r>
        <w:rPr>
          <w:b/>
          <w:bCs/>
        </w:rPr>
        <w:t>Anais de III Encontro de Iniciação à Docência</w:t>
      </w:r>
      <w:r>
        <w:t xml:space="preserve">. , 1994. </w:t>
      </w:r>
    </w:p>
    <w:p w14:paraId="36D8F985" w14:textId="77777777" w:rsidR="00EE0782" w:rsidRDefault="00EE0782" w:rsidP="00EE0782">
      <w:pPr>
        <w:widowControl w:val="0"/>
        <w:tabs>
          <w:tab w:val="left" w:pos="0"/>
        </w:tabs>
        <w:autoSpaceDE w:val="0"/>
        <w:autoSpaceDN w:val="0"/>
        <w:adjustRightInd w:val="0"/>
        <w:jc w:val="both"/>
      </w:pPr>
    </w:p>
    <w:p w14:paraId="3CE94540" w14:textId="77777777" w:rsidR="00EE0782" w:rsidRDefault="00EE0782" w:rsidP="00EE0782">
      <w:pPr>
        <w:widowControl w:val="0"/>
        <w:tabs>
          <w:tab w:val="left" w:pos="0"/>
        </w:tabs>
        <w:autoSpaceDE w:val="0"/>
        <w:autoSpaceDN w:val="0"/>
        <w:adjustRightInd w:val="0"/>
        <w:jc w:val="both"/>
      </w:pPr>
      <w:r>
        <w:t xml:space="preserve">30. FÉLIX, Francisco Hélder Cavalcante, OLIVEIRA, Luiz Roberto </w:t>
      </w:r>
      <w:proofErr w:type="gramStart"/>
      <w:r>
        <w:t>de</w:t>
      </w:r>
      <w:proofErr w:type="gramEnd"/>
    </w:p>
    <w:p w14:paraId="5C126B3C" w14:textId="77777777" w:rsidR="00EE0782" w:rsidRDefault="00EE0782" w:rsidP="00EE0782">
      <w:pPr>
        <w:widowControl w:val="0"/>
        <w:tabs>
          <w:tab w:val="left" w:pos="0"/>
        </w:tabs>
        <w:autoSpaceDE w:val="0"/>
        <w:autoSpaceDN w:val="0"/>
        <w:adjustRightInd w:val="0"/>
        <w:jc w:val="both"/>
      </w:pPr>
      <w:r>
        <w:t>Dermatofibrossarcoma protuberans de couro cabeludo com metástase axilar e pulmonar - Apresentação de um caso</w:t>
      </w:r>
      <w:proofErr w:type="gramStart"/>
      <w:r>
        <w:t xml:space="preserve">  </w:t>
      </w:r>
      <w:proofErr w:type="gramEnd"/>
      <w:r>
        <w:t>In: IX Outubro Médico, 1993, Fortaleza.</w:t>
      </w:r>
    </w:p>
    <w:p w14:paraId="49A8C579" w14:textId="77777777" w:rsidR="00EE0782" w:rsidRDefault="00EE0782" w:rsidP="00EE0782">
      <w:pPr>
        <w:widowControl w:val="0"/>
        <w:tabs>
          <w:tab w:val="left" w:pos="0"/>
        </w:tabs>
        <w:autoSpaceDE w:val="0"/>
        <w:autoSpaceDN w:val="0"/>
        <w:adjustRightInd w:val="0"/>
        <w:jc w:val="both"/>
      </w:pPr>
      <w:r>
        <w:t xml:space="preserve">  </w:t>
      </w:r>
      <w:r>
        <w:rPr>
          <w:b/>
          <w:bCs/>
        </w:rPr>
        <w:t>Anais do IX Outubro Médico</w:t>
      </w:r>
      <w:r>
        <w:t xml:space="preserve">. , 1993. </w:t>
      </w:r>
    </w:p>
    <w:p w14:paraId="6AAC8347" w14:textId="77777777" w:rsidR="00EE0782" w:rsidRDefault="00EE0782" w:rsidP="00EE0782">
      <w:pPr>
        <w:widowControl w:val="0"/>
        <w:tabs>
          <w:tab w:val="left" w:pos="0"/>
        </w:tabs>
        <w:autoSpaceDE w:val="0"/>
        <w:autoSpaceDN w:val="0"/>
        <w:adjustRightInd w:val="0"/>
        <w:jc w:val="both"/>
      </w:pPr>
    </w:p>
    <w:p w14:paraId="77353034" w14:textId="77777777" w:rsidR="00EE0782" w:rsidRDefault="00EE0782" w:rsidP="00EE0782">
      <w:pPr>
        <w:widowControl w:val="0"/>
        <w:tabs>
          <w:tab w:val="left" w:pos="0"/>
        </w:tabs>
        <w:autoSpaceDE w:val="0"/>
        <w:autoSpaceDN w:val="0"/>
        <w:adjustRightInd w:val="0"/>
        <w:jc w:val="both"/>
      </w:pPr>
      <w:r>
        <w:t xml:space="preserve">31. CASTRO, Patrícia Bonavides, PORTO, Paulo Roberto Lavor, BRUNO, Débora Santos, FÉLIX, Francisco Hélder Cavalcante, MORAES FILHO, Manoel Odorico </w:t>
      </w:r>
      <w:proofErr w:type="gramStart"/>
      <w:r>
        <w:t>de</w:t>
      </w:r>
      <w:proofErr w:type="gramEnd"/>
    </w:p>
    <w:p w14:paraId="4E872CEE" w14:textId="77777777" w:rsidR="00EE0782" w:rsidRDefault="00EE0782" w:rsidP="00EE0782">
      <w:pPr>
        <w:widowControl w:val="0"/>
        <w:tabs>
          <w:tab w:val="left" w:pos="0"/>
        </w:tabs>
        <w:autoSpaceDE w:val="0"/>
        <w:autoSpaceDN w:val="0"/>
        <w:adjustRightInd w:val="0"/>
        <w:jc w:val="both"/>
      </w:pPr>
      <w:r>
        <w:t>Desenvolvimento de uma linhagem celular in vitro a partir do Sarcoma de Yoshida</w:t>
      </w:r>
      <w:proofErr w:type="gramStart"/>
      <w:r>
        <w:t xml:space="preserve">  </w:t>
      </w:r>
      <w:proofErr w:type="gramEnd"/>
      <w:r>
        <w:t>In: XII Encontro Universitário de Iniciação à Pesquisa, 1993, Fortaleza.</w:t>
      </w:r>
    </w:p>
    <w:p w14:paraId="32D391FC" w14:textId="77777777" w:rsidR="00EE0782" w:rsidRDefault="00EE0782" w:rsidP="00EE0782">
      <w:pPr>
        <w:widowControl w:val="0"/>
        <w:tabs>
          <w:tab w:val="left" w:pos="0"/>
        </w:tabs>
        <w:autoSpaceDE w:val="0"/>
        <w:autoSpaceDN w:val="0"/>
        <w:adjustRightInd w:val="0"/>
        <w:jc w:val="both"/>
      </w:pPr>
      <w:r>
        <w:t xml:space="preserve">  </w:t>
      </w:r>
      <w:r>
        <w:rPr>
          <w:b/>
          <w:bCs/>
        </w:rPr>
        <w:t>Anais do XII Encontro Universitário de Iniciação à Pesquisa</w:t>
      </w:r>
      <w:r>
        <w:t xml:space="preserve">. , 1993. </w:t>
      </w:r>
    </w:p>
    <w:p w14:paraId="79943D1F" w14:textId="77777777" w:rsidR="00EE0782" w:rsidRDefault="00EE0782" w:rsidP="00EE0782">
      <w:pPr>
        <w:widowControl w:val="0"/>
        <w:tabs>
          <w:tab w:val="left" w:pos="0"/>
        </w:tabs>
        <w:autoSpaceDE w:val="0"/>
        <w:autoSpaceDN w:val="0"/>
        <w:adjustRightInd w:val="0"/>
        <w:jc w:val="both"/>
      </w:pPr>
    </w:p>
    <w:p w14:paraId="46F9C087" w14:textId="77777777" w:rsidR="00EE0782" w:rsidRDefault="00EE0782" w:rsidP="00EE0782">
      <w:pPr>
        <w:widowControl w:val="0"/>
        <w:tabs>
          <w:tab w:val="left" w:pos="0"/>
        </w:tabs>
        <w:autoSpaceDE w:val="0"/>
        <w:autoSpaceDN w:val="0"/>
        <w:adjustRightInd w:val="0"/>
        <w:jc w:val="both"/>
      </w:pPr>
      <w:r>
        <w:t xml:space="preserve">32. FÉLIX, Francisco Hélder Cavalcante, FERREIRA, Luís Albano A, OLIVEIRA, Luiz Roberto de, SARAIVA, Carlos </w:t>
      </w:r>
      <w:proofErr w:type="gramStart"/>
      <w:r>
        <w:t>Felipe</w:t>
      </w:r>
      <w:proofErr w:type="gramEnd"/>
    </w:p>
    <w:p w14:paraId="765BD507" w14:textId="77777777" w:rsidR="00EE0782" w:rsidRDefault="00EE0782" w:rsidP="00EE0782">
      <w:pPr>
        <w:widowControl w:val="0"/>
        <w:tabs>
          <w:tab w:val="left" w:pos="0"/>
        </w:tabs>
        <w:autoSpaceDE w:val="0"/>
        <w:autoSpaceDN w:val="0"/>
        <w:adjustRightInd w:val="0"/>
        <w:jc w:val="both"/>
      </w:pPr>
      <w:r>
        <w:t>Elementos básicos da microanastomose arterial término-terminal padrão In: XIV Congresso Brasileiro de Cirurgia de Cabeça e Pescoço, 1993, Natal - RN.</w:t>
      </w:r>
    </w:p>
    <w:p w14:paraId="3C087384" w14:textId="77777777" w:rsidR="00EE0782" w:rsidRDefault="00EE0782" w:rsidP="00EE0782">
      <w:pPr>
        <w:widowControl w:val="0"/>
        <w:tabs>
          <w:tab w:val="left" w:pos="0"/>
        </w:tabs>
        <w:autoSpaceDE w:val="0"/>
        <w:autoSpaceDN w:val="0"/>
        <w:adjustRightInd w:val="0"/>
        <w:jc w:val="both"/>
      </w:pPr>
      <w:r>
        <w:t xml:space="preserve">  </w:t>
      </w:r>
      <w:r>
        <w:rPr>
          <w:b/>
          <w:bCs/>
        </w:rPr>
        <w:t>Anais do XIV Congresso Brasileiro de Cirurgia de Cabeça e Pescoço</w:t>
      </w:r>
      <w:r>
        <w:t xml:space="preserve">. , 1993. </w:t>
      </w:r>
    </w:p>
    <w:p w14:paraId="2B44601A" w14:textId="77777777" w:rsidR="00EE0782" w:rsidRDefault="00EE0782" w:rsidP="00EE0782">
      <w:pPr>
        <w:widowControl w:val="0"/>
        <w:tabs>
          <w:tab w:val="left" w:pos="0"/>
        </w:tabs>
        <w:autoSpaceDE w:val="0"/>
        <w:autoSpaceDN w:val="0"/>
        <w:adjustRightInd w:val="0"/>
        <w:jc w:val="both"/>
      </w:pPr>
    </w:p>
    <w:p w14:paraId="7927946B" w14:textId="77777777" w:rsidR="00EE0782" w:rsidRDefault="00EE0782" w:rsidP="00EE0782">
      <w:pPr>
        <w:widowControl w:val="0"/>
        <w:tabs>
          <w:tab w:val="left" w:pos="0"/>
        </w:tabs>
        <w:autoSpaceDE w:val="0"/>
        <w:autoSpaceDN w:val="0"/>
        <w:adjustRightInd w:val="0"/>
        <w:jc w:val="both"/>
      </w:pPr>
      <w:r>
        <w:t xml:space="preserve">33. FÉLIX, Francisco Hélder Cavalcante, SARAIVA, Carlos Felipe, OLIVEIRA, Luiz Roberto de, FERREIRA, Luís Albano </w:t>
      </w:r>
      <w:proofErr w:type="gramStart"/>
      <w:r>
        <w:t>A</w:t>
      </w:r>
      <w:proofErr w:type="gramEnd"/>
    </w:p>
    <w:p w14:paraId="7E75B7F1" w14:textId="77777777" w:rsidR="00EE0782" w:rsidRDefault="00EE0782" w:rsidP="00EE0782">
      <w:pPr>
        <w:widowControl w:val="0"/>
        <w:tabs>
          <w:tab w:val="left" w:pos="0"/>
        </w:tabs>
        <w:autoSpaceDE w:val="0"/>
        <w:autoSpaceDN w:val="0"/>
        <w:adjustRightInd w:val="0"/>
        <w:jc w:val="both"/>
      </w:pPr>
      <w:r>
        <w:t>Emprego do transplante livre de alça de jejuno aberta e fechada em reparações no trato digestivo superior</w:t>
      </w:r>
      <w:proofErr w:type="gramStart"/>
      <w:r>
        <w:t xml:space="preserve">  </w:t>
      </w:r>
      <w:proofErr w:type="gramEnd"/>
      <w:r>
        <w:t>In: XIV Congresso Brasileiro de Cirurgia de Cabeça e Pescoço, 1993, Natal - RN.</w:t>
      </w:r>
    </w:p>
    <w:p w14:paraId="051E881F" w14:textId="77777777" w:rsidR="00EE0782" w:rsidRDefault="00EE0782" w:rsidP="00EE0782">
      <w:pPr>
        <w:widowControl w:val="0"/>
        <w:tabs>
          <w:tab w:val="left" w:pos="0"/>
        </w:tabs>
        <w:autoSpaceDE w:val="0"/>
        <w:autoSpaceDN w:val="0"/>
        <w:adjustRightInd w:val="0"/>
        <w:jc w:val="both"/>
      </w:pPr>
      <w:r>
        <w:t xml:space="preserve">  </w:t>
      </w:r>
      <w:r>
        <w:rPr>
          <w:b/>
          <w:bCs/>
        </w:rPr>
        <w:t>Anais de XIV Congresso Brasileiro de Cirurgia de Cabeça e Pescoço</w:t>
      </w:r>
      <w:r>
        <w:t xml:space="preserve">. , 1993. </w:t>
      </w:r>
    </w:p>
    <w:p w14:paraId="7F58D291" w14:textId="77777777" w:rsidR="00EE0782" w:rsidRDefault="00EE0782" w:rsidP="00EE0782">
      <w:pPr>
        <w:widowControl w:val="0"/>
        <w:tabs>
          <w:tab w:val="left" w:pos="0"/>
        </w:tabs>
        <w:autoSpaceDE w:val="0"/>
        <w:autoSpaceDN w:val="0"/>
        <w:adjustRightInd w:val="0"/>
        <w:jc w:val="both"/>
      </w:pPr>
    </w:p>
    <w:p w14:paraId="0D93058E" w14:textId="77777777" w:rsidR="00EE0782" w:rsidRDefault="00EE0782" w:rsidP="00EE0782">
      <w:pPr>
        <w:widowControl w:val="0"/>
        <w:tabs>
          <w:tab w:val="left" w:pos="0"/>
        </w:tabs>
        <w:autoSpaceDE w:val="0"/>
        <w:autoSpaceDN w:val="0"/>
        <w:adjustRightInd w:val="0"/>
        <w:jc w:val="both"/>
      </w:pPr>
      <w:r>
        <w:t xml:space="preserve">34. FÉLIX, Francisco Hélder Cavalcante, OLIVEIRA, Luiz Roberto de, FERREIRA, Luís Albano A, SARAIVA, Carlos </w:t>
      </w:r>
      <w:proofErr w:type="gramStart"/>
      <w:r>
        <w:t>Felipe</w:t>
      </w:r>
      <w:proofErr w:type="gramEnd"/>
    </w:p>
    <w:p w14:paraId="5C48DC3F" w14:textId="77777777" w:rsidR="00EE0782" w:rsidRDefault="00EE0782" w:rsidP="00EE0782">
      <w:pPr>
        <w:widowControl w:val="0"/>
        <w:tabs>
          <w:tab w:val="left" w:pos="0"/>
        </w:tabs>
        <w:autoSpaceDE w:val="0"/>
        <w:autoSpaceDN w:val="0"/>
        <w:adjustRightInd w:val="0"/>
        <w:jc w:val="both"/>
      </w:pPr>
      <w:r>
        <w:t>Emprego do transplante livre de reto abdominal para reparações em lesões de face - Apresentação de 03 casos</w:t>
      </w:r>
      <w:proofErr w:type="gramStart"/>
      <w:r>
        <w:t xml:space="preserve">  </w:t>
      </w:r>
      <w:proofErr w:type="gramEnd"/>
      <w:r>
        <w:t>In: XIV Congresso Brasileiro de Cirurgia de Cabeça e Pescoço, 1993, Natal - RN.</w:t>
      </w:r>
    </w:p>
    <w:p w14:paraId="7236378C" w14:textId="77777777" w:rsidR="00EE0782" w:rsidRDefault="00EE0782" w:rsidP="00EE0782">
      <w:pPr>
        <w:widowControl w:val="0"/>
        <w:tabs>
          <w:tab w:val="left" w:pos="0"/>
        </w:tabs>
        <w:autoSpaceDE w:val="0"/>
        <w:autoSpaceDN w:val="0"/>
        <w:adjustRightInd w:val="0"/>
        <w:jc w:val="both"/>
      </w:pPr>
      <w:r>
        <w:t xml:space="preserve">  </w:t>
      </w:r>
      <w:r>
        <w:rPr>
          <w:b/>
          <w:bCs/>
        </w:rPr>
        <w:t>Anais do XIV Congresso Brasileiro de Cirurgia de Cabeça e Pescoço</w:t>
      </w:r>
      <w:r>
        <w:t xml:space="preserve">. , 1993. </w:t>
      </w:r>
    </w:p>
    <w:p w14:paraId="24FDEDD2" w14:textId="77777777" w:rsidR="00EE0782" w:rsidRDefault="00EE0782" w:rsidP="00EE0782">
      <w:pPr>
        <w:widowControl w:val="0"/>
        <w:tabs>
          <w:tab w:val="left" w:pos="0"/>
        </w:tabs>
        <w:autoSpaceDE w:val="0"/>
        <w:autoSpaceDN w:val="0"/>
        <w:adjustRightInd w:val="0"/>
        <w:jc w:val="both"/>
      </w:pPr>
    </w:p>
    <w:p w14:paraId="3C9963C9" w14:textId="77777777" w:rsidR="00EE0782" w:rsidRDefault="00EE0782" w:rsidP="00EE0782">
      <w:pPr>
        <w:widowControl w:val="0"/>
        <w:tabs>
          <w:tab w:val="left" w:pos="0"/>
        </w:tabs>
        <w:autoSpaceDE w:val="0"/>
        <w:autoSpaceDN w:val="0"/>
        <w:adjustRightInd w:val="0"/>
        <w:jc w:val="both"/>
      </w:pPr>
      <w:r>
        <w:t xml:space="preserve">35. FÉLIX, Francisco Hélder Cavalcante, FERREIRA, Luís Albano A, OLIVEIRA, Luiz Roberto de, SARAIVA, Carlos </w:t>
      </w:r>
      <w:proofErr w:type="gramStart"/>
      <w:r>
        <w:t>Felipe</w:t>
      </w:r>
      <w:proofErr w:type="gramEnd"/>
    </w:p>
    <w:p w14:paraId="6395EF55" w14:textId="77777777" w:rsidR="00EE0782" w:rsidRDefault="00EE0782" w:rsidP="00EE0782">
      <w:pPr>
        <w:widowControl w:val="0"/>
        <w:tabs>
          <w:tab w:val="left" w:pos="0"/>
        </w:tabs>
        <w:autoSpaceDE w:val="0"/>
        <w:autoSpaceDN w:val="0"/>
        <w:adjustRightInd w:val="0"/>
        <w:jc w:val="both"/>
      </w:pPr>
      <w:r>
        <w:t>Tratamento cirúrgico em lesões traumáticas recentes do nervo facial</w:t>
      </w:r>
      <w:proofErr w:type="gramStart"/>
      <w:r>
        <w:t xml:space="preserve">  </w:t>
      </w:r>
      <w:proofErr w:type="gramEnd"/>
      <w:r>
        <w:t>In: XIV Congresso Brasileiro de Cirurgia de Cabeça e Pescoço, 1993, Natal - RN.</w:t>
      </w:r>
    </w:p>
    <w:p w14:paraId="0A0B7D81" w14:textId="77777777" w:rsidR="00EE0782" w:rsidRDefault="00EE0782" w:rsidP="00EE0782">
      <w:pPr>
        <w:widowControl w:val="0"/>
        <w:tabs>
          <w:tab w:val="left" w:pos="0"/>
        </w:tabs>
        <w:autoSpaceDE w:val="0"/>
        <w:autoSpaceDN w:val="0"/>
        <w:adjustRightInd w:val="0"/>
        <w:jc w:val="both"/>
      </w:pPr>
      <w:r>
        <w:t xml:space="preserve">  </w:t>
      </w:r>
      <w:r>
        <w:rPr>
          <w:b/>
          <w:bCs/>
        </w:rPr>
        <w:t>Anais do XIV Congresso Brasileiro de Cirurgia de Cabeça e Pescoço</w:t>
      </w:r>
      <w:r>
        <w:t xml:space="preserve">. , 1993. </w:t>
      </w:r>
    </w:p>
    <w:p w14:paraId="75DA675F" w14:textId="77777777" w:rsidR="00EE0782" w:rsidRDefault="00EE0782" w:rsidP="00EE0782">
      <w:pPr>
        <w:widowControl w:val="0"/>
        <w:tabs>
          <w:tab w:val="left" w:pos="0"/>
        </w:tabs>
        <w:autoSpaceDE w:val="0"/>
        <w:autoSpaceDN w:val="0"/>
        <w:adjustRightInd w:val="0"/>
        <w:jc w:val="both"/>
      </w:pPr>
    </w:p>
    <w:p w14:paraId="56BC997A" w14:textId="77777777" w:rsidR="00EE0782" w:rsidRDefault="00EE0782" w:rsidP="00EE0782">
      <w:pPr>
        <w:widowControl w:val="0"/>
        <w:tabs>
          <w:tab w:val="left" w:pos="0"/>
        </w:tabs>
        <w:autoSpaceDE w:val="0"/>
        <w:autoSpaceDN w:val="0"/>
        <w:adjustRightInd w:val="0"/>
        <w:jc w:val="both"/>
      </w:pPr>
      <w:r>
        <w:t xml:space="preserve">36. FÉLIX, Francisco Hélder Cavalcante, MEMÓRIA, Marineuza Rocha, COSTA, Adriana Veras, TAVARES, José Marconi, OLIVEIRA, Luiz Roberto </w:t>
      </w:r>
      <w:proofErr w:type="gramStart"/>
      <w:r>
        <w:t>de</w:t>
      </w:r>
      <w:proofErr w:type="gramEnd"/>
    </w:p>
    <w:p w14:paraId="1C58C1CD" w14:textId="77777777" w:rsidR="00EE0782" w:rsidRDefault="00EE0782" w:rsidP="00EE0782">
      <w:pPr>
        <w:widowControl w:val="0"/>
        <w:tabs>
          <w:tab w:val="left" w:pos="0"/>
        </w:tabs>
        <w:autoSpaceDE w:val="0"/>
        <w:autoSpaceDN w:val="0"/>
        <w:adjustRightInd w:val="0"/>
        <w:jc w:val="both"/>
      </w:pPr>
      <w:r>
        <w:t>Emprego de Solução de Rifocina no Combate à Infecção do Retalho Epigástrico no Rato. Resultados Preliminares</w:t>
      </w:r>
      <w:proofErr w:type="gramStart"/>
      <w:r>
        <w:t xml:space="preserve">  </w:t>
      </w:r>
      <w:proofErr w:type="gramEnd"/>
      <w:r>
        <w:t>In: XI Encontro Universitário de Iniciação à Pesquisa, 1992, Fortaleza.</w:t>
      </w:r>
    </w:p>
    <w:p w14:paraId="140F9F35" w14:textId="77777777" w:rsidR="00EE0782" w:rsidRDefault="00EE0782" w:rsidP="00EE0782">
      <w:pPr>
        <w:widowControl w:val="0"/>
        <w:tabs>
          <w:tab w:val="left" w:pos="0"/>
        </w:tabs>
        <w:autoSpaceDE w:val="0"/>
        <w:autoSpaceDN w:val="0"/>
        <w:adjustRightInd w:val="0"/>
        <w:jc w:val="both"/>
      </w:pPr>
      <w:r>
        <w:t xml:space="preserve">  </w:t>
      </w:r>
      <w:r>
        <w:rPr>
          <w:b/>
          <w:bCs/>
        </w:rPr>
        <w:t>Anais do XI Encontro Universitário de Iniciação à Pesquisa</w:t>
      </w:r>
      <w:r>
        <w:t xml:space="preserve">. , 1992. </w:t>
      </w:r>
    </w:p>
    <w:p w14:paraId="365B5D8A" w14:textId="77777777" w:rsidR="00EE0782" w:rsidRDefault="00EE0782" w:rsidP="00EE0782">
      <w:pPr>
        <w:widowControl w:val="0"/>
        <w:tabs>
          <w:tab w:val="left" w:pos="0"/>
        </w:tabs>
        <w:autoSpaceDE w:val="0"/>
        <w:autoSpaceDN w:val="0"/>
        <w:adjustRightInd w:val="0"/>
        <w:jc w:val="both"/>
      </w:pPr>
    </w:p>
    <w:p w14:paraId="6A205431" w14:textId="77777777" w:rsidR="00EE0782" w:rsidRDefault="00EE0782" w:rsidP="00EE0782">
      <w:pPr>
        <w:widowControl w:val="0"/>
        <w:tabs>
          <w:tab w:val="left" w:pos="0"/>
        </w:tabs>
        <w:autoSpaceDE w:val="0"/>
        <w:autoSpaceDN w:val="0"/>
        <w:adjustRightInd w:val="0"/>
        <w:jc w:val="both"/>
      </w:pPr>
      <w:r>
        <w:t xml:space="preserve">37. TAVARES, José Marconi, MEMÓRIA, Marineuza Rocha, COSTA, Adriana Veras, FÉLIX, Francisco Hélder Cavalcante, OLIVEIRA, Luiz Roberto </w:t>
      </w:r>
      <w:proofErr w:type="gramStart"/>
      <w:r>
        <w:t>de</w:t>
      </w:r>
      <w:proofErr w:type="gramEnd"/>
    </w:p>
    <w:p w14:paraId="754ACC91" w14:textId="77777777" w:rsidR="00EE0782" w:rsidRDefault="00EE0782" w:rsidP="00EE0782">
      <w:pPr>
        <w:widowControl w:val="0"/>
        <w:tabs>
          <w:tab w:val="left" w:pos="0"/>
        </w:tabs>
        <w:autoSpaceDE w:val="0"/>
        <w:autoSpaceDN w:val="0"/>
        <w:adjustRightInd w:val="0"/>
        <w:jc w:val="both"/>
      </w:pPr>
      <w:r>
        <w:t>Infecção Cirúrgica em Retalho Epigástrico no Rato. Padronização de um Modelo Experimental</w:t>
      </w:r>
      <w:proofErr w:type="gramStart"/>
      <w:r>
        <w:t xml:space="preserve">  </w:t>
      </w:r>
      <w:proofErr w:type="gramEnd"/>
      <w:r>
        <w:t>In: XI Encontro Universitário de Iniciação à Pesquisa, 1992, Fortaleza.</w:t>
      </w:r>
    </w:p>
    <w:p w14:paraId="5196BEAD" w14:textId="77777777" w:rsidR="00EE0782" w:rsidRDefault="00EE0782" w:rsidP="00EE0782">
      <w:pPr>
        <w:widowControl w:val="0"/>
        <w:tabs>
          <w:tab w:val="left" w:pos="0"/>
        </w:tabs>
        <w:autoSpaceDE w:val="0"/>
        <w:autoSpaceDN w:val="0"/>
        <w:adjustRightInd w:val="0"/>
        <w:jc w:val="both"/>
      </w:pPr>
      <w:r>
        <w:t xml:space="preserve">  </w:t>
      </w:r>
      <w:r>
        <w:rPr>
          <w:b/>
          <w:bCs/>
        </w:rPr>
        <w:t>Anais do XI Encontro Universitário de Iniciação à Pesquisa</w:t>
      </w:r>
      <w:r>
        <w:t xml:space="preserve">. , 1992. </w:t>
      </w:r>
    </w:p>
    <w:p w14:paraId="1F1DD12F" w14:textId="77777777" w:rsidR="00EE0782" w:rsidRDefault="00EE0782" w:rsidP="00EE0782">
      <w:pPr>
        <w:widowControl w:val="0"/>
        <w:tabs>
          <w:tab w:val="left" w:pos="0"/>
        </w:tabs>
        <w:autoSpaceDE w:val="0"/>
        <w:autoSpaceDN w:val="0"/>
        <w:adjustRightInd w:val="0"/>
        <w:jc w:val="both"/>
      </w:pPr>
    </w:p>
    <w:p w14:paraId="55EEC5D9" w14:textId="77777777" w:rsidR="00EE0782" w:rsidRDefault="00EE0782" w:rsidP="00EE0782">
      <w:pPr>
        <w:widowControl w:val="0"/>
        <w:tabs>
          <w:tab w:val="left" w:pos="0"/>
        </w:tabs>
        <w:autoSpaceDE w:val="0"/>
        <w:autoSpaceDN w:val="0"/>
        <w:adjustRightInd w:val="0"/>
        <w:jc w:val="both"/>
      </w:pPr>
    </w:p>
    <w:p w14:paraId="44290480" w14:textId="77777777" w:rsidR="00EE0782" w:rsidRDefault="00EE0782" w:rsidP="00EE0782">
      <w:pPr>
        <w:widowControl w:val="0"/>
        <w:tabs>
          <w:tab w:val="left" w:pos="0"/>
        </w:tabs>
        <w:autoSpaceDE w:val="0"/>
        <w:autoSpaceDN w:val="0"/>
        <w:adjustRightInd w:val="0"/>
        <w:jc w:val="both"/>
      </w:pPr>
      <w:r>
        <w:lastRenderedPageBreak/>
        <w:t xml:space="preserve"> </w:t>
      </w:r>
    </w:p>
    <w:p w14:paraId="749E8733" w14:textId="77777777" w:rsidR="00EE0782" w:rsidRDefault="00EE0782" w:rsidP="00EE0782">
      <w:pPr>
        <w:widowControl w:val="0"/>
        <w:tabs>
          <w:tab w:val="left" w:pos="0"/>
        </w:tabs>
        <w:autoSpaceDE w:val="0"/>
        <w:autoSpaceDN w:val="0"/>
        <w:adjustRightInd w:val="0"/>
        <w:jc w:val="both"/>
      </w:pPr>
      <w:r>
        <w:rPr>
          <w:b/>
          <w:bCs/>
        </w:rPr>
        <w:t>Orientações e Supervisões</w:t>
      </w:r>
    </w:p>
    <w:p w14:paraId="00B5B487" w14:textId="77777777" w:rsidR="00EE0782" w:rsidRDefault="00EE0782" w:rsidP="00EE0782">
      <w:pPr>
        <w:widowControl w:val="0"/>
        <w:tabs>
          <w:tab w:val="left" w:pos="0"/>
        </w:tabs>
        <w:autoSpaceDE w:val="0"/>
        <w:autoSpaceDN w:val="0"/>
        <w:adjustRightInd w:val="0"/>
        <w:jc w:val="both"/>
      </w:pPr>
    </w:p>
    <w:p w14:paraId="55DB6267" w14:textId="77777777" w:rsidR="00EE0782" w:rsidRDefault="00EE0782" w:rsidP="00EE0782">
      <w:pPr>
        <w:widowControl w:val="0"/>
        <w:tabs>
          <w:tab w:val="left" w:pos="0"/>
        </w:tabs>
        <w:autoSpaceDE w:val="0"/>
        <w:autoSpaceDN w:val="0"/>
        <w:adjustRightInd w:val="0"/>
        <w:jc w:val="both"/>
      </w:pPr>
    </w:p>
    <w:p w14:paraId="5C5AEE92" w14:textId="77777777" w:rsidR="00EE0782" w:rsidRDefault="00EE0782" w:rsidP="00EE0782">
      <w:pPr>
        <w:widowControl w:val="0"/>
        <w:tabs>
          <w:tab w:val="left" w:pos="0"/>
        </w:tabs>
        <w:autoSpaceDE w:val="0"/>
        <w:autoSpaceDN w:val="0"/>
        <w:adjustRightInd w:val="0"/>
        <w:jc w:val="both"/>
      </w:pPr>
      <w:r>
        <w:rPr>
          <w:b/>
          <w:bCs/>
        </w:rPr>
        <w:t xml:space="preserve"> Orientações e Supervisões concluídas</w:t>
      </w:r>
    </w:p>
    <w:p w14:paraId="277F4496" w14:textId="77777777" w:rsidR="00EE0782" w:rsidRDefault="00EE0782" w:rsidP="00EE0782">
      <w:pPr>
        <w:widowControl w:val="0"/>
        <w:tabs>
          <w:tab w:val="left" w:pos="0"/>
        </w:tabs>
        <w:autoSpaceDE w:val="0"/>
        <w:autoSpaceDN w:val="0"/>
        <w:adjustRightInd w:val="0"/>
        <w:jc w:val="both"/>
      </w:pPr>
    </w:p>
    <w:p w14:paraId="5876F765" w14:textId="77777777" w:rsidR="00EE0782" w:rsidRDefault="00EE0782" w:rsidP="00EE0782">
      <w:pPr>
        <w:widowControl w:val="0"/>
        <w:tabs>
          <w:tab w:val="left" w:pos="0"/>
        </w:tabs>
        <w:autoSpaceDE w:val="0"/>
        <w:autoSpaceDN w:val="0"/>
        <w:adjustRightInd w:val="0"/>
        <w:jc w:val="both"/>
      </w:pPr>
      <w:r>
        <w:rPr>
          <w:b/>
          <w:bCs/>
        </w:rPr>
        <w:t>Monografias de conclusão de curso de aperfeiçoamento/especialização</w:t>
      </w:r>
    </w:p>
    <w:p w14:paraId="66FDD3C7" w14:textId="77777777" w:rsidR="00EE0782" w:rsidRDefault="00EE0782" w:rsidP="00EE0782">
      <w:pPr>
        <w:widowControl w:val="0"/>
        <w:tabs>
          <w:tab w:val="left" w:pos="0"/>
        </w:tabs>
        <w:autoSpaceDE w:val="0"/>
        <w:autoSpaceDN w:val="0"/>
        <w:adjustRightInd w:val="0"/>
        <w:jc w:val="both"/>
      </w:pPr>
    </w:p>
    <w:p w14:paraId="32B25D53" w14:textId="77777777" w:rsidR="00EE0782" w:rsidRDefault="00EE0782" w:rsidP="00EE0782">
      <w:pPr>
        <w:widowControl w:val="0"/>
        <w:tabs>
          <w:tab w:val="left" w:pos="0"/>
        </w:tabs>
        <w:autoSpaceDE w:val="0"/>
        <w:autoSpaceDN w:val="0"/>
        <w:adjustRightInd w:val="0"/>
        <w:jc w:val="both"/>
      </w:pPr>
      <w:r>
        <w:t xml:space="preserve">1. Lívia Albuquerque. </w:t>
      </w:r>
      <w:r>
        <w:rPr>
          <w:b/>
          <w:bCs/>
        </w:rPr>
        <w:t>Avaliação do Nível de Hemoglobina e da Prevalência de Anemia em pacientes sobreviventes de câncer pediátrico atendidos no ambulatório do serviço de Onco-Hematologia do Hospital Infantil Albert Sabin</w:t>
      </w:r>
      <w:r>
        <w:t>. 2009. Monografia (Residência Em Pediatria) - Hospital Infantil Albert Sabin</w:t>
      </w:r>
    </w:p>
    <w:p w14:paraId="7FB2FF6E" w14:textId="77777777" w:rsidR="00EE0782" w:rsidRDefault="00EE0782" w:rsidP="00EE0782">
      <w:pPr>
        <w:widowControl w:val="0"/>
        <w:tabs>
          <w:tab w:val="left" w:pos="0"/>
        </w:tabs>
        <w:autoSpaceDE w:val="0"/>
        <w:autoSpaceDN w:val="0"/>
        <w:adjustRightInd w:val="0"/>
        <w:jc w:val="both"/>
      </w:pPr>
    </w:p>
    <w:p w14:paraId="10FE2DB4" w14:textId="77777777" w:rsidR="00EE0782" w:rsidRDefault="00EE0782" w:rsidP="00EE0782">
      <w:pPr>
        <w:widowControl w:val="0"/>
        <w:tabs>
          <w:tab w:val="left" w:pos="0"/>
        </w:tabs>
        <w:autoSpaceDE w:val="0"/>
        <w:autoSpaceDN w:val="0"/>
        <w:adjustRightInd w:val="0"/>
        <w:jc w:val="both"/>
      </w:pPr>
      <w:r>
        <w:t xml:space="preserve">2. Viviany de Oliveira Viana. </w:t>
      </w:r>
      <w:r>
        <w:rPr>
          <w:b/>
          <w:bCs/>
        </w:rPr>
        <w:t xml:space="preserve">PERFIL CLÍNICO-EPIDEMIOLÓGICO DOS PACIENTES EM SEGUIMENTO </w:t>
      </w:r>
      <w:proofErr w:type="gramStart"/>
      <w:r>
        <w:rPr>
          <w:b/>
          <w:bCs/>
        </w:rPr>
        <w:t>PÓS TRATAMENTO</w:t>
      </w:r>
      <w:proofErr w:type="gramEnd"/>
      <w:r>
        <w:rPr>
          <w:b/>
          <w:bCs/>
        </w:rPr>
        <w:t xml:space="preserve"> PARA CANCER PEDIÁTRICO NO HOSPITAL INFANTIL ALBERT SABIN NO PERÍODO DE  JUNHO DE 2007 A JUNHO DE  2008</w:t>
      </w:r>
      <w:r>
        <w:t>. 2009. Monografia (Residência Em Pediatria) - Hospital Infantil Albert Sabin</w:t>
      </w:r>
    </w:p>
    <w:p w14:paraId="022C06EB" w14:textId="77777777" w:rsidR="00EE0782" w:rsidRDefault="00EE0782" w:rsidP="00EE0782">
      <w:pPr>
        <w:widowControl w:val="0"/>
        <w:tabs>
          <w:tab w:val="left" w:pos="0"/>
        </w:tabs>
        <w:autoSpaceDE w:val="0"/>
        <w:autoSpaceDN w:val="0"/>
        <w:adjustRightInd w:val="0"/>
        <w:jc w:val="both"/>
      </w:pPr>
    </w:p>
    <w:p w14:paraId="6E122582" w14:textId="77777777" w:rsidR="00EE0782" w:rsidRDefault="00EE0782" w:rsidP="00EE0782">
      <w:pPr>
        <w:widowControl w:val="0"/>
        <w:tabs>
          <w:tab w:val="left" w:pos="0"/>
        </w:tabs>
        <w:autoSpaceDE w:val="0"/>
        <w:autoSpaceDN w:val="0"/>
        <w:adjustRightInd w:val="0"/>
        <w:jc w:val="both"/>
      </w:pPr>
      <w:r>
        <w:t xml:space="preserve">3. Carlos Artur da Costa Moraes. </w:t>
      </w:r>
      <w:r>
        <w:rPr>
          <w:b/>
          <w:bCs/>
        </w:rPr>
        <w:t>Perfil dos Pacientes com Doença de Hodgkin Diagnosticados no Hospital Infantil Albert Sabin</w:t>
      </w:r>
      <w:r>
        <w:t>. 2008. Monografia (Residência em Cancerologia Pediátrica) - Hospital Infantil Albert Sabin</w:t>
      </w:r>
    </w:p>
    <w:p w14:paraId="4935D8A6" w14:textId="77777777" w:rsidR="00EE0782" w:rsidRDefault="00EE0782" w:rsidP="00EE0782">
      <w:pPr>
        <w:widowControl w:val="0"/>
        <w:tabs>
          <w:tab w:val="left" w:pos="0"/>
        </w:tabs>
        <w:autoSpaceDE w:val="0"/>
        <w:autoSpaceDN w:val="0"/>
        <w:adjustRightInd w:val="0"/>
        <w:jc w:val="both"/>
      </w:pPr>
    </w:p>
    <w:p w14:paraId="31C542C7" w14:textId="77777777" w:rsidR="00EE0782" w:rsidRDefault="00EE0782" w:rsidP="00EE0782">
      <w:pPr>
        <w:widowControl w:val="0"/>
        <w:tabs>
          <w:tab w:val="left" w:pos="0"/>
        </w:tabs>
        <w:autoSpaceDE w:val="0"/>
        <w:autoSpaceDN w:val="0"/>
        <w:adjustRightInd w:val="0"/>
        <w:jc w:val="both"/>
      </w:pPr>
      <w:r>
        <w:t xml:space="preserve">4. José Jussier de Oliveira Junior. </w:t>
      </w:r>
      <w:r>
        <w:rPr>
          <w:b/>
          <w:bCs/>
        </w:rPr>
        <w:t>Perfil dos Pacientes com Doença de Hodgkin Diagnosticados no Hospital Infantil Albert Sabin</w:t>
      </w:r>
      <w:r>
        <w:t>. 2008. Monografia (Residência em Cancerologia Pediátrica) - Hospital Infantil Albert Sabin</w:t>
      </w:r>
    </w:p>
    <w:p w14:paraId="779FAA66" w14:textId="77777777" w:rsidR="00EE0782" w:rsidRDefault="00EE0782" w:rsidP="00EE0782">
      <w:pPr>
        <w:widowControl w:val="0"/>
        <w:tabs>
          <w:tab w:val="left" w:pos="0"/>
        </w:tabs>
        <w:autoSpaceDE w:val="0"/>
        <w:autoSpaceDN w:val="0"/>
        <w:adjustRightInd w:val="0"/>
        <w:jc w:val="both"/>
      </w:pPr>
    </w:p>
    <w:p w14:paraId="435910A7" w14:textId="77777777" w:rsidR="00EE0782" w:rsidRDefault="00EE0782" w:rsidP="00EE0782">
      <w:pPr>
        <w:widowControl w:val="0"/>
        <w:tabs>
          <w:tab w:val="left" w:pos="0"/>
        </w:tabs>
        <w:autoSpaceDE w:val="0"/>
        <w:autoSpaceDN w:val="0"/>
        <w:adjustRightInd w:val="0"/>
        <w:jc w:val="both"/>
      </w:pPr>
      <w:r>
        <w:t xml:space="preserve">5. Carlos Artur da Costa Moraes. </w:t>
      </w:r>
      <w:r>
        <w:rPr>
          <w:b/>
          <w:bCs/>
        </w:rPr>
        <w:t>Leucemia Promielocítica Aguda na Infância: Experiência de um Serviço do Nordeste do Brasil, com Ácido All-transretinóico (ATRA)</w:t>
      </w:r>
      <w:r>
        <w:t>. 2007. Monografia (Residência em Cancerologia Pediátrica) - Hospital Infantil Albert Sabin</w:t>
      </w:r>
    </w:p>
    <w:p w14:paraId="4AE0AB69" w14:textId="77777777" w:rsidR="00EE0782" w:rsidRDefault="00EE0782" w:rsidP="00EE0782">
      <w:pPr>
        <w:widowControl w:val="0"/>
        <w:tabs>
          <w:tab w:val="left" w:pos="0"/>
        </w:tabs>
        <w:autoSpaceDE w:val="0"/>
        <w:autoSpaceDN w:val="0"/>
        <w:adjustRightInd w:val="0"/>
        <w:jc w:val="both"/>
      </w:pPr>
    </w:p>
    <w:p w14:paraId="281CC5B2" w14:textId="77777777" w:rsidR="00EE0782" w:rsidRDefault="00EE0782" w:rsidP="00EE0782">
      <w:pPr>
        <w:widowControl w:val="0"/>
        <w:tabs>
          <w:tab w:val="left" w:pos="0"/>
        </w:tabs>
        <w:autoSpaceDE w:val="0"/>
        <w:autoSpaceDN w:val="0"/>
        <w:adjustRightInd w:val="0"/>
        <w:jc w:val="both"/>
      </w:pPr>
      <w:r>
        <w:t xml:space="preserve">6. José Jussier de Oliveira Junior. </w:t>
      </w:r>
      <w:r>
        <w:rPr>
          <w:b/>
          <w:bCs/>
        </w:rPr>
        <w:t>Síndrome Hemofagocítica. Série de casos confirmados no ano de 2004 do Hospital Infantil Albert Sabin – Fortaleza/</w:t>
      </w:r>
      <w:proofErr w:type="gramStart"/>
      <w:r>
        <w:rPr>
          <w:b/>
          <w:bCs/>
        </w:rPr>
        <w:t>Ce</w:t>
      </w:r>
      <w:proofErr w:type="gramEnd"/>
      <w:r>
        <w:t>. 2006. Monografia (Residência Em Pediatria) - Hospital Infantil Albert Sabin</w:t>
      </w:r>
    </w:p>
    <w:p w14:paraId="72D8FC60" w14:textId="77777777" w:rsidR="00EE0782" w:rsidRDefault="00EE0782" w:rsidP="00EE0782">
      <w:pPr>
        <w:widowControl w:val="0"/>
        <w:tabs>
          <w:tab w:val="left" w:pos="0"/>
        </w:tabs>
        <w:autoSpaceDE w:val="0"/>
        <w:autoSpaceDN w:val="0"/>
        <w:adjustRightInd w:val="0"/>
        <w:jc w:val="both"/>
      </w:pPr>
    </w:p>
    <w:p w14:paraId="0956F05B" w14:textId="77777777" w:rsidR="00EE0782" w:rsidRDefault="00EE0782" w:rsidP="00EE0782">
      <w:pPr>
        <w:widowControl w:val="0"/>
        <w:tabs>
          <w:tab w:val="left" w:pos="0"/>
        </w:tabs>
        <w:autoSpaceDE w:val="0"/>
        <w:autoSpaceDN w:val="0"/>
        <w:adjustRightInd w:val="0"/>
        <w:jc w:val="both"/>
      </w:pPr>
      <w:r>
        <w:t xml:space="preserve">7. Talita Maia Borges. </w:t>
      </w:r>
      <w:r>
        <w:rPr>
          <w:b/>
          <w:bCs/>
        </w:rPr>
        <w:t>Síndrome Hermofagocítica. Série de casos confirmados no ano de 2004 do Hospital Infantil Albert Sabin – Fortaleza/</w:t>
      </w:r>
      <w:proofErr w:type="gramStart"/>
      <w:r>
        <w:rPr>
          <w:b/>
          <w:bCs/>
        </w:rPr>
        <w:t>Ce</w:t>
      </w:r>
      <w:proofErr w:type="gramEnd"/>
      <w:r>
        <w:t>. 2006. Monografia (Residência Em Pediatria) - Hospital Infantil Albert Sabin</w:t>
      </w:r>
    </w:p>
    <w:p w14:paraId="674F81BD" w14:textId="77777777" w:rsidR="00EE0782" w:rsidRDefault="00EE0782" w:rsidP="00EE0782">
      <w:pPr>
        <w:widowControl w:val="0"/>
        <w:tabs>
          <w:tab w:val="left" w:pos="0"/>
        </w:tabs>
        <w:autoSpaceDE w:val="0"/>
        <w:autoSpaceDN w:val="0"/>
        <w:adjustRightInd w:val="0"/>
        <w:jc w:val="both"/>
      </w:pPr>
    </w:p>
    <w:p w14:paraId="70310FB7" w14:textId="77777777" w:rsidR="00EE0782" w:rsidRDefault="00EE0782" w:rsidP="00EE0782">
      <w:pPr>
        <w:widowControl w:val="0"/>
        <w:tabs>
          <w:tab w:val="left" w:pos="0"/>
        </w:tabs>
        <w:autoSpaceDE w:val="0"/>
        <w:autoSpaceDN w:val="0"/>
        <w:adjustRightInd w:val="0"/>
        <w:jc w:val="both"/>
      </w:pPr>
    </w:p>
    <w:p w14:paraId="2534DA71" w14:textId="77777777" w:rsidR="00EE0782" w:rsidRDefault="00EE0782" w:rsidP="00EE0782">
      <w:pPr>
        <w:widowControl w:val="0"/>
        <w:tabs>
          <w:tab w:val="left" w:pos="0"/>
        </w:tabs>
        <w:autoSpaceDE w:val="0"/>
        <w:autoSpaceDN w:val="0"/>
        <w:adjustRightInd w:val="0"/>
        <w:jc w:val="both"/>
      </w:pPr>
      <w:r>
        <w:rPr>
          <w:b/>
          <w:bCs/>
        </w:rPr>
        <w:t>Trabalhos de conclusão de curso de graduação</w:t>
      </w:r>
    </w:p>
    <w:p w14:paraId="77ACD75F" w14:textId="77777777" w:rsidR="00EE0782" w:rsidRDefault="00EE0782" w:rsidP="00EE0782">
      <w:pPr>
        <w:widowControl w:val="0"/>
        <w:tabs>
          <w:tab w:val="left" w:pos="0"/>
        </w:tabs>
        <w:autoSpaceDE w:val="0"/>
        <w:autoSpaceDN w:val="0"/>
        <w:adjustRightInd w:val="0"/>
        <w:jc w:val="both"/>
      </w:pPr>
    </w:p>
    <w:p w14:paraId="3CCF4BCD" w14:textId="77777777" w:rsidR="00EE0782" w:rsidRDefault="00EE0782" w:rsidP="00EE0782">
      <w:pPr>
        <w:widowControl w:val="0"/>
        <w:tabs>
          <w:tab w:val="left" w:pos="0"/>
        </w:tabs>
        <w:autoSpaceDE w:val="0"/>
        <w:autoSpaceDN w:val="0"/>
        <w:adjustRightInd w:val="0"/>
        <w:jc w:val="both"/>
      </w:pPr>
      <w:r>
        <w:t xml:space="preserve">1. Karine Martins da Trindade. </w:t>
      </w:r>
      <w:r>
        <w:rPr>
          <w:b/>
          <w:bCs/>
        </w:rPr>
        <w:t>AVALIAÇÃO DAS REAÇÕES ADVERSAS DA QUIMIOTERAPIA NOS PACIENTES COM TUMORES CEREBRAIS NO HOSPITAL INFANTIL ALBERT SABIN ENTRE 2002-2006</w:t>
      </w:r>
      <w:r>
        <w:t>. 2008. Curso (Medicina) - Faculdade de Medicina de Juazeiro do Norte</w:t>
      </w:r>
    </w:p>
    <w:p w14:paraId="779BCDB6" w14:textId="77777777" w:rsidR="00EE0782" w:rsidRDefault="00EE0782" w:rsidP="00EE0782">
      <w:pPr>
        <w:widowControl w:val="0"/>
        <w:tabs>
          <w:tab w:val="left" w:pos="0"/>
        </w:tabs>
        <w:autoSpaceDE w:val="0"/>
        <w:autoSpaceDN w:val="0"/>
        <w:adjustRightInd w:val="0"/>
        <w:jc w:val="both"/>
      </w:pPr>
    </w:p>
    <w:p w14:paraId="2F2FC1F1" w14:textId="77777777" w:rsidR="00EE0782" w:rsidRDefault="00EE0782" w:rsidP="00EE0782">
      <w:pPr>
        <w:widowControl w:val="0"/>
        <w:tabs>
          <w:tab w:val="left" w:pos="0"/>
        </w:tabs>
        <w:autoSpaceDE w:val="0"/>
        <w:autoSpaceDN w:val="0"/>
        <w:adjustRightInd w:val="0"/>
        <w:jc w:val="both"/>
      </w:pPr>
    </w:p>
    <w:p w14:paraId="56301A15" w14:textId="77777777" w:rsidR="00EE0782" w:rsidRDefault="00EE0782" w:rsidP="00EE0782">
      <w:pPr>
        <w:widowControl w:val="0"/>
        <w:tabs>
          <w:tab w:val="left" w:pos="0"/>
        </w:tabs>
        <w:autoSpaceDE w:val="0"/>
        <w:autoSpaceDN w:val="0"/>
        <w:adjustRightInd w:val="0"/>
        <w:jc w:val="both"/>
      </w:pPr>
    </w:p>
    <w:p w14:paraId="0E65882D" w14:textId="77777777" w:rsidR="00EE0782" w:rsidRDefault="00EE0782" w:rsidP="00EE0782">
      <w:pPr>
        <w:widowControl w:val="0"/>
        <w:tabs>
          <w:tab w:val="left" w:pos="0"/>
        </w:tabs>
        <w:autoSpaceDE w:val="0"/>
        <w:autoSpaceDN w:val="0"/>
        <w:adjustRightInd w:val="0"/>
        <w:jc w:val="both"/>
      </w:pPr>
    </w:p>
    <w:p w14:paraId="6825D314" w14:textId="77777777" w:rsidR="00EE0782" w:rsidRDefault="00EE0782" w:rsidP="00EE0782">
      <w:pPr>
        <w:widowControl w:val="0"/>
        <w:tabs>
          <w:tab w:val="left" w:pos="0"/>
        </w:tabs>
        <w:autoSpaceDE w:val="0"/>
        <w:autoSpaceDN w:val="0"/>
        <w:adjustRightInd w:val="0"/>
        <w:jc w:val="both"/>
      </w:pPr>
      <w:r>
        <w:rPr>
          <w:b/>
          <w:bCs/>
        </w:rPr>
        <w:t xml:space="preserve"> Orientações e Supervisões em andamento</w:t>
      </w:r>
    </w:p>
    <w:p w14:paraId="0E1F90F8" w14:textId="77777777" w:rsidR="00EE0782" w:rsidRDefault="00EE0782" w:rsidP="00EE0782">
      <w:pPr>
        <w:widowControl w:val="0"/>
        <w:tabs>
          <w:tab w:val="left" w:pos="0"/>
        </w:tabs>
        <w:autoSpaceDE w:val="0"/>
        <w:autoSpaceDN w:val="0"/>
        <w:adjustRightInd w:val="0"/>
        <w:jc w:val="both"/>
      </w:pPr>
    </w:p>
    <w:p w14:paraId="6C092061" w14:textId="77777777" w:rsidR="00EE0782" w:rsidRDefault="00EE0782" w:rsidP="00EE0782">
      <w:pPr>
        <w:widowControl w:val="0"/>
        <w:tabs>
          <w:tab w:val="left" w:pos="0"/>
        </w:tabs>
        <w:autoSpaceDE w:val="0"/>
        <w:autoSpaceDN w:val="0"/>
        <w:adjustRightInd w:val="0"/>
        <w:jc w:val="both"/>
      </w:pPr>
      <w:r>
        <w:rPr>
          <w:b/>
          <w:bCs/>
        </w:rPr>
        <w:t>Monografias de conclusão de curso de aperfeiçoamento/especialização</w:t>
      </w:r>
    </w:p>
    <w:p w14:paraId="352C2279" w14:textId="77777777" w:rsidR="00EE0782" w:rsidRDefault="00EE0782" w:rsidP="00EE0782">
      <w:pPr>
        <w:widowControl w:val="0"/>
        <w:tabs>
          <w:tab w:val="left" w:pos="0"/>
        </w:tabs>
        <w:autoSpaceDE w:val="0"/>
        <w:autoSpaceDN w:val="0"/>
        <w:adjustRightInd w:val="0"/>
        <w:jc w:val="both"/>
      </w:pPr>
    </w:p>
    <w:p w14:paraId="793351E6" w14:textId="77777777" w:rsidR="00EE0782" w:rsidRDefault="00EE0782" w:rsidP="00EE0782">
      <w:pPr>
        <w:widowControl w:val="0"/>
        <w:tabs>
          <w:tab w:val="left" w:pos="0"/>
        </w:tabs>
        <w:autoSpaceDE w:val="0"/>
        <w:autoSpaceDN w:val="0"/>
        <w:adjustRightInd w:val="0"/>
        <w:jc w:val="both"/>
      </w:pPr>
      <w:r>
        <w:t xml:space="preserve">1. Orlandira Leite de Araújo. </w:t>
      </w:r>
      <w:r>
        <w:rPr>
          <w:b/>
          <w:bCs/>
        </w:rPr>
        <w:t>PERFIL EPIDEMIOLÓGICO DOS PACIENTES PEDIÁTRICOS COM TUMOR CEREBRAL TRATADOS NO SERVIÇO DE ONCO-HEMATOLOGIA DO HOSPITAL INFANTIL ALBERT SABIN ENTRE 2000 A 2006</w:t>
      </w:r>
      <w:r>
        <w:t>. 2008. Monografia (Residência em Cancerologia Pediátrica) - Hospital Infantil Albert Sabin</w:t>
      </w:r>
    </w:p>
    <w:p w14:paraId="40D9CB82" w14:textId="77777777" w:rsidR="00EE0782" w:rsidRDefault="00EE0782" w:rsidP="00EE0782">
      <w:pPr>
        <w:widowControl w:val="0"/>
        <w:tabs>
          <w:tab w:val="left" w:pos="0"/>
        </w:tabs>
        <w:autoSpaceDE w:val="0"/>
        <w:autoSpaceDN w:val="0"/>
        <w:adjustRightInd w:val="0"/>
        <w:jc w:val="both"/>
      </w:pPr>
    </w:p>
    <w:p w14:paraId="7E6103E1" w14:textId="77777777" w:rsidR="00EE0782" w:rsidRDefault="00EE0782" w:rsidP="00EE0782">
      <w:pPr>
        <w:widowControl w:val="0"/>
        <w:tabs>
          <w:tab w:val="left" w:pos="0"/>
        </w:tabs>
        <w:autoSpaceDE w:val="0"/>
        <w:autoSpaceDN w:val="0"/>
        <w:adjustRightInd w:val="0"/>
        <w:jc w:val="both"/>
      </w:pPr>
    </w:p>
    <w:p w14:paraId="6ADEBDC8" w14:textId="77777777" w:rsidR="00EE0782" w:rsidRDefault="00EE0782" w:rsidP="00EE0782">
      <w:pPr>
        <w:widowControl w:val="0"/>
        <w:tabs>
          <w:tab w:val="left" w:pos="0"/>
        </w:tabs>
        <w:autoSpaceDE w:val="0"/>
        <w:autoSpaceDN w:val="0"/>
        <w:adjustRightInd w:val="0"/>
        <w:jc w:val="both"/>
      </w:pPr>
    </w:p>
    <w:p w14:paraId="7E2382FC" w14:textId="77777777" w:rsidR="00EE0782" w:rsidRDefault="00EE0782" w:rsidP="00EE0782">
      <w:pPr>
        <w:widowControl w:val="0"/>
        <w:tabs>
          <w:tab w:val="left" w:pos="0"/>
        </w:tabs>
        <w:autoSpaceDE w:val="0"/>
        <w:autoSpaceDN w:val="0"/>
        <w:adjustRightInd w:val="0"/>
        <w:jc w:val="both"/>
      </w:pPr>
      <w:r>
        <w:rPr>
          <w:color w:val="A0A0A0"/>
        </w:rPr>
        <w:t>______________________________________________________________________________________</w:t>
      </w:r>
    </w:p>
    <w:p w14:paraId="3364FBF4" w14:textId="77777777" w:rsidR="00EE0782" w:rsidRDefault="00EE0782" w:rsidP="00EE0782">
      <w:pPr>
        <w:widowControl w:val="0"/>
        <w:tabs>
          <w:tab w:val="left" w:pos="0"/>
        </w:tabs>
        <w:autoSpaceDE w:val="0"/>
        <w:autoSpaceDN w:val="0"/>
        <w:adjustRightInd w:val="0"/>
        <w:jc w:val="both"/>
      </w:pPr>
      <w:r>
        <w:rPr>
          <w:b/>
          <w:bCs/>
          <w:sz w:val="24"/>
          <w:szCs w:val="24"/>
        </w:rPr>
        <w:t>Citações em bases bibliográficas</w:t>
      </w:r>
    </w:p>
    <w:p w14:paraId="4422839A" w14:textId="77777777" w:rsidR="00EE0782" w:rsidRDefault="00EE0782" w:rsidP="00EE0782">
      <w:pPr>
        <w:widowControl w:val="0"/>
        <w:tabs>
          <w:tab w:val="left" w:pos="0"/>
        </w:tabs>
        <w:autoSpaceDE w:val="0"/>
        <w:autoSpaceDN w:val="0"/>
        <w:adjustRightInd w:val="0"/>
        <w:jc w:val="both"/>
      </w:pPr>
    </w:p>
    <w:p w14:paraId="7B1F7B1E" w14:textId="77777777" w:rsidR="00EE0782" w:rsidRDefault="00EE0782" w:rsidP="00EE0782">
      <w:pPr>
        <w:widowControl w:val="0"/>
        <w:tabs>
          <w:tab w:val="left" w:pos="1700"/>
        </w:tabs>
        <w:autoSpaceDE w:val="0"/>
        <w:autoSpaceDN w:val="0"/>
        <w:adjustRightInd w:val="0"/>
        <w:ind w:left="1700" w:hanging="1700"/>
        <w:jc w:val="both"/>
      </w:pPr>
      <w:r>
        <w:rPr>
          <w:b/>
          <w:bCs/>
        </w:rPr>
        <w:t>Web of Science</w:t>
      </w:r>
      <w:r>
        <w:tab/>
        <w:t xml:space="preserve">Número total de </w:t>
      </w:r>
      <w:proofErr w:type="gramStart"/>
      <w:r>
        <w:t>citações :</w:t>
      </w:r>
      <w:proofErr w:type="gramEnd"/>
      <w:r>
        <w:t xml:space="preserve"> 11;Número de trabalhos : 12Data : 16/07/2011; Fator H: 2; </w:t>
      </w:r>
    </w:p>
    <w:p w14:paraId="01C31561" w14:textId="77777777" w:rsidR="00EE0782" w:rsidRDefault="00EE0782" w:rsidP="00EE0782">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3417D7DF" w14:textId="77777777" w:rsidR="00EE0782" w:rsidRDefault="00EE0782" w:rsidP="00EE0782">
      <w:pPr>
        <w:widowControl w:val="0"/>
        <w:tabs>
          <w:tab w:val="left" w:pos="1700"/>
        </w:tabs>
        <w:autoSpaceDE w:val="0"/>
        <w:autoSpaceDN w:val="0"/>
        <w:adjustRightInd w:val="0"/>
        <w:ind w:left="1700" w:hanging="1700"/>
        <w:jc w:val="both"/>
      </w:pPr>
      <w:r>
        <w:t>Felix FH* or Cavalcante FH</w:t>
      </w:r>
    </w:p>
    <w:p w14:paraId="11C1513F" w14:textId="77777777" w:rsidR="00EE0782" w:rsidRDefault="00EE0782" w:rsidP="00EE0782">
      <w:pPr>
        <w:widowControl w:val="0"/>
        <w:tabs>
          <w:tab w:val="left" w:pos="1700"/>
        </w:tabs>
        <w:autoSpaceDE w:val="0"/>
        <w:autoSpaceDN w:val="0"/>
        <w:adjustRightInd w:val="0"/>
        <w:ind w:left="1700" w:hanging="1700"/>
        <w:jc w:val="both"/>
      </w:pPr>
    </w:p>
    <w:p w14:paraId="40569017" w14:textId="77777777" w:rsidR="00EE0782" w:rsidRDefault="00EE0782" w:rsidP="00EE0782">
      <w:pPr>
        <w:widowControl w:val="0"/>
        <w:tabs>
          <w:tab w:val="left" w:pos="1700"/>
        </w:tabs>
        <w:autoSpaceDE w:val="0"/>
        <w:autoSpaceDN w:val="0"/>
        <w:adjustRightInd w:val="0"/>
        <w:ind w:left="1700" w:hanging="1700"/>
        <w:jc w:val="both"/>
      </w:pPr>
      <w:proofErr w:type="gramStart"/>
      <w:r>
        <w:rPr>
          <w:b/>
          <w:bCs/>
        </w:rPr>
        <w:t>SciELO</w:t>
      </w:r>
      <w:proofErr w:type="gramEnd"/>
      <w:r>
        <w:tab/>
        <w:t>Número total de citações : 0;Número de trabalhos : 1Data : 16/07/2011</w:t>
      </w:r>
    </w:p>
    <w:p w14:paraId="53E290A8" w14:textId="77777777" w:rsidR="00EE0782" w:rsidRDefault="00EE0782" w:rsidP="00EE0782">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35D44FC1" w14:textId="77777777" w:rsidR="00EE0782" w:rsidRDefault="00EE0782" w:rsidP="00EE0782">
      <w:pPr>
        <w:widowControl w:val="0"/>
        <w:tabs>
          <w:tab w:val="left" w:pos="1700"/>
        </w:tabs>
        <w:autoSpaceDE w:val="0"/>
        <w:autoSpaceDN w:val="0"/>
        <w:adjustRightInd w:val="0"/>
        <w:ind w:left="1700" w:hanging="1700"/>
        <w:jc w:val="both"/>
      </w:pPr>
      <w:r>
        <w:t xml:space="preserve">FELIX, FRANCISCO HELDER </w:t>
      </w:r>
      <w:proofErr w:type="gramStart"/>
      <w:r>
        <w:t>CAVALCANTE</w:t>
      </w:r>
      <w:proofErr w:type="gramEnd"/>
    </w:p>
    <w:p w14:paraId="2D0466F9" w14:textId="77777777" w:rsidR="00EE0782" w:rsidRDefault="00EE0782" w:rsidP="00EE0782">
      <w:pPr>
        <w:widowControl w:val="0"/>
        <w:tabs>
          <w:tab w:val="left" w:pos="1700"/>
        </w:tabs>
        <w:autoSpaceDE w:val="0"/>
        <w:autoSpaceDN w:val="0"/>
        <w:adjustRightInd w:val="0"/>
        <w:ind w:left="1700" w:hanging="1700"/>
        <w:jc w:val="both"/>
      </w:pPr>
    </w:p>
    <w:p w14:paraId="1CEF195A" w14:textId="77777777" w:rsidR="00EE0782" w:rsidRDefault="00EE0782" w:rsidP="00EE0782">
      <w:pPr>
        <w:widowControl w:val="0"/>
        <w:tabs>
          <w:tab w:val="left" w:pos="1700"/>
        </w:tabs>
        <w:autoSpaceDE w:val="0"/>
        <w:autoSpaceDN w:val="0"/>
        <w:adjustRightInd w:val="0"/>
        <w:ind w:left="1700" w:hanging="1700"/>
        <w:jc w:val="both"/>
      </w:pPr>
      <w:r>
        <w:rPr>
          <w:b/>
          <w:bCs/>
        </w:rPr>
        <w:t>SCOPUS</w:t>
      </w:r>
      <w:r>
        <w:tab/>
        <w:t xml:space="preserve">Número total de </w:t>
      </w:r>
      <w:proofErr w:type="gramStart"/>
      <w:r>
        <w:t>citações :</w:t>
      </w:r>
      <w:proofErr w:type="gramEnd"/>
      <w:r>
        <w:t xml:space="preserve"> 14;Número de trabalhos : 12Data : 16/07/2011</w:t>
      </w:r>
    </w:p>
    <w:p w14:paraId="1BAC62B2" w14:textId="77777777" w:rsidR="00EE0782" w:rsidRDefault="00EE0782" w:rsidP="00EE0782">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3F5307B4" w14:textId="77777777" w:rsidR="00EE0782" w:rsidRDefault="00EE0782" w:rsidP="00EE0782">
      <w:pPr>
        <w:widowControl w:val="0"/>
        <w:tabs>
          <w:tab w:val="left" w:pos="1700"/>
        </w:tabs>
        <w:autoSpaceDE w:val="0"/>
        <w:autoSpaceDN w:val="0"/>
        <w:adjustRightInd w:val="0"/>
        <w:ind w:left="1700" w:hanging="1700"/>
        <w:jc w:val="both"/>
      </w:pPr>
      <w:r>
        <w:t>Fe&amp;#</w:t>
      </w:r>
      <w:proofErr w:type="gramStart"/>
      <w:r>
        <w:t>769;</w:t>
      </w:r>
      <w:proofErr w:type="gramEnd"/>
      <w:r>
        <w:t>lix, F. H C OR Cavalcante Felix, F. H. OR Cavalcante Felix, F. R. (erro da base)</w:t>
      </w:r>
    </w:p>
    <w:p w14:paraId="6F5B5157" w14:textId="77777777" w:rsidR="00EE0782" w:rsidRDefault="00EE0782" w:rsidP="00EE0782">
      <w:pPr>
        <w:widowControl w:val="0"/>
        <w:tabs>
          <w:tab w:val="left" w:pos="1700"/>
        </w:tabs>
        <w:autoSpaceDE w:val="0"/>
        <w:autoSpaceDN w:val="0"/>
        <w:adjustRightInd w:val="0"/>
        <w:ind w:left="1700" w:hanging="1700"/>
        <w:jc w:val="both"/>
      </w:pPr>
    </w:p>
    <w:p w14:paraId="1D4C655A" w14:textId="77777777" w:rsidR="00EE0782" w:rsidRDefault="00D40AF6" w:rsidP="00EE0782">
      <w:pPr>
        <w:widowControl w:val="0"/>
        <w:tabs>
          <w:tab w:val="left" w:pos="1700"/>
        </w:tabs>
        <w:autoSpaceDE w:val="0"/>
        <w:autoSpaceDN w:val="0"/>
        <w:adjustRightInd w:val="0"/>
        <w:ind w:left="1700" w:hanging="1700"/>
        <w:jc w:val="both"/>
      </w:pPr>
      <w:r>
        <w:br w:type="page"/>
      </w:r>
    </w:p>
    <w:p w14:paraId="16D8F328" w14:textId="77777777" w:rsidR="00EE0782" w:rsidRDefault="00EE0782" w:rsidP="00EE0782">
      <w:pPr>
        <w:widowControl w:val="0"/>
        <w:tabs>
          <w:tab w:val="left" w:pos="1700"/>
        </w:tabs>
        <w:autoSpaceDE w:val="0"/>
        <w:autoSpaceDN w:val="0"/>
        <w:adjustRightInd w:val="0"/>
        <w:ind w:left="1700" w:hanging="1700"/>
        <w:jc w:val="both"/>
      </w:pPr>
    </w:p>
    <w:p w14:paraId="1BF5079F" w14:textId="77777777" w:rsidR="00EE0782" w:rsidRDefault="00EE0782" w:rsidP="00EE0782">
      <w:pPr>
        <w:widowControl w:val="0"/>
        <w:tabs>
          <w:tab w:val="left" w:pos="1700"/>
        </w:tabs>
        <w:autoSpaceDE w:val="0"/>
        <w:autoSpaceDN w:val="0"/>
        <w:adjustRightInd w:val="0"/>
        <w:ind w:left="1700" w:hanging="1700"/>
        <w:jc w:val="both"/>
      </w:pPr>
    </w:p>
    <w:p w14:paraId="22321A2F" w14:textId="77777777" w:rsidR="00D40AF6" w:rsidRDefault="00D40AF6" w:rsidP="00D40AF6">
      <w:pPr>
        <w:widowControl w:val="0"/>
        <w:autoSpaceDE w:val="0"/>
        <w:autoSpaceDN w:val="0"/>
        <w:adjustRightInd w:val="0"/>
        <w:rPr>
          <w:sz w:val="24"/>
          <w:szCs w:val="24"/>
        </w:rPr>
      </w:pPr>
    </w:p>
    <w:p w14:paraId="7723321F" w14:textId="77777777" w:rsidR="00D40AF6" w:rsidRDefault="00D40AF6" w:rsidP="00D40AF6">
      <w:pPr>
        <w:widowControl w:val="0"/>
        <w:autoSpaceDE w:val="0"/>
        <w:autoSpaceDN w:val="0"/>
        <w:adjustRightInd w:val="0"/>
        <w:rPr>
          <w:sz w:val="24"/>
          <w:szCs w:val="24"/>
        </w:rPr>
      </w:pPr>
    </w:p>
    <w:p w14:paraId="1C46C02E" w14:textId="77777777" w:rsidR="00D40AF6" w:rsidRDefault="00D40AF6" w:rsidP="00D40AF6">
      <w:pPr>
        <w:widowControl w:val="0"/>
        <w:autoSpaceDE w:val="0"/>
        <w:autoSpaceDN w:val="0"/>
        <w:adjustRightInd w:val="0"/>
        <w:rPr>
          <w:sz w:val="24"/>
          <w:szCs w:val="24"/>
        </w:rPr>
      </w:pPr>
    </w:p>
    <w:p w14:paraId="6147745C" w14:textId="77777777" w:rsidR="00D40AF6" w:rsidRDefault="00D40AF6" w:rsidP="00D40AF6">
      <w:pPr>
        <w:widowControl w:val="0"/>
        <w:autoSpaceDE w:val="0"/>
        <w:autoSpaceDN w:val="0"/>
        <w:adjustRightInd w:val="0"/>
        <w:rPr>
          <w:sz w:val="24"/>
          <w:szCs w:val="24"/>
        </w:rPr>
      </w:pPr>
    </w:p>
    <w:p w14:paraId="0D47CA7C" w14:textId="77777777" w:rsidR="00D40AF6" w:rsidRDefault="00D40AF6" w:rsidP="00D40AF6">
      <w:pPr>
        <w:widowControl w:val="0"/>
        <w:autoSpaceDE w:val="0"/>
        <w:autoSpaceDN w:val="0"/>
        <w:adjustRightInd w:val="0"/>
        <w:rPr>
          <w:sz w:val="24"/>
          <w:szCs w:val="24"/>
        </w:rPr>
      </w:pPr>
    </w:p>
    <w:p w14:paraId="162FC174" w14:textId="77777777" w:rsidR="00D40AF6" w:rsidRDefault="00D40AF6" w:rsidP="00D40AF6">
      <w:pPr>
        <w:widowControl w:val="0"/>
        <w:autoSpaceDE w:val="0"/>
        <w:autoSpaceDN w:val="0"/>
        <w:adjustRightInd w:val="0"/>
        <w:rPr>
          <w:sz w:val="24"/>
          <w:szCs w:val="24"/>
        </w:rPr>
      </w:pPr>
    </w:p>
    <w:p w14:paraId="411D40C7" w14:textId="77777777" w:rsidR="00D40AF6" w:rsidRDefault="00D40AF6" w:rsidP="00D40AF6">
      <w:pPr>
        <w:widowControl w:val="0"/>
        <w:autoSpaceDE w:val="0"/>
        <w:autoSpaceDN w:val="0"/>
        <w:adjustRightInd w:val="0"/>
        <w:rPr>
          <w:sz w:val="24"/>
          <w:szCs w:val="24"/>
        </w:rPr>
      </w:pPr>
    </w:p>
    <w:p w14:paraId="1A4AF0A1" w14:textId="77777777" w:rsidR="00D40AF6" w:rsidRDefault="00D40AF6" w:rsidP="00D40AF6">
      <w:pPr>
        <w:widowControl w:val="0"/>
        <w:autoSpaceDE w:val="0"/>
        <w:autoSpaceDN w:val="0"/>
        <w:adjustRightInd w:val="0"/>
        <w:rPr>
          <w:sz w:val="24"/>
          <w:szCs w:val="24"/>
        </w:rPr>
      </w:pPr>
    </w:p>
    <w:p w14:paraId="47FE1E44" w14:textId="77777777" w:rsidR="00D40AF6" w:rsidRDefault="00D40AF6" w:rsidP="00D40AF6">
      <w:pPr>
        <w:widowControl w:val="0"/>
        <w:autoSpaceDE w:val="0"/>
        <w:autoSpaceDN w:val="0"/>
        <w:adjustRightInd w:val="0"/>
        <w:rPr>
          <w:sz w:val="24"/>
          <w:szCs w:val="24"/>
        </w:rPr>
      </w:pPr>
    </w:p>
    <w:p w14:paraId="7ADBDF01" w14:textId="77777777" w:rsidR="00D40AF6" w:rsidRDefault="00D40AF6" w:rsidP="00D40AF6">
      <w:pPr>
        <w:widowControl w:val="0"/>
        <w:autoSpaceDE w:val="0"/>
        <w:autoSpaceDN w:val="0"/>
        <w:adjustRightInd w:val="0"/>
        <w:rPr>
          <w:sz w:val="24"/>
          <w:szCs w:val="24"/>
        </w:rPr>
      </w:pPr>
    </w:p>
    <w:p w14:paraId="6007346E" w14:textId="77777777" w:rsidR="00D40AF6" w:rsidRDefault="00D40AF6" w:rsidP="00D40AF6">
      <w:pPr>
        <w:widowControl w:val="0"/>
        <w:autoSpaceDE w:val="0"/>
        <w:autoSpaceDN w:val="0"/>
        <w:adjustRightInd w:val="0"/>
        <w:rPr>
          <w:sz w:val="24"/>
          <w:szCs w:val="24"/>
        </w:rPr>
      </w:pPr>
    </w:p>
    <w:p w14:paraId="0F733E99" w14:textId="77777777" w:rsidR="00D40AF6" w:rsidRDefault="00D40AF6" w:rsidP="00D40AF6">
      <w:pPr>
        <w:widowControl w:val="0"/>
        <w:autoSpaceDE w:val="0"/>
        <w:autoSpaceDN w:val="0"/>
        <w:adjustRightInd w:val="0"/>
        <w:rPr>
          <w:sz w:val="24"/>
          <w:szCs w:val="24"/>
        </w:rPr>
      </w:pPr>
    </w:p>
    <w:p w14:paraId="533536DE" w14:textId="77777777" w:rsidR="00D40AF6" w:rsidRDefault="00D40AF6" w:rsidP="00D40AF6">
      <w:pPr>
        <w:widowControl w:val="0"/>
        <w:autoSpaceDE w:val="0"/>
        <w:autoSpaceDN w:val="0"/>
        <w:adjustRightInd w:val="0"/>
        <w:rPr>
          <w:sz w:val="24"/>
          <w:szCs w:val="24"/>
        </w:rPr>
      </w:pPr>
    </w:p>
    <w:p w14:paraId="3B86C0D5" w14:textId="77777777" w:rsidR="00D40AF6" w:rsidRDefault="00D40AF6" w:rsidP="00D40AF6">
      <w:pPr>
        <w:widowControl w:val="0"/>
        <w:autoSpaceDE w:val="0"/>
        <w:autoSpaceDN w:val="0"/>
        <w:adjustRightInd w:val="0"/>
        <w:rPr>
          <w:sz w:val="24"/>
          <w:szCs w:val="24"/>
        </w:rPr>
      </w:pPr>
    </w:p>
    <w:p w14:paraId="3BA09195" w14:textId="77777777" w:rsidR="00D40AF6" w:rsidRDefault="00D40AF6" w:rsidP="00D40AF6">
      <w:pPr>
        <w:widowControl w:val="0"/>
        <w:autoSpaceDE w:val="0"/>
        <w:autoSpaceDN w:val="0"/>
        <w:adjustRightInd w:val="0"/>
        <w:rPr>
          <w:sz w:val="24"/>
          <w:szCs w:val="24"/>
        </w:rPr>
      </w:pPr>
    </w:p>
    <w:p w14:paraId="19FDD1AE" w14:textId="77777777" w:rsidR="00D40AF6" w:rsidRDefault="00D40AF6" w:rsidP="00D40AF6">
      <w:pPr>
        <w:widowControl w:val="0"/>
        <w:autoSpaceDE w:val="0"/>
        <w:autoSpaceDN w:val="0"/>
        <w:adjustRightInd w:val="0"/>
        <w:rPr>
          <w:sz w:val="24"/>
          <w:szCs w:val="24"/>
        </w:rPr>
      </w:pPr>
    </w:p>
    <w:p w14:paraId="3961BDCD" w14:textId="77777777" w:rsidR="00D40AF6" w:rsidRDefault="00D40AF6" w:rsidP="00D40AF6">
      <w:pPr>
        <w:widowControl w:val="0"/>
        <w:autoSpaceDE w:val="0"/>
        <w:autoSpaceDN w:val="0"/>
        <w:adjustRightInd w:val="0"/>
        <w:rPr>
          <w:sz w:val="24"/>
          <w:szCs w:val="24"/>
        </w:rPr>
      </w:pPr>
    </w:p>
    <w:p w14:paraId="75BB4726" w14:textId="77777777" w:rsidR="00D40AF6" w:rsidRDefault="00D40AF6" w:rsidP="00D40AF6">
      <w:pPr>
        <w:widowControl w:val="0"/>
        <w:autoSpaceDE w:val="0"/>
        <w:autoSpaceDN w:val="0"/>
        <w:adjustRightInd w:val="0"/>
        <w:rPr>
          <w:sz w:val="24"/>
          <w:szCs w:val="24"/>
        </w:rPr>
      </w:pPr>
    </w:p>
    <w:p w14:paraId="2CA5694D" w14:textId="77777777" w:rsidR="00D40AF6" w:rsidRDefault="00D40AF6" w:rsidP="00D40AF6">
      <w:pPr>
        <w:widowControl w:val="0"/>
        <w:autoSpaceDE w:val="0"/>
        <w:autoSpaceDN w:val="0"/>
        <w:adjustRightInd w:val="0"/>
        <w:jc w:val="center"/>
      </w:pPr>
      <w:r>
        <w:rPr>
          <w:b/>
          <w:bCs/>
          <w:color w:val="A0A0A0"/>
          <w:sz w:val="26"/>
          <w:szCs w:val="26"/>
        </w:rPr>
        <w:t>Juvenia Bezerra Fontenele</w:t>
      </w:r>
    </w:p>
    <w:p w14:paraId="60C58969" w14:textId="77777777" w:rsidR="00D40AF6" w:rsidRDefault="00D40AF6" w:rsidP="00D40AF6">
      <w:pPr>
        <w:widowControl w:val="0"/>
        <w:autoSpaceDE w:val="0"/>
        <w:autoSpaceDN w:val="0"/>
        <w:adjustRightInd w:val="0"/>
        <w:jc w:val="center"/>
      </w:pPr>
      <w:r>
        <w:t xml:space="preserve">Curriculum Vitae </w:t>
      </w:r>
    </w:p>
    <w:p w14:paraId="15356434" w14:textId="77777777" w:rsidR="00D40AF6" w:rsidRDefault="00D40AF6" w:rsidP="00D40AF6">
      <w:pPr>
        <w:widowControl w:val="0"/>
        <w:autoSpaceDE w:val="0"/>
        <w:autoSpaceDN w:val="0"/>
        <w:adjustRightInd w:val="0"/>
        <w:jc w:val="center"/>
      </w:pPr>
    </w:p>
    <w:p w14:paraId="3C51D750" w14:textId="77777777" w:rsidR="00D40AF6" w:rsidRDefault="00D40AF6" w:rsidP="00D40AF6">
      <w:pPr>
        <w:widowControl w:val="0"/>
        <w:autoSpaceDE w:val="0"/>
        <w:autoSpaceDN w:val="0"/>
        <w:adjustRightInd w:val="0"/>
        <w:jc w:val="center"/>
      </w:pPr>
    </w:p>
    <w:p w14:paraId="2ABDE949" w14:textId="77777777" w:rsidR="00D40AF6" w:rsidRDefault="00D40AF6" w:rsidP="00D40AF6">
      <w:pPr>
        <w:widowControl w:val="0"/>
        <w:autoSpaceDE w:val="0"/>
        <w:autoSpaceDN w:val="0"/>
        <w:adjustRightInd w:val="0"/>
        <w:jc w:val="center"/>
      </w:pPr>
    </w:p>
    <w:p w14:paraId="52AB6B76" w14:textId="77777777" w:rsidR="00D40AF6" w:rsidRDefault="00D40AF6" w:rsidP="00D40AF6">
      <w:pPr>
        <w:widowControl w:val="0"/>
        <w:autoSpaceDE w:val="0"/>
        <w:autoSpaceDN w:val="0"/>
        <w:adjustRightInd w:val="0"/>
        <w:jc w:val="center"/>
      </w:pPr>
    </w:p>
    <w:p w14:paraId="154674D2" w14:textId="77777777" w:rsidR="00D40AF6" w:rsidRDefault="00D40AF6" w:rsidP="00D40AF6">
      <w:pPr>
        <w:widowControl w:val="0"/>
        <w:autoSpaceDE w:val="0"/>
        <w:autoSpaceDN w:val="0"/>
        <w:adjustRightInd w:val="0"/>
        <w:jc w:val="center"/>
      </w:pPr>
    </w:p>
    <w:p w14:paraId="4AFC65CB" w14:textId="77777777" w:rsidR="00D40AF6" w:rsidRDefault="00D40AF6" w:rsidP="00D40AF6">
      <w:pPr>
        <w:widowControl w:val="0"/>
        <w:autoSpaceDE w:val="0"/>
        <w:autoSpaceDN w:val="0"/>
        <w:adjustRightInd w:val="0"/>
        <w:jc w:val="center"/>
      </w:pPr>
    </w:p>
    <w:p w14:paraId="4FD9FDDA" w14:textId="77777777" w:rsidR="00D40AF6" w:rsidRDefault="00D40AF6" w:rsidP="00D40AF6">
      <w:pPr>
        <w:widowControl w:val="0"/>
        <w:autoSpaceDE w:val="0"/>
        <w:autoSpaceDN w:val="0"/>
        <w:adjustRightInd w:val="0"/>
        <w:jc w:val="center"/>
      </w:pPr>
    </w:p>
    <w:p w14:paraId="78EC7D9E" w14:textId="77777777" w:rsidR="00D40AF6" w:rsidRDefault="00D40AF6" w:rsidP="00D40AF6">
      <w:pPr>
        <w:widowControl w:val="0"/>
        <w:autoSpaceDE w:val="0"/>
        <w:autoSpaceDN w:val="0"/>
        <w:adjustRightInd w:val="0"/>
        <w:jc w:val="center"/>
      </w:pPr>
    </w:p>
    <w:p w14:paraId="239C060B" w14:textId="77777777" w:rsidR="00D40AF6" w:rsidRDefault="00D40AF6" w:rsidP="00D40AF6">
      <w:pPr>
        <w:widowControl w:val="0"/>
        <w:autoSpaceDE w:val="0"/>
        <w:autoSpaceDN w:val="0"/>
        <w:adjustRightInd w:val="0"/>
        <w:jc w:val="center"/>
      </w:pPr>
    </w:p>
    <w:p w14:paraId="33A0A059" w14:textId="77777777" w:rsidR="00D40AF6" w:rsidRDefault="00D40AF6" w:rsidP="00D40AF6">
      <w:pPr>
        <w:widowControl w:val="0"/>
        <w:autoSpaceDE w:val="0"/>
        <w:autoSpaceDN w:val="0"/>
        <w:adjustRightInd w:val="0"/>
        <w:jc w:val="center"/>
      </w:pPr>
    </w:p>
    <w:p w14:paraId="343453B2" w14:textId="77777777" w:rsidR="00D40AF6" w:rsidRDefault="00D40AF6" w:rsidP="00D40AF6">
      <w:pPr>
        <w:widowControl w:val="0"/>
        <w:autoSpaceDE w:val="0"/>
        <w:autoSpaceDN w:val="0"/>
        <w:adjustRightInd w:val="0"/>
        <w:jc w:val="center"/>
      </w:pPr>
    </w:p>
    <w:p w14:paraId="567B9394" w14:textId="77777777" w:rsidR="00D40AF6" w:rsidRDefault="00D40AF6" w:rsidP="00D40AF6">
      <w:pPr>
        <w:widowControl w:val="0"/>
        <w:autoSpaceDE w:val="0"/>
        <w:autoSpaceDN w:val="0"/>
        <w:adjustRightInd w:val="0"/>
        <w:jc w:val="center"/>
      </w:pPr>
    </w:p>
    <w:p w14:paraId="5DD96C48" w14:textId="77777777" w:rsidR="00D40AF6" w:rsidRDefault="00D40AF6" w:rsidP="00D40AF6">
      <w:pPr>
        <w:widowControl w:val="0"/>
        <w:autoSpaceDE w:val="0"/>
        <w:autoSpaceDN w:val="0"/>
        <w:adjustRightInd w:val="0"/>
        <w:jc w:val="center"/>
      </w:pPr>
    </w:p>
    <w:p w14:paraId="791BE5FD" w14:textId="77777777" w:rsidR="00D40AF6" w:rsidRDefault="00D40AF6" w:rsidP="00D40AF6">
      <w:pPr>
        <w:widowControl w:val="0"/>
        <w:autoSpaceDE w:val="0"/>
        <w:autoSpaceDN w:val="0"/>
        <w:adjustRightInd w:val="0"/>
        <w:jc w:val="center"/>
      </w:pPr>
    </w:p>
    <w:p w14:paraId="3E5300F7" w14:textId="77777777" w:rsidR="00D40AF6" w:rsidRDefault="00D40AF6" w:rsidP="00D40AF6">
      <w:pPr>
        <w:widowControl w:val="0"/>
        <w:autoSpaceDE w:val="0"/>
        <w:autoSpaceDN w:val="0"/>
        <w:adjustRightInd w:val="0"/>
        <w:jc w:val="center"/>
      </w:pPr>
    </w:p>
    <w:p w14:paraId="1158C67F" w14:textId="77777777" w:rsidR="00D40AF6" w:rsidRDefault="00D40AF6" w:rsidP="00D40AF6">
      <w:pPr>
        <w:widowControl w:val="0"/>
        <w:autoSpaceDE w:val="0"/>
        <w:autoSpaceDN w:val="0"/>
        <w:adjustRightInd w:val="0"/>
        <w:jc w:val="center"/>
      </w:pPr>
    </w:p>
    <w:p w14:paraId="15C3A38C" w14:textId="77777777" w:rsidR="00D40AF6" w:rsidRDefault="00D40AF6" w:rsidP="00D40AF6">
      <w:pPr>
        <w:widowControl w:val="0"/>
        <w:autoSpaceDE w:val="0"/>
        <w:autoSpaceDN w:val="0"/>
        <w:adjustRightInd w:val="0"/>
        <w:jc w:val="center"/>
      </w:pPr>
    </w:p>
    <w:p w14:paraId="0D65E830" w14:textId="77777777" w:rsidR="00D40AF6" w:rsidRDefault="00D40AF6" w:rsidP="00D40AF6">
      <w:pPr>
        <w:widowControl w:val="0"/>
        <w:autoSpaceDE w:val="0"/>
        <w:autoSpaceDN w:val="0"/>
        <w:adjustRightInd w:val="0"/>
        <w:jc w:val="center"/>
      </w:pPr>
    </w:p>
    <w:p w14:paraId="19892101" w14:textId="77777777" w:rsidR="00D40AF6" w:rsidRDefault="00D40AF6" w:rsidP="00D40AF6">
      <w:pPr>
        <w:widowControl w:val="0"/>
        <w:autoSpaceDE w:val="0"/>
        <w:autoSpaceDN w:val="0"/>
        <w:adjustRightInd w:val="0"/>
        <w:jc w:val="center"/>
      </w:pPr>
    </w:p>
    <w:p w14:paraId="3CC3D33E" w14:textId="77777777" w:rsidR="00D40AF6" w:rsidRDefault="00D40AF6" w:rsidP="00D40AF6">
      <w:pPr>
        <w:widowControl w:val="0"/>
        <w:autoSpaceDE w:val="0"/>
        <w:autoSpaceDN w:val="0"/>
        <w:adjustRightInd w:val="0"/>
        <w:jc w:val="center"/>
      </w:pPr>
    </w:p>
    <w:p w14:paraId="3F8BCDFC" w14:textId="77777777" w:rsidR="00D40AF6" w:rsidRDefault="00D40AF6" w:rsidP="00D40AF6">
      <w:pPr>
        <w:widowControl w:val="0"/>
        <w:autoSpaceDE w:val="0"/>
        <w:autoSpaceDN w:val="0"/>
        <w:adjustRightInd w:val="0"/>
        <w:jc w:val="center"/>
      </w:pPr>
    </w:p>
    <w:p w14:paraId="716A1BEE" w14:textId="77777777" w:rsidR="00D40AF6" w:rsidRDefault="00D40AF6" w:rsidP="00D40AF6">
      <w:pPr>
        <w:widowControl w:val="0"/>
        <w:autoSpaceDE w:val="0"/>
        <w:autoSpaceDN w:val="0"/>
        <w:adjustRightInd w:val="0"/>
        <w:jc w:val="center"/>
      </w:pPr>
    </w:p>
    <w:p w14:paraId="0EBE5C12" w14:textId="77777777" w:rsidR="00D40AF6" w:rsidRDefault="00D40AF6" w:rsidP="00D40AF6">
      <w:pPr>
        <w:widowControl w:val="0"/>
        <w:autoSpaceDE w:val="0"/>
        <w:autoSpaceDN w:val="0"/>
        <w:adjustRightInd w:val="0"/>
        <w:jc w:val="center"/>
      </w:pPr>
    </w:p>
    <w:p w14:paraId="37DED384" w14:textId="77777777" w:rsidR="00D40AF6" w:rsidRDefault="00D40AF6" w:rsidP="00D40AF6">
      <w:pPr>
        <w:widowControl w:val="0"/>
        <w:autoSpaceDE w:val="0"/>
        <w:autoSpaceDN w:val="0"/>
        <w:adjustRightInd w:val="0"/>
        <w:jc w:val="center"/>
      </w:pPr>
    </w:p>
    <w:p w14:paraId="7A653289" w14:textId="77777777" w:rsidR="00D40AF6" w:rsidRDefault="00D40AF6" w:rsidP="00D40AF6">
      <w:pPr>
        <w:widowControl w:val="0"/>
        <w:autoSpaceDE w:val="0"/>
        <w:autoSpaceDN w:val="0"/>
        <w:adjustRightInd w:val="0"/>
        <w:jc w:val="center"/>
      </w:pPr>
    </w:p>
    <w:p w14:paraId="1750ABD5" w14:textId="77777777" w:rsidR="00D40AF6" w:rsidRDefault="00D40AF6" w:rsidP="00D40AF6">
      <w:pPr>
        <w:widowControl w:val="0"/>
        <w:autoSpaceDE w:val="0"/>
        <w:autoSpaceDN w:val="0"/>
        <w:adjustRightInd w:val="0"/>
        <w:jc w:val="center"/>
      </w:pPr>
    </w:p>
    <w:p w14:paraId="0CDCB9D0" w14:textId="77777777" w:rsidR="00D40AF6" w:rsidRDefault="00D40AF6" w:rsidP="00D40AF6">
      <w:pPr>
        <w:widowControl w:val="0"/>
        <w:autoSpaceDE w:val="0"/>
        <w:autoSpaceDN w:val="0"/>
        <w:adjustRightInd w:val="0"/>
        <w:jc w:val="center"/>
      </w:pPr>
    </w:p>
    <w:p w14:paraId="0AD11338" w14:textId="77777777" w:rsidR="00D40AF6" w:rsidRDefault="00D40AF6" w:rsidP="00D40AF6">
      <w:pPr>
        <w:widowControl w:val="0"/>
        <w:autoSpaceDE w:val="0"/>
        <w:autoSpaceDN w:val="0"/>
        <w:adjustRightInd w:val="0"/>
        <w:jc w:val="center"/>
      </w:pPr>
    </w:p>
    <w:p w14:paraId="11DAF6BB" w14:textId="77777777" w:rsidR="00D40AF6" w:rsidRDefault="00D40AF6" w:rsidP="00D40AF6">
      <w:pPr>
        <w:widowControl w:val="0"/>
        <w:autoSpaceDE w:val="0"/>
        <w:autoSpaceDN w:val="0"/>
        <w:adjustRightInd w:val="0"/>
        <w:jc w:val="center"/>
      </w:pPr>
    </w:p>
    <w:p w14:paraId="18381DEE" w14:textId="77777777" w:rsidR="00D40AF6" w:rsidRDefault="00D40AF6" w:rsidP="00D40AF6">
      <w:pPr>
        <w:widowControl w:val="0"/>
        <w:autoSpaceDE w:val="0"/>
        <w:autoSpaceDN w:val="0"/>
        <w:adjustRightInd w:val="0"/>
        <w:jc w:val="center"/>
      </w:pPr>
    </w:p>
    <w:p w14:paraId="3BE0FD91" w14:textId="77777777" w:rsidR="00D40AF6" w:rsidRDefault="00D40AF6" w:rsidP="00D40AF6">
      <w:pPr>
        <w:widowControl w:val="0"/>
        <w:autoSpaceDE w:val="0"/>
        <w:autoSpaceDN w:val="0"/>
        <w:adjustRightInd w:val="0"/>
        <w:jc w:val="center"/>
      </w:pPr>
    </w:p>
    <w:p w14:paraId="416C6FCE" w14:textId="77777777" w:rsidR="00D40AF6" w:rsidRDefault="00D40AF6" w:rsidP="00D40AF6">
      <w:pPr>
        <w:widowControl w:val="0"/>
        <w:autoSpaceDE w:val="0"/>
        <w:autoSpaceDN w:val="0"/>
        <w:adjustRightInd w:val="0"/>
        <w:jc w:val="center"/>
      </w:pPr>
    </w:p>
    <w:p w14:paraId="7809FA4A" w14:textId="77777777" w:rsidR="00D40AF6" w:rsidRDefault="00D40AF6" w:rsidP="00D40AF6">
      <w:pPr>
        <w:widowControl w:val="0"/>
        <w:autoSpaceDE w:val="0"/>
        <w:autoSpaceDN w:val="0"/>
        <w:adjustRightInd w:val="0"/>
        <w:jc w:val="center"/>
      </w:pPr>
    </w:p>
    <w:p w14:paraId="31D3DB86" w14:textId="77777777" w:rsidR="00D40AF6" w:rsidRDefault="00D40AF6" w:rsidP="00D40AF6">
      <w:pPr>
        <w:widowControl w:val="0"/>
        <w:autoSpaceDE w:val="0"/>
        <w:autoSpaceDN w:val="0"/>
        <w:adjustRightInd w:val="0"/>
        <w:jc w:val="center"/>
        <w:sectPr w:rsidR="00D40AF6">
          <w:pgSz w:w="11907" w:h="16840"/>
          <w:pgMar w:top="1417" w:right="1134" w:bottom="1417" w:left="1134" w:header="720" w:footer="720" w:gutter="0"/>
          <w:pgNumType w:start="1"/>
          <w:cols w:space="720"/>
          <w:noEndnote/>
        </w:sectPr>
      </w:pPr>
      <w:r>
        <w:t>Novembro/2010</w:t>
      </w:r>
    </w:p>
    <w:p w14:paraId="27997A39" w14:textId="77777777" w:rsidR="00D40AF6" w:rsidRDefault="00D40AF6" w:rsidP="00D40AF6">
      <w:pPr>
        <w:widowControl w:val="0"/>
        <w:autoSpaceDE w:val="0"/>
        <w:autoSpaceDN w:val="0"/>
        <w:adjustRightInd w:val="0"/>
      </w:pPr>
      <w:r>
        <w:rPr>
          <w:b/>
          <w:bCs/>
          <w:color w:val="A0A0A0"/>
          <w:sz w:val="26"/>
          <w:szCs w:val="26"/>
        </w:rPr>
        <w:lastRenderedPageBreak/>
        <w:t>Juvenia Bezerra Fontenele</w:t>
      </w:r>
    </w:p>
    <w:p w14:paraId="45F2AEAE" w14:textId="77777777" w:rsidR="00D40AF6" w:rsidRDefault="00D40AF6" w:rsidP="00D40AF6">
      <w:pPr>
        <w:widowControl w:val="0"/>
        <w:autoSpaceDE w:val="0"/>
        <w:autoSpaceDN w:val="0"/>
        <w:adjustRightInd w:val="0"/>
      </w:pPr>
      <w:r>
        <w:t>Curriculum Vitae</w:t>
      </w:r>
    </w:p>
    <w:p w14:paraId="0A24181D"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25BDCE47" w14:textId="77777777" w:rsidR="00D40AF6" w:rsidRDefault="00D40AF6" w:rsidP="00D40AF6">
      <w:pPr>
        <w:widowControl w:val="0"/>
        <w:tabs>
          <w:tab w:val="left" w:pos="0"/>
        </w:tabs>
        <w:autoSpaceDE w:val="0"/>
        <w:autoSpaceDN w:val="0"/>
        <w:adjustRightInd w:val="0"/>
        <w:jc w:val="both"/>
      </w:pPr>
      <w:r>
        <w:rPr>
          <w:b/>
          <w:bCs/>
          <w:sz w:val="24"/>
          <w:szCs w:val="24"/>
        </w:rPr>
        <w:t>Dados Pessoais</w:t>
      </w:r>
    </w:p>
    <w:p w14:paraId="7D9F470A" w14:textId="77777777" w:rsidR="00D40AF6" w:rsidRDefault="00D40AF6" w:rsidP="00D40AF6">
      <w:pPr>
        <w:widowControl w:val="0"/>
        <w:tabs>
          <w:tab w:val="left" w:pos="0"/>
        </w:tabs>
        <w:autoSpaceDE w:val="0"/>
        <w:autoSpaceDN w:val="0"/>
        <w:adjustRightInd w:val="0"/>
        <w:jc w:val="both"/>
      </w:pPr>
    </w:p>
    <w:p w14:paraId="62755540" w14:textId="77777777" w:rsidR="00D40AF6" w:rsidRDefault="00D40AF6" w:rsidP="00D40AF6">
      <w:pPr>
        <w:widowControl w:val="0"/>
        <w:tabs>
          <w:tab w:val="left" w:pos="1400"/>
        </w:tabs>
        <w:autoSpaceDE w:val="0"/>
        <w:autoSpaceDN w:val="0"/>
        <w:adjustRightInd w:val="0"/>
        <w:ind w:left="1400" w:hanging="1400"/>
        <w:jc w:val="both"/>
      </w:pPr>
      <w:r>
        <w:rPr>
          <w:b/>
          <w:bCs/>
        </w:rPr>
        <w:t xml:space="preserve">Nome </w:t>
      </w:r>
      <w:r>
        <w:tab/>
        <w:t>Juvenia Bezerra Fontenele</w:t>
      </w:r>
    </w:p>
    <w:p w14:paraId="4A545396" w14:textId="77777777" w:rsidR="00D40AF6" w:rsidRDefault="00D40AF6" w:rsidP="00D40AF6">
      <w:pPr>
        <w:widowControl w:val="0"/>
        <w:tabs>
          <w:tab w:val="left" w:pos="1400"/>
        </w:tabs>
        <w:autoSpaceDE w:val="0"/>
        <w:autoSpaceDN w:val="0"/>
        <w:adjustRightInd w:val="0"/>
        <w:ind w:left="1400" w:hanging="1400"/>
        <w:jc w:val="both"/>
      </w:pPr>
      <w:r>
        <w:rPr>
          <w:b/>
          <w:bCs/>
        </w:rPr>
        <w:t xml:space="preserve">Nascimento </w:t>
      </w:r>
      <w:r>
        <w:tab/>
        <w:t>25/04/1964 - Crateús/CE - Brasil</w:t>
      </w:r>
    </w:p>
    <w:p w14:paraId="20178B71" w14:textId="77777777" w:rsidR="00D40AF6" w:rsidRDefault="00D40AF6" w:rsidP="00D40AF6">
      <w:pPr>
        <w:widowControl w:val="0"/>
        <w:tabs>
          <w:tab w:val="left" w:pos="1400"/>
        </w:tabs>
        <w:autoSpaceDE w:val="0"/>
        <w:autoSpaceDN w:val="0"/>
        <w:adjustRightInd w:val="0"/>
        <w:ind w:left="1400" w:hanging="1400"/>
        <w:jc w:val="both"/>
      </w:pPr>
      <w:r>
        <w:rPr>
          <w:b/>
          <w:bCs/>
        </w:rPr>
        <w:t xml:space="preserve">CPF </w:t>
      </w:r>
      <w:r>
        <w:tab/>
        <w:t>22834184372</w:t>
      </w:r>
    </w:p>
    <w:p w14:paraId="424D41BF" w14:textId="77777777" w:rsidR="00D40AF6" w:rsidRDefault="00D40AF6" w:rsidP="00D40AF6">
      <w:pPr>
        <w:widowControl w:val="0"/>
        <w:tabs>
          <w:tab w:val="left" w:pos="1400"/>
        </w:tabs>
        <w:autoSpaceDE w:val="0"/>
        <w:autoSpaceDN w:val="0"/>
        <w:adjustRightInd w:val="0"/>
        <w:ind w:left="1400" w:hanging="1400"/>
        <w:jc w:val="both"/>
      </w:pPr>
    </w:p>
    <w:p w14:paraId="28E0121B" w14:textId="77777777" w:rsidR="00D40AF6" w:rsidRDefault="00D40AF6" w:rsidP="00D40AF6">
      <w:pPr>
        <w:widowControl w:val="0"/>
        <w:tabs>
          <w:tab w:val="left" w:pos="1400"/>
        </w:tabs>
        <w:autoSpaceDE w:val="0"/>
        <w:autoSpaceDN w:val="0"/>
        <w:adjustRightInd w:val="0"/>
        <w:ind w:left="1400" w:hanging="1400"/>
        <w:jc w:val="both"/>
      </w:pPr>
    </w:p>
    <w:p w14:paraId="372367DB"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6454126D" w14:textId="77777777" w:rsidR="00D40AF6" w:rsidRDefault="00D40AF6" w:rsidP="00D40AF6">
      <w:pPr>
        <w:widowControl w:val="0"/>
        <w:tabs>
          <w:tab w:val="left" w:pos="0"/>
        </w:tabs>
        <w:autoSpaceDE w:val="0"/>
        <w:autoSpaceDN w:val="0"/>
        <w:adjustRightInd w:val="0"/>
        <w:jc w:val="both"/>
      </w:pPr>
      <w:r>
        <w:rPr>
          <w:b/>
          <w:bCs/>
          <w:sz w:val="24"/>
          <w:szCs w:val="24"/>
        </w:rPr>
        <w:t>Formação Acadêmica/Titulação</w:t>
      </w:r>
    </w:p>
    <w:p w14:paraId="0853BF96" w14:textId="77777777" w:rsidR="00D40AF6" w:rsidRDefault="00D40AF6" w:rsidP="00D40AF6">
      <w:pPr>
        <w:widowControl w:val="0"/>
        <w:tabs>
          <w:tab w:val="left" w:pos="0"/>
        </w:tabs>
        <w:autoSpaceDE w:val="0"/>
        <w:autoSpaceDN w:val="0"/>
        <w:adjustRightInd w:val="0"/>
        <w:jc w:val="both"/>
      </w:pPr>
    </w:p>
    <w:p w14:paraId="0FE984C2"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1998 - 2004 </w:t>
      </w:r>
      <w:r>
        <w:tab/>
        <w:t xml:space="preserve">Doutorado em Farmacologia. </w:t>
      </w:r>
    </w:p>
    <w:p w14:paraId="0C96C0D9"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0E710B6B" w14:textId="77777777" w:rsidR="00D40AF6" w:rsidRDefault="00D40AF6" w:rsidP="00D40AF6">
      <w:pPr>
        <w:widowControl w:val="0"/>
        <w:tabs>
          <w:tab w:val="left" w:pos="1700"/>
        </w:tabs>
        <w:autoSpaceDE w:val="0"/>
        <w:autoSpaceDN w:val="0"/>
        <w:adjustRightInd w:val="0"/>
        <w:ind w:left="1700" w:hanging="1700"/>
        <w:jc w:val="both"/>
      </w:pPr>
      <w:r>
        <w:tab/>
        <w:t>Título: Estudo Farmacológico da Fração Hexânica de Lonchocarpus sericeus (Poir</w:t>
      </w:r>
      <w:proofErr w:type="gramStart"/>
      <w:r>
        <w:t>.) Kunth</w:t>
      </w:r>
      <w:proofErr w:type="gramEnd"/>
      <w:r>
        <w:t xml:space="preserve"> e seus Cosntituintes Químicos, Lonchocarpina e Derricina, Ano de obtenção: 2005</w:t>
      </w:r>
    </w:p>
    <w:p w14:paraId="21CFBF65" w14:textId="77777777" w:rsidR="00D40AF6" w:rsidRDefault="00D40AF6" w:rsidP="00D40AF6">
      <w:pPr>
        <w:widowControl w:val="0"/>
        <w:tabs>
          <w:tab w:val="left" w:pos="1700"/>
        </w:tabs>
        <w:autoSpaceDE w:val="0"/>
        <w:autoSpaceDN w:val="0"/>
        <w:adjustRightInd w:val="0"/>
        <w:ind w:left="1700" w:hanging="1700"/>
        <w:jc w:val="both"/>
      </w:pPr>
      <w:r>
        <w:tab/>
        <w:t>Orientador: Glauce Socorro de Barros Viana</w:t>
      </w:r>
    </w:p>
    <w:p w14:paraId="39EE5005" w14:textId="77777777" w:rsidR="00D40AF6" w:rsidRDefault="00D40AF6" w:rsidP="00D40AF6">
      <w:pPr>
        <w:widowControl w:val="0"/>
        <w:tabs>
          <w:tab w:val="left" w:pos="1700"/>
        </w:tabs>
        <w:autoSpaceDE w:val="0"/>
        <w:autoSpaceDN w:val="0"/>
        <w:adjustRightInd w:val="0"/>
        <w:ind w:left="1700" w:hanging="1700"/>
        <w:jc w:val="both"/>
      </w:pPr>
      <w:r>
        <w:tab/>
        <w:t xml:space="preserve">Bolsista </w:t>
      </w:r>
      <w:proofErr w:type="gramStart"/>
      <w:r>
        <w:t>do(</w:t>
      </w:r>
      <w:proofErr w:type="gramEnd"/>
      <w:r>
        <w:t>a): Fundação Cearense de Apoio ao Desenvolvimento Científico e Tecnológico</w:t>
      </w:r>
    </w:p>
    <w:p w14:paraId="0680B0DA" w14:textId="77777777" w:rsidR="00D40AF6" w:rsidRDefault="00D40AF6" w:rsidP="00D40AF6">
      <w:pPr>
        <w:widowControl w:val="0"/>
        <w:tabs>
          <w:tab w:val="left" w:pos="1700"/>
        </w:tabs>
        <w:autoSpaceDE w:val="0"/>
        <w:autoSpaceDN w:val="0"/>
        <w:adjustRightInd w:val="0"/>
        <w:ind w:left="1700" w:hanging="1700"/>
        <w:jc w:val="both"/>
      </w:pPr>
    </w:p>
    <w:p w14:paraId="120D574A"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1994 - 1997 </w:t>
      </w:r>
      <w:r>
        <w:tab/>
        <w:t xml:space="preserve">Mestrado em Farmacologia. </w:t>
      </w:r>
    </w:p>
    <w:p w14:paraId="24DA7F49"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6D51DF58" w14:textId="77777777" w:rsidR="00D40AF6" w:rsidRDefault="00D40AF6" w:rsidP="00D40AF6">
      <w:pPr>
        <w:widowControl w:val="0"/>
        <w:tabs>
          <w:tab w:val="left" w:pos="1700"/>
        </w:tabs>
        <w:autoSpaceDE w:val="0"/>
        <w:autoSpaceDN w:val="0"/>
        <w:adjustRightInd w:val="0"/>
        <w:ind w:left="1700" w:hanging="1700"/>
        <w:jc w:val="both"/>
      </w:pPr>
      <w:r>
        <w:tab/>
        <w:t xml:space="preserve">Título: Estudo Toxicológico e das Atividades Antiinflamatória, Analgésica e Antiangiogênica da Cartilagem de Tubarão, Ano de obtenção: </w:t>
      </w:r>
      <w:proofErr w:type="gramStart"/>
      <w:r>
        <w:t>1998</w:t>
      </w:r>
      <w:proofErr w:type="gramEnd"/>
    </w:p>
    <w:p w14:paraId="78F22C46" w14:textId="77777777" w:rsidR="00D40AF6" w:rsidRDefault="00D40AF6" w:rsidP="00D40AF6">
      <w:pPr>
        <w:widowControl w:val="0"/>
        <w:tabs>
          <w:tab w:val="left" w:pos="1700"/>
        </w:tabs>
        <w:autoSpaceDE w:val="0"/>
        <w:autoSpaceDN w:val="0"/>
        <w:adjustRightInd w:val="0"/>
        <w:ind w:left="1700" w:hanging="1700"/>
        <w:jc w:val="both"/>
      </w:pPr>
      <w:r>
        <w:tab/>
        <w:t>Orientador: Glauce Socorro de Barros Viana</w:t>
      </w:r>
    </w:p>
    <w:p w14:paraId="7D997CA0" w14:textId="77777777" w:rsidR="00D40AF6" w:rsidRDefault="00D40AF6" w:rsidP="00D40AF6">
      <w:pPr>
        <w:widowControl w:val="0"/>
        <w:tabs>
          <w:tab w:val="left" w:pos="1700"/>
        </w:tabs>
        <w:autoSpaceDE w:val="0"/>
        <w:autoSpaceDN w:val="0"/>
        <w:adjustRightInd w:val="0"/>
        <w:ind w:left="1700" w:hanging="1700"/>
        <w:jc w:val="both"/>
      </w:pPr>
      <w:r>
        <w:tab/>
        <w:t xml:space="preserve">Bolsista </w:t>
      </w:r>
      <w:proofErr w:type="gramStart"/>
      <w:r>
        <w:t>do(</w:t>
      </w:r>
      <w:proofErr w:type="gramEnd"/>
      <w:r>
        <w:t>a): Conselho Nacional de Desenvolvimento Científico e Tecnológico</w:t>
      </w:r>
    </w:p>
    <w:p w14:paraId="044F086E" w14:textId="77777777" w:rsidR="00D40AF6" w:rsidRDefault="00D40AF6" w:rsidP="00D40AF6">
      <w:pPr>
        <w:widowControl w:val="0"/>
        <w:tabs>
          <w:tab w:val="left" w:pos="1700"/>
        </w:tabs>
        <w:autoSpaceDE w:val="0"/>
        <w:autoSpaceDN w:val="0"/>
        <w:adjustRightInd w:val="0"/>
        <w:ind w:left="1700" w:hanging="1700"/>
        <w:jc w:val="both"/>
      </w:pPr>
    </w:p>
    <w:p w14:paraId="670312A4"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1983 - 1987 </w:t>
      </w:r>
      <w:r>
        <w:tab/>
        <w:t xml:space="preserve">Graduação em Farmácia. </w:t>
      </w:r>
    </w:p>
    <w:p w14:paraId="7BEEFDA2"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1A852AD0" w14:textId="77777777" w:rsidR="00D40AF6" w:rsidRDefault="00D40AF6" w:rsidP="00D40AF6">
      <w:pPr>
        <w:widowControl w:val="0"/>
        <w:tabs>
          <w:tab w:val="left" w:pos="1700"/>
        </w:tabs>
        <w:autoSpaceDE w:val="0"/>
        <w:autoSpaceDN w:val="0"/>
        <w:adjustRightInd w:val="0"/>
        <w:ind w:left="1700" w:hanging="1700"/>
        <w:jc w:val="both"/>
      </w:pPr>
    </w:p>
    <w:p w14:paraId="01C823E4" w14:textId="77777777" w:rsidR="00D40AF6" w:rsidRDefault="00D40AF6" w:rsidP="00D40AF6">
      <w:pPr>
        <w:widowControl w:val="0"/>
        <w:tabs>
          <w:tab w:val="left" w:pos="1700"/>
        </w:tabs>
        <w:autoSpaceDE w:val="0"/>
        <w:autoSpaceDN w:val="0"/>
        <w:adjustRightInd w:val="0"/>
        <w:ind w:left="1700" w:hanging="1700"/>
        <w:jc w:val="both"/>
      </w:pPr>
      <w:r>
        <w:rPr>
          <w:b/>
          <w:bCs/>
        </w:rPr>
        <w:t xml:space="preserve">1978 - 1980 </w:t>
      </w:r>
      <w:r>
        <w:tab/>
        <w:t xml:space="preserve">Ensino Médio (2o grau). </w:t>
      </w:r>
    </w:p>
    <w:p w14:paraId="76158963" w14:textId="77777777" w:rsidR="00D40AF6" w:rsidRDefault="00D40AF6" w:rsidP="00D40AF6">
      <w:pPr>
        <w:widowControl w:val="0"/>
        <w:tabs>
          <w:tab w:val="left" w:pos="1700"/>
        </w:tabs>
        <w:autoSpaceDE w:val="0"/>
        <w:autoSpaceDN w:val="0"/>
        <w:adjustRightInd w:val="0"/>
        <w:ind w:left="1700" w:hanging="1700"/>
        <w:jc w:val="both"/>
      </w:pPr>
      <w:r>
        <w:tab/>
        <w:t xml:space="preserve">Colégio </w:t>
      </w:r>
      <w:proofErr w:type="gramStart"/>
      <w:r>
        <w:t>7</w:t>
      </w:r>
      <w:proofErr w:type="gramEnd"/>
      <w:r>
        <w:t xml:space="preserve"> de Setembro, C7S, Brasil</w:t>
      </w:r>
    </w:p>
    <w:p w14:paraId="33449793" w14:textId="77777777" w:rsidR="00D40AF6" w:rsidRDefault="00D40AF6" w:rsidP="00D40AF6">
      <w:pPr>
        <w:widowControl w:val="0"/>
        <w:tabs>
          <w:tab w:val="left" w:pos="1700"/>
        </w:tabs>
        <w:autoSpaceDE w:val="0"/>
        <w:autoSpaceDN w:val="0"/>
        <w:adjustRightInd w:val="0"/>
        <w:ind w:left="1700" w:hanging="1700"/>
        <w:jc w:val="both"/>
      </w:pPr>
    </w:p>
    <w:p w14:paraId="6977AF80" w14:textId="77777777" w:rsidR="00D40AF6" w:rsidRDefault="00D40AF6" w:rsidP="00D40AF6">
      <w:pPr>
        <w:widowControl w:val="0"/>
        <w:tabs>
          <w:tab w:val="left" w:pos="1700"/>
        </w:tabs>
        <w:autoSpaceDE w:val="0"/>
        <w:autoSpaceDN w:val="0"/>
        <w:adjustRightInd w:val="0"/>
        <w:ind w:left="1700" w:hanging="1700"/>
        <w:jc w:val="both"/>
      </w:pPr>
      <w:r>
        <w:rPr>
          <w:b/>
          <w:bCs/>
        </w:rPr>
        <w:t xml:space="preserve">1973 - 1977 </w:t>
      </w:r>
      <w:r>
        <w:tab/>
        <w:t xml:space="preserve">Ensino Fundamental (1o grau). </w:t>
      </w:r>
    </w:p>
    <w:p w14:paraId="2F94BE2F" w14:textId="77777777" w:rsidR="00D40AF6" w:rsidRDefault="00D40AF6" w:rsidP="00D40AF6">
      <w:pPr>
        <w:widowControl w:val="0"/>
        <w:tabs>
          <w:tab w:val="left" w:pos="1700"/>
        </w:tabs>
        <w:autoSpaceDE w:val="0"/>
        <w:autoSpaceDN w:val="0"/>
        <w:adjustRightInd w:val="0"/>
        <w:ind w:left="1700" w:hanging="1700"/>
        <w:jc w:val="both"/>
      </w:pPr>
      <w:r>
        <w:tab/>
        <w:t xml:space="preserve">Ginásio Pio XII Crateús, GPXII, </w:t>
      </w:r>
      <w:proofErr w:type="gramStart"/>
      <w:r>
        <w:t>Brasil</w:t>
      </w:r>
      <w:proofErr w:type="gramEnd"/>
    </w:p>
    <w:p w14:paraId="7850CE23" w14:textId="77777777" w:rsidR="00D40AF6" w:rsidRDefault="00D40AF6" w:rsidP="00D40AF6">
      <w:pPr>
        <w:widowControl w:val="0"/>
        <w:tabs>
          <w:tab w:val="left" w:pos="1700"/>
        </w:tabs>
        <w:autoSpaceDE w:val="0"/>
        <w:autoSpaceDN w:val="0"/>
        <w:adjustRightInd w:val="0"/>
        <w:ind w:left="1700" w:hanging="1700"/>
        <w:jc w:val="both"/>
      </w:pPr>
    </w:p>
    <w:p w14:paraId="4F011657" w14:textId="77777777" w:rsidR="00D40AF6" w:rsidRDefault="00D40AF6" w:rsidP="00D40AF6">
      <w:pPr>
        <w:widowControl w:val="0"/>
        <w:tabs>
          <w:tab w:val="left" w:pos="1700"/>
        </w:tabs>
        <w:autoSpaceDE w:val="0"/>
        <w:autoSpaceDN w:val="0"/>
        <w:adjustRightInd w:val="0"/>
        <w:ind w:left="1700" w:hanging="1700"/>
        <w:jc w:val="both"/>
      </w:pPr>
      <w:r>
        <w:rPr>
          <w:b/>
          <w:bCs/>
        </w:rPr>
        <w:t xml:space="preserve">1970 - 1972 </w:t>
      </w:r>
      <w:r>
        <w:tab/>
        <w:t xml:space="preserve">Ensino Fundamental (1o grau). </w:t>
      </w:r>
    </w:p>
    <w:p w14:paraId="77C2EABC" w14:textId="77777777" w:rsidR="00D40AF6" w:rsidRDefault="00D40AF6" w:rsidP="00D40AF6">
      <w:pPr>
        <w:widowControl w:val="0"/>
        <w:tabs>
          <w:tab w:val="left" w:pos="1700"/>
        </w:tabs>
        <w:autoSpaceDE w:val="0"/>
        <w:autoSpaceDN w:val="0"/>
        <w:adjustRightInd w:val="0"/>
        <w:ind w:left="1700" w:hanging="1700"/>
        <w:jc w:val="both"/>
      </w:pPr>
      <w:r>
        <w:tab/>
        <w:t xml:space="preserve">Instituto Alvorada Crateús, IA-C, </w:t>
      </w:r>
      <w:proofErr w:type="gramStart"/>
      <w:r>
        <w:t>Brasil</w:t>
      </w:r>
      <w:proofErr w:type="gramEnd"/>
    </w:p>
    <w:p w14:paraId="0BB4140E" w14:textId="77777777" w:rsidR="00D40AF6" w:rsidRDefault="00D40AF6" w:rsidP="00D40AF6">
      <w:pPr>
        <w:widowControl w:val="0"/>
        <w:tabs>
          <w:tab w:val="left" w:pos="1700"/>
        </w:tabs>
        <w:autoSpaceDE w:val="0"/>
        <w:autoSpaceDN w:val="0"/>
        <w:adjustRightInd w:val="0"/>
        <w:ind w:left="1700" w:hanging="1700"/>
        <w:jc w:val="both"/>
      </w:pPr>
    </w:p>
    <w:p w14:paraId="167203FA"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1988 - 1989 </w:t>
      </w:r>
      <w:r>
        <w:tab/>
        <w:t xml:space="preserve">Aperfeiçoamento em Habilitação Em Farmácia Industrial. </w:t>
      </w:r>
    </w:p>
    <w:p w14:paraId="2F0F4BB6"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78D8604D" w14:textId="77777777" w:rsidR="00D40AF6" w:rsidRDefault="00D40AF6" w:rsidP="00D40AF6">
      <w:pPr>
        <w:widowControl w:val="0"/>
        <w:tabs>
          <w:tab w:val="left" w:pos="1700"/>
        </w:tabs>
        <w:autoSpaceDE w:val="0"/>
        <w:autoSpaceDN w:val="0"/>
        <w:adjustRightInd w:val="0"/>
        <w:ind w:left="1700" w:hanging="1700"/>
        <w:jc w:val="both"/>
      </w:pPr>
    </w:p>
    <w:p w14:paraId="1FF36C5A" w14:textId="77777777" w:rsidR="00D40AF6" w:rsidRDefault="00D40AF6" w:rsidP="00D40AF6">
      <w:pPr>
        <w:widowControl w:val="0"/>
        <w:tabs>
          <w:tab w:val="left" w:pos="1700"/>
        </w:tabs>
        <w:autoSpaceDE w:val="0"/>
        <w:autoSpaceDN w:val="0"/>
        <w:adjustRightInd w:val="0"/>
        <w:ind w:left="1700" w:hanging="1700"/>
        <w:jc w:val="both"/>
      </w:pPr>
    </w:p>
    <w:p w14:paraId="58906E45"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37E32209" w14:textId="77777777" w:rsidR="00D40AF6" w:rsidRDefault="00D40AF6" w:rsidP="00D40AF6">
      <w:pPr>
        <w:widowControl w:val="0"/>
        <w:tabs>
          <w:tab w:val="left" w:pos="0"/>
        </w:tabs>
        <w:autoSpaceDE w:val="0"/>
        <w:autoSpaceDN w:val="0"/>
        <w:adjustRightInd w:val="0"/>
        <w:jc w:val="both"/>
      </w:pPr>
      <w:r>
        <w:rPr>
          <w:b/>
          <w:bCs/>
          <w:sz w:val="24"/>
          <w:szCs w:val="24"/>
        </w:rPr>
        <w:t>Formação complementar</w:t>
      </w:r>
    </w:p>
    <w:p w14:paraId="1F9D8C5D" w14:textId="77777777" w:rsidR="00D40AF6" w:rsidRDefault="00D40AF6" w:rsidP="00D40AF6">
      <w:pPr>
        <w:widowControl w:val="0"/>
        <w:tabs>
          <w:tab w:val="left" w:pos="0"/>
        </w:tabs>
        <w:autoSpaceDE w:val="0"/>
        <w:autoSpaceDN w:val="0"/>
        <w:adjustRightInd w:val="0"/>
        <w:jc w:val="both"/>
      </w:pPr>
    </w:p>
    <w:p w14:paraId="7A1E7E22"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1996 - 1996 </w:t>
      </w:r>
      <w:r>
        <w:tab/>
        <w:t xml:space="preserve">Curso de curta duração em Óxido Nítrico e Neurotransmissão. </w:t>
      </w:r>
    </w:p>
    <w:p w14:paraId="7ED9E0F3" w14:textId="77777777" w:rsidR="00D40AF6" w:rsidRDefault="00D40AF6" w:rsidP="00D40AF6">
      <w:pPr>
        <w:widowControl w:val="0"/>
        <w:tabs>
          <w:tab w:val="left" w:pos="1700"/>
        </w:tabs>
        <w:autoSpaceDE w:val="0"/>
        <w:autoSpaceDN w:val="0"/>
        <w:adjustRightInd w:val="0"/>
        <w:ind w:left="1700" w:hanging="1700"/>
        <w:jc w:val="both"/>
      </w:pPr>
      <w:r>
        <w:tab/>
        <w:t xml:space="preserve">Sociedade Brasileira de Farmacologia e Terapêutica Experimental, SBFTE, Sao Paulo, </w:t>
      </w:r>
      <w:proofErr w:type="gramStart"/>
      <w:r>
        <w:t>Brasil</w:t>
      </w:r>
      <w:proofErr w:type="gramEnd"/>
    </w:p>
    <w:p w14:paraId="0797BB33" w14:textId="77777777" w:rsidR="00D40AF6" w:rsidRDefault="00D40AF6" w:rsidP="00D40AF6">
      <w:pPr>
        <w:widowControl w:val="0"/>
        <w:tabs>
          <w:tab w:val="left" w:pos="1700"/>
        </w:tabs>
        <w:autoSpaceDE w:val="0"/>
        <w:autoSpaceDN w:val="0"/>
        <w:adjustRightInd w:val="0"/>
        <w:ind w:left="1700" w:hanging="1700"/>
        <w:jc w:val="both"/>
      </w:pPr>
    </w:p>
    <w:p w14:paraId="62F53CD0"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1995 - 1995 </w:t>
      </w:r>
      <w:r>
        <w:tab/>
        <w:t xml:space="preserve">Curso de curta duração em Mecanismos Moleculares da Ação de Citocinas. </w:t>
      </w:r>
    </w:p>
    <w:p w14:paraId="752AD49F" w14:textId="77777777" w:rsidR="00D40AF6" w:rsidRDefault="00D40AF6" w:rsidP="00D40AF6">
      <w:pPr>
        <w:widowControl w:val="0"/>
        <w:tabs>
          <w:tab w:val="left" w:pos="1700"/>
        </w:tabs>
        <w:autoSpaceDE w:val="0"/>
        <w:autoSpaceDN w:val="0"/>
        <w:adjustRightInd w:val="0"/>
        <w:ind w:left="1700" w:hanging="1700"/>
        <w:jc w:val="both"/>
      </w:pPr>
      <w:r>
        <w:tab/>
        <w:t xml:space="preserve">Federação das Sociedades de Biologia Experimental, </w:t>
      </w:r>
      <w:proofErr w:type="gramStart"/>
      <w:r>
        <w:t>FeSBE</w:t>
      </w:r>
      <w:proofErr w:type="gramEnd"/>
      <w:r>
        <w:t xml:space="preserve">, Sao Paulo, </w:t>
      </w:r>
      <w:r>
        <w:lastRenderedPageBreak/>
        <w:t>Brasil</w:t>
      </w:r>
    </w:p>
    <w:p w14:paraId="072BC888" w14:textId="77777777" w:rsidR="00D40AF6" w:rsidRDefault="00D40AF6" w:rsidP="00D40AF6">
      <w:pPr>
        <w:widowControl w:val="0"/>
        <w:tabs>
          <w:tab w:val="left" w:pos="1700"/>
        </w:tabs>
        <w:autoSpaceDE w:val="0"/>
        <w:autoSpaceDN w:val="0"/>
        <w:adjustRightInd w:val="0"/>
        <w:ind w:left="1700" w:hanging="1700"/>
        <w:jc w:val="both"/>
      </w:pPr>
    </w:p>
    <w:p w14:paraId="35B8CB1F"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1995 - 1995 </w:t>
      </w:r>
      <w:r>
        <w:tab/>
        <w:t xml:space="preserve">Curso de curta duração em Prostaglandinas e o Controle da Proliferação Celul. </w:t>
      </w:r>
    </w:p>
    <w:p w14:paraId="0D552334" w14:textId="77777777" w:rsidR="00D40AF6" w:rsidRDefault="00D40AF6" w:rsidP="00D40AF6">
      <w:pPr>
        <w:widowControl w:val="0"/>
        <w:tabs>
          <w:tab w:val="left" w:pos="1700"/>
        </w:tabs>
        <w:autoSpaceDE w:val="0"/>
        <w:autoSpaceDN w:val="0"/>
        <w:adjustRightInd w:val="0"/>
        <w:ind w:left="1700" w:hanging="1700"/>
        <w:jc w:val="both"/>
      </w:pPr>
      <w:r>
        <w:tab/>
        <w:t xml:space="preserve">Federação das Sociedades de Biologia Experimental, </w:t>
      </w:r>
      <w:proofErr w:type="gramStart"/>
      <w:r>
        <w:t>FeSBE</w:t>
      </w:r>
      <w:proofErr w:type="gramEnd"/>
      <w:r>
        <w:t>, Sao Paulo, Brasil</w:t>
      </w:r>
    </w:p>
    <w:p w14:paraId="16344B8C" w14:textId="77777777" w:rsidR="00D40AF6" w:rsidRDefault="00D40AF6" w:rsidP="00D40AF6">
      <w:pPr>
        <w:widowControl w:val="0"/>
        <w:tabs>
          <w:tab w:val="left" w:pos="1700"/>
        </w:tabs>
        <w:autoSpaceDE w:val="0"/>
        <w:autoSpaceDN w:val="0"/>
        <w:adjustRightInd w:val="0"/>
        <w:ind w:left="1700" w:hanging="1700"/>
        <w:jc w:val="both"/>
      </w:pPr>
    </w:p>
    <w:p w14:paraId="6F43028A"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1995 - 1995 </w:t>
      </w:r>
      <w:r>
        <w:tab/>
        <w:t xml:space="preserve">Curso de curta duração em Conceitos Básicos de Cromatografia Líquida. </w:t>
      </w:r>
    </w:p>
    <w:p w14:paraId="78C54950" w14:textId="77777777" w:rsidR="00D40AF6" w:rsidRDefault="00D40AF6" w:rsidP="00D40AF6">
      <w:pPr>
        <w:widowControl w:val="0"/>
        <w:tabs>
          <w:tab w:val="left" w:pos="1700"/>
        </w:tabs>
        <w:autoSpaceDE w:val="0"/>
        <w:autoSpaceDN w:val="0"/>
        <w:adjustRightInd w:val="0"/>
        <w:ind w:left="1700" w:hanging="1700"/>
        <w:jc w:val="both"/>
      </w:pPr>
      <w:r>
        <w:tab/>
        <w:t xml:space="preserve">Pharmacia Biotech do Brasil Ltda, PHBIO, </w:t>
      </w:r>
      <w:proofErr w:type="gramStart"/>
      <w:r>
        <w:t>Brasil</w:t>
      </w:r>
      <w:proofErr w:type="gramEnd"/>
    </w:p>
    <w:p w14:paraId="439A7288" w14:textId="77777777" w:rsidR="00D40AF6" w:rsidRDefault="00D40AF6" w:rsidP="00D40AF6">
      <w:pPr>
        <w:widowControl w:val="0"/>
        <w:tabs>
          <w:tab w:val="left" w:pos="1700"/>
        </w:tabs>
        <w:autoSpaceDE w:val="0"/>
        <w:autoSpaceDN w:val="0"/>
        <w:adjustRightInd w:val="0"/>
        <w:ind w:left="1700" w:hanging="1700"/>
        <w:jc w:val="both"/>
      </w:pPr>
    </w:p>
    <w:p w14:paraId="1728979C"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Two Dimension And Protein Electrophoresis Progress. </w:t>
      </w:r>
    </w:p>
    <w:p w14:paraId="0B4D0B19" w14:textId="77777777" w:rsidR="00D40AF6" w:rsidRDefault="00D40AF6" w:rsidP="00D40AF6">
      <w:pPr>
        <w:widowControl w:val="0"/>
        <w:tabs>
          <w:tab w:val="left" w:pos="1700"/>
        </w:tabs>
        <w:autoSpaceDE w:val="0"/>
        <w:autoSpaceDN w:val="0"/>
        <w:adjustRightInd w:val="0"/>
        <w:ind w:left="1700" w:hanging="1700"/>
        <w:jc w:val="both"/>
      </w:pPr>
      <w:r>
        <w:tab/>
        <w:t xml:space="preserve">Pharmacia Biotech do Brasil Ltda, PHBIO, </w:t>
      </w:r>
      <w:proofErr w:type="gramStart"/>
      <w:r>
        <w:t>Brasil</w:t>
      </w:r>
      <w:proofErr w:type="gramEnd"/>
    </w:p>
    <w:p w14:paraId="25AF863D" w14:textId="77777777" w:rsidR="00D40AF6" w:rsidRDefault="00D40AF6" w:rsidP="00D40AF6">
      <w:pPr>
        <w:widowControl w:val="0"/>
        <w:tabs>
          <w:tab w:val="left" w:pos="1700"/>
        </w:tabs>
        <w:autoSpaceDE w:val="0"/>
        <w:autoSpaceDN w:val="0"/>
        <w:adjustRightInd w:val="0"/>
        <w:ind w:left="1700" w:hanging="1700"/>
        <w:jc w:val="both"/>
      </w:pPr>
    </w:p>
    <w:p w14:paraId="59BDA8ED"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Metodologia de Investigação de Plantas Medicinais. </w:t>
      </w:r>
    </w:p>
    <w:p w14:paraId="5C0672F9"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7E75A35A" w14:textId="77777777" w:rsidR="00D40AF6" w:rsidRDefault="00D40AF6" w:rsidP="00D40AF6">
      <w:pPr>
        <w:widowControl w:val="0"/>
        <w:tabs>
          <w:tab w:val="left" w:pos="1700"/>
        </w:tabs>
        <w:autoSpaceDE w:val="0"/>
        <w:autoSpaceDN w:val="0"/>
        <w:adjustRightInd w:val="0"/>
        <w:ind w:left="1700" w:hanging="1700"/>
        <w:jc w:val="both"/>
      </w:pPr>
    </w:p>
    <w:p w14:paraId="0208BF4A"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Uso de Plantas Medicinais Em Saúde Pública. </w:t>
      </w:r>
    </w:p>
    <w:p w14:paraId="249F3CA5"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0BE659B8" w14:textId="77777777" w:rsidR="00D40AF6" w:rsidRDefault="00D40AF6" w:rsidP="00D40AF6">
      <w:pPr>
        <w:widowControl w:val="0"/>
        <w:tabs>
          <w:tab w:val="left" w:pos="1700"/>
        </w:tabs>
        <w:autoSpaceDE w:val="0"/>
        <w:autoSpaceDN w:val="0"/>
        <w:adjustRightInd w:val="0"/>
        <w:ind w:left="1700" w:hanging="1700"/>
        <w:jc w:val="both"/>
      </w:pPr>
    </w:p>
    <w:p w14:paraId="1F0C8ECF"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Técnicas Aplicadas à Biologia Celular e Molecular. </w:t>
      </w:r>
    </w:p>
    <w:p w14:paraId="3FCF600F" w14:textId="77777777" w:rsidR="00D40AF6" w:rsidRDefault="00D40AF6" w:rsidP="00D40AF6">
      <w:pPr>
        <w:widowControl w:val="0"/>
        <w:tabs>
          <w:tab w:val="left" w:pos="1700"/>
        </w:tabs>
        <w:autoSpaceDE w:val="0"/>
        <w:autoSpaceDN w:val="0"/>
        <w:adjustRightInd w:val="0"/>
        <w:ind w:left="1700" w:hanging="1700"/>
        <w:jc w:val="both"/>
      </w:pPr>
      <w:r>
        <w:tab/>
        <w:t xml:space="preserve">Federação das Sociedades de Biologia Experimental, </w:t>
      </w:r>
      <w:proofErr w:type="gramStart"/>
      <w:r>
        <w:t>FeSBE</w:t>
      </w:r>
      <w:proofErr w:type="gramEnd"/>
      <w:r>
        <w:t>, Sao Paulo, Brasil</w:t>
      </w:r>
    </w:p>
    <w:p w14:paraId="11A4F685" w14:textId="77777777" w:rsidR="00D40AF6" w:rsidRDefault="00D40AF6" w:rsidP="00D40AF6">
      <w:pPr>
        <w:widowControl w:val="0"/>
        <w:tabs>
          <w:tab w:val="left" w:pos="1700"/>
        </w:tabs>
        <w:autoSpaceDE w:val="0"/>
        <w:autoSpaceDN w:val="0"/>
        <w:adjustRightInd w:val="0"/>
        <w:ind w:left="1700" w:hanging="1700"/>
        <w:jc w:val="both"/>
      </w:pPr>
    </w:p>
    <w:p w14:paraId="00920258"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Moléculas de Adesão Celular. </w:t>
      </w:r>
    </w:p>
    <w:p w14:paraId="7C709C04" w14:textId="77777777" w:rsidR="00D40AF6" w:rsidRDefault="00D40AF6" w:rsidP="00D40AF6">
      <w:pPr>
        <w:widowControl w:val="0"/>
        <w:tabs>
          <w:tab w:val="left" w:pos="1700"/>
        </w:tabs>
        <w:autoSpaceDE w:val="0"/>
        <w:autoSpaceDN w:val="0"/>
        <w:adjustRightInd w:val="0"/>
        <w:ind w:left="1700" w:hanging="1700"/>
        <w:jc w:val="both"/>
      </w:pPr>
      <w:r>
        <w:tab/>
        <w:t xml:space="preserve">Federação das Sociedades de Biologia Experimental, </w:t>
      </w:r>
      <w:proofErr w:type="gramStart"/>
      <w:r>
        <w:t>FeSBE</w:t>
      </w:r>
      <w:proofErr w:type="gramEnd"/>
      <w:r>
        <w:t>, Sao Paulo, Brasil</w:t>
      </w:r>
    </w:p>
    <w:p w14:paraId="071E528C" w14:textId="77777777" w:rsidR="00D40AF6" w:rsidRDefault="00D40AF6" w:rsidP="00D40AF6">
      <w:pPr>
        <w:widowControl w:val="0"/>
        <w:tabs>
          <w:tab w:val="left" w:pos="1700"/>
        </w:tabs>
        <w:autoSpaceDE w:val="0"/>
        <w:autoSpaceDN w:val="0"/>
        <w:adjustRightInd w:val="0"/>
        <w:ind w:left="1700" w:hanging="1700"/>
        <w:jc w:val="both"/>
      </w:pPr>
    </w:p>
    <w:p w14:paraId="31518513"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Chromatografic Amino Acid Analisys. </w:t>
      </w:r>
    </w:p>
    <w:p w14:paraId="1F6AF6EE" w14:textId="77777777" w:rsidR="00D40AF6" w:rsidRDefault="00D40AF6" w:rsidP="00D40AF6">
      <w:pPr>
        <w:widowControl w:val="0"/>
        <w:tabs>
          <w:tab w:val="left" w:pos="1700"/>
        </w:tabs>
        <w:autoSpaceDE w:val="0"/>
        <w:autoSpaceDN w:val="0"/>
        <w:adjustRightInd w:val="0"/>
        <w:ind w:left="1700" w:hanging="1700"/>
        <w:jc w:val="both"/>
      </w:pPr>
      <w:r>
        <w:tab/>
        <w:t xml:space="preserve">Pharmacia Biotech do Brasil Ltda, PHBIO, </w:t>
      </w:r>
      <w:proofErr w:type="gramStart"/>
      <w:r>
        <w:t>Brasil</w:t>
      </w:r>
      <w:proofErr w:type="gramEnd"/>
    </w:p>
    <w:p w14:paraId="658FD7CF" w14:textId="77777777" w:rsidR="00D40AF6" w:rsidRDefault="00D40AF6" w:rsidP="00D40AF6">
      <w:pPr>
        <w:widowControl w:val="0"/>
        <w:tabs>
          <w:tab w:val="left" w:pos="1700"/>
        </w:tabs>
        <w:autoSpaceDE w:val="0"/>
        <w:autoSpaceDN w:val="0"/>
        <w:adjustRightInd w:val="0"/>
        <w:ind w:left="1700" w:hanging="1700"/>
        <w:jc w:val="both"/>
      </w:pPr>
    </w:p>
    <w:p w14:paraId="5A5707C0"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1994 - 1994 </w:t>
      </w:r>
      <w:r>
        <w:tab/>
        <w:t xml:space="preserve">Curso de curta duração em Introdução Ao Windows. </w:t>
      </w:r>
    </w:p>
    <w:p w14:paraId="57D12BA3"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0E83F2B8" w14:textId="77777777" w:rsidR="00D40AF6" w:rsidRDefault="00D40AF6" w:rsidP="00D40AF6">
      <w:pPr>
        <w:widowControl w:val="0"/>
        <w:tabs>
          <w:tab w:val="left" w:pos="1700"/>
        </w:tabs>
        <w:autoSpaceDE w:val="0"/>
        <w:autoSpaceDN w:val="0"/>
        <w:adjustRightInd w:val="0"/>
        <w:ind w:left="1700" w:hanging="1700"/>
        <w:jc w:val="both"/>
      </w:pPr>
    </w:p>
    <w:p w14:paraId="770342E6"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1993 - 1993 </w:t>
      </w:r>
      <w:r>
        <w:tab/>
        <w:t xml:space="preserve">Treinamento Introdutório Departamento de Pessoal. </w:t>
      </w:r>
    </w:p>
    <w:p w14:paraId="532A6B63"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1D669C4B" w14:textId="77777777" w:rsidR="00D40AF6" w:rsidRDefault="00D40AF6" w:rsidP="00D40AF6">
      <w:pPr>
        <w:widowControl w:val="0"/>
        <w:tabs>
          <w:tab w:val="left" w:pos="1700"/>
        </w:tabs>
        <w:autoSpaceDE w:val="0"/>
        <w:autoSpaceDN w:val="0"/>
        <w:adjustRightInd w:val="0"/>
        <w:ind w:left="1700" w:hanging="1700"/>
        <w:jc w:val="both"/>
      </w:pPr>
    </w:p>
    <w:p w14:paraId="0486AF3C"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1993 - 1993 </w:t>
      </w:r>
      <w:r>
        <w:tab/>
        <w:t xml:space="preserve">Curso de curta duração em Introdução à Informática e Ao MS-DOS. </w:t>
      </w:r>
    </w:p>
    <w:p w14:paraId="3DFD36F0" w14:textId="77777777" w:rsidR="00D40AF6" w:rsidRDefault="00D40AF6" w:rsidP="00D40AF6">
      <w:pPr>
        <w:widowControl w:val="0"/>
        <w:tabs>
          <w:tab w:val="left" w:pos="1700"/>
        </w:tabs>
        <w:autoSpaceDE w:val="0"/>
        <w:autoSpaceDN w:val="0"/>
        <w:adjustRightInd w:val="0"/>
        <w:ind w:left="1700" w:hanging="1700"/>
        <w:jc w:val="both"/>
      </w:pPr>
      <w:r>
        <w:tab/>
        <w:t xml:space="preserve">Universidade Federal do Ceará, UFC, Fortaleza, </w:t>
      </w:r>
      <w:proofErr w:type="gramStart"/>
      <w:r>
        <w:t>Brasil</w:t>
      </w:r>
      <w:proofErr w:type="gramEnd"/>
    </w:p>
    <w:p w14:paraId="36315A1F" w14:textId="77777777" w:rsidR="00D40AF6" w:rsidRDefault="00D40AF6" w:rsidP="00D40AF6">
      <w:pPr>
        <w:widowControl w:val="0"/>
        <w:tabs>
          <w:tab w:val="left" w:pos="1700"/>
        </w:tabs>
        <w:autoSpaceDE w:val="0"/>
        <w:autoSpaceDN w:val="0"/>
        <w:adjustRightInd w:val="0"/>
        <w:ind w:left="1700" w:hanging="1700"/>
        <w:jc w:val="both"/>
      </w:pPr>
    </w:p>
    <w:p w14:paraId="1E5B354D" w14:textId="77777777" w:rsidR="00D40AF6" w:rsidRDefault="00D40AF6" w:rsidP="00D40AF6">
      <w:pPr>
        <w:widowControl w:val="0"/>
        <w:tabs>
          <w:tab w:val="left" w:pos="1700"/>
        </w:tabs>
        <w:autoSpaceDE w:val="0"/>
        <w:autoSpaceDN w:val="0"/>
        <w:adjustRightInd w:val="0"/>
        <w:ind w:left="1700" w:hanging="1700"/>
        <w:jc w:val="both"/>
      </w:pPr>
      <w:r>
        <w:rPr>
          <w:b/>
          <w:bCs/>
        </w:rPr>
        <w:t xml:space="preserve">1993 - 1993 </w:t>
      </w:r>
      <w:r>
        <w:tab/>
        <w:t>Curso de curta duração em Métodos de Avaliação</w:t>
      </w:r>
      <w:proofErr w:type="gramStart"/>
      <w:r>
        <w:t xml:space="preserve">  </w:t>
      </w:r>
      <w:proofErr w:type="gramEnd"/>
      <w:r>
        <w:t xml:space="preserve">Inflamatória nos Pulmões. </w:t>
      </w:r>
    </w:p>
    <w:p w14:paraId="2C187CE0" w14:textId="77777777" w:rsidR="00D40AF6" w:rsidRDefault="00D40AF6" w:rsidP="00D40AF6">
      <w:pPr>
        <w:widowControl w:val="0"/>
        <w:tabs>
          <w:tab w:val="left" w:pos="1700"/>
        </w:tabs>
        <w:autoSpaceDE w:val="0"/>
        <w:autoSpaceDN w:val="0"/>
        <w:adjustRightInd w:val="0"/>
        <w:ind w:left="1700" w:hanging="1700"/>
        <w:jc w:val="both"/>
      </w:pPr>
      <w:r>
        <w:tab/>
        <w:t xml:space="preserve">Federação das Sociedades de Biologia Experimental, </w:t>
      </w:r>
      <w:proofErr w:type="gramStart"/>
      <w:r>
        <w:t>FeSBE</w:t>
      </w:r>
      <w:proofErr w:type="gramEnd"/>
      <w:r>
        <w:t>, Sao Paulo, Brasil</w:t>
      </w:r>
    </w:p>
    <w:p w14:paraId="427B762A" w14:textId="77777777" w:rsidR="00D40AF6" w:rsidRDefault="00D40AF6" w:rsidP="00D40AF6">
      <w:pPr>
        <w:widowControl w:val="0"/>
        <w:tabs>
          <w:tab w:val="left" w:pos="1700"/>
        </w:tabs>
        <w:autoSpaceDE w:val="0"/>
        <w:autoSpaceDN w:val="0"/>
        <w:adjustRightInd w:val="0"/>
        <w:ind w:left="1700" w:hanging="1700"/>
        <w:jc w:val="both"/>
      </w:pPr>
    </w:p>
    <w:p w14:paraId="15710C77"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1989 - 1989 </w:t>
      </w:r>
      <w:r>
        <w:tab/>
        <w:t xml:space="preserve">Produção e Controle de Qualidade de Injetáveis. </w:t>
      </w:r>
    </w:p>
    <w:p w14:paraId="2CF7F797" w14:textId="77777777" w:rsidR="00D40AF6" w:rsidRDefault="00D40AF6" w:rsidP="00D40AF6">
      <w:pPr>
        <w:widowControl w:val="0"/>
        <w:tabs>
          <w:tab w:val="left" w:pos="1700"/>
        </w:tabs>
        <w:autoSpaceDE w:val="0"/>
        <w:autoSpaceDN w:val="0"/>
        <w:adjustRightInd w:val="0"/>
        <w:ind w:left="1700" w:hanging="1700"/>
        <w:jc w:val="both"/>
      </w:pPr>
      <w:r>
        <w:tab/>
        <w:t xml:space="preserve">Química Farmacêutica Gaspar Viana, QFGV, </w:t>
      </w:r>
      <w:proofErr w:type="gramStart"/>
      <w:r>
        <w:t>Brasil</w:t>
      </w:r>
      <w:proofErr w:type="gramEnd"/>
    </w:p>
    <w:p w14:paraId="3FE224D6" w14:textId="77777777" w:rsidR="00D40AF6" w:rsidRDefault="00D40AF6" w:rsidP="00D40AF6">
      <w:pPr>
        <w:widowControl w:val="0"/>
        <w:tabs>
          <w:tab w:val="left" w:pos="1700"/>
        </w:tabs>
        <w:autoSpaceDE w:val="0"/>
        <w:autoSpaceDN w:val="0"/>
        <w:adjustRightInd w:val="0"/>
        <w:ind w:left="1700" w:hanging="1700"/>
        <w:jc w:val="both"/>
      </w:pPr>
    </w:p>
    <w:p w14:paraId="61ABFC6F"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1988 - 1988 </w:t>
      </w:r>
      <w:r>
        <w:tab/>
        <w:t xml:space="preserve">Curso de curta duração em Curso de Iniciação Em Homeopatia. </w:t>
      </w:r>
    </w:p>
    <w:p w14:paraId="1E000E3C" w14:textId="77777777" w:rsidR="00D40AF6" w:rsidRDefault="00D40AF6" w:rsidP="00D40AF6">
      <w:pPr>
        <w:widowControl w:val="0"/>
        <w:tabs>
          <w:tab w:val="left" w:pos="1700"/>
        </w:tabs>
        <w:autoSpaceDE w:val="0"/>
        <w:autoSpaceDN w:val="0"/>
        <w:adjustRightInd w:val="0"/>
        <w:ind w:left="1700" w:hanging="1700"/>
        <w:jc w:val="both"/>
      </w:pPr>
      <w:r>
        <w:tab/>
        <w:t xml:space="preserve">Sociedade Cearense de Homeopatia, SCH, </w:t>
      </w:r>
      <w:proofErr w:type="gramStart"/>
      <w:r>
        <w:t>Brasil</w:t>
      </w:r>
      <w:proofErr w:type="gramEnd"/>
    </w:p>
    <w:p w14:paraId="032EDA75" w14:textId="77777777" w:rsidR="00D40AF6" w:rsidRDefault="00D40AF6" w:rsidP="00D40AF6">
      <w:pPr>
        <w:widowControl w:val="0"/>
        <w:tabs>
          <w:tab w:val="left" w:pos="1700"/>
        </w:tabs>
        <w:autoSpaceDE w:val="0"/>
        <w:autoSpaceDN w:val="0"/>
        <w:adjustRightInd w:val="0"/>
        <w:ind w:left="1700" w:hanging="1700"/>
        <w:jc w:val="both"/>
      </w:pPr>
    </w:p>
    <w:p w14:paraId="377F78FF" w14:textId="77777777" w:rsidR="00D40AF6" w:rsidRDefault="00D40AF6" w:rsidP="00D40AF6">
      <w:pPr>
        <w:widowControl w:val="0"/>
        <w:tabs>
          <w:tab w:val="left" w:pos="1700"/>
        </w:tabs>
        <w:autoSpaceDE w:val="0"/>
        <w:autoSpaceDN w:val="0"/>
        <w:adjustRightInd w:val="0"/>
        <w:ind w:left="1700" w:hanging="1700"/>
        <w:jc w:val="both"/>
      </w:pPr>
      <w:r>
        <w:rPr>
          <w:b/>
          <w:bCs/>
        </w:rPr>
        <w:t xml:space="preserve">1988 - 1988 </w:t>
      </w:r>
      <w:r>
        <w:tab/>
        <w:t xml:space="preserve">Curso de curta duração em Curso de Microbiologia Industrial. </w:t>
      </w:r>
    </w:p>
    <w:p w14:paraId="305194D9" w14:textId="77777777" w:rsidR="00D40AF6" w:rsidRDefault="00D40AF6" w:rsidP="00D40AF6">
      <w:pPr>
        <w:widowControl w:val="0"/>
        <w:tabs>
          <w:tab w:val="left" w:pos="1700"/>
        </w:tabs>
        <w:autoSpaceDE w:val="0"/>
        <w:autoSpaceDN w:val="0"/>
        <w:adjustRightInd w:val="0"/>
        <w:ind w:left="1700" w:hanging="1700"/>
        <w:jc w:val="both"/>
      </w:pPr>
      <w:r>
        <w:tab/>
        <w:t xml:space="preserve">Universidade de Fortaleza, UNIFOR, Fortaleza, </w:t>
      </w:r>
      <w:proofErr w:type="gramStart"/>
      <w:r>
        <w:t>Brasil</w:t>
      </w:r>
      <w:proofErr w:type="gramEnd"/>
    </w:p>
    <w:p w14:paraId="44C81AE1" w14:textId="77777777" w:rsidR="00D40AF6" w:rsidRDefault="00D40AF6" w:rsidP="00D40AF6">
      <w:pPr>
        <w:widowControl w:val="0"/>
        <w:tabs>
          <w:tab w:val="left" w:pos="1700"/>
        </w:tabs>
        <w:autoSpaceDE w:val="0"/>
        <w:autoSpaceDN w:val="0"/>
        <w:adjustRightInd w:val="0"/>
        <w:ind w:left="1700" w:hanging="1700"/>
        <w:jc w:val="both"/>
      </w:pPr>
    </w:p>
    <w:p w14:paraId="4BBBFF9B" w14:textId="77777777" w:rsidR="00D40AF6" w:rsidRDefault="00D40AF6" w:rsidP="00D40AF6">
      <w:pPr>
        <w:widowControl w:val="0"/>
        <w:tabs>
          <w:tab w:val="left" w:pos="1700"/>
        </w:tabs>
        <w:autoSpaceDE w:val="0"/>
        <w:autoSpaceDN w:val="0"/>
        <w:adjustRightInd w:val="0"/>
        <w:ind w:left="1700" w:hanging="1700"/>
        <w:jc w:val="both"/>
      </w:pPr>
    </w:p>
    <w:p w14:paraId="0649BD4C"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55EFB3DF" w14:textId="77777777" w:rsidR="00D40AF6" w:rsidRDefault="00D40AF6" w:rsidP="00D40AF6">
      <w:pPr>
        <w:widowControl w:val="0"/>
        <w:tabs>
          <w:tab w:val="left" w:pos="0"/>
        </w:tabs>
        <w:autoSpaceDE w:val="0"/>
        <w:autoSpaceDN w:val="0"/>
        <w:adjustRightInd w:val="0"/>
        <w:jc w:val="both"/>
      </w:pPr>
      <w:r>
        <w:rPr>
          <w:b/>
          <w:bCs/>
          <w:sz w:val="24"/>
          <w:szCs w:val="24"/>
        </w:rPr>
        <w:t>Atuação profissional</w:t>
      </w:r>
    </w:p>
    <w:p w14:paraId="67D452BE" w14:textId="77777777" w:rsidR="00D40AF6" w:rsidRDefault="00D40AF6" w:rsidP="00D40AF6">
      <w:pPr>
        <w:widowControl w:val="0"/>
        <w:tabs>
          <w:tab w:val="left" w:pos="0"/>
        </w:tabs>
        <w:autoSpaceDE w:val="0"/>
        <w:autoSpaceDN w:val="0"/>
        <w:adjustRightInd w:val="0"/>
        <w:jc w:val="both"/>
      </w:pPr>
    </w:p>
    <w:p w14:paraId="57772FF8" w14:textId="77777777" w:rsidR="00D40AF6" w:rsidRDefault="00D40AF6" w:rsidP="00D40AF6">
      <w:pPr>
        <w:widowControl w:val="0"/>
        <w:tabs>
          <w:tab w:val="left" w:pos="0"/>
        </w:tabs>
        <w:autoSpaceDE w:val="0"/>
        <w:autoSpaceDN w:val="0"/>
        <w:adjustRightInd w:val="0"/>
        <w:jc w:val="both"/>
      </w:pPr>
    </w:p>
    <w:p w14:paraId="12781AFB" w14:textId="77777777" w:rsidR="00D40AF6" w:rsidRDefault="00D40AF6" w:rsidP="00D40AF6">
      <w:pPr>
        <w:widowControl w:val="0"/>
        <w:tabs>
          <w:tab w:val="left" w:pos="0"/>
        </w:tabs>
        <w:autoSpaceDE w:val="0"/>
        <w:autoSpaceDN w:val="0"/>
        <w:adjustRightInd w:val="0"/>
        <w:jc w:val="both"/>
        <w:rPr>
          <w:b/>
          <w:bCs/>
        </w:rPr>
      </w:pPr>
      <w:r>
        <w:rPr>
          <w:b/>
          <w:bCs/>
        </w:rPr>
        <w:t>1.</w:t>
      </w:r>
      <w:r>
        <w:rPr>
          <w:b/>
          <w:bCs/>
        </w:rPr>
        <w:tab/>
        <w:t xml:space="preserve">Universidade Federal do Ceará - </w:t>
      </w:r>
      <w:proofErr w:type="gramStart"/>
      <w:r>
        <w:rPr>
          <w:b/>
          <w:bCs/>
        </w:rPr>
        <w:t>UFC</w:t>
      </w:r>
      <w:proofErr w:type="gramEnd"/>
    </w:p>
    <w:p w14:paraId="24AFD984"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093857A0" w14:textId="77777777" w:rsidR="00D40AF6" w:rsidRDefault="00D40AF6" w:rsidP="00D40AF6">
      <w:pPr>
        <w:widowControl w:val="0"/>
        <w:tabs>
          <w:tab w:val="left" w:pos="2835"/>
        </w:tabs>
        <w:autoSpaceDE w:val="0"/>
        <w:autoSpaceDN w:val="0"/>
        <w:adjustRightInd w:val="0"/>
        <w:ind w:left="2835" w:hanging="1700"/>
        <w:jc w:val="both"/>
      </w:pPr>
      <w:r>
        <w:rPr>
          <w:b/>
          <w:bCs/>
        </w:rPr>
        <w:t>Vínculo institucional</w:t>
      </w:r>
    </w:p>
    <w:p w14:paraId="51865137" w14:textId="77777777" w:rsidR="00D40AF6" w:rsidRDefault="00D40AF6" w:rsidP="00D40AF6">
      <w:pPr>
        <w:widowControl w:val="0"/>
        <w:tabs>
          <w:tab w:val="left" w:pos="2835"/>
        </w:tabs>
        <w:autoSpaceDE w:val="0"/>
        <w:autoSpaceDN w:val="0"/>
        <w:adjustRightInd w:val="0"/>
        <w:ind w:left="2835" w:hanging="1700"/>
        <w:jc w:val="both"/>
      </w:pPr>
      <w:r>
        <w:tab/>
      </w:r>
    </w:p>
    <w:p w14:paraId="28E69EBF" w14:textId="77777777" w:rsidR="00D40AF6" w:rsidRDefault="00D40AF6" w:rsidP="00D40AF6">
      <w:pPr>
        <w:widowControl w:val="0"/>
        <w:tabs>
          <w:tab w:val="left" w:pos="2835"/>
        </w:tabs>
        <w:autoSpaceDE w:val="0"/>
        <w:autoSpaceDN w:val="0"/>
        <w:adjustRightInd w:val="0"/>
        <w:ind w:left="2835" w:hanging="1700"/>
        <w:jc w:val="both"/>
      </w:pPr>
      <w:r>
        <w:rPr>
          <w:b/>
          <w:bCs/>
        </w:rPr>
        <w:t>2009 - Atual</w:t>
      </w:r>
      <w:proofErr w:type="gramStart"/>
      <w:r>
        <w:rPr>
          <w:b/>
          <w:bCs/>
        </w:rPr>
        <w:t xml:space="preserve">  </w:t>
      </w:r>
      <w:proofErr w:type="gramEnd"/>
      <w:r>
        <w:tab/>
        <w:t xml:space="preserve">Vínculo: Servidor público , Enquadramento funcional: Professor Titular , Carga horária: 40,  Regime: Dedicação Exclusiva </w:t>
      </w:r>
    </w:p>
    <w:p w14:paraId="3264D137" w14:textId="77777777" w:rsidR="00D40AF6" w:rsidRDefault="00D40AF6" w:rsidP="00D40AF6">
      <w:pPr>
        <w:widowControl w:val="0"/>
        <w:tabs>
          <w:tab w:val="left" w:pos="2835"/>
        </w:tabs>
        <w:autoSpaceDE w:val="0"/>
        <w:autoSpaceDN w:val="0"/>
        <w:adjustRightInd w:val="0"/>
        <w:ind w:left="2835" w:hanging="1700"/>
        <w:jc w:val="both"/>
      </w:pPr>
      <w:r>
        <w:rPr>
          <w:b/>
          <w:bCs/>
        </w:rPr>
        <w:t>2007 - 2008</w:t>
      </w:r>
      <w:proofErr w:type="gramStart"/>
      <w:r>
        <w:rPr>
          <w:b/>
          <w:bCs/>
        </w:rPr>
        <w:t xml:space="preserve">   </w:t>
      </w:r>
      <w:proofErr w:type="gramEnd"/>
      <w:r>
        <w:tab/>
        <w:t xml:space="preserve">Vínculo: Colaborador , Enquadramento funcional: Professor,  Regime: Parcial </w:t>
      </w:r>
    </w:p>
    <w:p w14:paraId="60BAFDED" w14:textId="77777777" w:rsidR="00D40AF6" w:rsidRDefault="00D40AF6" w:rsidP="00D40AF6">
      <w:pPr>
        <w:widowControl w:val="0"/>
        <w:tabs>
          <w:tab w:val="left" w:pos="2835"/>
        </w:tabs>
        <w:autoSpaceDE w:val="0"/>
        <w:autoSpaceDN w:val="0"/>
        <w:adjustRightInd w:val="0"/>
        <w:ind w:left="2835" w:hanging="1700"/>
        <w:jc w:val="both"/>
      </w:pPr>
      <w:r>
        <w:rPr>
          <w:b/>
          <w:bCs/>
        </w:rPr>
        <w:t>1992 - 2009</w:t>
      </w:r>
      <w:proofErr w:type="gramStart"/>
      <w:r>
        <w:rPr>
          <w:b/>
          <w:bCs/>
        </w:rPr>
        <w:t xml:space="preserve">   </w:t>
      </w:r>
      <w:proofErr w:type="gramEnd"/>
      <w:r>
        <w:tab/>
        <w:t xml:space="preserve">Vínculo: Servidor público , Enquadramento funcional: Farmacêutico , Carga horária: 40,  Regime: Integral </w:t>
      </w:r>
    </w:p>
    <w:p w14:paraId="00AC49DD" w14:textId="77777777" w:rsidR="00D40AF6" w:rsidRDefault="00D40AF6" w:rsidP="00D40AF6">
      <w:pPr>
        <w:widowControl w:val="0"/>
        <w:tabs>
          <w:tab w:val="left" w:pos="2835"/>
        </w:tabs>
        <w:autoSpaceDE w:val="0"/>
        <w:autoSpaceDN w:val="0"/>
        <w:adjustRightInd w:val="0"/>
        <w:ind w:left="2835" w:hanging="1700"/>
        <w:jc w:val="both"/>
      </w:pPr>
    </w:p>
    <w:p w14:paraId="6C9A51D0"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7741910C" w14:textId="77777777" w:rsidR="00D40AF6" w:rsidRDefault="00D40AF6" w:rsidP="00D40AF6">
      <w:pPr>
        <w:widowControl w:val="0"/>
        <w:tabs>
          <w:tab w:val="left" w:pos="2835"/>
        </w:tabs>
        <w:autoSpaceDE w:val="0"/>
        <w:autoSpaceDN w:val="0"/>
        <w:adjustRightInd w:val="0"/>
        <w:ind w:left="2835" w:hanging="1700"/>
        <w:jc w:val="both"/>
      </w:pPr>
      <w:r>
        <w:rPr>
          <w:b/>
          <w:bCs/>
        </w:rPr>
        <w:t>Atividades</w:t>
      </w:r>
    </w:p>
    <w:p w14:paraId="296661BC" w14:textId="77777777" w:rsidR="00D40AF6" w:rsidRDefault="00D40AF6" w:rsidP="00D40AF6">
      <w:pPr>
        <w:widowControl w:val="0"/>
        <w:tabs>
          <w:tab w:val="left" w:pos="2835"/>
        </w:tabs>
        <w:autoSpaceDE w:val="0"/>
        <w:autoSpaceDN w:val="0"/>
        <w:adjustRightInd w:val="0"/>
        <w:ind w:left="2835" w:hanging="1700"/>
        <w:jc w:val="both"/>
      </w:pPr>
      <w:r>
        <w:tab/>
      </w:r>
    </w:p>
    <w:p w14:paraId="57C0442F" w14:textId="77777777" w:rsidR="00D40AF6" w:rsidRDefault="00D40AF6" w:rsidP="00D40AF6">
      <w:pPr>
        <w:widowControl w:val="0"/>
        <w:tabs>
          <w:tab w:val="left" w:pos="2835"/>
        </w:tabs>
        <w:autoSpaceDE w:val="0"/>
        <w:autoSpaceDN w:val="0"/>
        <w:adjustRightInd w:val="0"/>
        <w:ind w:left="2835" w:hanging="1700"/>
        <w:jc w:val="both"/>
      </w:pPr>
      <w:r>
        <w:rPr>
          <w:b/>
          <w:bCs/>
        </w:rPr>
        <w:t>2010 - Atual</w:t>
      </w:r>
      <w:r>
        <w:tab/>
        <w:t xml:space="preserve">Projetos de pesquisa, Centro de Ciências da Saúde, Departamento de </w:t>
      </w:r>
      <w:proofErr w:type="gramStart"/>
      <w:r>
        <w:t>Farmácia</w:t>
      </w:r>
      <w:proofErr w:type="gramEnd"/>
    </w:p>
    <w:p w14:paraId="0604A594"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7B50E4D2"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 xml:space="preserve">Avaliação da Atividade Antinociceptiva da Sibutramina em Modelos Animais de </w:t>
      </w:r>
      <w:proofErr w:type="gramStart"/>
      <w:r>
        <w:rPr>
          <w:i/>
          <w:iCs/>
          <w:color w:val="A0A0A0"/>
          <w:sz w:val="16"/>
          <w:szCs w:val="16"/>
        </w:rPr>
        <w:t>Dor ,</w:t>
      </w:r>
      <w:proofErr w:type="gramEnd"/>
      <w:r>
        <w:rPr>
          <w:i/>
          <w:iCs/>
          <w:color w:val="A0A0A0"/>
          <w:sz w:val="16"/>
          <w:szCs w:val="16"/>
        </w:rPr>
        <w:t xml:space="preserve"> Avaliação do Potencial Antioxidante, Antitrombótico e Antiplaquetário in vivo ex vivo e in vitro de Produtos Naturais e seus Constituintes</w:t>
      </w:r>
    </w:p>
    <w:p w14:paraId="6967461F" w14:textId="77777777" w:rsidR="00D40AF6" w:rsidRDefault="00D40AF6" w:rsidP="00D40AF6">
      <w:pPr>
        <w:widowControl w:val="0"/>
        <w:tabs>
          <w:tab w:val="left" w:pos="2835"/>
        </w:tabs>
        <w:autoSpaceDE w:val="0"/>
        <w:autoSpaceDN w:val="0"/>
        <w:adjustRightInd w:val="0"/>
        <w:ind w:left="2835" w:hanging="1700"/>
        <w:jc w:val="both"/>
      </w:pPr>
    </w:p>
    <w:p w14:paraId="39F9FA97" w14:textId="77777777" w:rsidR="00D40AF6" w:rsidRDefault="00D40AF6" w:rsidP="00D40AF6">
      <w:pPr>
        <w:widowControl w:val="0"/>
        <w:tabs>
          <w:tab w:val="left" w:pos="2835"/>
        </w:tabs>
        <w:autoSpaceDE w:val="0"/>
        <w:autoSpaceDN w:val="0"/>
        <w:adjustRightInd w:val="0"/>
        <w:ind w:left="2835" w:hanging="1700"/>
        <w:jc w:val="both"/>
      </w:pPr>
      <w:r>
        <w:rPr>
          <w:b/>
          <w:bCs/>
        </w:rPr>
        <w:t>01/2009 - Atual</w:t>
      </w:r>
      <w:r>
        <w:tab/>
        <w:t xml:space="preserve">Graduação, </w:t>
      </w:r>
      <w:proofErr w:type="gramStart"/>
      <w:r>
        <w:t>Farmácia</w:t>
      </w:r>
      <w:proofErr w:type="gramEnd"/>
    </w:p>
    <w:p w14:paraId="460F38D7"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Disciplinas Ministradas: </w:t>
      </w:r>
    </w:p>
    <w:p w14:paraId="51045C9B"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r>
      <w:proofErr w:type="gramStart"/>
      <w:r>
        <w:rPr>
          <w:i/>
          <w:iCs/>
          <w:color w:val="A0A0A0"/>
          <w:sz w:val="16"/>
          <w:szCs w:val="16"/>
        </w:rPr>
        <w:t>Farmacotécnica ,</w:t>
      </w:r>
      <w:proofErr w:type="gramEnd"/>
      <w:r>
        <w:rPr>
          <w:i/>
          <w:iCs/>
          <w:color w:val="A0A0A0"/>
          <w:sz w:val="16"/>
          <w:szCs w:val="16"/>
        </w:rPr>
        <w:t xml:space="preserve"> Produção de Medicamentos e Cosméticos</w:t>
      </w:r>
    </w:p>
    <w:p w14:paraId="2F61919B" w14:textId="77777777" w:rsidR="00D40AF6" w:rsidRDefault="00D40AF6" w:rsidP="00D40AF6">
      <w:pPr>
        <w:widowControl w:val="0"/>
        <w:tabs>
          <w:tab w:val="left" w:pos="2835"/>
        </w:tabs>
        <w:autoSpaceDE w:val="0"/>
        <w:autoSpaceDN w:val="0"/>
        <w:adjustRightInd w:val="0"/>
        <w:ind w:left="2835" w:hanging="1700"/>
        <w:jc w:val="both"/>
      </w:pPr>
    </w:p>
    <w:p w14:paraId="4D1BC558" w14:textId="77777777" w:rsidR="00D40AF6" w:rsidRDefault="00D40AF6" w:rsidP="00D40AF6">
      <w:pPr>
        <w:widowControl w:val="0"/>
        <w:tabs>
          <w:tab w:val="left" w:pos="2835"/>
        </w:tabs>
        <w:autoSpaceDE w:val="0"/>
        <w:autoSpaceDN w:val="0"/>
        <w:adjustRightInd w:val="0"/>
        <w:ind w:left="2835" w:hanging="1700"/>
        <w:jc w:val="both"/>
      </w:pPr>
      <w:r>
        <w:rPr>
          <w:b/>
          <w:bCs/>
        </w:rPr>
        <w:t>2008 - 2010</w:t>
      </w:r>
      <w:r>
        <w:tab/>
        <w:t xml:space="preserve">Projetos de pesquisa, Centro de Ciências da Saúde, Departamento de </w:t>
      </w:r>
      <w:proofErr w:type="gramStart"/>
      <w:r>
        <w:t>Farmácia</w:t>
      </w:r>
      <w:proofErr w:type="gramEnd"/>
    </w:p>
    <w:p w14:paraId="3D6E993C"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56F96B96"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Avaliação das atividades anti-agregante plaquetária e vasodilatadora de Operculina macrocarpa (L.) Farwel, matéria-prima ativa da Aguardente Alemã, fitoterápico. Processo CNPq 477602/2008-</w:t>
      </w:r>
      <w:proofErr w:type="gramStart"/>
      <w:r>
        <w:rPr>
          <w:i/>
          <w:iCs/>
          <w:color w:val="A0A0A0"/>
          <w:sz w:val="16"/>
          <w:szCs w:val="16"/>
        </w:rPr>
        <w:t>8 ,</w:t>
      </w:r>
      <w:proofErr w:type="gramEnd"/>
      <w:r>
        <w:rPr>
          <w:i/>
          <w:iCs/>
          <w:color w:val="A0A0A0"/>
          <w:sz w:val="16"/>
          <w:szCs w:val="16"/>
        </w:rPr>
        <w:t xml:space="preserve"> Análise Farmacêutica e Estudos de Estabilidade, Toxicológico e Farmacológico Pré-clínico e Clínico das gotas Artur de Carvalho Processo CNPq 551122/2007-2</w:t>
      </w:r>
    </w:p>
    <w:p w14:paraId="39A13CB3" w14:textId="77777777" w:rsidR="00D40AF6" w:rsidRDefault="00D40AF6" w:rsidP="00D40AF6">
      <w:pPr>
        <w:widowControl w:val="0"/>
        <w:tabs>
          <w:tab w:val="left" w:pos="2835"/>
        </w:tabs>
        <w:autoSpaceDE w:val="0"/>
        <w:autoSpaceDN w:val="0"/>
        <w:adjustRightInd w:val="0"/>
        <w:ind w:left="2835" w:hanging="1700"/>
        <w:jc w:val="both"/>
      </w:pPr>
    </w:p>
    <w:p w14:paraId="79A26562" w14:textId="77777777" w:rsidR="00D40AF6" w:rsidRDefault="00D40AF6" w:rsidP="00D40AF6">
      <w:pPr>
        <w:widowControl w:val="0"/>
        <w:tabs>
          <w:tab w:val="left" w:pos="2835"/>
        </w:tabs>
        <w:autoSpaceDE w:val="0"/>
        <w:autoSpaceDN w:val="0"/>
        <w:adjustRightInd w:val="0"/>
        <w:ind w:left="2835" w:hanging="1700"/>
        <w:jc w:val="both"/>
      </w:pPr>
      <w:r>
        <w:rPr>
          <w:b/>
          <w:bCs/>
        </w:rPr>
        <w:t>11/1992 - Atual</w:t>
      </w:r>
      <w:r>
        <w:tab/>
        <w:t xml:space="preserve">Serviço Técnico Especializado, Centro de Ciências da Saúde, Departamento de Fisiologia e </w:t>
      </w:r>
      <w:proofErr w:type="gramStart"/>
      <w:r>
        <w:t>Farmacologia</w:t>
      </w:r>
      <w:proofErr w:type="gramEnd"/>
    </w:p>
    <w:p w14:paraId="66184FF1"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Especificação: </w:t>
      </w:r>
    </w:p>
    <w:p w14:paraId="4DBFCDC1"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Coordenação de Atividades de Pesquisa</w:t>
      </w:r>
    </w:p>
    <w:p w14:paraId="524552F5" w14:textId="77777777" w:rsidR="00D40AF6" w:rsidRDefault="00D40AF6" w:rsidP="00D40AF6">
      <w:pPr>
        <w:widowControl w:val="0"/>
        <w:tabs>
          <w:tab w:val="left" w:pos="2835"/>
        </w:tabs>
        <w:autoSpaceDE w:val="0"/>
        <w:autoSpaceDN w:val="0"/>
        <w:adjustRightInd w:val="0"/>
        <w:ind w:left="2835" w:hanging="1700"/>
        <w:jc w:val="both"/>
      </w:pPr>
    </w:p>
    <w:p w14:paraId="488C65C8" w14:textId="77777777" w:rsidR="00D40AF6" w:rsidRDefault="00D40AF6" w:rsidP="00D40AF6">
      <w:pPr>
        <w:widowControl w:val="0"/>
        <w:tabs>
          <w:tab w:val="left" w:pos="2835"/>
        </w:tabs>
        <w:autoSpaceDE w:val="0"/>
        <w:autoSpaceDN w:val="0"/>
        <w:adjustRightInd w:val="0"/>
        <w:ind w:left="2835" w:hanging="1700"/>
        <w:jc w:val="both"/>
      </w:pPr>
      <w:r>
        <w:rPr>
          <w:b/>
          <w:bCs/>
        </w:rPr>
        <w:t>11/1992 - Atual</w:t>
      </w:r>
      <w:r>
        <w:tab/>
        <w:t xml:space="preserve">Pesquisa e Desenvolvimento, Centro de Ciências da Saúde, Departamento de Fisiologia e </w:t>
      </w:r>
      <w:proofErr w:type="gramStart"/>
      <w:r>
        <w:t>Farmacologia</w:t>
      </w:r>
      <w:proofErr w:type="gramEnd"/>
    </w:p>
    <w:p w14:paraId="4D298F42"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Linhas de Pesquisa:</w:t>
      </w:r>
    </w:p>
    <w:p w14:paraId="4E69BC81"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 xml:space="preserve">Substâncias com atividade analgésica e </w:t>
      </w:r>
      <w:proofErr w:type="gramStart"/>
      <w:r>
        <w:rPr>
          <w:i/>
          <w:iCs/>
          <w:color w:val="A0A0A0"/>
          <w:sz w:val="16"/>
          <w:szCs w:val="16"/>
        </w:rPr>
        <w:t>antiinflamatória ,</w:t>
      </w:r>
      <w:proofErr w:type="gramEnd"/>
      <w:r>
        <w:rPr>
          <w:i/>
          <w:iCs/>
          <w:color w:val="A0A0A0"/>
          <w:sz w:val="16"/>
          <w:szCs w:val="16"/>
        </w:rPr>
        <w:t xml:space="preserve"> Substâncias com atividade antitrombótica e antiagregante plaquetária , Produtos naturais</w:t>
      </w:r>
    </w:p>
    <w:p w14:paraId="49717F6C" w14:textId="77777777" w:rsidR="00D40AF6" w:rsidRDefault="00D40AF6" w:rsidP="00D40AF6">
      <w:pPr>
        <w:widowControl w:val="0"/>
        <w:tabs>
          <w:tab w:val="left" w:pos="2835"/>
        </w:tabs>
        <w:autoSpaceDE w:val="0"/>
        <w:autoSpaceDN w:val="0"/>
        <w:adjustRightInd w:val="0"/>
        <w:ind w:left="2835" w:hanging="1700"/>
        <w:jc w:val="both"/>
      </w:pPr>
    </w:p>
    <w:p w14:paraId="223234EB" w14:textId="77777777" w:rsidR="00D40AF6" w:rsidRDefault="00D40AF6" w:rsidP="00D40AF6">
      <w:pPr>
        <w:widowControl w:val="0"/>
        <w:tabs>
          <w:tab w:val="left" w:pos="2835"/>
        </w:tabs>
        <w:autoSpaceDE w:val="0"/>
        <w:autoSpaceDN w:val="0"/>
        <w:adjustRightInd w:val="0"/>
        <w:ind w:left="2835" w:hanging="1700"/>
        <w:jc w:val="both"/>
      </w:pPr>
    </w:p>
    <w:p w14:paraId="7B24D74F" w14:textId="77777777" w:rsidR="00D40AF6" w:rsidRDefault="00D40AF6" w:rsidP="00D40AF6">
      <w:pPr>
        <w:widowControl w:val="0"/>
        <w:tabs>
          <w:tab w:val="left" w:pos="2835"/>
        </w:tabs>
        <w:autoSpaceDE w:val="0"/>
        <w:autoSpaceDN w:val="0"/>
        <w:adjustRightInd w:val="0"/>
        <w:ind w:left="2835" w:hanging="1700"/>
        <w:jc w:val="both"/>
      </w:pPr>
    </w:p>
    <w:p w14:paraId="4F64FDE4" w14:textId="77777777" w:rsidR="00D40AF6" w:rsidRDefault="00D40AF6" w:rsidP="00D40AF6">
      <w:pPr>
        <w:widowControl w:val="0"/>
        <w:tabs>
          <w:tab w:val="left" w:pos="0"/>
        </w:tabs>
        <w:autoSpaceDE w:val="0"/>
        <w:autoSpaceDN w:val="0"/>
        <w:adjustRightInd w:val="0"/>
        <w:jc w:val="both"/>
        <w:rPr>
          <w:b/>
          <w:bCs/>
        </w:rPr>
      </w:pPr>
      <w:r>
        <w:rPr>
          <w:b/>
          <w:bCs/>
        </w:rPr>
        <w:t>2.</w:t>
      </w:r>
      <w:r>
        <w:rPr>
          <w:b/>
          <w:bCs/>
        </w:rPr>
        <w:tab/>
        <w:t xml:space="preserve">Hospital Infantil Albert Sabin - </w:t>
      </w:r>
      <w:proofErr w:type="gramStart"/>
      <w:r>
        <w:rPr>
          <w:b/>
          <w:bCs/>
        </w:rPr>
        <w:t>HIAS</w:t>
      </w:r>
      <w:proofErr w:type="gramEnd"/>
    </w:p>
    <w:p w14:paraId="706CE7F8"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1D0C14A0" w14:textId="77777777" w:rsidR="00D40AF6" w:rsidRDefault="00D40AF6" w:rsidP="00D40AF6">
      <w:pPr>
        <w:widowControl w:val="0"/>
        <w:tabs>
          <w:tab w:val="left" w:pos="2835"/>
        </w:tabs>
        <w:autoSpaceDE w:val="0"/>
        <w:autoSpaceDN w:val="0"/>
        <w:adjustRightInd w:val="0"/>
        <w:ind w:left="2835" w:hanging="1700"/>
        <w:jc w:val="both"/>
      </w:pPr>
      <w:r>
        <w:rPr>
          <w:b/>
          <w:bCs/>
        </w:rPr>
        <w:t>Vínculo institucional</w:t>
      </w:r>
    </w:p>
    <w:p w14:paraId="737FF798" w14:textId="77777777" w:rsidR="00D40AF6" w:rsidRDefault="00D40AF6" w:rsidP="00D40AF6">
      <w:pPr>
        <w:widowControl w:val="0"/>
        <w:tabs>
          <w:tab w:val="left" w:pos="2835"/>
        </w:tabs>
        <w:autoSpaceDE w:val="0"/>
        <w:autoSpaceDN w:val="0"/>
        <w:adjustRightInd w:val="0"/>
        <w:ind w:left="2835" w:hanging="1700"/>
        <w:jc w:val="both"/>
      </w:pPr>
      <w:r>
        <w:tab/>
      </w:r>
    </w:p>
    <w:p w14:paraId="0F4A6846" w14:textId="77777777" w:rsidR="00D40AF6" w:rsidRDefault="00D40AF6" w:rsidP="00D40AF6">
      <w:pPr>
        <w:widowControl w:val="0"/>
        <w:tabs>
          <w:tab w:val="left" w:pos="2835"/>
        </w:tabs>
        <w:autoSpaceDE w:val="0"/>
        <w:autoSpaceDN w:val="0"/>
        <w:adjustRightInd w:val="0"/>
        <w:ind w:left="2835" w:hanging="1700"/>
        <w:jc w:val="both"/>
      </w:pPr>
      <w:r>
        <w:rPr>
          <w:b/>
          <w:bCs/>
        </w:rPr>
        <w:t>2009 - Atual</w:t>
      </w:r>
      <w:proofErr w:type="gramStart"/>
      <w:r>
        <w:rPr>
          <w:b/>
          <w:bCs/>
        </w:rPr>
        <w:t xml:space="preserve">  </w:t>
      </w:r>
      <w:proofErr w:type="gramEnd"/>
      <w:r>
        <w:tab/>
        <w:t>Vínculo: Colaborador , Enquadramento funcional: Pesquisadora colaboradora</w:t>
      </w:r>
    </w:p>
    <w:p w14:paraId="348F0831" w14:textId="77777777" w:rsidR="00D40AF6" w:rsidRDefault="00D40AF6" w:rsidP="00D40AF6">
      <w:pPr>
        <w:widowControl w:val="0"/>
        <w:tabs>
          <w:tab w:val="left" w:pos="2835"/>
        </w:tabs>
        <w:autoSpaceDE w:val="0"/>
        <w:autoSpaceDN w:val="0"/>
        <w:adjustRightInd w:val="0"/>
        <w:ind w:left="2835" w:hanging="1700"/>
        <w:jc w:val="both"/>
      </w:pPr>
    </w:p>
    <w:p w14:paraId="6E3A1391"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450DA4BA" w14:textId="77777777" w:rsidR="00D40AF6" w:rsidRDefault="00D40AF6" w:rsidP="00D40AF6">
      <w:pPr>
        <w:widowControl w:val="0"/>
        <w:tabs>
          <w:tab w:val="left" w:pos="2835"/>
        </w:tabs>
        <w:autoSpaceDE w:val="0"/>
        <w:autoSpaceDN w:val="0"/>
        <w:adjustRightInd w:val="0"/>
        <w:ind w:left="2835" w:hanging="1700"/>
        <w:jc w:val="both"/>
      </w:pPr>
      <w:r>
        <w:rPr>
          <w:b/>
          <w:bCs/>
        </w:rPr>
        <w:t>Atividades</w:t>
      </w:r>
    </w:p>
    <w:p w14:paraId="37754192" w14:textId="77777777" w:rsidR="00D40AF6" w:rsidRDefault="00D40AF6" w:rsidP="00D40AF6">
      <w:pPr>
        <w:widowControl w:val="0"/>
        <w:tabs>
          <w:tab w:val="left" w:pos="2835"/>
        </w:tabs>
        <w:autoSpaceDE w:val="0"/>
        <w:autoSpaceDN w:val="0"/>
        <w:adjustRightInd w:val="0"/>
        <w:ind w:left="2835" w:hanging="1700"/>
        <w:jc w:val="both"/>
      </w:pPr>
      <w:r>
        <w:lastRenderedPageBreak/>
        <w:tab/>
      </w:r>
    </w:p>
    <w:p w14:paraId="28615B40" w14:textId="77777777" w:rsidR="00D40AF6" w:rsidRDefault="00D40AF6" w:rsidP="00D40AF6">
      <w:pPr>
        <w:widowControl w:val="0"/>
        <w:tabs>
          <w:tab w:val="left" w:pos="2835"/>
        </w:tabs>
        <w:autoSpaceDE w:val="0"/>
        <w:autoSpaceDN w:val="0"/>
        <w:adjustRightInd w:val="0"/>
        <w:ind w:left="2835" w:hanging="1700"/>
        <w:jc w:val="both"/>
      </w:pPr>
      <w:r>
        <w:rPr>
          <w:b/>
          <w:bCs/>
        </w:rPr>
        <w:t>2009 - Atual</w:t>
      </w:r>
      <w:r>
        <w:tab/>
        <w:t xml:space="preserve">Projetos de pesquisa, Serviço de Onco-hematologia </w:t>
      </w:r>
      <w:proofErr w:type="gramStart"/>
      <w:r>
        <w:t>Pediátrica</w:t>
      </w:r>
      <w:proofErr w:type="gramEnd"/>
    </w:p>
    <w:p w14:paraId="39F67E97"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Participação em projetos:</w:t>
      </w:r>
    </w:p>
    <w:p w14:paraId="4063469D"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Análise Retrospectiva do Tratamento Não Padronizado (</w:t>
      </w:r>
      <w:proofErr w:type="gramStart"/>
      <w:r>
        <w:rPr>
          <w:i/>
          <w:iCs/>
          <w:color w:val="A0A0A0"/>
          <w:sz w:val="16"/>
          <w:szCs w:val="16"/>
        </w:rPr>
        <w:t>Off</w:t>
      </w:r>
      <w:proofErr w:type="gramEnd"/>
      <w:r>
        <w:rPr>
          <w:i/>
          <w:iCs/>
          <w:color w:val="A0A0A0"/>
          <w:sz w:val="16"/>
          <w:szCs w:val="16"/>
        </w:rPr>
        <w:t>-label) com Betabloqueadores de Pacientes Pediátricos Portadores de Hemangiomas Diagnosticados entre Janeiro e Dezembro de 2009 no Hospital Infantil Albert Sabin</w:t>
      </w:r>
    </w:p>
    <w:p w14:paraId="3B98D41F" w14:textId="77777777" w:rsidR="00D40AF6" w:rsidRDefault="00D40AF6" w:rsidP="00D40AF6">
      <w:pPr>
        <w:widowControl w:val="0"/>
        <w:tabs>
          <w:tab w:val="left" w:pos="2835"/>
        </w:tabs>
        <w:autoSpaceDE w:val="0"/>
        <w:autoSpaceDN w:val="0"/>
        <w:adjustRightInd w:val="0"/>
        <w:ind w:left="2835" w:hanging="1700"/>
        <w:jc w:val="both"/>
      </w:pPr>
    </w:p>
    <w:p w14:paraId="710E6FFE" w14:textId="77777777" w:rsidR="00D40AF6" w:rsidRDefault="00D40AF6" w:rsidP="00D40AF6">
      <w:pPr>
        <w:widowControl w:val="0"/>
        <w:tabs>
          <w:tab w:val="left" w:pos="2835"/>
        </w:tabs>
        <w:autoSpaceDE w:val="0"/>
        <w:autoSpaceDN w:val="0"/>
        <w:adjustRightInd w:val="0"/>
        <w:ind w:left="2835" w:hanging="1700"/>
        <w:jc w:val="both"/>
      </w:pPr>
    </w:p>
    <w:p w14:paraId="51EB4F18" w14:textId="77777777" w:rsidR="00D40AF6" w:rsidRDefault="00D40AF6" w:rsidP="00D40AF6">
      <w:pPr>
        <w:widowControl w:val="0"/>
        <w:tabs>
          <w:tab w:val="left" w:pos="2835"/>
        </w:tabs>
        <w:autoSpaceDE w:val="0"/>
        <w:autoSpaceDN w:val="0"/>
        <w:adjustRightInd w:val="0"/>
        <w:ind w:left="2835" w:hanging="1700"/>
        <w:jc w:val="both"/>
      </w:pPr>
    </w:p>
    <w:p w14:paraId="4B46343E" w14:textId="77777777" w:rsidR="00D40AF6" w:rsidRDefault="00D40AF6" w:rsidP="00D40AF6">
      <w:pPr>
        <w:widowControl w:val="0"/>
        <w:tabs>
          <w:tab w:val="left" w:pos="0"/>
        </w:tabs>
        <w:autoSpaceDE w:val="0"/>
        <w:autoSpaceDN w:val="0"/>
        <w:adjustRightInd w:val="0"/>
        <w:jc w:val="both"/>
        <w:rPr>
          <w:b/>
          <w:bCs/>
        </w:rPr>
      </w:pPr>
      <w:r>
        <w:rPr>
          <w:b/>
          <w:bCs/>
        </w:rPr>
        <w:t>3.</w:t>
      </w:r>
      <w:r>
        <w:rPr>
          <w:b/>
          <w:bCs/>
        </w:rPr>
        <w:tab/>
      </w:r>
      <w:proofErr w:type="gramStart"/>
      <w:r>
        <w:rPr>
          <w:b/>
          <w:bCs/>
        </w:rPr>
        <w:t>FFaculdade</w:t>
      </w:r>
      <w:proofErr w:type="gramEnd"/>
      <w:r>
        <w:rPr>
          <w:b/>
          <w:bCs/>
        </w:rPr>
        <w:t xml:space="preserve"> Católica Rainha do Sertão - FCRS</w:t>
      </w:r>
    </w:p>
    <w:p w14:paraId="5F4F1746"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783CAFB8" w14:textId="77777777" w:rsidR="00D40AF6" w:rsidRDefault="00D40AF6" w:rsidP="00D40AF6">
      <w:pPr>
        <w:widowControl w:val="0"/>
        <w:tabs>
          <w:tab w:val="left" w:pos="2835"/>
        </w:tabs>
        <w:autoSpaceDE w:val="0"/>
        <w:autoSpaceDN w:val="0"/>
        <w:adjustRightInd w:val="0"/>
        <w:ind w:left="2835" w:hanging="1700"/>
        <w:jc w:val="both"/>
      </w:pPr>
      <w:r>
        <w:rPr>
          <w:b/>
          <w:bCs/>
        </w:rPr>
        <w:t>Vínculo institucional</w:t>
      </w:r>
    </w:p>
    <w:p w14:paraId="4B2E1723" w14:textId="77777777" w:rsidR="00D40AF6" w:rsidRDefault="00D40AF6" w:rsidP="00D40AF6">
      <w:pPr>
        <w:widowControl w:val="0"/>
        <w:tabs>
          <w:tab w:val="left" w:pos="2835"/>
        </w:tabs>
        <w:autoSpaceDE w:val="0"/>
        <w:autoSpaceDN w:val="0"/>
        <w:adjustRightInd w:val="0"/>
        <w:ind w:left="2835" w:hanging="1700"/>
        <w:jc w:val="both"/>
      </w:pPr>
      <w:r>
        <w:tab/>
      </w:r>
    </w:p>
    <w:p w14:paraId="423A65C4" w14:textId="77777777" w:rsidR="00D40AF6" w:rsidRDefault="00D40AF6" w:rsidP="00D40AF6">
      <w:pPr>
        <w:widowControl w:val="0"/>
        <w:tabs>
          <w:tab w:val="left" w:pos="2835"/>
        </w:tabs>
        <w:autoSpaceDE w:val="0"/>
        <w:autoSpaceDN w:val="0"/>
        <w:adjustRightInd w:val="0"/>
        <w:ind w:left="2835" w:hanging="1700"/>
        <w:jc w:val="both"/>
      </w:pPr>
      <w:r>
        <w:rPr>
          <w:b/>
          <w:bCs/>
        </w:rPr>
        <w:t>2007 - 2008</w:t>
      </w:r>
      <w:proofErr w:type="gramStart"/>
      <w:r>
        <w:rPr>
          <w:b/>
          <w:bCs/>
        </w:rPr>
        <w:t xml:space="preserve">   </w:t>
      </w:r>
      <w:proofErr w:type="gramEnd"/>
      <w:r>
        <w:tab/>
        <w:t xml:space="preserve">Vínculo: Celetista , Enquadramento funcional: Professor Doutor , Carga horária: 6,  Regime: Parcial </w:t>
      </w:r>
    </w:p>
    <w:p w14:paraId="555EF80E" w14:textId="77777777" w:rsidR="00D40AF6" w:rsidRDefault="00D40AF6" w:rsidP="00D40AF6">
      <w:pPr>
        <w:widowControl w:val="0"/>
        <w:tabs>
          <w:tab w:val="left" w:pos="2835"/>
        </w:tabs>
        <w:autoSpaceDE w:val="0"/>
        <w:autoSpaceDN w:val="0"/>
        <w:adjustRightInd w:val="0"/>
        <w:ind w:left="2835" w:hanging="1700"/>
        <w:jc w:val="both"/>
      </w:pPr>
    </w:p>
    <w:p w14:paraId="375F017C" w14:textId="77777777" w:rsidR="00D40AF6" w:rsidRDefault="00D40AF6" w:rsidP="00D40AF6">
      <w:pPr>
        <w:widowControl w:val="0"/>
        <w:tabs>
          <w:tab w:val="left" w:pos="2835"/>
        </w:tabs>
        <w:autoSpaceDE w:val="0"/>
        <w:autoSpaceDN w:val="0"/>
        <w:adjustRightInd w:val="0"/>
        <w:ind w:left="2835" w:hanging="1700"/>
        <w:jc w:val="both"/>
      </w:pPr>
      <w:r>
        <w:rPr>
          <w:color w:val="A0A0A0"/>
        </w:rPr>
        <w:t>____________________________________________________________________________</w:t>
      </w:r>
    </w:p>
    <w:p w14:paraId="52C8C810" w14:textId="77777777" w:rsidR="00D40AF6" w:rsidRDefault="00D40AF6" w:rsidP="00D40AF6">
      <w:pPr>
        <w:widowControl w:val="0"/>
        <w:tabs>
          <w:tab w:val="left" w:pos="2835"/>
        </w:tabs>
        <w:autoSpaceDE w:val="0"/>
        <w:autoSpaceDN w:val="0"/>
        <w:adjustRightInd w:val="0"/>
        <w:ind w:left="2835" w:hanging="1700"/>
        <w:jc w:val="both"/>
      </w:pPr>
      <w:r>
        <w:rPr>
          <w:b/>
          <w:bCs/>
        </w:rPr>
        <w:t>Atividades</w:t>
      </w:r>
    </w:p>
    <w:p w14:paraId="7BAFFBBB" w14:textId="77777777" w:rsidR="00D40AF6" w:rsidRDefault="00D40AF6" w:rsidP="00D40AF6">
      <w:pPr>
        <w:widowControl w:val="0"/>
        <w:tabs>
          <w:tab w:val="left" w:pos="2835"/>
        </w:tabs>
        <w:autoSpaceDE w:val="0"/>
        <w:autoSpaceDN w:val="0"/>
        <w:adjustRightInd w:val="0"/>
        <w:ind w:left="2835" w:hanging="1700"/>
        <w:jc w:val="both"/>
      </w:pPr>
      <w:r>
        <w:tab/>
      </w:r>
    </w:p>
    <w:p w14:paraId="295920AF" w14:textId="77777777" w:rsidR="00D40AF6" w:rsidRDefault="00D40AF6" w:rsidP="00D40AF6">
      <w:pPr>
        <w:widowControl w:val="0"/>
        <w:tabs>
          <w:tab w:val="left" w:pos="2835"/>
        </w:tabs>
        <w:autoSpaceDE w:val="0"/>
        <w:autoSpaceDN w:val="0"/>
        <w:adjustRightInd w:val="0"/>
        <w:ind w:left="2835" w:hanging="1700"/>
        <w:jc w:val="both"/>
      </w:pPr>
      <w:r>
        <w:rPr>
          <w:b/>
          <w:bCs/>
        </w:rPr>
        <w:t>08/2007 - 07/2008</w:t>
      </w:r>
      <w:r>
        <w:tab/>
        <w:t xml:space="preserve">Graduação, Curso de </w:t>
      </w:r>
      <w:proofErr w:type="gramStart"/>
      <w:r>
        <w:t>Farmácia</w:t>
      </w:r>
      <w:proofErr w:type="gramEnd"/>
    </w:p>
    <w:p w14:paraId="5B4794D7" w14:textId="77777777" w:rsidR="00D40AF6" w:rsidRDefault="00D40AF6" w:rsidP="00D40AF6">
      <w:pPr>
        <w:widowControl w:val="0"/>
        <w:tabs>
          <w:tab w:val="left" w:pos="2835"/>
        </w:tabs>
        <w:autoSpaceDE w:val="0"/>
        <w:autoSpaceDN w:val="0"/>
        <w:adjustRightInd w:val="0"/>
        <w:ind w:left="2835" w:hanging="1700"/>
        <w:jc w:val="both"/>
        <w:rPr>
          <w:i/>
          <w:iCs/>
          <w:color w:val="A0A0A0"/>
          <w:sz w:val="16"/>
          <w:szCs w:val="16"/>
        </w:rPr>
      </w:pPr>
      <w:r>
        <w:tab/>
      </w:r>
      <w:r>
        <w:rPr>
          <w:i/>
          <w:iCs/>
          <w:color w:val="A0A0A0"/>
          <w:sz w:val="16"/>
          <w:szCs w:val="16"/>
        </w:rPr>
        <w:t xml:space="preserve">Disciplinas Ministradas: </w:t>
      </w:r>
    </w:p>
    <w:p w14:paraId="6425EFF1" w14:textId="77777777" w:rsidR="00D40AF6" w:rsidRDefault="00D40AF6" w:rsidP="00D40AF6">
      <w:pPr>
        <w:widowControl w:val="0"/>
        <w:tabs>
          <w:tab w:val="left" w:pos="2835"/>
        </w:tabs>
        <w:autoSpaceDE w:val="0"/>
        <w:autoSpaceDN w:val="0"/>
        <w:adjustRightInd w:val="0"/>
        <w:ind w:left="2835" w:hanging="1700"/>
        <w:jc w:val="both"/>
      </w:pPr>
      <w:r>
        <w:rPr>
          <w:i/>
          <w:iCs/>
          <w:color w:val="A0A0A0"/>
          <w:sz w:val="16"/>
          <w:szCs w:val="16"/>
        </w:rPr>
        <w:tab/>
        <w:t>Química Farmacêutica</w:t>
      </w:r>
    </w:p>
    <w:p w14:paraId="1E72E9B6" w14:textId="77777777" w:rsidR="00D40AF6" w:rsidRDefault="00D40AF6" w:rsidP="00D40AF6">
      <w:pPr>
        <w:widowControl w:val="0"/>
        <w:tabs>
          <w:tab w:val="left" w:pos="2835"/>
        </w:tabs>
        <w:autoSpaceDE w:val="0"/>
        <w:autoSpaceDN w:val="0"/>
        <w:adjustRightInd w:val="0"/>
        <w:ind w:left="2835" w:hanging="1700"/>
        <w:jc w:val="both"/>
      </w:pPr>
    </w:p>
    <w:p w14:paraId="397CB9F1" w14:textId="77777777" w:rsidR="00D40AF6" w:rsidRDefault="00D40AF6" w:rsidP="00D40AF6">
      <w:pPr>
        <w:widowControl w:val="0"/>
        <w:tabs>
          <w:tab w:val="left" w:pos="2835"/>
        </w:tabs>
        <w:autoSpaceDE w:val="0"/>
        <w:autoSpaceDN w:val="0"/>
        <w:adjustRightInd w:val="0"/>
        <w:ind w:left="2835" w:hanging="1700"/>
        <w:jc w:val="both"/>
      </w:pPr>
    </w:p>
    <w:p w14:paraId="00F62FB1" w14:textId="77777777" w:rsidR="00D40AF6" w:rsidRDefault="00D40AF6" w:rsidP="00D40AF6">
      <w:pPr>
        <w:widowControl w:val="0"/>
        <w:tabs>
          <w:tab w:val="left" w:pos="2835"/>
        </w:tabs>
        <w:autoSpaceDE w:val="0"/>
        <w:autoSpaceDN w:val="0"/>
        <w:adjustRightInd w:val="0"/>
        <w:ind w:left="2835" w:hanging="1700"/>
        <w:jc w:val="both"/>
      </w:pPr>
    </w:p>
    <w:p w14:paraId="7F90444E"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5C996E94" w14:textId="77777777" w:rsidR="00D40AF6" w:rsidRDefault="00D40AF6" w:rsidP="00D40AF6">
      <w:pPr>
        <w:widowControl w:val="0"/>
        <w:tabs>
          <w:tab w:val="left" w:pos="0"/>
        </w:tabs>
        <w:autoSpaceDE w:val="0"/>
        <w:autoSpaceDN w:val="0"/>
        <w:adjustRightInd w:val="0"/>
        <w:jc w:val="both"/>
      </w:pPr>
      <w:r>
        <w:rPr>
          <w:b/>
          <w:bCs/>
          <w:sz w:val="24"/>
          <w:szCs w:val="24"/>
        </w:rPr>
        <w:t>Linhas de pesquisa</w:t>
      </w:r>
    </w:p>
    <w:p w14:paraId="05340E18" w14:textId="77777777" w:rsidR="00D40AF6" w:rsidRDefault="00D40AF6" w:rsidP="00D40AF6">
      <w:pPr>
        <w:widowControl w:val="0"/>
        <w:tabs>
          <w:tab w:val="left" w:pos="0"/>
        </w:tabs>
        <w:autoSpaceDE w:val="0"/>
        <w:autoSpaceDN w:val="0"/>
        <w:adjustRightInd w:val="0"/>
        <w:jc w:val="both"/>
      </w:pPr>
    </w:p>
    <w:p w14:paraId="390D5888" w14:textId="77777777" w:rsidR="00D40AF6" w:rsidRDefault="00D40AF6" w:rsidP="00D40AF6">
      <w:pPr>
        <w:widowControl w:val="0"/>
        <w:tabs>
          <w:tab w:val="left" w:pos="1700"/>
        </w:tabs>
        <w:autoSpaceDE w:val="0"/>
        <w:autoSpaceDN w:val="0"/>
        <w:adjustRightInd w:val="0"/>
        <w:ind w:left="1700" w:hanging="1700"/>
        <w:jc w:val="both"/>
      </w:pPr>
      <w:r>
        <w:rPr>
          <w:b/>
          <w:bCs/>
        </w:rPr>
        <w:t>1.</w:t>
      </w:r>
      <w:r>
        <w:tab/>
        <w:t>Produtos naturais</w:t>
      </w:r>
    </w:p>
    <w:p w14:paraId="500A1A85" w14:textId="77777777" w:rsidR="00D40AF6" w:rsidRDefault="00D40AF6" w:rsidP="00D40AF6">
      <w:pPr>
        <w:widowControl w:val="0"/>
        <w:tabs>
          <w:tab w:val="left" w:pos="1700"/>
        </w:tabs>
        <w:autoSpaceDE w:val="0"/>
        <w:autoSpaceDN w:val="0"/>
        <w:adjustRightInd w:val="0"/>
        <w:ind w:left="1700" w:hanging="1700"/>
        <w:jc w:val="both"/>
      </w:pPr>
    </w:p>
    <w:p w14:paraId="2EA8343D" w14:textId="77777777" w:rsidR="00D40AF6" w:rsidRDefault="00D40AF6" w:rsidP="00D40AF6">
      <w:pPr>
        <w:widowControl w:val="0"/>
        <w:tabs>
          <w:tab w:val="left" w:pos="1700"/>
        </w:tabs>
        <w:autoSpaceDE w:val="0"/>
        <w:autoSpaceDN w:val="0"/>
        <w:adjustRightInd w:val="0"/>
        <w:ind w:left="1700" w:hanging="1700"/>
        <w:jc w:val="both"/>
      </w:pPr>
      <w:r>
        <w:tab/>
        <w:t>Objetivos:</w:t>
      </w:r>
    </w:p>
    <w:p w14:paraId="05E8CC6C" w14:textId="77777777" w:rsidR="00D40AF6" w:rsidRDefault="00D40AF6" w:rsidP="00D40AF6">
      <w:pPr>
        <w:widowControl w:val="0"/>
        <w:tabs>
          <w:tab w:val="left" w:pos="1700"/>
        </w:tabs>
        <w:autoSpaceDE w:val="0"/>
        <w:autoSpaceDN w:val="0"/>
        <w:adjustRightInd w:val="0"/>
        <w:ind w:left="1700" w:hanging="1700"/>
        <w:jc w:val="both"/>
      </w:pPr>
    </w:p>
    <w:p w14:paraId="4EF710EB" w14:textId="77777777" w:rsidR="00D40AF6" w:rsidRDefault="00D40AF6" w:rsidP="00D40AF6">
      <w:pPr>
        <w:widowControl w:val="0"/>
        <w:tabs>
          <w:tab w:val="left" w:pos="1700"/>
        </w:tabs>
        <w:autoSpaceDE w:val="0"/>
        <w:autoSpaceDN w:val="0"/>
        <w:adjustRightInd w:val="0"/>
        <w:ind w:left="1700" w:hanging="1700"/>
        <w:jc w:val="both"/>
      </w:pPr>
      <w:r>
        <w:rPr>
          <w:b/>
          <w:bCs/>
        </w:rPr>
        <w:t>2.</w:t>
      </w:r>
      <w:r>
        <w:tab/>
        <w:t xml:space="preserve">Substâncias com atividade analgésica e </w:t>
      </w:r>
      <w:proofErr w:type="gramStart"/>
      <w:r>
        <w:t>antiinflamatória</w:t>
      </w:r>
      <w:proofErr w:type="gramEnd"/>
    </w:p>
    <w:p w14:paraId="7750DE5C" w14:textId="77777777" w:rsidR="00D40AF6" w:rsidRDefault="00D40AF6" w:rsidP="00D40AF6">
      <w:pPr>
        <w:widowControl w:val="0"/>
        <w:tabs>
          <w:tab w:val="left" w:pos="1700"/>
        </w:tabs>
        <w:autoSpaceDE w:val="0"/>
        <w:autoSpaceDN w:val="0"/>
        <w:adjustRightInd w:val="0"/>
        <w:ind w:left="1700" w:hanging="1700"/>
        <w:jc w:val="both"/>
      </w:pPr>
    </w:p>
    <w:p w14:paraId="746F6B33" w14:textId="77777777" w:rsidR="00D40AF6" w:rsidRDefault="00D40AF6" w:rsidP="00D40AF6">
      <w:pPr>
        <w:widowControl w:val="0"/>
        <w:tabs>
          <w:tab w:val="left" w:pos="1700"/>
        </w:tabs>
        <w:autoSpaceDE w:val="0"/>
        <w:autoSpaceDN w:val="0"/>
        <w:adjustRightInd w:val="0"/>
        <w:ind w:left="1700" w:hanging="1700"/>
        <w:jc w:val="both"/>
      </w:pPr>
      <w:r>
        <w:tab/>
        <w:t>Objetivos:</w:t>
      </w:r>
    </w:p>
    <w:p w14:paraId="7170866D" w14:textId="77777777" w:rsidR="00D40AF6" w:rsidRDefault="00D40AF6" w:rsidP="00D40AF6">
      <w:pPr>
        <w:widowControl w:val="0"/>
        <w:tabs>
          <w:tab w:val="left" w:pos="1700"/>
        </w:tabs>
        <w:autoSpaceDE w:val="0"/>
        <w:autoSpaceDN w:val="0"/>
        <w:adjustRightInd w:val="0"/>
        <w:ind w:left="1700" w:hanging="1700"/>
        <w:jc w:val="both"/>
      </w:pPr>
    </w:p>
    <w:p w14:paraId="04E1EA07" w14:textId="77777777" w:rsidR="00D40AF6" w:rsidRDefault="00D40AF6" w:rsidP="00D40AF6">
      <w:pPr>
        <w:widowControl w:val="0"/>
        <w:tabs>
          <w:tab w:val="left" w:pos="1700"/>
        </w:tabs>
        <w:autoSpaceDE w:val="0"/>
        <w:autoSpaceDN w:val="0"/>
        <w:adjustRightInd w:val="0"/>
        <w:ind w:left="1700" w:hanging="1700"/>
        <w:jc w:val="both"/>
      </w:pPr>
      <w:r>
        <w:rPr>
          <w:b/>
          <w:bCs/>
        </w:rPr>
        <w:t>3.</w:t>
      </w:r>
      <w:r>
        <w:tab/>
        <w:t xml:space="preserve">Substâncias com atividade antitrombótica e antiagregante </w:t>
      </w:r>
      <w:proofErr w:type="gramStart"/>
      <w:r>
        <w:t>plaquetária</w:t>
      </w:r>
      <w:proofErr w:type="gramEnd"/>
    </w:p>
    <w:p w14:paraId="69DBCDB5" w14:textId="77777777" w:rsidR="00D40AF6" w:rsidRDefault="00D40AF6" w:rsidP="00D40AF6">
      <w:pPr>
        <w:widowControl w:val="0"/>
        <w:tabs>
          <w:tab w:val="left" w:pos="1700"/>
        </w:tabs>
        <w:autoSpaceDE w:val="0"/>
        <w:autoSpaceDN w:val="0"/>
        <w:adjustRightInd w:val="0"/>
        <w:ind w:left="1700" w:hanging="1700"/>
        <w:jc w:val="both"/>
      </w:pPr>
    </w:p>
    <w:p w14:paraId="306F7751" w14:textId="77777777" w:rsidR="00D40AF6" w:rsidRDefault="00D40AF6" w:rsidP="00D40AF6">
      <w:pPr>
        <w:widowControl w:val="0"/>
        <w:tabs>
          <w:tab w:val="left" w:pos="1700"/>
        </w:tabs>
        <w:autoSpaceDE w:val="0"/>
        <w:autoSpaceDN w:val="0"/>
        <w:adjustRightInd w:val="0"/>
        <w:ind w:left="1700" w:hanging="1700"/>
        <w:jc w:val="both"/>
      </w:pPr>
      <w:r>
        <w:tab/>
        <w:t>Objetivos:</w:t>
      </w:r>
    </w:p>
    <w:p w14:paraId="3F411ABE" w14:textId="77777777" w:rsidR="00D40AF6" w:rsidRDefault="00D40AF6" w:rsidP="00D40AF6">
      <w:pPr>
        <w:widowControl w:val="0"/>
        <w:tabs>
          <w:tab w:val="left" w:pos="1700"/>
        </w:tabs>
        <w:autoSpaceDE w:val="0"/>
        <w:autoSpaceDN w:val="0"/>
        <w:adjustRightInd w:val="0"/>
        <w:ind w:left="1700" w:hanging="1700"/>
        <w:jc w:val="both"/>
      </w:pPr>
    </w:p>
    <w:p w14:paraId="3FABCD54" w14:textId="77777777" w:rsidR="00D40AF6" w:rsidRDefault="00D40AF6" w:rsidP="00D40AF6">
      <w:pPr>
        <w:widowControl w:val="0"/>
        <w:tabs>
          <w:tab w:val="left" w:pos="1700"/>
        </w:tabs>
        <w:autoSpaceDE w:val="0"/>
        <w:autoSpaceDN w:val="0"/>
        <w:adjustRightInd w:val="0"/>
        <w:ind w:left="1700" w:hanging="1700"/>
        <w:jc w:val="both"/>
      </w:pPr>
    </w:p>
    <w:p w14:paraId="3CF0F558"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0301050B" w14:textId="77777777" w:rsidR="00D40AF6" w:rsidRDefault="00D40AF6" w:rsidP="00D40AF6">
      <w:pPr>
        <w:widowControl w:val="0"/>
        <w:tabs>
          <w:tab w:val="left" w:pos="0"/>
        </w:tabs>
        <w:autoSpaceDE w:val="0"/>
        <w:autoSpaceDN w:val="0"/>
        <w:adjustRightInd w:val="0"/>
        <w:jc w:val="both"/>
      </w:pPr>
      <w:r>
        <w:rPr>
          <w:b/>
          <w:bCs/>
          <w:sz w:val="24"/>
          <w:szCs w:val="24"/>
        </w:rPr>
        <w:t>Projetos</w:t>
      </w:r>
    </w:p>
    <w:p w14:paraId="592B22D4" w14:textId="77777777" w:rsidR="00D40AF6" w:rsidRDefault="00D40AF6" w:rsidP="00D40AF6">
      <w:pPr>
        <w:widowControl w:val="0"/>
        <w:tabs>
          <w:tab w:val="left" w:pos="0"/>
        </w:tabs>
        <w:autoSpaceDE w:val="0"/>
        <w:autoSpaceDN w:val="0"/>
        <w:adjustRightInd w:val="0"/>
        <w:jc w:val="both"/>
      </w:pPr>
    </w:p>
    <w:p w14:paraId="66E402D2" w14:textId="77777777" w:rsidR="00D40AF6" w:rsidRDefault="00D40AF6" w:rsidP="00D40AF6">
      <w:pPr>
        <w:widowControl w:val="0"/>
        <w:tabs>
          <w:tab w:val="left" w:pos="1700"/>
        </w:tabs>
        <w:autoSpaceDE w:val="0"/>
        <w:autoSpaceDN w:val="0"/>
        <w:adjustRightInd w:val="0"/>
        <w:ind w:left="1700" w:hanging="1700"/>
        <w:jc w:val="both"/>
      </w:pPr>
      <w:r>
        <w:rPr>
          <w:b/>
          <w:bCs/>
        </w:rPr>
        <w:t>2010 - Atual</w:t>
      </w:r>
      <w:r>
        <w:tab/>
        <w:t>Avaliação da Atividade Antinociceptiva da Sibutramina em Modelos Animais de Dor</w:t>
      </w:r>
    </w:p>
    <w:p w14:paraId="544D2108" w14:textId="77777777" w:rsidR="00D40AF6" w:rsidRDefault="00D40AF6" w:rsidP="00D40AF6">
      <w:pPr>
        <w:widowControl w:val="0"/>
        <w:tabs>
          <w:tab w:val="left" w:pos="0"/>
        </w:tabs>
        <w:autoSpaceDE w:val="0"/>
        <w:autoSpaceDN w:val="0"/>
        <w:adjustRightInd w:val="0"/>
        <w:jc w:val="both"/>
      </w:pPr>
      <w:r>
        <w:tab/>
        <w:t>Situação: Em Andamento Natureza: Pesquisa</w:t>
      </w:r>
    </w:p>
    <w:p w14:paraId="2DF91B94" w14:textId="77777777" w:rsidR="00D40AF6" w:rsidRDefault="00D40AF6" w:rsidP="00D40AF6">
      <w:pPr>
        <w:widowControl w:val="0"/>
        <w:tabs>
          <w:tab w:val="left" w:pos="0"/>
        </w:tabs>
        <w:autoSpaceDE w:val="0"/>
        <w:autoSpaceDN w:val="0"/>
        <w:adjustRightInd w:val="0"/>
        <w:jc w:val="both"/>
      </w:pPr>
      <w:r>
        <w:t xml:space="preserve">Alunos envolvidos: Graduação (3); </w:t>
      </w:r>
    </w:p>
    <w:p w14:paraId="48A3D747" w14:textId="77777777" w:rsidR="00D40AF6" w:rsidRDefault="00D40AF6" w:rsidP="00D40AF6">
      <w:pPr>
        <w:widowControl w:val="0"/>
        <w:tabs>
          <w:tab w:val="left" w:pos="0"/>
        </w:tabs>
        <w:autoSpaceDE w:val="0"/>
        <w:autoSpaceDN w:val="0"/>
        <w:adjustRightInd w:val="0"/>
        <w:jc w:val="both"/>
      </w:pPr>
      <w:r>
        <w:t>Integrantes: Juvenia Bezerra Fontenele (Responsável)</w:t>
      </w:r>
      <w:proofErr w:type="gramStart"/>
      <w:r>
        <w:t>; ;</w:t>
      </w:r>
      <w:proofErr w:type="gramEnd"/>
      <w:r>
        <w:t xml:space="preserve">  Glauce Socorro de Barros Viana;  Francisco Hélder Cavalcante Félix;  Marta Maria de França Fonteles;  Rosane Aline Magalhães;  Jamille Araújo Félix;  Juliana Costa Albuquerque</w:t>
      </w:r>
    </w:p>
    <w:p w14:paraId="5086A8D1" w14:textId="77777777" w:rsidR="00D40AF6" w:rsidRDefault="00D40AF6" w:rsidP="00D40AF6">
      <w:pPr>
        <w:widowControl w:val="0"/>
        <w:tabs>
          <w:tab w:val="left" w:pos="0"/>
        </w:tabs>
        <w:autoSpaceDE w:val="0"/>
        <w:autoSpaceDN w:val="0"/>
        <w:adjustRightInd w:val="0"/>
        <w:jc w:val="both"/>
      </w:pPr>
      <w:proofErr w:type="gramStart"/>
      <w:r>
        <w:t>Financiador(</w:t>
      </w:r>
      <w:proofErr w:type="gramEnd"/>
      <w:r>
        <w:t xml:space="preserve">es): </w:t>
      </w:r>
    </w:p>
    <w:p w14:paraId="59073496" w14:textId="77777777" w:rsidR="00D40AF6" w:rsidRDefault="00D40AF6" w:rsidP="00D40AF6">
      <w:pPr>
        <w:widowControl w:val="0"/>
        <w:tabs>
          <w:tab w:val="left" w:pos="0"/>
        </w:tabs>
        <w:autoSpaceDE w:val="0"/>
        <w:autoSpaceDN w:val="0"/>
        <w:adjustRightInd w:val="0"/>
        <w:jc w:val="both"/>
      </w:pPr>
      <w:r>
        <w:t xml:space="preserve">Número de orientações: </w:t>
      </w:r>
      <w:proofErr w:type="gramStart"/>
      <w:r>
        <w:t>1</w:t>
      </w:r>
      <w:proofErr w:type="gramEnd"/>
      <w:r>
        <w:t>;</w:t>
      </w:r>
    </w:p>
    <w:p w14:paraId="04795675" w14:textId="77777777" w:rsidR="00D40AF6" w:rsidRDefault="00D40AF6" w:rsidP="00D40AF6">
      <w:pPr>
        <w:widowControl w:val="0"/>
        <w:tabs>
          <w:tab w:val="left" w:pos="0"/>
        </w:tabs>
        <w:autoSpaceDE w:val="0"/>
        <w:autoSpaceDN w:val="0"/>
        <w:adjustRightInd w:val="0"/>
        <w:jc w:val="both"/>
      </w:pPr>
    </w:p>
    <w:p w14:paraId="3DF67290" w14:textId="77777777" w:rsidR="00D40AF6" w:rsidRDefault="00D40AF6" w:rsidP="00D40AF6">
      <w:pPr>
        <w:widowControl w:val="0"/>
        <w:tabs>
          <w:tab w:val="left" w:pos="1700"/>
        </w:tabs>
        <w:autoSpaceDE w:val="0"/>
        <w:autoSpaceDN w:val="0"/>
        <w:adjustRightInd w:val="0"/>
        <w:ind w:left="1700" w:hanging="1700"/>
        <w:jc w:val="both"/>
      </w:pPr>
      <w:r>
        <w:rPr>
          <w:b/>
          <w:bCs/>
        </w:rPr>
        <w:t>2010 - Atual</w:t>
      </w:r>
      <w:r>
        <w:tab/>
        <w:t xml:space="preserve">Avaliação do Potencial Antioxidante, Antitrombótico e Antiplaquetário in </w:t>
      </w:r>
      <w:r>
        <w:lastRenderedPageBreak/>
        <w:t xml:space="preserve">vivo ex vivo e in vitro de Produtos Naturais e seus </w:t>
      </w:r>
      <w:proofErr w:type="gramStart"/>
      <w:r>
        <w:t>Constituintes</w:t>
      </w:r>
      <w:proofErr w:type="gramEnd"/>
    </w:p>
    <w:p w14:paraId="3295D0A9" w14:textId="77777777" w:rsidR="00D40AF6" w:rsidRDefault="00D40AF6" w:rsidP="00D40AF6">
      <w:pPr>
        <w:widowControl w:val="0"/>
        <w:tabs>
          <w:tab w:val="left" w:pos="0"/>
        </w:tabs>
        <w:autoSpaceDE w:val="0"/>
        <w:autoSpaceDN w:val="0"/>
        <w:adjustRightInd w:val="0"/>
        <w:jc w:val="both"/>
      </w:pPr>
      <w:r>
        <w:tab/>
        <w:t>Situação: Em Andamento Natureza: Pesquisa</w:t>
      </w:r>
    </w:p>
    <w:p w14:paraId="3872AEC6" w14:textId="77777777" w:rsidR="00D40AF6" w:rsidRDefault="00D40AF6" w:rsidP="00D40AF6">
      <w:pPr>
        <w:widowControl w:val="0"/>
        <w:tabs>
          <w:tab w:val="left" w:pos="0"/>
        </w:tabs>
        <w:autoSpaceDE w:val="0"/>
        <w:autoSpaceDN w:val="0"/>
        <w:adjustRightInd w:val="0"/>
        <w:jc w:val="both"/>
      </w:pPr>
      <w:r>
        <w:t xml:space="preserve">Alunos envolvidos: Graduação (3); </w:t>
      </w:r>
    </w:p>
    <w:p w14:paraId="22A7B16E" w14:textId="77777777" w:rsidR="00D40AF6" w:rsidRDefault="00D40AF6" w:rsidP="00D40AF6">
      <w:pPr>
        <w:widowControl w:val="0"/>
        <w:tabs>
          <w:tab w:val="left" w:pos="0"/>
        </w:tabs>
        <w:autoSpaceDE w:val="0"/>
        <w:autoSpaceDN w:val="0"/>
        <w:adjustRightInd w:val="0"/>
        <w:jc w:val="both"/>
      </w:pPr>
      <w:r>
        <w:t>Integrantes: Juvenia Bezerra Fontenele (Responsável)</w:t>
      </w:r>
      <w:proofErr w:type="gramStart"/>
      <w:r>
        <w:t>; ;</w:t>
      </w:r>
      <w:proofErr w:type="gramEnd"/>
      <w:r>
        <w:t xml:space="preserve">  Glauce Socorro de Barros Viana;  Francisco Hélder Cavalcante Félix;  Marta Maria de França Fonteles;  Rosane Aline Magalhães;  Jamille Araújo Félix;  Juliana Costa Albuquerque</w:t>
      </w:r>
    </w:p>
    <w:p w14:paraId="164E9817" w14:textId="77777777" w:rsidR="00D40AF6" w:rsidRDefault="00D40AF6" w:rsidP="00D40AF6">
      <w:pPr>
        <w:widowControl w:val="0"/>
        <w:tabs>
          <w:tab w:val="left" w:pos="0"/>
        </w:tabs>
        <w:autoSpaceDE w:val="0"/>
        <w:autoSpaceDN w:val="0"/>
        <w:adjustRightInd w:val="0"/>
        <w:jc w:val="both"/>
      </w:pPr>
      <w:proofErr w:type="gramStart"/>
      <w:r>
        <w:t>Financiador(</w:t>
      </w:r>
      <w:proofErr w:type="gramEnd"/>
      <w:r>
        <w:t xml:space="preserve">es): </w:t>
      </w:r>
    </w:p>
    <w:p w14:paraId="602D56A3" w14:textId="77777777" w:rsidR="00D40AF6" w:rsidRDefault="00D40AF6" w:rsidP="00D40AF6">
      <w:pPr>
        <w:widowControl w:val="0"/>
        <w:tabs>
          <w:tab w:val="left" w:pos="0"/>
        </w:tabs>
        <w:autoSpaceDE w:val="0"/>
        <w:autoSpaceDN w:val="0"/>
        <w:adjustRightInd w:val="0"/>
        <w:jc w:val="both"/>
      </w:pPr>
      <w:r>
        <w:t xml:space="preserve">Número de orientações: </w:t>
      </w:r>
      <w:proofErr w:type="gramStart"/>
      <w:r>
        <w:t>1</w:t>
      </w:r>
      <w:proofErr w:type="gramEnd"/>
      <w:r>
        <w:t>;</w:t>
      </w:r>
    </w:p>
    <w:p w14:paraId="46619277" w14:textId="77777777" w:rsidR="00D40AF6" w:rsidRDefault="00D40AF6" w:rsidP="00D40AF6">
      <w:pPr>
        <w:widowControl w:val="0"/>
        <w:tabs>
          <w:tab w:val="left" w:pos="0"/>
        </w:tabs>
        <w:autoSpaceDE w:val="0"/>
        <w:autoSpaceDN w:val="0"/>
        <w:adjustRightInd w:val="0"/>
        <w:jc w:val="both"/>
      </w:pPr>
    </w:p>
    <w:p w14:paraId="283CC49C" w14:textId="77777777" w:rsidR="00D40AF6" w:rsidRDefault="00D40AF6" w:rsidP="00D40AF6">
      <w:pPr>
        <w:widowControl w:val="0"/>
        <w:tabs>
          <w:tab w:val="left" w:pos="1700"/>
        </w:tabs>
        <w:autoSpaceDE w:val="0"/>
        <w:autoSpaceDN w:val="0"/>
        <w:adjustRightInd w:val="0"/>
        <w:ind w:left="1700" w:hanging="1700"/>
        <w:jc w:val="both"/>
      </w:pPr>
      <w:r>
        <w:rPr>
          <w:b/>
          <w:bCs/>
        </w:rPr>
        <w:t>2009 - Atual</w:t>
      </w:r>
      <w:r>
        <w:tab/>
        <w:t>Análise Retrospectiva do Tratamento Não Padronizado (</w:t>
      </w:r>
      <w:proofErr w:type="gramStart"/>
      <w:r>
        <w:t>Off</w:t>
      </w:r>
      <w:proofErr w:type="gramEnd"/>
      <w:r>
        <w:t>-label) com Betabloqueadores de Pacientes Pediátricos Portadores de Hemangiomas Diagnosticados entre Janeiro e Dezembro de 2009 no Hospital Infantil Albert Sabin</w:t>
      </w:r>
    </w:p>
    <w:p w14:paraId="3E4F654C" w14:textId="77777777" w:rsidR="00D40AF6" w:rsidRDefault="00D40AF6" w:rsidP="00D40AF6">
      <w:pPr>
        <w:widowControl w:val="0"/>
        <w:tabs>
          <w:tab w:val="left" w:pos="0"/>
        </w:tabs>
        <w:autoSpaceDE w:val="0"/>
        <w:autoSpaceDN w:val="0"/>
        <w:adjustRightInd w:val="0"/>
        <w:jc w:val="both"/>
      </w:pPr>
      <w:r>
        <w:tab/>
        <w:t>Situação: Em Andamento Natureza: Pesquisa</w:t>
      </w:r>
    </w:p>
    <w:p w14:paraId="06EDD92C" w14:textId="77777777" w:rsidR="00D40AF6" w:rsidRDefault="00D40AF6" w:rsidP="00D40AF6">
      <w:pPr>
        <w:widowControl w:val="0"/>
        <w:tabs>
          <w:tab w:val="left" w:pos="0"/>
        </w:tabs>
        <w:autoSpaceDE w:val="0"/>
        <w:autoSpaceDN w:val="0"/>
        <w:adjustRightInd w:val="0"/>
        <w:jc w:val="both"/>
      </w:pPr>
      <w:r>
        <w:t xml:space="preserve">Alunos envolvidos: Graduação (3); </w:t>
      </w:r>
    </w:p>
    <w:p w14:paraId="6DB1282D" w14:textId="77777777" w:rsidR="00D40AF6" w:rsidRDefault="00D40AF6" w:rsidP="00D40AF6">
      <w:pPr>
        <w:widowControl w:val="0"/>
        <w:tabs>
          <w:tab w:val="left" w:pos="0"/>
        </w:tabs>
        <w:autoSpaceDE w:val="0"/>
        <w:autoSpaceDN w:val="0"/>
        <w:adjustRightInd w:val="0"/>
        <w:jc w:val="both"/>
      </w:pPr>
      <w:r>
        <w:t>Integrantes: Juvenia Bezerra Fontenele;</w:t>
      </w:r>
      <w:proofErr w:type="gramStart"/>
      <w:r>
        <w:t xml:space="preserve">  </w:t>
      </w:r>
      <w:proofErr w:type="gramEnd"/>
      <w:r>
        <w:t>Glauce Socorro de Barros Viana;  Francisco Hélder Cavalcante Félix (Responsável);  Marta Maria de França Fonteles;  Rosane Aline Magalhães;  Jamille Araújo Félix;  Juliana Costa Albuquerque</w:t>
      </w:r>
    </w:p>
    <w:p w14:paraId="405F3338" w14:textId="77777777" w:rsidR="00D40AF6" w:rsidRDefault="00D40AF6" w:rsidP="00D40AF6">
      <w:pPr>
        <w:widowControl w:val="0"/>
        <w:tabs>
          <w:tab w:val="left" w:pos="0"/>
        </w:tabs>
        <w:autoSpaceDE w:val="0"/>
        <w:autoSpaceDN w:val="0"/>
        <w:adjustRightInd w:val="0"/>
        <w:jc w:val="both"/>
      </w:pPr>
      <w:proofErr w:type="gramStart"/>
      <w:r>
        <w:t>Financiador(</w:t>
      </w:r>
      <w:proofErr w:type="gramEnd"/>
      <w:r>
        <w:t xml:space="preserve">es): </w:t>
      </w:r>
    </w:p>
    <w:p w14:paraId="1F3CC256" w14:textId="77777777" w:rsidR="00D40AF6" w:rsidRDefault="00D40AF6" w:rsidP="00D40AF6">
      <w:pPr>
        <w:widowControl w:val="0"/>
        <w:tabs>
          <w:tab w:val="left" w:pos="0"/>
        </w:tabs>
        <w:autoSpaceDE w:val="0"/>
        <w:autoSpaceDN w:val="0"/>
        <w:adjustRightInd w:val="0"/>
        <w:jc w:val="both"/>
      </w:pPr>
      <w:r>
        <w:t xml:space="preserve">Número de orientações: </w:t>
      </w:r>
      <w:proofErr w:type="gramStart"/>
      <w:r>
        <w:t>1</w:t>
      </w:r>
      <w:proofErr w:type="gramEnd"/>
      <w:r>
        <w:t>;</w:t>
      </w:r>
    </w:p>
    <w:p w14:paraId="78F832A8" w14:textId="77777777" w:rsidR="00D40AF6" w:rsidRDefault="00D40AF6" w:rsidP="00D40AF6">
      <w:pPr>
        <w:widowControl w:val="0"/>
        <w:tabs>
          <w:tab w:val="left" w:pos="0"/>
        </w:tabs>
        <w:autoSpaceDE w:val="0"/>
        <w:autoSpaceDN w:val="0"/>
        <w:adjustRightInd w:val="0"/>
        <w:jc w:val="both"/>
      </w:pPr>
    </w:p>
    <w:p w14:paraId="64BC59EE" w14:textId="77777777" w:rsidR="00D40AF6" w:rsidRDefault="00D40AF6" w:rsidP="00D40AF6">
      <w:pPr>
        <w:widowControl w:val="0"/>
        <w:tabs>
          <w:tab w:val="left" w:pos="1700"/>
        </w:tabs>
        <w:autoSpaceDE w:val="0"/>
        <w:autoSpaceDN w:val="0"/>
        <w:adjustRightInd w:val="0"/>
        <w:ind w:left="1700" w:hanging="1700"/>
        <w:jc w:val="both"/>
      </w:pPr>
      <w:r>
        <w:rPr>
          <w:b/>
          <w:bCs/>
        </w:rPr>
        <w:t>2008 - 2010</w:t>
      </w:r>
      <w:r>
        <w:tab/>
        <w:t>Análise Farmacêutica e Estudos de Estabilidade, Toxicológico e Farmacológico Pré-clínico e Clínico das gotas Artur de Carvalho Processo CNPq 551122/2007-</w:t>
      </w:r>
      <w:proofErr w:type="gramStart"/>
      <w:r>
        <w:t>2</w:t>
      </w:r>
      <w:proofErr w:type="gramEnd"/>
    </w:p>
    <w:p w14:paraId="28D2E5E4" w14:textId="77777777" w:rsidR="00D40AF6" w:rsidRDefault="00D40AF6" w:rsidP="00D40AF6">
      <w:pPr>
        <w:widowControl w:val="0"/>
        <w:tabs>
          <w:tab w:val="left" w:pos="0"/>
        </w:tabs>
        <w:autoSpaceDE w:val="0"/>
        <w:autoSpaceDN w:val="0"/>
        <w:adjustRightInd w:val="0"/>
        <w:jc w:val="both"/>
      </w:pPr>
      <w:r>
        <w:tab/>
        <w:t xml:space="preserve">Descrição: O presente projeto visa desenvolver um estudo interdisciplinar (química e farmacologia) da raiz de jalapa brasileira (Operculina macrocarpa, Convolvulaceae), matéria- prima ativa majoritária do </w:t>
      </w:r>
      <w:proofErr w:type="gramStart"/>
      <w:r>
        <w:t>fitoterápico Aguardente</w:t>
      </w:r>
      <w:proofErr w:type="gramEnd"/>
      <w:r>
        <w:t xml:space="preserve"> Alemã ou tintura de jalapa composta (Farmacopéia Brasileira 2ª Ed). Esse produto é indicado como purgante e tem sido produzido e comercializado </w:t>
      </w:r>
      <w:proofErr w:type="gramStart"/>
      <w:r>
        <w:t>a</w:t>
      </w:r>
      <w:proofErr w:type="gramEnd"/>
      <w:r>
        <w:t xml:space="preserve"> décadas por vários laboratórios no Nordeste, como Laboratório Ravick Produtos Químicos e Cosméticos Ltda, Fortaleza-CE, parceiro para no desenvolvimento desse estudo. Embora a Aguardente alemã seja indicada pelos fabricantes como purgante, o seu principal uso popular no Nordeste é para o tratamento de desordens no sistema sanguíneo/circulatório como trombose, problemas circulatórios, acidente vascular cerebral e para afinar o sangue (CARVALHO </w:t>
      </w:r>
      <w:proofErr w:type="gramStart"/>
      <w:r>
        <w:t>et</w:t>
      </w:r>
      <w:proofErr w:type="gramEnd"/>
      <w:r>
        <w:t xml:space="preserve"> al., 2003). Contudo, até o momento não existem estudos científicos que comprovem essa indicação terapêutica do produto acabado ou das matérias-primas ativas, jalapa e escamonia (Convolvulus scammonia). Diante disso, o projeto envolverá um estudo fitoquímico bioguiado (atividade anti-agregante plaquetária in vitro em sangue humano) da raiz de jalapa, que será desenvolvido no sentido de identificar os constituintes químicos ativos da planta, marcadores em potencial para o controle de qualidade de produtos derivados da planta. Além disso, serão investigadas as atividades anti-agregante plaquetária in vitro em sangue </w:t>
      </w:r>
      <w:proofErr w:type="gramStart"/>
      <w:r>
        <w:t>humano e vasodilatadora em ratos, com determinação do possível mecanismo de ação</w:t>
      </w:r>
      <w:proofErr w:type="gramEnd"/>
      <w:r>
        <w:t>. É importante destacar que a realização do presente projeto certamente permitirá um conhecimento químico mais aprofundado acerca da planta, além da determinação pioneira do seu potencial farmacológico no tratamento das desordens do sistema sanguíneo/circulatório. Por fim, os resultados obtidos nesse estudo permitirão num futuro próximo a agregação de mais tecnologias aos fitoprodutos obtidos a partir da raiz da jalapa brasileira.</w:t>
      </w:r>
    </w:p>
    <w:p w14:paraId="3DCA1AEB" w14:textId="77777777" w:rsidR="00D40AF6" w:rsidRDefault="00D40AF6" w:rsidP="00D40AF6">
      <w:pPr>
        <w:widowControl w:val="0"/>
        <w:tabs>
          <w:tab w:val="left" w:pos="0"/>
        </w:tabs>
        <w:autoSpaceDE w:val="0"/>
        <w:autoSpaceDN w:val="0"/>
        <w:adjustRightInd w:val="0"/>
        <w:jc w:val="both"/>
      </w:pPr>
      <w:r>
        <w:t>Situação: Em Andamento Natureza: Pesquisa</w:t>
      </w:r>
    </w:p>
    <w:p w14:paraId="0D7780F7" w14:textId="77777777" w:rsidR="00D40AF6" w:rsidRDefault="00D40AF6" w:rsidP="00D40AF6">
      <w:pPr>
        <w:widowControl w:val="0"/>
        <w:tabs>
          <w:tab w:val="left" w:pos="0"/>
        </w:tabs>
        <w:autoSpaceDE w:val="0"/>
        <w:autoSpaceDN w:val="0"/>
        <w:adjustRightInd w:val="0"/>
        <w:jc w:val="both"/>
      </w:pPr>
      <w:r>
        <w:t xml:space="preserve">Alunos envolvidos: Graduação (2); </w:t>
      </w:r>
    </w:p>
    <w:p w14:paraId="3C9B442B" w14:textId="77777777" w:rsidR="00D40AF6" w:rsidRDefault="00D40AF6" w:rsidP="00D40AF6">
      <w:pPr>
        <w:widowControl w:val="0"/>
        <w:tabs>
          <w:tab w:val="left" w:pos="0"/>
        </w:tabs>
        <w:autoSpaceDE w:val="0"/>
        <w:autoSpaceDN w:val="0"/>
        <w:adjustRightInd w:val="0"/>
        <w:jc w:val="both"/>
      </w:pPr>
      <w:r>
        <w:t>Integrantes: Juvenia Bezerra Fontenele;</w:t>
      </w:r>
      <w:proofErr w:type="gramStart"/>
      <w:r>
        <w:t xml:space="preserve">  </w:t>
      </w:r>
      <w:proofErr w:type="gramEnd"/>
      <w:r>
        <w:t>Glauce Socorro de Barros Viana;  Vietla Satyanarayana Rao;  Luzia Kalyne Almeida Moreira Leal (Responsável);  Flávia Almeida Santos;  Marta Maria de França Fonteles;  Pedro Jorge Caldas Magalhaes</w:t>
      </w:r>
    </w:p>
    <w:p w14:paraId="2B93078E" w14:textId="77777777" w:rsidR="00D40AF6" w:rsidRDefault="00D40AF6" w:rsidP="00D40AF6">
      <w:pPr>
        <w:widowControl w:val="0"/>
        <w:tabs>
          <w:tab w:val="left" w:pos="0"/>
        </w:tabs>
        <w:autoSpaceDE w:val="0"/>
        <w:autoSpaceDN w:val="0"/>
        <w:adjustRightInd w:val="0"/>
        <w:jc w:val="both"/>
      </w:pPr>
      <w:proofErr w:type="gramStart"/>
      <w:r>
        <w:t>Financiador(</w:t>
      </w:r>
      <w:proofErr w:type="gramEnd"/>
      <w:r>
        <w:t>es): Ravick Produtos Químicos e Cosméticos-RAVICK, Conselho Nacional de Desenvolvimento Científico e Tecnológico-CNPq</w:t>
      </w:r>
    </w:p>
    <w:p w14:paraId="42959592" w14:textId="77777777" w:rsidR="00D40AF6" w:rsidRDefault="00D40AF6" w:rsidP="00D40AF6">
      <w:pPr>
        <w:widowControl w:val="0"/>
        <w:tabs>
          <w:tab w:val="left" w:pos="0"/>
        </w:tabs>
        <w:autoSpaceDE w:val="0"/>
        <w:autoSpaceDN w:val="0"/>
        <w:adjustRightInd w:val="0"/>
        <w:jc w:val="both"/>
      </w:pPr>
    </w:p>
    <w:p w14:paraId="7F97EAB6" w14:textId="77777777" w:rsidR="00D40AF6" w:rsidRDefault="00D40AF6" w:rsidP="00D40AF6">
      <w:pPr>
        <w:widowControl w:val="0"/>
        <w:tabs>
          <w:tab w:val="left" w:pos="0"/>
        </w:tabs>
        <w:autoSpaceDE w:val="0"/>
        <w:autoSpaceDN w:val="0"/>
        <w:adjustRightInd w:val="0"/>
        <w:jc w:val="both"/>
      </w:pPr>
    </w:p>
    <w:p w14:paraId="02143ECF" w14:textId="77777777" w:rsidR="00D40AF6" w:rsidRDefault="00D40AF6" w:rsidP="00D40AF6">
      <w:pPr>
        <w:widowControl w:val="0"/>
        <w:tabs>
          <w:tab w:val="left" w:pos="1700"/>
        </w:tabs>
        <w:autoSpaceDE w:val="0"/>
        <w:autoSpaceDN w:val="0"/>
        <w:adjustRightInd w:val="0"/>
        <w:ind w:left="1700" w:hanging="1700"/>
        <w:jc w:val="both"/>
      </w:pPr>
      <w:r>
        <w:rPr>
          <w:b/>
          <w:bCs/>
        </w:rPr>
        <w:t>2008 - 2010</w:t>
      </w:r>
      <w:r>
        <w:tab/>
        <w:t>Avaliação das atividades anti-agregante plaquetária e vasodilatadora de Operculina macrocarpa (L.) Farwel, matéria-prima ativa da Aguardente Alemã, fitoterápico. Processo CNPq 477602/2008-8</w:t>
      </w:r>
    </w:p>
    <w:p w14:paraId="5DBA33E2" w14:textId="77777777" w:rsidR="00D40AF6" w:rsidRDefault="00D40AF6" w:rsidP="00D40AF6">
      <w:pPr>
        <w:widowControl w:val="0"/>
        <w:tabs>
          <w:tab w:val="left" w:pos="0"/>
        </w:tabs>
        <w:autoSpaceDE w:val="0"/>
        <w:autoSpaceDN w:val="0"/>
        <w:adjustRightInd w:val="0"/>
        <w:jc w:val="both"/>
      </w:pPr>
      <w:r>
        <w:tab/>
        <w:t xml:space="preserve">Descrição: O presente projeto visa desenvolver um estudo interdisciplinar (química e </w:t>
      </w:r>
      <w:r>
        <w:lastRenderedPageBreak/>
        <w:t xml:space="preserve">farmacologia) da raiz de jalapa brasileira (Operculina macrocarpa, Convolvulaceae), matéria- prima ativa majoritária do </w:t>
      </w:r>
      <w:proofErr w:type="gramStart"/>
      <w:r>
        <w:t>fitoterápico Aguardente</w:t>
      </w:r>
      <w:proofErr w:type="gramEnd"/>
      <w:r>
        <w:t xml:space="preserve"> Alemã ou tintura de jalapa composta (Farmacopéia Brasileira 2ª Ed). Esse produto é indicado como purgante e tem sido produzido e comercializado </w:t>
      </w:r>
      <w:proofErr w:type="gramStart"/>
      <w:r>
        <w:t>a</w:t>
      </w:r>
      <w:proofErr w:type="gramEnd"/>
      <w:r>
        <w:t xml:space="preserve"> décadas por vários laboratórios no Nordeste, como Laboratório Ravick Produtos Químicos e Cosméticos Ltda, Fortaleza-CE, parceiro para no desenvolvimento desse estudo. Embora a Aguardente alemã seja indicada pelos fabricantes como purgante, o seu principal uso popular no Nordeste é para o tratamento de desordens no sistema sanguíneo/circulatório como trombose, problemas circulatórios, acidente vascular cerebral e para afinar o sangue (CARVALHO </w:t>
      </w:r>
      <w:proofErr w:type="gramStart"/>
      <w:r>
        <w:t>et</w:t>
      </w:r>
      <w:proofErr w:type="gramEnd"/>
      <w:r>
        <w:t xml:space="preserve"> al., 2003). Contudo, até o momento não existem estudos científicos que comprovem essa indicação terapêutica do produto acabado ou das matérias-primas ativas, jalapa e escamonia (Convolvulus scammonia). Diante disso, o projeto envolverá um estudo fitoquímico bioguiado (atividade anti-agregante plaquetária in vitro em sangue humano) da raiz de jalapa, que será desenvolvido no sentido de identificar os constituintes químicos ativos da planta, marcadores em potencial para o controle de qualidade de produtos derivados da planta. Além disso, serão investigadas as atividades anti-agregante plaquetária in vitro em sangue </w:t>
      </w:r>
      <w:proofErr w:type="gramStart"/>
      <w:r>
        <w:t>humano e vasodilatadora em ratos, com determinação do possível mecanismo de ação</w:t>
      </w:r>
      <w:proofErr w:type="gramEnd"/>
      <w:r>
        <w:t>. É importante destacar que a realização do presente projeto certamente permitirá um conhecimento químico mais aprofundado acerca da planta, além da determinação pioneira do seu potencial farmacológico no tratamento das desordens do sistema sanguíneo/circulatório. Por fim, os resultados obtidos nesse estudo permitirão num futuro próximo a agregação de mais tecnologias aos fitoprodutos obtidos a partir da raiz da jalapa brasileira.</w:t>
      </w:r>
    </w:p>
    <w:p w14:paraId="4B655725" w14:textId="77777777" w:rsidR="00D40AF6" w:rsidRDefault="00D40AF6" w:rsidP="00D40AF6">
      <w:pPr>
        <w:widowControl w:val="0"/>
        <w:tabs>
          <w:tab w:val="left" w:pos="0"/>
        </w:tabs>
        <w:autoSpaceDE w:val="0"/>
        <w:autoSpaceDN w:val="0"/>
        <w:adjustRightInd w:val="0"/>
        <w:jc w:val="both"/>
      </w:pPr>
      <w:r>
        <w:t>Situação: Em Andamento Natureza: Pesquisa</w:t>
      </w:r>
    </w:p>
    <w:p w14:paraId="09CD0275" w14:textId="77777777" w:rsidR="00D40AF6" w:rsidRDefault="00D40AF6" w:rsidP="00D40AF6">
      <w:pPr>
        <w:widowControl w:val="0"/>
        <w:tabs>
          <w:tab w:val="left" w:pos="0"/>
        </w:tabs>
        <w:autoSpaceDE w:val="0"/>
        <w:autoSpaceDN w:val="0"/>
        <w:adjustRightInd w:val="0"/>
        <w:jc w:val="both"/>
      </w:pPr>
      <w:r>
        <w:t>Integrantes: Juvenia Bezerra Fontenele;</w:t>
      </w:r>
      <w:proofErr w:type="gramStart"/>
      <w:r>
        <w:t xml:space="preserve">  </w:t>
      </w:r>
      <w:proofErr w:type="gramEnd"/>
      <w:r>
        <w:t>Glauce Socorro de Barros Viana;  Luzia Kalyne Almeida Moreira Leal (Responsável);  Edilberto Rocha Silveira</w:t>
      </w:r>
    </w:p>
    <w:p w14:paraId="18E3F815" w14:textId="77777777" w:rsidR="00D40AF6" w:rsidRDefault="00D40AF6" w:rsidP="00D40AF6">
      <w:pPr>
        <w:widowControl w:val="0"/>
        <w:tabs>
          <w:tab w:val="left" w:pos="0"/>
        </w:tabs>
        <w:autoSpaceDE w:val="0"/>
        <w:autoSpaceDN w:val="0"/>
        <w:adjustRightInd w:val="0"/>
        <w:jc w:val="both"/>
      </w:pPr>
      <w:proofErr w:type="gramStart"/>
      <w:r>
        <w:t>Financiador(</w:t>
      </w:r>
      <w:proofErr w:type="gramEnd"/>
      <w:r>
        <w:t xml:space="preserve">es): </w:t>
      </w:r>
    </w:p>
    <w:p w14:paraId="7CB0EC3B" w14:textId="77777777" w:rsidR="00D40AF6" w:rsidRDefault="00D40AF6" w:rsidP="00D40AF6">
      <w:pPr>
        <w:widowControl w:val="0"/>
        <w:tabs>
          <w:tab w:val="left" w:pos="0"/>
        </w:tabs>
        <w:autoSpaceDE w:val="0"/>
        <w:autoSpaceDN w:val="0"/>
        <w:adjustRightInd w:val="0"/>
        <w:jc w:val="both"/>
      </w:pPr>
    </w:p>
    <w:p w14:paraId="2A6392E3" w14:textId="77777777" w:rsidR="00D40AF6" w:rsidRDefault="00D40AF6" w:rsidP="00D40AF6">
      <w:pPr>
        <w:widowControl w:val="0"/>
        <w:tabs>
          <w:tab w:val="left" w:pos="0"/>
        </w:tabs>
        <w:autoSpaceDE w:val="0"/>
        <w:autoSpaceDN w:val="0"/>
        <w:adjustRightInd w:val="0"/>
        <w:jc w:val="both"/>
      </w:pPr>
    </w:p>
    <w:p w14:paraId="4906E741" w14:textId="77777777" w:rsidR="00D40AF6" w:rsidRDefault="00D40AF6" w:rsidP="00D40AF6">
      <w:pPr>
        <w:widowControl w:val="0"/>
        <w:tabs>
          <w:tab w:val="left" w:pos="0"/>
        </w:tabs>
        <w:autoSpaceDE w:val="0"/>
        <w:autoSpaceDN w:val="0"/>
        <w:adjustRightInd w:val="0"/>
        <w:jc w:val="both"/>
      </w:pPr>
    </w:p>
    <w:p w14:paraId="28E28BD2" w14:textId="77777777" w:rsidR="00D40AF6" w:rsidRDefault="00D40AF6" w:rsidP="00D40AF6">
      <w:pPr>
        <w:widowControl w:val="0"/>
        <w:tabs>
          <w:tab w:val="left" w:pos="0"/>
        </w:tabs>
        <w:autoSpaceDE w:val="0"/>
        <w:autoSpaceDN w:val="0"/>
        <w:adjustRightInd w:val="0"/>
        <w:jc w:val="both"/>
      </w:pPr>
    </w:p>
    <w:p w14:paraId="161ABDA6" w14:textId="77777777" w:rsidR="00D40AF6" w:rsidRDefault="00D40AF6" w:rsidP="00D40AF6">
      <w:pPr>
        <w:widowControl w:val="0"/>
        <w:tabs>
          <w:tab w:val="left" w:pos="0"/>
        </w:tabs>
        <w:autoSpaceDE w:val="0"/>
        <w:autoSpaceDN w:val="0"/>
        <w:adjustRightInd w:val="0"/>
        <w:jc w:val="both"/>
      </w:pPr>
    </w:p>
    <w:p w14:paraId="1AEA524A" w14:textId="77777777" w:rsidR="00D40AF6" w:rsidRDefault="00D40AF6" w:rsidP="00D40AF6">
      <w:pPr>
        <w:widowControl w:val="0"/>
        <w:tabs>
          <w:tab w:val="left" w:pos="0"/>
        </w:tabs>
        <w:autoSpaceDE w:val="0"/>
        <w:autoSpaceDN w:val="0"/>
        <w:adjustRightInd w:val="0"/>
        <w:jc w:val="both"/>
      </w:pPr>
    </w:p>
    <w:p w14:paraId="2A639137" w14:textId="77777777" w:rsidR="00D40AF6" w:rsidRDefault="00D40AF6" w:rsidP="00D40AF6">
      <w:pPr>
        <w:widowControl w:val="0"/>
        <w:tabs>
          <w:tab w:val="left" w:pos="0"/>
        </w:tabs>
        <w:autoSpaceDE w:val="0"/>
        <w:autoSpaceDN w:val="0"/>
        <w:adjustRightInd w:val="0"/>
        <w:jc w:val="both"/>
      </w:pPr>
    </w:p>
    <w:p w14:paraId="48C6A486" w14:textId="77777777" w:rsidR="00D40AF6" w:rsidRDefault="00D40AF6" w:rsidP="00D40AF6">
      <w:pPr>
        <w:widowControl w:val="0"/>
        <w:tabs>
          <w:tab w:val="left" w:pos="0"/>
        </w:tabs>
        <w:autoSpaceDE w:val="0"/>
        <w:autoSpaceDN w:val="0"/>
        <w:adjustRightInd w:val="0"/>
        <w:jc w:val="both"/>
      </w:pPr>
      <w:r>
        <w:rPr>
          <w:b/>
          <w:bCs/>
          <w:sz w:val="24"/>
          <w:szCs w:val="24"/>
        </w:rPr>
        <w:t xml:space="preserve">Produção em C, T&amp; </w:t>
      </w:r>
      <w:proofErr w:type="gramStart"/>
      <w:r>
        <w:rPr>
          <w:b/>
          <w:bCs/>
          <w:sz w:val="24"/>
          <w:szCs w:val="24"/>
        </w:rPr>
        <w:t>A</w:t>
      </w:r>
      <w:proofErr w:type="gramEnd"/>
    </w:p>
    <w:p w14:paraId="07A295B4" w14:textId="77777777" w:rsidR="00D40AF6" w:rsidRDefault="00D40AF6" w:rsidP="00D40AF6">
      <w:pPr>
        <w:widowControl w:val="0"/>
        <w:tabs>
          <w:tab w:val="left" w:pos="0"/>
        </w:tabs>
        <w:autoSpaceDE w:val="0"/>
        <w:autoSpaceDN w:val="0"/>
        <w:adjustRightInd w:val="0"/>
        <w:jc w:val="both"/>
      </w:pPr>
    </w:p>
    <w:p w14:paraId="0355D8E3"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0F6E1C50" w14:textId="77777777" w:rsidR="00D40AF6" w:rsidRDefault="00D40AF6" w:rsidP="00D40AF6">
      <w:pPr>
        <w:widowControl w:val="0"/>
        <w:tabs>
          <w:tab w:val="left" w:pos="0"/>
        </w:tabs>
        <w:autoSpaceDE w:val="0"/>
        <w:autoSpaceDN w:val="0"/>
        <w:adjustRightInd w:val="0"/>
        <w:jc w:val="both"/>
      </w:pPr>
      <w:r>
        <w:rPr>
          <w:b/>
          <w:bCs/>
        </w:rPr>
        <w:t>Produção bibliográfica</w:t>
      </w:r>
    </w:p>
    <w:p w14:paraId="0E40E41C" w14:textId="77777777" w:rsidR="00D40AF6" w:rsidRDefault="00D40AF6" w:rsidP="00D40AF6">
      <w:pPr>
        <w:widowControl w:val="0"/>
        <w:tabs>
          <w:tab w:val="left" w:pos="0"/>
        </w:tabs>
        <w:autoSpaceDE w:val="0"/>
        <w:autoSpaceDN w:val="0"/>
        <w:adjustRightInd w:val="0"/>
        <w:jc w:val="both"/>
      </w:pPr>
      <w:r>
        <w:rPr>
          <w:b/>
          <w:bCs/>
        </w:rPr>
        <w:t>Artigos completos publicados em periódicos</w:t>
      </w:r>
    </w:p>
    <w:p w14:paraId="6A7BBEBE" w14:textId="77777777" w:rsidR="00D40AF6" w:rsidRDefault="00D40AF6" w:rsidP="00D40AF6">
      <w:pPr>
        <w:widowControl w:val="0"/>
        <w:tabs>
          <w:tab w:val="left" w:pos="0"/>
        </w:tabs>
        <w:autoSpaceDE w:val="0"/>
        <w:autoSpaceDN w:val="0"/>
        <w:adjustRightInd w:val="0"/>
        <w:jc w:val="both"/>
      </w:pPr>
    </w:p>
    <w:p w14:paraId="28515E2F" w14:textId="77777777" w:rsidR="00D40AF6" w:rsidRDefault="00D40AF6" w:rsidP="00D40AF6">
      <w:pPr>
        <w:widowControl w:val="0"/>
        <w:tabs>
          <w:tab w:val="left" w:pos="0"/>
        </w:tabs>
        <w:autoSpaceDE w:val="0"/>
        <w:autoSpaceDN w:val="0"/>
        <w:adjustRightInd w:val="0"/>
        <w:jc w:val="both"/>
      </w:pPr>
      <w:r>
        <w:t xml:space="preserve">1. FONTENELE, Juvenia Bezerra, Leal, Luzia Kalyne A. M., Silveira, ER, Felix, F. H. C., FÉLIX, Francisco Hélder Cavalcante, Bezerra Felipe, CF, VIANA, Glauce Maria de </w:t>
      </w:r>
      <w:proofErr w:type="gramStart"/>
      <w:r>
        <w:t>Barros</w:t>
      </w:r>
      <w:proofErr w:type="gramEnd"/>
    </w:p>
    <w:p w14:paraId="5496FEC6"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Antiplatelet effects of piplartine, an alkamide isolated from Piper tuberculatum: possible involvement of cyclooxygenase blockade and antioxidant activity. </w:t>
      </w:r>
      <w:proofErr w:type="gramStart"/>
      <w:r w:rsidRPr="00D40AF6">
        <w:rPr>
          <w:lang w:val="en-US"/>
        </w:rPr>
        <w:t>Journal of Pharmacy and Pharmacology.</w:t>
      </w:r>
      <w:proofErr w:type="gramEnd"/>
      <w:r w:rsidRPr="00D40AF6">
        <w:rPr>
          <w:lang w:val="en-US"/>
        </w:rPr>
        <w:t xml:space="preserve"> </w:t>
      </w:r>
      <w:proofErr w:type="gramStart"/>
      <w:r w:rsidRPr="00D40AF6">
        <w:rPr>
          <w:lang w:val="en-US"/>
        </w:rPr>
        <w:t>, v.61, p.511 - 515, 2009.</w:t>
      </w:r>
      <w:proofErr w:type="gramEnd"/>
    </w:p>
    <w:p w14:paraId="3FB8D9A1" w14:textId="77777777" w:rsidR="00D40AF6" w:rsidRPr="00D40AF6" w:rsidRDefault="00D40AF6" w:rsidP="00D40AF6">
      <w:pPr>
        <w:widowControl w:val="0"/>
        <w:tabs>
          <w:tab w:val="left" w:pos="0"/>
        </w:tabs>
        <w:autoSpaceDE w:val="0"/>
        <w:autoSpaceDN w:val="0"/>
        <w:adjustRightInd w:val="0"/>
        <w:jc w:val="both"/>
        <w:rPr>
          <w:lang w:val="en-US"/>
        </w:rPr>
      </w:pPr>
    </w:p>
    <w:p w14:paraId="3181DE50"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2. FÉLIX, Francisco Hélder Cavalcante, Félix, Francisco Hélder C., FONTENELE, Juvenia Bezerra, Leal, Luzia Kalyne A. M.</w:t>
      </w:r>
    </w:p>
    <w:p w14:paraId="5E3A8152" w14:textId="77777777" w:rsidR="00D40AF6" w:rsidRDefault="00D40AF6" w:rsidP="00D40AF6">
      <w:pPr>
        <w:widowControl w:val="0"/>
        <w:tabs>
          <w:tab w:val="left" w:pos="0"/>
        </w:tabs>
        <w:autoSpaceDE w:val="0"/>
        <w:autoSpaceDN w:val="0"/>
        <w:adjustRightInd w:val="0"/>
        <w:jc w:val="both"/>
      </w:pPr>
      <w:r w:rsidRPr="00D40AF6">
        <w:rPr>
          <w:lang w:val="en-US"/>
        </w:rPr>
        <w:t xml:space="preserve">Cloak and dagger: the case for adult onset still disease and hemophagocytic lymphohistiocytosis. </w:t>
      </w:r>
      <w:r>
        <w:t>Rheumatology International (Berlin). , v.29, p.973 - 974, 2009.</w:t>
      </w:r>
    </w:p>
    <w:p w14:paraId="058013F7" w14:textId="77777777" w:rsidR="00D40AF6" w:rsidRDefault="00D40AF6" w:rsidP="00D40AF6">
      <w:pPr>
        <w:widowControl w:val="0"/>
        <w:tabs>
          <w:tab w:val="left" w:pos="0"/>
        </w:tabs>
        <w:autoSpaceDE w:val="0"/>
        <w:autoSpaceDN w:val="0"/>
        <w:adjustRightInd w:val="0"/>
        <w:jc w:val="both"/>
      </w:pPr>
    </w:p>
    <w:p w14:paraId="1D8A90CC" w14:textId="77777777" w:rsidR="00D40AF6" w:rsidRDefault="00D40AF6" w:rsidP="00D40AF6">
      <w:pPr>
        <w:widowControl w:val="0"/>
        <w:tabs>
          <w:tab w:val="left" w:pos="0"/>
        </w:tabs>
        <w:autoSpaceDE w:val="0"/>
        <w:autoSpaceDN w:val="0"/>
        <w:adjustRightInd w:val="0"/>
        <w:jc w:val="both"/>
      </w:pPr>
      <w:r>
        <w:t xml:space="preserve">3. FONTENELE, Juvenia Bezerra, LEAL, Luzia Kalyne Almeida Moreira, FÉLIX, Francisco Hélder Cavalcante, FÉLIX, Francisco Hélder </w:t>
      </w:r>
      <w:proofErr w:type="gramStart"/>
      <w:r>
        <w:t>Cavalcante</w:t>
      </w:r>
      <w:proofErr w:type="gramEnd"/>
    </w:p>
    <w:p w14:paraId="67E1A013" w14:textId="77777777" w:rsidR="00D40AF6" w:rsidRDefault="00D40AF6" w:rsidP="00D40AF6">
      <w:pPr>
        <w:widowControl w:val="0"/>
        <w:tabs>
          <w:tab w:val="left" w:pos="0"/>
        </w:tabs>
        <w:autoSpaceDE w:val="0"/>
        <w:autoSpaceDN w:val="0"/>
        <w:adjustRightInd w:val="0"/>
        <w:jc w:val="both"/>
      </w:pPr>
      <w:r w:rsidRPr="00D40AF6">
        <w:rPr>
          <w:lang w:val="en-US"/>
        </w:rPr>
        <w:t xml:space="preserve">Comment on: Is there any evidence to support the use of anti-depressants in painful rheumatological conditions? Systematic review of pharmacological and clinical studies &amp; Amitriptyline in the treatment of fibromyalgia: a systematic review of its efficacy. </w:t>
      </w:r>
      <w:r>
        <w:t xml:space="preserve">Rheumatology (Oxford). , v.48, p.322 </w:t>
      </w:r>
      <w:proofErr w:type="gramStart"/>
      <w:r>
        <w:t>- ,</w:t>
      </w:r>
      <w:proofErr w:type="gramEnd"/>
      <w:r>
        <w:t xml:space="preserve"> 2009.</w:t>
      </w:r>
    </w:p>
    <w:p w14:paraId="55C6DB0F" w14:textId="77777777" w:rsidR="00D40AF6" w:rsidRDefault="00D40AF6" w:rsidP="00D40AF6">
      <w:pPr>
        <w:widowControl w:val="0"/>
        <w:tabs>
          <w:tab w:val="left" w:pos="0"/>
        </w:tabs>
        <w:autoSpaceDE w:val="0"/>
        <w:autoSpaceDN w:val="0"/>
        <w:adjustRightInd w:val="0"/>
        <w:jc w:val="both"/>
      </w:pPr>
    </w:p>
    <w:p w14:paraId="48CEA657" w14:textId="77777777" w:rsidR="00D40AF6" w:rsidRDefault="00D40AF6" w:rsidP="00D40AF6">
      <w:pPr>
        <w:widowControl w:val="0"/>
        <w:tabs>
          <w:tab w:val="left" w:pos="0"/>
        </w:tabs>
        <w:autoSpaceDE w:val="0"/>
        <w:autoSpaceDN w:val="0"/>
        <w:adjustRightInd w:val="0"/>
        <w:jc w:val="both"/>
      </w:pPr>
      <w:r>
        <w:t xml:space="preserve">4. LEAL, Luzia Kalyne Almeida Moreira, Canuto, Kirley Marques, da Silva Costa, Kassiane Cristine, Nobre-Júnior, Hélio Vitoriano, Vasconcelos, Silvânia Mendes, SILVEIRA, Edilberto </w:t>
      </w:r>
      <w:r>
        <w:lastRenderedPageBreak/>
        <w:t xml:space="preserve">Rocha, Ferreira, Márcia Valéria Pitombeira, Fontenele, Juvênia Bezerra, Andrade, Geane Matos, de Barros Viana, Glauce </w:t>
      </w:r>
      <w:proofErr w:type="gramStart"/>
      <w:r>
        <w:t>Socorro</w:t>
      </w:r>
      <w:proofErr w:type="gramEnd"/>
    </w:p>
    <w:p w14:paraId="3AD033EB" w14:textId="77777777" w:rsidR="00D40AF6" w:rsidRDefault="00D40AF6" w:rsidP="00D40AF6">
      <w:pPr>
        <w:widowControl w:val="0"/>
        <w:tabs>
          <w:tab w:val="left" w:pos="0"/>
        </w:tabs>
        <w:autoSpaceDE w:val="0"/>
        <w:autoSpaceDN w:val="0"/>
        <w:adjustRightInd w:val="0"/>
        <w:jc w:val="both"/>
      </w:pPr>
      <w:proofErr w:type="gramStart"/>
      <w:r w:rsidRPr="00D40AF6">
        <w:rPr>
          <w:lang w:val="en-US"/>
        </w:rPr>
        <w:t>Effects of Amburoside A and Isokaempferide, Polyphenols from            , on Rodent Inflammatory Processes and Myeloperoxidase Activity in Human Neutrophils.</w:t>
      </w:r>
      <w:proofErr w:type="gramEnd"/>
      <w:r w:rsidRPr="00D40AF6">
        <w:rPr>
          <w:lang w:val="en-US"/>
        </w:rPr>
        <w:t xml:space="preserve"> </w:t>
      </w:r>
      <w:r>
        <w:t>Basic &amp; Clinical Pharmacology &amp; Toxicology. , v.104, p.198 - 205, 2009.</w:t>
      </w:r>
    </w:p>
    <w:p w14:paraId="60648FD1" w14:textId="77777777" w:rsidR="00D40AF6" w:rsidRDefault="00D40AF6" w:rsidP="00D40AF6">
      <w:pPr>
        <w:widowControl w:val="0"/>
        <w:tabs>
          <w:tab w:val="left" w:pos="0"/>
        </w:tabs>
        <w:autoSpaceDE w:val="0"/>
        <w:autoSpaceDN w:val="0"/>
        <w:adjustRightInd w:val="0"/>
        <w:jc w:val="both"/>
      </w:pPr>
    </w:p>
    <w:p w14:paraId="0CEE2FC7" w14:textId="77777777" w:rsidR="00D40AF6" w:rsidRDefault="00D40AF6" w:rsidP="00D40AF6">
      <w:pPr>
        <w:widowControl w:val="0"/>
        <w:tabs>
          <w:tab w:val="left" w:pos="0"/>
        </w:tabs>
        <w:autoSpaceDE w:val="0"/>
        <w:autoSpaceDN w:val="0"/>
        <w:adjustRightInd w:val="0"/>
        <w:jc w:val="both"/>
      </w:pPr>
      <w:r>
        <w:t xml:space="preserve">5. FONTENELE, Juvenia Bezerra, Felix, Francisco Helder </w:t>
      </w:r>
      <w:proofErr w:type="gramStart"/>
      <w:r>
        <w:t>Cavalcante</w:t>
      </w:r>
      <w:proofErr w:type="gramEnd"/>
    </w:p>
    <w:p w14:paraId="28AB9985" w14:textId="77777777" w:rsidR="00D40AF6" w:rsidRDefault="00D40AF6" w:rsidP="00D40AF6">
      <w:pPr>
        <w:widowControl w:val="0"/>
        <w:tabs>
          <w:tab w:val="left" w:pos="0"/>
        </w:tabs>
        <w:autoSpaceDE w:val="0"/>
        <w:autoSpaceDN w:val="0"/>
        <w:adjustRightInd w:val="0"/>
        <w:jc w:val="both"/>
      </w:pPr>
      <w:r w:rsidRPr="00D40AF6">
        <w:rPr>
          <w:lang w:val="en-US"/>
        </w:rPr>
        <w:t xml:space="preserve">Fibromyalgia and Related Medically Unexplained Symptoms: A Lost Link Between Cardiovascular and Nociception Modulation. </w:t>
      </w:r>
      <w:r>
        <w:t>Journal of Musculoskeletal Pain. , v.17, p.67 - 79, 2009.</w:t>
      </w:r>
    </w:p>
    <w:p w14:paraId="5A2D4DF2" w14:textId="77777777" w:rsidR="00D40AF6" w:rsidRDefault="00D40AF6" w:rsidP="00D40AF6">
      <w:pPr>
        <w:widowControl w:val="0"/>
        <w:tabs>
          <w:tab w:val="left" w:pos="0"/>
        </w:tabs>
        <w:autoSpaceDE w:val="0"/>
        <w:autoSpaceDN w:val="0"/>
        <w:adjustRightInd w:val="0"/>
        <w:jc w:val="both"/>
      </w:pPr>
    </w:p>
    <w:p w14:paraId="17141376" w14:textId="77777777" w:rsidR="00D40AF6" w:rsidRDefault="00D40AF6" w:rsidP="00D40AF6">
      <w:pPr>
        <w:widowControl w:val="0"/>
        <w:tabs>
          <w:tab w:val="left" w:pos="0"/>
        </w:tabs>
        <w:autoSpaceDE w:val="0"/>
        <w:autoSpaceDN w:val="0"/>
        <w:adjustRightInd w:val="0"/>
        <w:jc w:val="both"/>
      </w:pPr>
      <w:r>
        <w:t xml:space="preserve">6. Félix, Francisco Hélder Cavalcante, FONTENELE, Juvenia Bezerra, FÉLIX, Francisco Hélder </w:t>
      </w:r>
      <w:proofErr w:type="gramStart"/>
      <w:r>
        <w:t>Cavalcante</w:t>
      </w:r>
      <w:proofErr w:type="gramEnd"/>
    </w:p>
    <w:p w14:paraId="783B4179"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Neurogenetics Can Help Turn Pain Concepts More Objective. </w:t>
      </w:r>
      <w:proofErr w:type="gramStart"/>
      <w:r w:rsidRPr="00D40AF6">
        <w:rPr>
          <w:lang w:val="en-US"/>
        </w:rPr>
        <w:t>Pain Medicine (Malden).</w:t>
      </w:r>
      <w:proofErr w:type="gramEnd"/>
      <w:r w:rsidRPr="00D40AF6">
        <w:rPr>
          <w:lang w:val="en-US"/>
        </w:rPr>
        <w:t xml:space="preserve"> </w:t>
      </w:r>
      <w:proofErr w:type="gramStart"/>
      <w:r w:rsidRPr="00D40AF6">
        <w:rPr>
          <w:lang w:val="en-US"/>
        </w:rPr>
        <w:t>, v.10, p.1147 - 1148, 2009.</w:t>
      </w:r>
      <w:proofErr w:type="gramEnd"/>
    </w:p>
    <w:p w14:paraId="144BB439" w14:textId="77777777" w:rsidR="00D40AF6" w:rsidRPr="00D40AF6" w:rsidRDefault="00D40AF6" w:rsidP="00D40AF6">
      <w:pPr>
        <w:widowControl w:val="0"/>
        <w:tabs>
          <w:tab w:val="left" w:pos="0"/>
        </w:tabs>
        <w:autoSpaceDE w:val="0"/>
        <w:autoSpaceDN w:val="0"/>
        <w:adjustRightInd w:val="0"/>
        <w:jc w:val="both"/>
        <w:rPr>
          <w:lang w:val="en-US"/>
        </w:rPr>
      </w:pPr>
    </w:p>
    <w:p w14:paraId="374DAC86" w14:textId="77777777" w:rsidR="00D40AF6" w:rsidRDefault="00D40AF6" w:rsidP="00D40AF6">
      <w:pPr>
        <w:widowControl w:val="0"/>
        <w:tabs>
          <w:tab w:val="left" w:pos="0"/>
        </w:tabs>
        <w:autoSpaceDE w:val="0"/>
        <w:autoSpaceDN w:val="0"/>
        <w:adjustRightInd w:val="0"/>
        <w:jc w:val="both"/>
      </w:pPr>
      <w:r>
        <w:t>7. Fontenele, J. B., Leal, L. K. A. M., Felix, F. H. C., Silveira, E. R., Viana, G. S. B.</w:t>
      </w:r>
    </w:p>
    <w:p w14:paraId="39E064E6" w14:textId="77777777" w:rsidR="00D40AF6" w:rsidRDefault="00D40AF6" w:rsidP="00D40AF6">
      <w:pPr>
        <w:widowControl w:val="0"/>
        <w:tabs>
          <w:tab w:val="left" w:pos="0"/>
        </w:tabs>
        <w:autoSpaceDE w:val="0"/>
        <w:autoSpaceDN w:val="0"/>
        <w:adjustRightInd w:val="0"/>
        <w:jc w:val="both"/>
      </w:pPr>
      <w:r w:rsidRPr="00D40AF6">
        <w:rPr>
          <w:lang w:val="en-US"/>
        </w:rPr>
        <w:t xml:space="preserve">Studies on the anti-oedematogenic properties of a fraction rich in lonchocarpin and derricin isolated from Lonchocarpus sericeus. </w:t>
      </w:r>
      <w:r>
        <w:t>Natural Product Research. , v.23, p.1677 - 1688, 2009.</w:t>
      </w:r>
    </w:p>
    <w:p w14:paraId="708BABAF" w14:textId="77777777" w:rsidR="00D40AF6" w:rsidRDefault="00D40AF6" w:rsidP="00D40AF6">
      <w:pPr>
        <w:widowControl w:val="0"/>
        <w:tabs>
          <w:tab w:val="left" w:pos="0"/>
        </w:tabs>
        <w:autoSpaceDE w:val="0"/>
        <w:autoSpaceDN w:val="0"/>
        <w:adjustRightInd w:val="0"/>
        <w:jc w:val="both"/>
      </w:pPr>
    </w:p>
    <w:p w14:paraId="39465A80" w14:textId="77777777" w:rsidR="00D40AF6" w:rsidRDefault="00D40AF6" w:rsidP="00D40AF6">
      <w:pPr>
        <w:widowControl w:val="0"/>
        <w:tabs>
          <w:tab w:val="left" w:pos="0"/>
        </w:tabs>
        <w:autoSpaceDE w:val="0"/>
        <w:autoSpaceDN w:val="0"/>
        <w:adjustRightInd w:val="0"/>
        <w:jc w:val="both"/>
      </w:pPr>
      <w:r>
        <w:t xml:space="preserve">8. FÉLIX, Francisco Hélder Cavalcante, FONTENELE, Juvenia </w:t>
      </w:r>
      <w:proofErr w:type="gramStart"/>
      <w:r>
        <w:t>Bezerra</w:t>
      </w:r>
      <w:proofErr w:type="gramEnd"/>
    </w:p>
    <w:p w14:paraId="5B0AB924" w14:textId="77777777" w:rsidR="00D40AF6" w:rsidRDefault="00D40AF6" w:rsidP="00D40AF6">
      <w:pPr>
        <w:widowControl w:val="0"/>
        <w:tabs>
          <w:tab w:val="left" w:pos="0"/>
        </w:tabs>
        <w:autoSpaceDE w:val="0"/>
        <w:autoSpaceDN w:val="0"/>
        <w:adjustRightInd w:val="0"/>
        <w:jc w:val="both"/>
      </w:pPr>
      <w:r w:rsidRPr="00D40AF6">
        <w:rPr>
          <w:lang w:val="en-US"/>
        </w:rPr>
        <w:t xml:space="preserve">UL97: Old Enzyme, New Functions in Viral Oncogenesis of Brain Tumors. </w:t>
      </w:r>
      <w:r>
        <w:t xml:space="preserve">Science (Online). , v.323, p.11857 </w:t>
      </w:r>
      <w:proofErr w:type="gramStart"/>
      <w:r>
        <w:t>- ,</w:t>
      </w:r>
      <w:proofErr w:type="gramEnd"/>
      <w:r>
        <w:t xml:space="preserve"> 2009.</w:t>
      </w:r>
    </w:p>
    <w:p w14:paraId="456D6F59" w14:textId="77777777" w:rsidR="00D40AF6" w:rsidRDefault="00D40AF6" w:rsidP="00D40AF6">
      <w:pPr>
        <w:widowControl w:val="0"/>
        <w:tabs>
          <w:tab w:val="left" w:pos="0"/>
        </w:tabs>
        <w:autoSpaceDE w:val="0"/>
        <w:autoSpaceDN w:val="0"/>
        <w:adjustRightInd w:val="0"/>
        <w:jc w:val="both"/>
      </w:pPr>
    </w:p>
    <w:p w14:paraId="125577EF" w14:textId="77777777" w:rsidR="00D40AF6" w:rsidRDefault="00D40AF6" w:rsidP="00D40AF6">
      <w:pPr>
        <w:widowControl w:val="0"/>
        <w:tabs>
          <w:tab w:val="left" w:pos="0"/>
        </w:tabs>
        <w:autoSpaceDE w:val="0"/>
        <w:autoSpaceDN w:val="0"/>
        <w:adjustRightInd w:val="0"/>
        <w:jc w:val="both"/>
      </w:pPr>
      <w:r>
        <w:t xml:space="preserve">9. Bezerra Fontenele, Juvenia, Leal, Luzia Kalyne A. M., FÉLIX, Francisco Hélder </w:t>
      </w:r>
      <w:proofErr w:type="gramStart"/>
      <w:r>
        <w:t>Cavalcante</w:t>
      </w:r>
      <w:proofErr w:type="gramEnd"/>
    </w:p>
    <w:p w14:paraId="73E6D40D" w14:textId="77777777" w:rsidR="00D40AF6" w:rsidRDefault="00D40AF6" w:rsidP="00D40AF6">
      <w:pPr>
        <w:widowControl w:val="0"/>
        <w:tabs>
          <w:tab w:val="left" w:pos="0"/>
        </w:tabs>
        <w:autoSpaceDE w:val="0"/>
        <w:autoSpaceDN w:val="0"/>
        <w:adjustRightInd w:val="0"/>
        <w:jc w:val="both"/>
      </w:pPr>
      <w:r w:rsidRPr="00D40AF6">
        <w:rPr>
          <w:lang w:val="en-US"/>
        </w:rPr>
        <w:t xml:space="preserve">All that shine is not gold: modelling the true relation between orthostatic intolerance, fibromyalgia and chronic fatigue syndromes. </w:t>
      </w:r>
      <w:r>
        <w:t>Clinical Autonomic Research. , v.18, p.298 - 298, 2008.</w:t>
      </w:r>
    </w:p>
    <w:p w14:paraId="7961FAD1" w14:textId="77777777" w:rsidR="00D40AF6" w:rsidRDefault="00D40AF6" w:rsidP="00D40AF6">
      <w:pPr>
        <w:widowControl w:val="0"/>
        <w:tabs>
          <w:tab w:val="left" w:pos="0"/>
        </w:tabs>
        <w:autoSpaceDE w:val="0"/>
        <w:autoSpaceDN w:val="0"/>
        <w:adjustRightInd w:val="0"/>
        <w:jc w:val="both"/>
      </w:pPr>
    </w:p>
    <w:p w14:paraId="3EE02D1F" w14:textId="77777777" w:rsidR="00D40AF6" w:rsidRDefault="00D40AF6" w:rsidP="00D40AF6">
      <w:pPr>
        <w:widowControl w:val="0"/>
        <w:tabs>
          <w:tab w:val="left" w:pos="0"/>
        </w:tabs>
        <w:autoSpaceDE w:val="0"/>
        <w:autoSpaceDN w:val="0"/>
        <w:adjustRightInd w:val="0"/>
        <w:jc w:val="both"/>
      </w:pPr>
      <w:r>
        <w:t xml:space="preserve">10. LEAL, Luzia Kalyne Almeida Moreira, FONSECA, Francisco Noé da, Pereira FA, CANUTO, K Marques, FELIPE, CFB, FONTENELE, Juvenia Bezerra, PITOMBEIRA, MV, SILVEIRA, Edilberto Rocha, VIANA, Glauce Socorro de </w:t>
      </w:r>
      <w:proofErr w:type="gramStart"/>
      <w:r>
        <w:t>Barros</w:t>
      </w:r>
      <w:proofErr w:type="gramEnd"/>
    </w:p>
    <w:p w14:paraId="392FC837" w14:textId="77777777" w:rsidR="00D40AF6" w:rsidRDefault="00D40AF6" w:rsidP="00D40AF6">
      <w:pPr>
        <w:widowControl w:val="0"/>
        <w:tabs>
          <w:tab w:val="left" w:pos="0"/>
        </w:tabs>
        <w:autoSpaceDE w:val="0"/>
        <w:autoSpaceDN w:val="0"/>
        <w:adjustRightInd w:val="0"/>
        <w:jc w:val="both"/>
      </w:pPr>
      <w:proofErr w:type="gramStart"/>
      <w:r w:rsidRPr="00D40AF6">
        <w:rPr>
          <w:lang w:val="en-US"/>
        </w:rPr>
        <w:t>Protective Effects of Amburoside A, a Phenol Glucoside from Amburana cearensis, against CCl4-Induced Hepatotoxicity in Rats.</w:t>
      </w:r>
      <w:proofErr w:type="gramEnd"/>
      <w:r w:rsidRPr="00D40AF6">
        <w:rPr>
          <w:lang w:val="en-US"/>
        </w:rPr>
        <w:t xml:space="preserve"> </w:t>
      </w:r>
      <w:r>
        <w:t>Planta Medica (Stuttgart). , v.74, p.497 - 502, 2008.</w:t>
      </w:r>
    </w:p>
    <w:p w14:paraId="7920CA88" w14:textId="77777777" w:rsidR="00D40AF6" w:rsidRDefault="00D40AF6" w:rsidP="00D40AF6">
      <w:pPr>
        <w:widowControl w:val="0"/>
        <w:tabs>
          <w:tab w:val="left" w:pos="0"/>
        </w:tabs>
        <w:autoSpaceDE w:val="0"/>
        <w:autoSpaceDN w:val="0"/>
        <w:adjustRightInd w:val="0"/>
        <w:jc w:val="both"/>
      </w:pPr>
    </w:p>
    <w:p w14:paraId="7A06BA77" w14:textId="77777777" w:rsidR="00D40AF6" w:rsidRDefault="00D40AF6" w:rsidP="00D40AF6">
      <w:pPr>
        <w:widowControl w:val="0"/>
        <w:tabs>
          <w:tab w:val="left" w:pos="0"/>
        </w:tabs>
        <w:autoSpaceDE w:val="0"/>
        <w:autoSpaceDN w:val="0"/>
        <w:adjustRightInd w:val="0"/>
        <w:jc w:val="both"/>
      </w:pPr>
      <w:r>
        <w:t xml:space="preserve">11. FÉLIX, Francisco Hélder Cavalcante, FONTENELE, Juvenia </w:t>
      </w:r>
      <w:proofErr w:type="gramStart"/>
      <w:r>
        <w:t>Bezerra</w:t>
      </w:r>
      <w:proofErr w:type="gramEnd"/>
    </w:p>
    <w:p w14:paraId="6F2C5932"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The Truth is Out There - The Quest for a Fibromyalgia Unified Concept. </w:t>
      </w:r>
      <w:proofErr w:type="gramStart"/>
      <w:r w:rsidRPr="00D40AF6">
        <w:rPr>
          <w:lang w:val="en-US"/>
        </w:rPr>
        <w:t>Seminars in Arthritis and Rheumatism.</w:t>
      </w:r>
      <w:proofErr w:type="gramEnd"/>
      <w:r w:rsidRPr="00D40AF6">
        <w:rPr>
          <w:lang w:val="en-US"/>
        </w:rPr>
        <w:t xml:space="preserve"> </w:t>
      </w:r>
      <w:proofErr w:type="gramStart"/>
      <w:r w:rsidRPr="00D40AF6">
        <w:rPr>
          <w:lang w:val="en-US"/>
        </w:rPr>
        <w:t>, v.37, p.403 - 404, 2008.</w:t>
      </w:r>
      <w:proofErr w:type="gramEnd"/>
    </w:p>
    <w:p w14:paraId="1366B7A5" w14:textId="77777777" w:rsidR="00D40AF6" w:rsidRPr="00D40AF6" w:rsidRDefault="00D40AF6" w:rsidP="00D40AF6">
      <w:pPr>
        <w:widowControl w:val="0"/>
        <w:tabs>
          <w:tab w:val="left" w:pos="0"/>
        </w:tabs>
        <w:autoSpaceDE w:val="0"/>
        <w:autoSpaceDN w:val="0"/>
        <w:adjustRightInd w:val="0"/>
        <w:jc w:val="both"/>
        <w:rPr>
          <w:lang w:val="en-US"/>
        </w:rPr>
      </w:pPr>
    </w:p>
    <w:p w14:paraId="669FFEBE"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12. FÉLIX, Francisco Hélder Cavalcante, FONTENELE, Juvenia Bezerra</w:t>
      </w:r>
    </w:p>
    <w:p w14:paraId="22FCBC02"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Is fibromyalgia a cardiovascular disease? </w:t>
      </w:r>
      <w:proofErr w:type="gramStart"/>
      <w:r w:rsidRPr="00D40AF6">
        <w:rPr>
          <w:lang w:val="en-US"/>
        </w:rPr>
        <w:t>A comment on Martinez-Lavin's review</w:t>
      </w:r>
      <w:proofErr w:type="gramEnd"/>
      <w:r w:rsidRPr="00D40AF6">
        <w:rPr>
          <w:lang w:val="en-US"/>
        </w:rPr>
        <w:t xml:space="preserve"> 'Stress, the stress response system, and fibromyalgia'. </w:t>
      </w:r>
      <w:proofErr w:type="gramStart"/>
      <w:r w:rsidRPr="00D40AF6">
        <w:rPr>
          <w:lang w:val="en-US"/>
        </w:rPr>
        <w:t>Arthritis Research &amp; Therapy (Online).</w:t>
      </w:r>
      <w:proofErr w:type="gramEnd"/>
      <w:r w:rsidRPr="00D40AF6">
        <w:rPr>
          <w:lang w:val="en-US"/>
        </w:rPr>
        <w:t xml:space="preserve"> </w:t>
      </w:r>
      <w:proofErr w:type="gramStart"/>
      <w:r w:rsidRPr="00D40AF6">
        <w:rPr>
          <w:lang w:val="en-US"/>
        </w:rPr>
        <w:t>, v.9, p.404 - 405, 2007.</w:t>
      </w:r>
      <w:proofErr w:type="gramEnd"/>
    </w:p>
    <w:p w14:paraId="54C54B4D" w14:textId="77777777" w:rsidR="00D40AF6" w:rsidRPr="00D40AF6" w:rsidRDefault="00D40AF6" w:rsidP="00D40AF6">
      <w:pPr>
        <w:widowControl w:val="0"/>
        <w:tabs>
          <w:tab w:val="left" w:pos="0"/>
        </w:tabs>
        <w:autoSpaceDE w:val="0"/>
        <w:autoSpaceDN w:val="0"/>
        <w:adjustRightInd w:val="0"/>
        <w:jc w:val="both"/>
        <w:rPr>
          <w:lang w:val="en-US"/>
        </w:rPr>
      </w:pPr>
    </w:p>
    <w:p w14:paraId="2FE6BA1E"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13. FÉLIX, Francisco Hélder Cavalcante, FONTENELE, Juvenia Bezerra</w:t>
      </w:r>
    </w:p>
    <w:p w14:paraId="417ECF04" w14:textId="77777777" w:rsidR="00D40AF6" w:rsidRDefault="00D40AF6" w:rsidP="00D40AF6">
      <w:pPr>
        <w:widowControl w:val="0"/>
        <w:tabs>
          <w:tab w:val="left" w:pos="0"/>
        </w:tabs>
        <w:autoSpaceDE w:val="0"/>
        <w:autoSpaceDN w:val="0"/>
        <w:adjustRightInd w:val="0"/>
        <w:jc w:val="both"/>
      </w:pPr>
      <w:r w:rsidRPr="00D40AF6">
        <w:rPr>
          <w:lang w:val="en-US"/>
        </w:rPr>
        <w:t>The OLETF Rat as a Model of Central Sensitization: Possible Relevance to the Study of Fibromyalgia and Related Diseases</w:t>
      </w:r>
      <w:proofErr w:type="gramStart"/>
      <w:r w:rsidRPr="00D40AF6">
        <w:rPr>
          <w:lang w:val="en-US"/>
        </w:rPr>
        <w:t>..</w:t>
      </w:r>
      <w:proofErr w:type="gramEnd"/>
      <w:r w:rsidRPr="00D40AF6">
        <w:rPr>
          <w:lang w:val="en-US"/>
        </w:rPr>
        <w:t xml:space="preserve"> </w:t>
      </w:r>
      <w:r>
        <w:t xml:space="preserve">Journal of Pharmacological Sciences. , v.105, p.372 </w:t>
      </w:r>
      <w:proofErr w:type="gramStart"/>
      <w:r>
        <w:t>- ,</w:t>
      </w:r>
      <w:proofErr w:type="gramEnd"/>
      <w:r>
        <w:t xml:space="preserve"> 2007.</w:t>
      </w:r>
    </w:p>
    <w:p w14:paraId="38D8962F" w14:textId="77777777" w:rsidR="00D40AF6" w:rsidRDefault="00D40AF6" w:rsidP="00D40AF6">
      <w:pPr>
        <w:widowControl w:val="0"/>
        <w:tabs>
          <w:tab w:val="left" w:pos="0"/>
        </w:tabs>
        <w:autoSpaceDE w:val="0"/>
        <w:autoSpaceDN w:val="0"/>
        <w:adjustRightInd w:val="0"/>
        <w:jc w:val="both"/>
      </w:pPr>
    </w:p>
    <w:p w14:paraId="680658B9" w14:textId="77777777" w:rsidR="00D40AF6" w:rsidRDefault="00D40AF6" w:rsidP="00D40AF6">
      <w:pPr>
        <w:widowControl w:val="0"/>
        <w:tabs>
          <w:tab w:val="left" w:pos="0"/>
        </w:tabs>
        <w:autoSpaceDE w:val="0"/>
        <w:autoSpaceDN w:val="0"/>
        <w:adjustRightInd w:val="0"/>
        <w:jc w:val="both"/>
      </w:pPr>
      <w:r>
        <w:t xml:space="preserve">14. FONTENELE, Juvenia Bezerra, LEAL, Luzia Kaline Almeida Moreira Moreira, FERREIRA, Maria Augusta Drago, SILVEIRA, Edilberto Rocha, VIANA, Glauce Socorro de </w:t>
      </w:r>
      <w:proofErr w:type="gramStart"/>
      <w:r>
        <w:t>Barros</w:t>
      </w:r>
      <w:proofErr w:type="gramEnd"/>
    </w:p>
    <w:p w14:paraId="56868E44" w14:textId="77777777" w:rsidR="00D40AF6" w:rsidRDefault="00D40AF6" w:rsidP="00D40AF6">
      <w:pPr>
        <w:widowControl w:val="0"/>
        <w:tabs>
          <w:tab w:val="left" w:pos="0"/>
        </w:tabs>
        <w:autoSpaceDE w:val="0"/>
        <w:autoSpaceDN w:val="0"/>
        <w:adjustRightInd w:val="0"/>
        <w:jc w:val="both"/>
      </w:pPr>
      <w:r w:rsidRPr="00D40AF6">
        <w:rPr>
          <w:lang w:val="en-US"/>
        </w:rPr>
        <w:t>Antiplatelet effect of Lonchocarpin and derricin isolated from Lonchocarpus sericeus</w:t>
      </w:r>
      <w:proofErr w:type="gramStart"/>
      <w:r w:rsidRPr="00D40AF6">
        <w:rPr>
          <w:lang w:val="en-US"/>
        </w:rPr>
        <w:t>..</w:t>
      </w:r>
      <w:proofErr w:type="gramEnd"/>
      <w:r w:rsidRPr="00D40AF6">
        <w:rPr>
          <w:lang w:val="en-US"/>
        </w:rPr>
        <w:t xml:space="preserve"> </w:t>
      </w:r>
      <w:r>
        <w:t>Pharmaceutical Biology. , v.43, p.726 - 431, 2005.</w:t>
      </w:r>
    </w:p>
    <w:p w14:paraId="030CB779" w14:textId="77777777" w:rsidR="00D40AF6" w:rsidRDefault="00D40AF6" w:rsidP="00D40AF6">
      <w:pPr>
        <w:widowControl w:val="0"/>
        <w:tabs>
          <w:tab w:val="left" w:pos="0"/>
        </w:tabs>
        <w:autoSpaceDE w:val="0"/>
        <w:autoSpaceDN w:val="0"/>
        <w:adjustRightInd w:val="0"/>
        <w:jc w:val="both"/>
      </w:pPr>
    </w:p>
    <w:p w14:paraId="19E75E99" w14:textId="77777777" w:rsidR="00D40AF6" w:rsidRDefault="00D40AF6" w:rsidP="00D40AF6">
      <w:pPr>
        <w:widowControl w:val="0"/>
        <w:tabs>
          <w:tab w:val="left" w:pos="0"/>
        </w:tabs>
        <w:autoSpaceDE w:val="0"/>
        <w:autoSpaceDN w:val="0"/>
        <w:adjustRightInd w:val="0"/>
        <w:jc w:val="both"/>
      </w:pPr>
      <w:r>
        <w:t xml:space="preserve">15. FERREIRA, Maria Augusta Drago, NUNES, Osmar Del Rio H, FONTENELE, Juvenia Bezerra, PESSOA, Otília D L, LEMOS, Telma L G, VIANA, Glauce Socorro de </w:t>
      </w:r>
      <w:proofErr w:type="gramStart"/>
      <w:r>
        <w:t>Barros</w:t>
      </w:r>
      <w:proofErr w:type="gramEnd"/>
    </w:p>
    <w:p w14:paraId="5C24CB8E" w14:textId="77777777" w:rsidR="00D40AF6" w:rsidRDefault="00D40AF6" w:rsidP="00D40AF6">
      <w:pPr>
        <w:widowControl w:val="0"/>
        <w:tabs>
          <w:tab w:val="left" w:pos="0"/>
        </w:tabs>
        <w:autoSpaceDE w:val="0"/>
        <w:autoSpaceDN w:val="0"/>
        <w:adjustRightInd w:val="0"/>
        <w:jc w:val="both"/>
      </w:pPr>
      <w:r w:rsidRPr="00D40AF6">
        <w:rPr>
          <w:lang w:val="en-US"/>
        </w:rPr>
        <w:t xml:space="preserve">Analgesic and anti-inflammatory activities of a fraction rich in oncocalyxone A isolated from Auxemma oncocalyx. </w:t>
      </w:r>
      <w:r>
        <w:t>Phytomedicine (Stuttgart). , v.11, p.315 - 322, 2004.</w:t>
      </w:r>
    </w:p>
    <w:p w14:paraId="0AA1EB5E" w14:textId="77777777" w:rsidR="00D40AF6" w:rsidRDefault="00D40AF6" w:rsidP="00D40AF6">
      <w:pPr>
        <w:widowControl w:val="0"/>
        <w:tabs>
          <w:tab w:val="left" w:pos="0"/>
        </w:tabs>
        <w:autoSpaceDE w:val="0"/>
        <w:autoSpaceDN w:val="0"/>
        <w:adjustRightInd w:val="0"/>
        <w:jc w:val="both"/>
      </w:pPr>
    </w:p>
    <w:p w14:paraId="00CF3464" w14:textId="77777777" w:rsidR="00D40AF6" w:rsidRDefault="00D40AF6" w:rsidP="00D40AF6">
      <w:pPr>
        <w:widowControl w:val="0"/>
        <w:tabs>
          <w:tab w:val="left" w:pos="0"/>
        </w:tabs>
        <w:autoSpaceDE w:val="0"/>
        <w:autoSpaceDN w:val="0"/>
        <w:adjustRightInd w:val="0"/>
        <w:jc w:val="both"/>
      </w:pPr>
      <w:r>
        <w:lastRenderedPageBreak/>
        <w:t xml:space="preserve">16. LEAL, Luzia Kalyne Almeida Moreira, NECHIO, M, SILVEIRA, Edilberto R, CANUTO, K M, FONTENELE, Juvenia Bezerra, RIBEIRO, Ronaldo Albuquerque, VIANA, Glauce Socorro de </w:t>
      </w:r>
      <w:proofErr w:type="gramStart"/>
      <w:r>
        <w:t>Barros</w:t>
      </w:r>
      <w:proofErr w:type="gramEnd"/>
    </w:p>
    <w:p w14:paraId="28199F7F" w14:textId="77777777" w:rsidR="00D40AF6" w:rsidRDefault="00D40AF6" w:rsidP="00D40AF6">
      <w:pPr>
        <w:widowControl w:val="0"/>
        <w:tabs>
          <w:tab w:val="left" w:pos="0"/>
        </w:tabs>
        <w:autoSpaceDE w:val="0"/>
        <w:autoSpaceDN w:val="0"/>
        <w:adjustRightInd w:val="0"/>
        <w:jc w:val="both"/>
      </w:pPr>
      <w:proofErr w:type="gramStart"/>
      <w:r w:rsidRPr="00D40AF6">
        <w:rPr>
          <w:lang w:val="en-US"/>
        </w:rPr>
        <w:t>Anti-inflammatory and Smooth Muscle Relaxant Activities of the Hydroalcoholic Extract and Chemical Constituents from Amburana cearensis A C Smith.</w:t>
      </w:r>
      <w:proofErr w:type="gramEnd"/>
      <w:r w:rsidRPr="00D40AF6">
        <w:rPr>
          <w:lang w:val="en-US"/>
        </w:rPr>
        <w:t xml:space="preserve"> </w:t>
      </w:r>
      <w:r>
        <w:t>Phytotherapy Research. , v.17, p.335 - 340, 2003.</w:t>
      </w:r>
    </w:p>
    <w:p w14:paraId="7A088355" w14:textId="77777777" w:rsidR="00D40AF6" w:rsidRDefault="00D40AF6" w:rsidP="00D40AF6">
      <w:pPr>
        <w:widowControl w:val="0"/>
        <w:tabs>
          <w:tab w:val="left" w:pos="0"/>
        </w:tabs>
        <w:autoSpaceDE w:val="0"/>
        <w:autoSpaceDN w:val="0"/>
        <w:adjustRightInd w:val="0"/>
        <w:jc w:val="both"/>
      </w:pPr>
    </w:p>
    <w:p w14:paraId="33A34210" w14:textId="77777777" w:rsidR="00D40AF6" w:rsidRDefault="00D40AF6" w:rsidP="00D40AF6">
      <w:pPr>
        <w:widowControl w:val="0"/>
        <w:tabs>
          <w:tab w:val="left" w:pos="0"/>
        </w:tabs>
        <w:autoSpaceDE w:val="0"/>
        <w:autoSpaceDN w:val="0"/>
        <w:adjustRightInd w:val="0"/>
        <w:jc w:val="both"/>
      </w:pPr>
      <w:r>
        <w:t xml:space="preserve">17. CUNHA, Geanne Matos Andrade, FONTENELE, Juvenia Bezerra, NOBRE JÚNIOR, Hélio V, SOUSA, Francisco C M de, SILVEIRA, Edilberto R, NOGUEIRA, Nádia A P, MORAES, Manoel Odorico de, VIANA, Glauce Socorro de Barros, LOTUFO, Letícia V </w:t>
      </w:r>
      <w:proofErr w:type="gramStart"/>
      <w:r>
        <w:t>Costa</w:t>
      </w:r>
      <w:proofErr w:type="gramEnd"/>
    </w:p>
    <w:p w14:paraId="192A2A85" w14:textId="77777777" w:rsidR="00D40AF6" w:rsidRDefault="00D40AF6" w:rsidP="00D40AF6">
      <w:pPr>
        <w:widowControl w:val="0"/>
        <w:tabs>
          <w:tab w:val="left" w:pos="0"/>
        </w:tabs>
        <w:autoSpaceDE w:val="0"/>
        <w:autoSpaceDN w:val="0"/>
        <w:adjustRightInd w:val="0"/>
        <w:jc w:val="both"/>
      </w:pPr>
      <w:r w:rsidRPr="00D40AF6">
        <w:rPr>
          <w:lang w:val="en-US"/>
        </w:rPr>
        <w:t xml:space="preserve">Cytotoxic Activity of Chalcones Isolated from Lonchocarpus sericeus (Poir.) </w:t>
      </w:r>
      <w:r>
        <w:t>Kunth. Phytotherapy Research. , v.17, p.155 - 159, 2003.</w:t>
      </w:r>
    </w:p>
    <w:p w14:paraId="01ADE778" w14:textId="77777777" w:rsidR="00D40AF6" w:rsidRDefault="00D40AF6" w:rsidP="00D40AF6">
      <w:pPr>
        <w:widowControl w:val="0"/>
        <w:tabs>
          <w:tab w:val="left" w:pos="0"/>
        </w:tabs>
        <w:autoSpaceDE w:val="0"/>
        <w:autoSpaceDN w:val="0"/>
        <w:adjustRightInd w:val="0"/>
        <w:jc w:val="both"/>
      </w:pPr>
    </w:p>
    <w:p w14:paraId="07958E16" w14:textId="77777777" w:rsidR="00D40AF6" w:rsidRDefault="00D40AF6" w:rsidP="00D40AF6">
      <w:pPr>
        <w:widowControl w:val="0"/>
        <w:tabs>
          <w:tab w:val="left" w:pos="0"/>
        </w:tabs>
        <w:autoSpaceDE w:val="0"/>
        <w:autoSpaceDN w:val="0"/>
        <w:adjustRightInd w:val="0"/>
        <w:jc w:val="both"/>
      </w:pPr>
      <w:r>
        <w:t xml:space="preserve">18. LEAL, Luzia Kalyne Almeida Moreira, OLIVEIRA, F G, FONTENELE, Juvenia Bezerra, FERREIRA, Maria Augusta Drago, VIANA, Glauce Socorro de </w:t>
      </w:r>
      <w:proofErr w:type="gramStart"/>
      <w:r>
        <w:t>Barros</w:t>
      </w:r>
      <w:proofErr w:type="gramEnd"/>
    </w:p>
    <w:p w14:paraId="0F788AE9" w14:textId="77777777" w:rsidR="00D40AF6" w:rsidRDefault="00D40AF6" w:rsidP="00D40AF6">
      <w:pPr>
        <w:widowControl w:val="0"/>
        <w:tabs>
          <w:tab w:val="left" w:pos="0"/>
        </w:tabs>
        <w:autoSpaceDE w:val="0"/>
        <w:autoSpaceDN w:val="0"/>
        <w:adjustRightInd w:val="0"/>
        <w:jc w:val="both"/>
      </w:pPr>
      <w:proofErr w:type="gramStart"/>
      <w:r w:rsidRPr="00D40AF6">
        <w:rPr>
          <w:lang w:val="en-US"/>
        </w:rPr>
        <w:t>Toxicological Study of the Hydroalcoholic Extract from Amburana cearensis in Rats.</w:t>
      </w:r>
      <w:proofErr w:type="gramEnd"/>
      <w:r w:rsidRPr="00D40AF6">
        <w:rPr>
          <w:lang w:val="en-US"/>
        </w:rPr>
        <w:t xml:space="preserve"> </w:t>
      </w:r>
      <w:r>
        <w:t>Pharmaceutical Biology. , v.41, p.308 - 314, 2003.</w:t>
      </w:r>
    </w:p>
    <w:p w14:paraId="1E75B77F" w14:textId="77777777" w:rsidR="00D40AF6" w:rsidRDefault="00D40AF6" w:rsidP="00D40AF6">
      <w:pPr>
        <w:widowControl w:val="0"/>
        <w:tabs>
          <w:tab w:val="left" w:pos="0"/>
        </w:tabs>
        <w:autoSpaceDE w:val="0"/>
        <w:autoSpaceDN w:val="0"/>
        <w:adjustRightInd w:val="0"/>
        <w:jc w:val="both"/>
      </w:pPr>
    </w:p>
    <w:p w14:paraId="250D49D5" w14:textId="77777777" w:rsidR="00D40AF6" w:rsidRDefault="00D40AF6" w:rsidP="00D40AF6">
      <w:pPr>
        <w:widowControl w:val="0"/>
        <w:tabs>
          <w:tab w:val="left" w:pos="0"/>
        </w:tabs>
        <w:autoSpaceDE w:val="0"/>
        <w:autoSpaceDN w:val="0"/>
        <w:adjustRightInd w:val="0"/>
        <w:jc w:val="both"/>
      </w:pPr>
      <w:r>
        <w:t xml:space="preserve">19. FONTENELE, Juvenia Bezerra, ASSIS, Richeyla K C de, SILVEIRA, Edilberto R, VIANA, Glauce Socorro de </w:t>
      </w:r>
      <w:proofErr w:type="gramStart"/>
      <w:r>
        <w:t>Barros</w:t>
      </w:r>
      <w:proofErr w:type="gramEnd"/>
    </w:p>
    <w:p w14:paraId="09D6458A" w14:textId="77777777" w:rsidR="00D40AF6" w:rsidRDefault="00D40AF6" w:rsidP="00D40AF6">
      <w:pPr>
        <w:widowControl w:val="0"/>
        <w:tabs>
          <w:tab w:val="left" w:pos="0"/>
        </w:tabs>
        <w:autoSpaceDE w:val="0"/>
        <w:autoSpaceDN w:val="0"/>
        <w:adjustRightInd w:val="0"/>
        <w:jc w:val="both"/>
      </w:pPr>
      <w:r w:rsidRPr="00D40AF6">
        <w:rPr>
          <w:lang w:val="en-US"/>
        </w:rPr>
        <w:t>ANALGESIC EFFECT OF HEXANE FRACTION FROM ROOTS OF LONCHOCARPUS SERICEUS</w:t>
      </w:r>
      <w:proofErr w:type="gramStart"/>
      <w:r w:rsidRPr="00D40AF6">
        <w:rPr>
          <w:lang w:val="en-US"/>
        </w:rPr>
        <w:t>..</w:t>
      </w:r>
      <w:proofErr w:type="gramEnd"/>
      <w:r w:rsidRPr="00D40AF6">
        <w:rPr>
          <w:lang w:val="en-US"/>
        </w:rPr>
        <w:t xml:space="preserve"> </w:t>
      </w:r>
      <w:r>
        <w:t>Pharmaceutical Biology. , v.39, p.429 - 434, 2001.</w:t>
      </w:r>
    </w:p>
    <w:p w14:paraId="7C367018" w14:textId="77777777" w:rsidR="00D40AF6" w:rsidRDefault="00D40AF6" w:rsidP="00D40AF6">
      <w:pPr>
        <w:widowControl w:val="0"/>
        <w:tabs>
          <w:tab w:val="left" w:pos="0"/>
        </w:tabs>
        <w:autoSpaceDE w:val="0"/>
        <w:autoSpaceDN w:val="0"/>
        <w:adjustRightInd w:val="0"/>
        <w:jc w:val="both"/>
      </w:pPr>
    </w:p>
    <w:p w14:paraId="4F7750AD" w14:textId="77777777" w:rsidR="00D40AF6" w:rsidRDefault="00D40AF6" w:rsidP="00D40AF6">
      <w:pPr>
        <w:widowControl w:val="0"/>
        <w:tabs>
          <w:tab w:val="left" w:pos="0"/>
        </w:tabs>
        <w:autoSpaceDE w:val="0"/>
        <w:autoSpaceDN w:val="0"/>
        <w:adjustRightInd w:val="0"/>
        <w:jc w:val="both"/>
      </w:pPr>
      <w:r>
        <w:t xml:space="preserve">20. FONTENELE, Juvenia Bezerra, ARAÚJO, G B, ALENCAR, J W de, VIANA, Glauce Socorro de </w:t>
      </w:r>
      <w:proofErr w:type="gramStart"/>
      <w:r>
        <w:t>Barros</w:t>
      </w:r>
      <w:proofErr w:type="gramEnd"/>
    </w:p>
    <w:p w14:paraId="2F5EDA22" w14:textId="77777777" w:rsidR="00D40AF6" w:rsidRDefault="00D40AF6" w:rsidP="00D40AF6">
      <w:pPr>
        <w:widowControl w:val="0"/>
        <w:tabs>
          <w:tab w:val="left" w:pos="0"/>
        </w:tabs>
        <w:autoSpaceDE w:val="0"/>
        <w:autoSpaceDN w:val="0"/>
        <w:adjustRightInd w:val="0"/>
        <w:jc w:val="both"/>
      </w:pPr>
      <w:r w:rsidRPr="00D40AF6">
        <w:rPr>
          <w:lang w:val="en-US"/>
        </w:rPr>
        <w:t>THE ANALGESIC AND ANTI-INFLAMMATORY EFFECTS OF SHARK CARTILAGE ARE DUE TO A PEPTIDE MOLECULE AND ARE NITRIC OXIDE (NO) SYSTEM DEPENDENT</w:t>
      </w:r>
      <w:proofErr w:type="gramStart"/>
      <w:r w:rsidRPr="00D40AF6">
        <w:rPr>
          <w:lang w:val="en-US"/>
        </w:rPr>
        <w:t>..</w:t>
      </w:r>
      <w:proofErr w:type="gramEnd"/>
      <w:r w:rsidRPr="00D40AF6">
        <w:rPr>
          <w:lang w:val="en-US"/>
        </w:rPr>
        <w:t xml:space="preserve"> </w:t>
      </w:r>
      <w:r>
        <w:t>Biological &amp; Pharmaceutical Bulletin. , v.20, p.1151 - 1154, 1997.</w:t>
      </w:r>
    </w:p>
    <w:p w14:paraId="64E329A9" w14:textId="77777777" w:rsidR="00D40AF6" w:rsidRDefault="00D40AF6" w:rsidP="00D40AF6">
      <w:pPr>
        <w:widowControl w:val="0"/>
        <w:tabs>
          <w:tab w:val="left" w:pos="0"/>
        </w:tabs>
        <w:autoSpaceDE w:val="0"/>
        <w:autoSpaceDN w:val="0"/>
        <w:adjustRightInd w:val="0"/>
        <w:jc w:val="both"/>
      </w:pPr>
    </w:p>
    <w:p w14:paraId="79C21407" w14:textId="77777777" w:rsidR="00D40AF6" w:rsidRDefault="00D40AF6" w:rsidP="00D40AF6">
      <w:pPr>
        <w:widowControl w:val="0"/>
        <w:tabs>
          <w:tab w:val="left" w:pos="0"/>
        </w:tabs>
        <w:autoSpaceDE w:val="0"/>
        <w:autoSpaceDN w:val="0"/>
        <w:adjustRightInd w:val="0"/>
        <w:jc w:val="both"/>
      </w:pPr>
      <w:r>
        <w:t xml:space="preserve">21. FONTENELE, Juvenia Bezerra, VIANA, Glauce Socorro de Barros, XAVIER FILHO, J, ALENCAR, J W </w:t>
      </w:r>
      <w:proofErr w:type="gramStart"/>
      <w:r>
        <w:t>de</w:t>
      </w:r>
      <w:proofErr w:type="gramEnd"/>
    </w:p>
    <w:p w14:paraId="2587565E" w14:textId="77777777" w:rsidR="00D40AF6" w:rsidRDefault="00D40AF6" w:rsidP="00D40AF6">
      <w:pPr>
        <w:widowControl w:val="0"/>
        <w:tabs>
          <w:tab w:val="left" w:pos="0"/>
        </w:tabs>
        <w:autoSpaceDE w:val="0"/>
        <w:autoSpaceDN w:val="0"/>
        <w:adjustRightInd w:val="0"/>
        <w:jc w:val="both"/>
      </w:pPr>
      <w:r w:rsidRPr="00D40AF6">
        <w:rPr>
          <w:lang w:val="en-US"/>
        </w:rPr>
        <w:t>ANTI-INFLAMMATORY AND ANALGESIC ACTIVITY OF A WATER-SOLUBLE FRACTION FROM SHARK CARTILAGE</w:t>
      </w:r>
      <w:proofErr w:type="gramStart"/>
      <w:r w:rsidRPr="00D40AF6">
        <w:rPr>
          <w:lang w:val="en-US"/>
        </w:rPr>
        <w:t>..</w:t>
      </w:r>
      <w:proofErr w:type="gramEnd"/>
      <w:r w:rsidRPr="00D40AF6">
        <w:rPr>
          <w:lang w:val="en-US"/>
        </w:rPr>
        <w:t xml:space="preserve"> </w:t>
      </w:r>
      <w:r>
        <w:t>Brazilian Journal of Medical and Biological Research. , v.29, p.643 - 646, 1996.</w:t>
      </w:r>
    </w:p>
    <w:p w14:paraId="54091782" w14:textId="77777777" w:rsidR="00D40AF6" w:rsidRDefault="00D40AF6" w:rsidP="00D40AF6">
      <w:pPr>
        <w:widowControl w:val="0"/>
        <w:tabs>
          <w:tab w:val="left" w:pos="0"/>
        </w:tabs>
        <w:autoSpaceDE w:val="0"/>
        <w:autoSpaceDN w:val="0"/>
        <w:adjustRightInd w:val="0"/>
        <w:jc w:val="both"/>
      </w:pPr>
    </w:p>
    <w:p w14:paraId="7BD7BB60" w14:textId="77777777" w:rsidR="00D40AF6" w:rsidRDefault="00D40AF6" w:rsidP="00D40AF6">
      <w:pPr>
        <w:widowControl w:val="0"/>
        <w:tabs>
          <w:tab w:val="left" w:pos="0"/>
        </w:tabs>
        <w:autoSpaceDE w:val="0"/>
        <w:autoSpaceDN w:val="0"/>
        <w:adjustRightInd w:val="0"/>
        <w:jc w:val="both"/>
      </w:pPr>
      <w:r>
        <w:t xml:space="preserve">22. SOUSA, Maria de Fátima, CUNHA, Geanne Matos Andrade, FONTENELE, Juvenia Bezerra, VIANA, Glauce Socorro de Barros, RAO, Vietla </w:t>
      </w:r>
      <w:proofErr w:type="gramStart"/>
      <w:r>
        <w:t>Satyanarayana</w:t>
      </w:r>
      <w:proofErr w:type="gramEnd"/>
    </w:p>
    <w:p w14:paraId="1E3C5A52" w14:textId="77777777" w:rsidR="00D40AF6" w:rsidRDefault="00D40AF6" w:rsidP="00D40AF6">
      <w:pPr>
        <w:widowControl w:val="0"/>
        <w:tabs>
          <w:tab w:val="left" w:pos="0"/>
        </w:tabs>
        <w:autoSpaceDE w:val="0"/>
        <w:autoSpaceDN w:val="0"/>
        <w:adjustRightInd w:val="0"/>
        <w:jc w:val="both"/>
      </w:pPr>
      <w:proofErr w:type="gramStart"/>
      <w:r w:rsidRPr="00D40AF6">
        <w:rPr>
          <w:lang w:val="en-US"/>
        </w:rPr>
        <w:t>ANTITHROMBOTIC ACTIVITY OF TERNATIN, A TETRAMETROXY FLAVONE FROM Egletes viscosa LESS.</w:t>
      </w:r>
      <w:proofErr w:type="gramEnd"/>
      <w:r w:rsidRPr="00D40AF6">
        <w:rPr>
          <w:lang w:val="en-US"/>
        </w:rPr>
        <w:t xml:space="preserve"> . </w:t>
      </w:r>
      <w:r>
        <w:t>Phytotherapy Research. , v.8, p.478 - 481, 1994.</w:t>
      </w:r>
    </w:p>
    <w:p w14:paraId="0C61CCCA" w14:textId="77777777" w:rsidR="00D40AF6" w:rsidRDefault="00D40AF6" w:rsidP="00D40AF6">
      <w:pPr>
        <w:widowControl w:val="0"/>
        <w:tabs>
          <w:tab w:val="left" w:pos="0"/>
        </w:tabs>
        <w:autoSpaceDE w:val="0"/>
        <w:autoSpaceDN w:val="0"/>
        <w:adjustRightInd w:val="0"/>
        <w:jc w:val="both"/>
      </w:pPr>
    </w:p>
    <w:p w14:paraId="1EFA226C" w14:textId="77777777" w:rsidR="00D40AF6" w:rsidRDefault="00D40AF6" w:rsidP="00D40AF6">
      <w:pPr>
        <w:widowControl w:val="0"/>
        <w:tabs>
          <w:tab w:val="left" w:pos="0"/>
        </w:tabs>
        <w:autoSpaceDE w:val="0"/>
        <w:autoSpaceDN w:val="0"/>
        <w:adjustRightInd w:val="0"/>
        <w:jc w:val="both"/>
      </w:pPr>
    </w:p>
    <w:p w14:paraId="7D07562F" w14:textId="77777777" w:rsidR="00D40AF6" w:rsidRDefault="00D40AF6" w:rsidP="00D40AF6">
      <w:pPr>
        <w:widowControl w:val="0"/>
        <w:tabs>
          <w:tab w:val="left" w:pos="0"/>
        </w:tabs>
        <w:autoSpaceDE w:val="0"/>
        <w:autoSpaceDN w:val="0"/>
        <w:adjustRightInd w:val="0"/>
        <w:jc w:val="both"/>
      </w:pPr>
    </w:p>
    <w:p w14:paraId="1D8237D2" w14:textId="77777777" w:rsidR="00D40AF6" w:rsidRDefault="00D40AF6" w:rsidP="00D40AF6">
      <w:pPr>
        <w:widowControl w:val="0"/>
        <w:tabs>
          <w:tab w:val="left" w:pos="0"/>
        </w:tabs>
        <w:autoSpaceDE w:val="0"/>
        <w:autoSpaceDN w:val="0"/>
        <w:adjustRightInd w:val="0"/>
        <w:jc w:val="both"/>
      </w:pPr>
      <w:r>
        <w:rPr>
          <w:b/>
          <w:bCs/>
        </w:rPr>
        <w:t>Capítulos de livros publicados</w:t>
      </w:r>
    </w:p>
    <w:p w14:paraId="27A438C0" w14:textId="77777777" w:rsidR="00D40AF6" w:rsidRDefault="00D40AF6" w:rsidP="00D40AF6">
      <w:pPr>
        <w:widowControl w:val="0"/>
        <w:tabs>
          <w:tab w:val="left" w:pos="0"/>
        </w:tabs>
        <w:autoSpaceDE w:val="0"/>
        <w:autoSpaceDN w:val="0"/>
        <w:adjustRightInd w:val="0"/>
        <w:jc w:val="both"/>
      </w:pPr>
    </w:p>
    <w:p w14:paraId="6221DFD6" w14:textId="77777777" w:rsidR="00D40AF6" w:rsidRDefault="00D40AF6" w:rsidP="00D40AF6">
      <w:pPr>
        <w:widowControl w:val="0"/>
        <w:tabs>
          <w:tab w:val="left" w:pos="0"/>
        </w:tabs>
        <w:autoSpaceDE w:val="0"/>
        <w:autoSpaceDN w:val="0"/>
        <w:adjustRightInd w:val="0"/>
        <w:jc w:val="both"/>
      </w:pPr>
      <w:r>
        <w:t xml:space="preserve">1. VIANA, Glauce Socorro de Barros, LEAL, Luzia Kalyne Almeida Moreira, FONTENELE, Juvenia </w:t>
      </w:r>
      <w:proofErr w:type="gramStart"/>
      <w:r>
        <w:t>Bezerra</w:t>
      </w:r>
      <w:proofErr w:type="gramEnd"/>
    </w:p>
    <w:p w14:paraId="4894F686"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ROLE OF PLANT EXTRACTS AND POLYPHENOLIC COMPOUNDS IN OXIDATIVE STRESS-RELATED DISEASES In: Handbook of Free Radicals: Formation, Types and Effects ed.New </w:t>
      </w:r>
      <w:proofErr w:type="gramStart"/>
      <w:r w:rsidRPr="00D40AF6">
        <w:rPr>
          <w:lang w:val="en-US"/>
        </w:rPr>
        <w:t>York :</w:t>
      </w:r>
      <w:proofErr w:type="gramEnd"/>
      <w:r w:rsidRPr="00D40AF6">
        <w:rPr>
          <w:lang w:val="en-US"/>
        </w:rPr>
        <w:t xml:space="preserve"> Nova Publishers, 2010, p. 449-477.</w:t>
      </w:r>
    </w:p>
    <w:p w14:paraId="15C24E18" w14:textId="77777777" w:rsidR="00D40AF6" w:rsidRPr="00D40AF6" w:rsidRDefault="00D40AF6" w:rsidP="00D40AF6">
      <w:pPr>
        <w:widowControl w:val="0"/>
        <w:tabs>
          <w:tab w:val="left" w:pos="0"/>
        </w:tabs>
        <w:autoSpaceDE w:val="0"/>
        <w:autoSpaceDN w:val="0"/>
        <w:adjustRightInd w:val="0"/>
        <w:jc w:val="both"/>
        <w:rPr>
          <w:lang w:val="en-US"/>
        </w:rPr>
      </w:pPr>
    </w:p>
    <w:p w14:paraId="5A3AB945" w14:textId="77777777" w:rsidR="00D40AF6" w:rsidRPr="00D40AF6" w:rsidRDefault="00D40AF6" w:rsidP="00D40AF6">
      <w:pPr>
        <w:widowControl w:val="0"/>
        <w:tabs>
          <w:tab w:val="left" w:pos="0"/>
        </w:tabs>
        <w:autoSpaceDE w:val="0"/>
        <w:autoSpaceDN w:val="0"/>
        <w:adjustRightInd w:val="0"/>
        <w:jc w:val="both"/>
        <w:rPr>
          <w:lang w:val="en-US"/>
        </w:rPr>
      </w:pPr>
    </w:p>
    <w:p w14:paraId="19E28202" w14:textId="77777777" w:rsidR="00D40AF6" w:rsidRPr="00D40AF6" w:rsidRDefault="00D40AF6" w:rsidP="00D40AF6">
      <w:pPr>
        <w:widowControl w:val="0"/>
        <w:tabs>
          <w:tab w:val="left" w:pos="0"/>
        </w:tabs>
        <w:autoSpaceDE w:val="0"/>
        <w:autoSpaceDN w:val="0"/>
        <w:adjustRightInd w:val="0"/>
        <w:jc w:val="both"/>
        <w:rPr>
          <w:lang w:val="en-US"/>
        </w:rPr>
      </w:pPr>
    </w:p>
    <w:p w14:paraId="21A23675" w14:textId="77777777" w:rsidR="00D40AF6" w:rsidRDefault="00D40AF6" w:rsidP="00D40AF6">
      <w:pPr>
        <w:widowControl w:val="0"/>
        <w:tabs>
          <w:tab w:val="left" w:pos="0"/>
        </w:tabs>
        <w:autoSpaceDE w:val="0"/>
        <w:autoSpaceDN w:val="0"/>
        <w:adjustRightInd w:val="0"/>
        <w:jc w:val="both"/>
      </w:pPr>
      <w:r>
        <w:rPr>
          <w:b/>
          <w:bCs/>
        </w:rPr>
        <w:t>Trabalhos publicados em anais de eventos (resumo)</w:t>
      </w:r>
    </w:p>
    <w:p w14:paraId="670FF507" w14:textId="77777777" w:rsidR="00D40AF6" w:rsidRDefault="00D40AF6" w:rsidP="00D40AF6">
      <w:pPr>
        <w:widowControl w:val="0"/>
        <w:tabs>
          <w:tab w:val="left" w:pos="0"/>
        </w:tabs>
        <w:autoSpaceDE w:val="0"/>
        <w:autoSpaceDN w:val="0"/>
        <w:adjustRightInd w:val="0"/>
        <w:jc w:val="both"/>
      </w:pPr>
    </w:p>
    <w:p w14:paraId="6A37F52B" w14:textId="77777777" w:rsidR="00D40AF6" w:rsidRDefault="00D40AF6" w:rsidP="00D40AF6">
      <w:pPr>
        <w:widowControl w:val="0"/>
        <w:tabs>
          <w:tab w:val="left" w:pos="0"/>
        </w:tabs>
        <w:autoSpaceDE w:val="0"/>
        <w:autoSpaceDN w:val="0"/>
        <w:adjustRightInd w:val="0"/>
        <w:jc w:val="both"/>
      </w:pPr>
      <w:r>
        <w:t>1. Rocha, T.M., PIERDONÁ, TM, LIMA, N. R., Fontenele, J. B., Silveira, E. R., Viana, G. S. B., Leal, L. K. A. M.</w:t>
      </w:r>
    </w:p>
    <w:p w14:paraId="7FC55479" w14:textId="77777777" w:rsidR="00D40AF6" w:rsidRDefault="00D40AF6" w:rsidP="00D40AF6">
      <w:pPr>
        <w:widowControl w:val="0"/>
        <w:tabs>
          <w:tab w:val="left" w:pos="0"/>
        </w:tabs>
        <w:autoSpaceDE w:val="0"/>
        <w:autoSpaceDN w:val="0"/>
        <w:adjustRightInd w:val="0"/>
        <w:jc w:val="both"/>
      </w:pPr>
      <w:r>
        <w:t>AVALIAÇÃO DA ATIVIDADE ANTIAGREGANTE PLAQUETÁRIA DE EXTRATO E FRAÇÕES DE OPERCULINA MACROCARPA (L.) FARWEL E CONVOLVULUS SCAMMONIA In: XXI SIMPÓSIO DE PLANTAS MEDICINAIS DO BRASIL, 2010, João Pessoa.</w:t>
      </w:r>
    </w:p>
    <w:p w14:paraId="5046AEB3" w14:textId="77777777" w:rsidR="00D40AF6" w:rsidRDefault="00D40AF6" w:rsidP="00D40AF6">
      <w:pPr>
        <w:widowControl w:val="0"/>
        <w:tabs>
          <w:tab w:val="left" w:pos="0"/>
        </w:tabs>
        <w:autoSpaceDE w:val="0"/>
        <w:autoSpaceDN w:val="0"/>
        <w:adjustRightInd w:val="0"/>
        <w:jc w:val="both"/>
      </w:pPr>
      <w:r>
        <w:lastRenderedPageBreak/>
        <w:t xml:space="preserve">  </w:t>
      </w:r>
      <w:r>
        <w:rPr>
          <w:b/>
          <w:bCs/>
        </w:rPr>
        <w:t>AVALIAÇÃO DA ATIVIDADE ANTIAGREGANTE PLAQUETÁRIA DE EXTRATO E FRAÇÕES DE OPERCULINA MACROCARPA (L.) FARWEL E CONVOLVULUS SCAMMONIA</w:t>
      </w:r>
      <w:r>
        <w:t xml:space="preserve">. , 2010. </w:t>
      </w:r>
    </w:p>
    <w:p w14:paraId="42A8F5E6" w14:textId="77777777" w:rsidR="00D40AF6" w:rsidRDefault="00D40AF6" w:rsidP="00D40AF6">
      <w:pPr>
        <w:widowControl w:val="0"/>
        <w:tabs>
          <w:tab w:val="left" w:pos="0"/>
        </w:tabs>
        <w:autoSpaceDE w:val="0"/>
        <w:autoSpaceDN w:val="0"/>
        <w:adjustRightInd w:val="0"/>
        <w:jc w:val="both"/>
      </w:pPr>
    </w:p>
    <w:p w14:paraId="66EE4F78" w14:textId="77777777" w:rsidR="00D40AF6" w:rsidRDefault="00D40AF6" w:rsidP="00D40AF6">
      <w:pPr>
        <w:widowControl w:val="0"/>
        <w:tabs>
          <w:tab w:val="left" w:pos="0"/>
        </w:tabs>
        <w:autoSpaceDE w:val="0"/>
        <w:autoSpaceDN w:val="0"/>
        <w:adjustRightInd w:val="0"/>
        <w:jc w:val="both"/>
      </w:pPr>
      <w:r>
        <w:t>2. PIERDONÁ, TM, LIMA, N. R., Rocha, T.M., LOPES, AA, Alves, V.C.C., Pinheiro, E</w:t>
      </w:r>
      <w:proofErr w:type="gramStart"/>
      <w:r>
        <w:t>.,</w:t>
      </w:r>
      <w:proofErr w:type="gramEnd"/>
      <w:r>
        <w:t xml:space="preserve"> Fontenele, J. B., Viana, G. S. B., Leal, L. K. A. M.</w:t>
      </w:r>
    </w:p>
    <w:p w14:paraId="5F6BA368" w14:textId="77777777" w:rsidR="00D40AF6" w:rsidRDefault="00D40AF6" w:rsidP="00D40AF6">
      <w:pPr>
        <w:widowControl w:val="0"/>
        <w:tabs>
          <w:tab w:val="left" w:pos="0"/>
        </w:tabs>
        <w:autoSpaceDE w:val="0"/>
        <w:autoSpaceDN w:val="0"/>
        <w:adjustRightInd w:val="0"/>
        <w:jc w:val="both"/>
      </w:pPr>
      <w:r>
        <w:t xml:space="preserve">AVALIAÇÃO DO EFEITO ANTIOXIDANTE E CITOTÓXICO DO EXTRATO OBTIDO DE OPERCULINA MACROCARPA (L.) FARWEL - JALAPA In: XXV REUNIÃO ANUAL DA FEDERAÇÃO DE SOCIEDADES DE BIOLOGIA EXPERIMENTAL - </w:t>
      </w:r>
      <w:proofErr w:type="gramStart"/>
      <w:r>
        <w:t>FeSBE</w:t>
      </w:r>
      <w:proofErr w:type="gramEnd"/>
      <w:r>
        <w:t>, 2010, Águas de Lindóia - SP.</w:t>
      </w:r>
    </w:p>
    <w:p w14:paraId="3F68AD70" w14:textId="77777777" w:rsidR="00D40AF6" w:rsidRDefault="00D40AF6" w:rsidP="00D40AF6">
      <w:pPr>
        <w:widowControl w:val="0"/>
        <w:tabs>
          <w:tab w:val="left" w:pos="0"/>
        </w:tabs>
        <w:autoSpaceDE w:val="0"/>
        <w:autoSpaceDN w:val="0"/>
        <w:adjustRightInd w:val="0"/>
        <w:jc w:val="both"/>
      </w:pPr>
      <w:r>
        <w:t xml:space="preserve">  </w:t>
      </w:r>
      <w:r>
        <w:rPr>
          <w:b/>
          <w:bCs/>
        </w:rPr>
        <w:t>Avaliação do efeito antioxidante e citotóxico do extrato obtido de Operculina macrocarpa (L.) Farwel - Jalapa</w:t>
      </w:r>
      <w:r>
        <w:t xml:space="preserve">. , 2010. </w:t>
      </w:r>
    </w:p>
    <w:p w14:paraId="2DD287AB" w14:textId="77777777" w:rsidR="00D40AF6" w:rsidRDefault="00D40AF6" w:rsidP="00D40AF6">
      <w:pPr>
        <w:widowControl w:val="0"/>
        <w:tabs>
          <w:tab w:val="left" w:pos="0"/>
        </w:tabs>
        <w:autoSpaceDE w:val="0"/>
        <w:autoSpaceDN w:val="0"/>
        <w:adjustRightInd w:val="0"/>
        <w:jc w:val="both"/>
      </w:pPr>
    </w:p>
    <w:p w14:paraId="00AB66C5" w14:textId="77777777" w:rsidR="00D40AF6" w:rsidRDefault="00D40AF6" w:rsidP="00D40AF6">
      <w:pPr>
        <w:widowControl w:val="0"/>
        <w:tabs>
          <w:tab w:val="left" w:pos="0"/>
        </w:tabs>
        <w:autoSpaceDE w:val="0"/>
        <w:autoSpaceDN w:val="0"/>
        <w:adjustRightInd w:val="0"/>
        <w:jc w:val="both"/>
      </w:pPr>
      <w:r>
        <w:t>3. LIMA, N. R., PIERDONÁ, TM, Rocha, T.M., Fontenele, J. B., Silveira, ER, Viana, G. S. B., Leal, L. K. A. M.</w:t>
      </w:r>
    </w:p>
    <w:p w14:paraId="4A923728" w14:textId="77777777" w:rsidR="00D40AF6" w:rsidRDefault="00D40AF6" w:rsidP="00D40AF6">
      <w:pPr>
        <w:widowControl w:val="0"/>
        <w:tabs>
          <w:tab w:val="left" w:pos="0"/>
        </w:tabs>
        <w:autoSpaceDE w:val="0"/>
        <w:autoSpaceDN w:val="0"/>
        <w:adjustRightInd w:val="0"/>
        <w:jc w:val="both"/>
      </w:pPr>
      <w:r>
        <w:t>ESTUDO DO EFEITO ANTIAGREGANTE PLAQUETÁRIO DO EXTRATO DE OPERCULINA MACROCARPA (L.) FARWEL: POSSÍVEL PARTICIPAÇÃO DE RECEPTORES PURINÉRGICOS In: XXI SIMPÓSIO DE PLANTAS MEDICINAIS DO BRASIL, 2010, João Pessoa.</w:t>
      </w:r>
    </w:p>
    <w:p w14:paraId="665ADE16" w14:textId="77777777" w:rsidR="00D40AF6" w:rsidRDefault="00D40AF6" w:rsidP="00D40AF6">
      <w:pPr>
        <w:widowControl w:val="0"/>
        <w:tabs>
          <w:tab w:val="left" w:pos="0"/>
        </w:tabs>
        <w:autoSpaceDE w:val="0"/>
        <w:autoSpaceDN w:val="0"/>
        <w:adjustRightInd w:val="0"/>
        <w:jc w:val="both"/>
      </w:pPr>
      <w:r>
        <w:t xml:space="preserve">  </w:t>
      </w:r>
      <w:r>
        <w:rPr>
          <w:b/>
          <w:bCs/>
        </w:rPr>
        <w:t>ESTUDO DO EFEITO ANTIAGREGANTE PLAQUETÁRIO DO EXTRATO DE OPERCULINA MACROCARPA (L.) FARWEL: POSSÍVEL PARTICIPAÇÃO DE RECEPTORES PURINÉRGICOS</w:t>
      </w:r>
      <w:r>
        <w:t xml:space="preserve">. , 2010. </w:t>
      </w:r>
    </w:p>
    <w:p w14:paraId="4706CE27" w14:textId="77777777" w:rsidR="00D40AF6" w:rsidRDefault="00D40AF6" w:rsidP="00D40AF6">
      <w:pPr>
        <w:widowControl w:val="0"/>
        <w:tabs>
          <w:tab w:val="left" w:pos="0"/>
        </w:tabs>
        <w:autoSpaceDE w:val="0"/>
        <w:autoSpaceDN w:val="0"/>
        <w:adjustRightInd w:val="0"/>
        <w:jc w:val="both"/>
      </w:pPr>
    </w:p>
    <w:p w14:paraId="6B1F980A" w14:textId="77777777" w:rsidR="00D40AF6" w:rsidRDefault="00D40AF6" w:rsidP="00D40AF6">
      <w:pPr>
        <w:widowControl w:val="0"/>
        <w:tabs>
          <w:tab w:val="left" w:pos="0"/>
        </w:tabs>
        <w:autoSpaceDE w:val="0"/>
        <w:autoSpaceDN w:val="0"/>
        <w:adjustRightInd w:val="0"/>
        <w:jc w:val="both"/>
      </w:pPr>
      <w:r>
        <w:t xml:space="preserve">4. LIMA, N. R., PIERDONA, T. M., TAVARES, I. B. F., Fontenele, J. B., VIANA, Glauce Socorro de Barros, ARAUJO, R. M., Silveira, ER, LEAL, Luzia Kalyne Almeida </w:t>
      </w:r>
      <w:proofErr w:type="gramStart"/>
      <w:r>
        <w:t>Moreira</w:t>
      </w:r>
      <w:proofErr w:type="gramEnd"/>
    </w:p>
    <w:p w14:paraId="3618AAB9"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Anti-platelet Activity of Extract and Fractions from Operculina macrocarpa (Jalapa) </w:t>
      </w:r>
      <w:proofErr w:type="gramStart"/>
      <w:r w:rsidRPr="00D40AF6">
        <w:rPr>
          <w:lang w:val="en-US"/>
        </w:rPr>
        <w:t>In</w:t>
      </w:r>
      <w:proofErr w:type="gramEnd"/>
      <w:r w:rsidRPr="00D40AF6">
        <w:rPr>
          <w:lang w:val="en-US"/>
        </w:rPr>
        <w:t>: 7th International Congress of Pharmaceutical Sciences, 2009, Ribeirão Preto.</w:t>
      </w:r>
    </w:p>
    <w:p w14:paraId="6B5A550B"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proofErr w:type="gramStart"/>
      <w:r w:rsidRPr="00D40AF6">
        <w:rPr>
          <w:b/>
          <w:bCs/>
          <w:lang w:val="en-US"/>
        </w:rPr>
        <w:t>Proceedings of the 7th International Congress of Pharmaceutical Sciences</w:t>
      </w:r>
      <w:r w:rsidRPr="00D40AF6">
        <w:rPr>
          <w:lang w:val="en-US"/>
        </w:rPr>
        <w:t>.</w:t>
      </w:r>
      <w:proofErr w:type="gramEnd"/>
      <w:r w:rsidRPr="00D40AF6">
        <w:rPr>
          <w:lang w:val="en-US"/>
        </w:rPr>
        <w:t xml:space="preserve"> , 2009. </w:t>
      </w:r>
    </w:p>
    <w:p w14:paraId="037D7F09" w14:textId="77777777" w:rsidR="00D40AF6" w:rsidRPr="00D40AF6" w:rsidRDefault="00D40AF6" w:rsidP="00D40AF6">
      <w:pPr>
        <w:widowControl w:val="0"/>
        <w:tabs>
          <w:tab w:val="left" w:pos="0"/>
        </w:tabs>
        <w:autoSpaceDE w:val="0"/>
        <w:autoSpaceDN w:val="0"/>
        <w:adjustRightInd w:val="0"/>
        <w:jc w:val="both"/>
        <w:rPr>
          <w:lang w:val="en-US"/>
        </w:rPr>
      </w:pPr>
    </w:p>
    <w:p w14:paraId="007F2F73" w14:textId="77777777" w:rsidR="00D40AF6" w:rsidRDefault="00D40AF6" w:rsidP="00D40AF6">
      <w:pPr>
        <w:widowControl w:val="0"/>
        <w:tabs>
          <w:tab w:val="left" w:pos="0"/>
        </w:tabs>
        <w:autoSpaceDE w:val="0"/>
        <w:autoSpaceDN w:val="0"/>
        <w:adjustRightInd w:val="0"/>
        <w:jc w:val="both"/>
      </w:pPr>
      <w:r>
        <w:t xml:space="preserve">5. MAGALHAES, M. G., SILVA, G. S., DUTRA, CV, Fontenele, J. B., VIANA, Glauce Socorro de Barros, LEAL, Luzia Kalyne Almeida </w:t>
      </w:r>
      <w:proofErr w:type="gramStart"/>
      <w:r>
        <w:t>Moreira</w:t>
      </w:r>
      <w:proofErr w:type="gramEnd"/>
    </w:p>
    <w:p w14:paraId="2A4C0494"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STUDY OF THE ANTINOCICEPTIVE AND ANTIEDEMATOGENIC EFFECTS OF 5</w:t>
      </w:r>
      <w:proofErr w:type="gramStart"/>
      <w:r w:rsidRPr="00D40AF6">
        <w:rPr>
          <w:lang w:val="en-US"/>
        </w:rPr>
        <w:t>,7</w:t>
      </w:r>
      <w:proofErr w:type="gramEnd"/>
      <w:r w:rsidRPr="00D40AF6">
        <w:rPr>
          <w:lang w:val="en-US"/>
        </w:rPr>
        <w:t>-DIHYDROXI-4-METHYL COUMARIN IN RODENTS: POSSIBLE MECHANISM In: 7th International Congress of Pharmaceutical Sciences, 2009, Ribeirão Preto.</w:t>
      </w:r>
    </w:p>
    <w:p w14:paraId="41586547"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proofErr w:type="gramStart"/>
      <w:r w:rsidRPr="00D40AF6">
        <w:rPr>
          <w:b/>
          <w:bCs/>
          <w:lang w:val="en-US"/>
        </w:rPr>
        <w:t>Proceedings of the 7th International Congress of Pharmaceutical Sciences</w:t>
      </w:r>
      <w:r w:rsidRPr="00D40AF6">
        <w:rPr>
          <w:lang w:val="en-US"/>
        </w:rPr>
        <w:t>.</w:t>
      </w:r>
      <w:proofErr w:type="gramEnd"/>
      <w:r w:rsidRPr="00D40AF6">
        <w:rPr>
          <w:lang w:val="en-US"/>
        </w:rPr>
        <w:t xml:space="preserve"> , 2009. </w:t>
      </w:r>
    </w:p>
    <w:p w14:paraId="77322D05" w14:textId="77777777" w:rsidR="00D40AF6" w:rsidRPr="00D40AF6" w:rsidRDefault="00D40AF6" w:rsidP="00D40AF6">
      <w:pPr>
        <w:widowControl w:val="0"/>
        <w:tabs>
          <w:tab w:val="left" w:pos="0"/>
        </w:tabs>
        <w:autoSpaceDE w:val="0"/>
        <w:autoSpaceDN w:val="0"/>
        <w:adjustRightInd w:val="0"/>
        <w:jc w:val="both"/>
        <w:rPr>
          <w:lang w:val="en-US"/>
        </w:rPr>
      </w:pPr>
    </w:p>
    <w:p w14:paraId="5AF60144" w14:textId="77777777" w:rsidR="00D40AF6" w:rsidRDefault="00D40AF6" w:rsidP="00D40AF6">
      <w:pPr>
        <w:widowControl w:val="0"/>
        <w:tabs>
          <w:tab w:val="left" w:pos="0"/>
        </w:tabs>
        <w:autoSpaceDE w:val="0"/>
        <w:autoSpaceDN w:val="0"/>
        <w:adjustRightInd w:val="0"/>
        <w:jc w:val="both"/>
      </w:pPr>
      <w:r>
        <w:t xml:space="preserve">6. GOES, JGS, PIERDONÁ, TM, DUTRA, CV, BASTOS, Maria Vilani Rodrigues, FONTENELE, Juvenia Bezerra, SILVEIRA, Edilberto Rocha, VIANA, Glauce Socorro de Barros, LEAL, Luzia Kaline Almeida </w:t>
      </w:r>
      <w:proofErr w:type="gramStart"/>
      <w:r>
        <w:t>Moreira</w:t>
      </w:r>
      <w:proofErr w:type="gramEnd"/>
    </w:p>
    <w:p w14:paraId="2A9B6FA3" w14:textId="77777777" w:rsidR="00D40AF6" w:rsidRDefault="00D40AF6" w:rsidP="00D40AF6">
      <w:pPr>
        <w:widowControl w:val="0"/>
        <w:tabs>
          <w:tab w:val="left" w:pos="0"/>
        </w:tabs>
        <w:autoSpaceDE w:val="0"/>
        <w:autoSpaceDN w:val="0"/>
        <w:adjustRightInd w:val="0"/>
        <w:jc w:val="both"/>
      </w:pPr>
      <w:r>
        <w:t xml:space="preserve">AVALIAÇÃO DO POTENCIAL ANTIEDEMATOGÊNICO E ANTINOCICEPTIVO DO ÁCIDO VANÍLICO, COMPOSTO MAJORITÁRIO DO CUMARU (Amburana cearensis) CULTIVADO In: III Reunião Regional </w:t>
      </w:r>
      <w:proofErr w:type="gramStart"/>
      <w:r>
        <w:t>FeSBE</w:t>
      </w:r>
      <w:proofErr w:type="gramEnd"/>
      <w:r>
        <w:t>, 2008, Fortaleza.</w:t>
      </w:r>
    </w:p>
    <w:p w14:paraId="28168334" w14:textId="77777777" w:rsidR="00D40AF6" w:rsidRDefault="00D40AF6" w:rsidP="00D40AF6">
      <w:pPr>
        <w:widowControl w:val="0"/>
        <w:tabs>
          <w:tab w:val="left" w:pos="0"/>
        </w:tabs>
        <w:autoSpaceDE w:val="0"/>
        <w:autoSpaceDN w:val="0"/>
        <w:adjustRightInd w:val="0"/>
        <w:jc w:val="both"/>
      </w:pPr>
      <w:r>
        <w:t xml:space="preserve">  </w:t>
      </w:r>
      <w:r>
        <w:rPr>
          <w:b/>
          <w:bCs/>
        </w:rPr>
        <w:t xml:space="preserve">III Reunião Regional </w:t>
      </w:r>
      <w:proofErr w:type="gramStart"/>
      <w:r>
        <w:rPr>
          <w:b/>
          <w:bCs/>
        </w:rPr>
        <w:t>FeSBE</w:t>
      </w:r>
      <w:proofErr w:type="gramEnd"/>
      <w:r>
        <w:t xml:space="preserve">. , 2008. </w:t>
      </w:r>
    </w:p>
    <w:p w14:paraId="02B42435" w14:textId="77777777" w:rsidR="00D40AF6" w:rsidRDefault="00D40AF6" w:rsidP="00D40AF6">
      <w:pPr>
        <w:widowControl w:val="0"/>
        <w:tabs>
          <w:tab w:val="left" w:pos="0"/>
        </w:tabs>
        <w:autoSpaceDE w:val="0"/>
        <w:autoSpaceDN w:val="0"/>
        <w:adjustRightInd w:val="0"/>
        <w:jc w:val="both"/>
      </w:pPr>
    </w:p>
    <w:p w14:paraId="53DDAF36" w14:textId="77777777" w:rsidR="00D40AF6" w:rsidRDefault="00D40AF6" w:rsidP="00D40AF6">
      <w:pPr>
        <w:widowControl w:val="0"/>
        <w:tabs>
          <w:tab w:val="left" w:pos="0"/>
        </w:tabs>
        <w:autoSpaceDE w:val="0"/>
        <w:autoSpaceDN w:val="0"/>
        <w:adjustRightInd w:val="0"/>
        <w:jc w:val="both"/>
      </w:pPr>
      <w:r>
        <w:t xml:space="preserve">7. SALES, MLAO, FIGUEIREDO, KS, FONTENELE, Juvenia Bezerra, VIANA, Glauce Socorro de Barros, CRUZ, GMP, FÉLIX, Francisco Hélder </w:t>
      </w:r>
      <w:proofErr w:type="gramStart"/>
      <w:r>
        <w:t>Cavalcante</w:t>
      </w:r>
      <w:proofErr w:type="gramEnd"/>
    </w:p>
    <w:p w14:paraId="7A97A007" w14:textId="77777777" w:rsidR="00D40AF6" w:rsidRDefault="00D40AF6" w:rsidP="00D40AF6">
      <w:pPr>
        <w:widowControl w:val="0"/>
        <w:tabs>
          <w:tab w:val="left" w:pos="0"/>
        </w:tabs>
        <w:autoSpaceDE w:val="0"/>
        <w:autoSpaceDN w:val="0"/>
        <w:adjustRightInd w:val="0"/>
        <w:jc w:val="both"/>
      </w:pPr>
      <w:r>
        <w:t xml:space="preserve">SIBUTRAMINA REVERTE HIPERALGESIA TÉRMICA INDUZIDA POR CARRAGENINA EM RATOS In: III Reunião Regional </w:t>
      </w:r>
      <w:proofErr w:type="gramStart"/>
      <w:r>
        <w:t>FeSBE</w:t>
      </w:r>
      <w:proofErr w:type="gramEnd"/>
      <w:r>
        <w:t>, 2008, Fortaleza.</w:t>
      </w:r>
    </w:p>
    <w:p w14:paraId="25E33597" w14:textId="77777777" w:rsidR="00D40AF6" w:rsidRDefault="00D40AF6" w:rsidP="00D40AF6">
      <w:pPr>
        <w:widowControl w:val="0"/>
        <w:tabs>
          <w:tab w:val="left" w:pos="0"/>
        </w:tabs>
        <w:autoSpaceDE w:val="0"/>
        <w:autoSpaceDN w:val="0"/>
        <w:adjustRightInd w:val="0"/>
        <w:jc w:val="both"/>
      </w:pPr>
      <w:r>
        <w:t xml:space="preserve">  </w:t>
      </w:r>
      <w:r>
        <w:rPr>
          <w:b/>
          <w:bCs/>
        </w:rPr>
        <w:t xml:space="preserve">III Reunião Regional </w:t>
      </w:r>
      <w:proofErr w:type="gramStart"/>
      <w:r>
        <w:rPr>
          <w:b/>
          <w:bCs/>
        </w:rPr>
        <w:t>FeSBE</w:t>
      </w:r>
      <w:proofErr w:type="gramEnd"/>
      <w:r>
        <w:t xml:space="preserve">. , 2008. </w:t>
      </w:r>
    </w:p>
    <w:p w14:paraId="188B9DE0" w14:textId="77777777" w:rsidR="00D40AF6" w:rsidRDefault="00D40AF6" w:rsidP="00D40AF6">
      <w:pPr>
        <w:widowControl w:val="0"/>
        <w:tabs>
          <w:tab w:val="left" w:pos="0"/>
        </w:tabs>
        <w:autoSpaceDE w:val="0"/>
        <w:autoSpaceDN w:val="0"/>
        <w:adjustRightInd w:val="0"/>
        <w:jc w:val="both"/>
      </w:pPr>
    </w:p>
    <w:p w14:paraId="3F3460CF" w14:textId="77777777" w:rsidR="00D40AF6" w:rsidRDefault="00D40AF6" w:rsidP="00D40AF6">
      <w:pPr>
        <w:widowControl w:val="0"/>
        <w:tabs>
          <w:tab w:val="left" w:pos="0"/>
        </w:tabs>
        <w:autoSpaceDE w:val="0"/>
        <w:autoSpaceDN w:val="0"/>
        <w:adjustRightInd w:val="0"/>
        <w:jc w:val="both"/>
      </w:pPr>
      <w:r>
        <w:t xml:space="preserve">8. FIGUEIREDO, KS, SALES, MLAO, FONTENELE, Juvenia Bezerra, VIANA, Glauce Socorro de Barros, CRUZ, GMP, FÉLIX, Francisco Hélder </w:t>
      </w:r>
      <w:proofErr w:type="gramStart"/>
      <w:r>
        <w:t>Cavalcante</w:t>
      </w:r>
      <w:proofErr w:type="gramEnd"/>
    </w:p>
    <w:p w14:paraId="5772B526" w14:textId="77777777" w:rsidR="00D40AF6" w:rsidRDefault="00D40AF6" w:rsidP="00D40AF6">
      <w:pPr>
        <w:widowControl w:val="0"/>
        <w:tabs>
          <w:tab w:val="left" w:pos="0"/>
        </w:tabs>
        <w:autoSpaceDE w:val="0"/>
        <w:autoSpaceDN w:val="0"/>
        <w:adjustRightInd w:val="0"/>
        <w:jc w:val="both"/>
      </w:pPr>
      <w:r>
        <w:t xml:space="preserve">VALPROATO REVERTE A HIPERALGESIA TÉRMICA INDUZIDA POR CARRAGENINA EM RATOS In: III Reunião Regional </w:t>
      </w:r>
      <w:proofErr w:type="gramStart"/>
      <w:r>
        <w:t>FeSBE</w:t>
      </w:r>
      <w:proofErr w:type="gramEnd"/>
      <w:r>
        <w:t>, 2008, Fortaleza.</w:t>
      </w:r>
    </w:p>
    <w:p w14:paraId="669C4560" w14:textId="77777777" w:rsidR="00D40AF6" w:rsidRDefault="00D40AF6" w:rsidP="00D40AF6">
      <w:pPr>
        <w:widowControl w:val="0"/>
        <w:tabs>
          <w:tab w:val="left" w:pos="0"/>
        </w:tabs>
        <w:autoSpaceDE w:val="0"/>
        <w:autoSpaceDN w:val="0"/>
        <w:adjustRightInd w:val="0"/>
        <w:jc w:val="both"/>
      </w:pPr>
      <w:r>
        <w:t xml:space="preserve">  </w:t>
      </w:r>
      <w:r>
        <w:rPr>
          <w:b/>
          <w:bCs/>
        </w:rPr>
        <w:t xml:space="preserve">III Reunião Regional </w:t>
      </w:r>
      <w:proofErr w:type="gramStart"/>
      <w:r>
        <w:rPr>
          <w:b/>
          <w:bCs/>
        </w:rPr>
        <w:t>FeSBE</w:t>
      </w:r>
      <w:proofErr w:type="gramEnd"/>
      <w:r>
        <w:t xml:space="preserve">. , 2008. </w:t>
      </w:r>
    </w:p>
    <w:p w14:paraId="141E5429" w14:textId="77777777" w:rsidR="00D40AF6" w:rsidRDefault="00D40AF6" w:rsidP="00D40AF6">
      <w:pPr>
        <w:widowControl w:val="0"/>
        <w:tabs>
          <w:tab w:val="left" w:pos="0"/>
        </w:tabs>
        <w:autoSpaceDE w:val="0"/>
        <w:autoSpaceDN w:val="0"/>
        <w:adjustRightInd w:val="0"/>
        <w:jc w:val="both"/>
      </w:pPr>
    </w:p>
    <w:p w14:paraId="6A8F6C07" w14:textId="77777777" w:rsidR="00D40AF6" w:rsidRDefault="00D40AF6" w:rsidP="00D40AF6">
      <w:pPr>
        <w:widowControl w:val="0"/>
        <w:tabs>
          <w:tab w:val="left" w:pos="0"/>
        </w:tabs>
        <w:autoSpaceDE w:val="0"/>
        <w:autoSpaceDN w:val="0"/>
        <w:adjustRightInd w:val="0"/>
        <w:jc w:val="both"/>
      </w:pPr>
      <w:r>
        <w:t xml:space="preserve">9. MOREIRA, BAA, LOPES, AA, VIEIRA, L, SILVEIRA, Edilberto Rocha, CANUTO, K Marques, FONTENELE, Juvenia Bezerra, LEAL, Luzia Kalyne Almeida Moreira, VIANA, Glauce Socorro de </w:t>
      </w:r>
      <w:proofErr w:type="gramStart"/>
      <w:r>
        <w:t>Barros</w:t>
      </w:r>
      <w:proofErr w:type="gramEnd"/>
    </w:p>
    <w:p w14:paraId="1B303F28"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Anti-inflammatory and smooth muscle relaxant effect of standardized extract (HPLC) from </w:t>
      </w:r>
      <w:r w:rsidRPr="00D40AF6">
        <w:rPr>
          <w:lang w:val="en-US"/>
        </w:rPr>
        <w:lastRenderedPageBreak/>
        <w:t xml:space="preserve">Amburana cearensis (Cumaru) </w:t>
      </w:r>
      <w:proofErr w:type="gramStart"/>
      <w:r w:rsidRPr="00D40AF6">
        <w:rPr>
          <w:lang w:val="en-US"/>
        </w:rPr>
        <w:t>In</w:t>
      </w:r>
      <w:proofErr w:type="gramEnd"/>
      <w:r w:rsidRPr="00D40AF6">
        <w:rPr>
          <w:lang w:val="en-US"/>
        </w:rPr>
        <w:t>: 6th International Congress of Pharmaceutical Sciences, 2007, Ribeirão Preto.</w:t>
      </w:r>
    </w:p>
    <w:p w14:paraId="24F3A99D"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r w:rsidRPr="00D40AF6">
        <w:rPr>
          <w:b/>
          <w:bCs/>
          <w:lang w:val="en-US"/>
        </w:rPr>
        <w:t>Anais do 6th International Congress of Pharmaceutical Sciences</w:t>
      </w:r>
      <w:r w:rsidRPr="00D40AF6">
        <w:rPr>
          <w:lang w:val="en-US"/>
        </w:rPr>
        <w:t xml:space="preserve">. , 2007. </w:t>
      </w:r>
    </w:p>
    <w:p w14:paraId="32BEBBD6" w14:textId="77777777" w:rsidR="00D40AF6" w:rsidRPr="00D40AF6" w:rsidRDefault="00D40AF6" w:rsidP="00D40AF6">
      <w:pPr>
        <w:widowControl w:val="0"/>
        <w:tabs>
          <w:tab w:val="left" w:pos="0"/>
        </w:tabs>
        <w:autoSpaceDE w:val="0"/>
        <w:autoSpaceDN w:val="0"/>
        <w:adjustRightInd w:val="0"/>
        <w:jc w:val="both"/>
        <w:rPr>
          <w:lang w:val="en-US"/>
        </w:rPr>
      </w:pPr>
    </w:p>
    <w:p w14:paraId="5A38C560" w14:textId="77777777" w:rsidR="00D40AF6" w:rsidRDefault="00D40AF6" w:rsidP="00D40AF6">
      <w:pPr>
        <w:widowControl w:val="0"/>
        <w:tabs>
          <w:tab w:val="left" w:pos="0"/>
        </w:tabs>
        <w:autoSpaceDE w:val="0"/>
        <w:autoSpaceDN w:val="0"/>
        <w:adjustRightInd w:val="0"/>
        <w:jc w:val="both"/>
      </w:pPr>
      <w:r>
        <w:t xml:space="preserve">10. SILVA, AH, VERAS, HNH, BASTOS, Maria Vilani Rodrigues, LEAL, Luzia Kaline Almeida Moreira, BANDEIRA, Mary Anne Medeiros, VIANA, Glauce Socorro de Barros, FONTENELE, Juvenia </w:t>
      </w:r>
      <w:proofErr w:type="gramStart"/>
      <w:r>
        <w:t>Bezerra</w:t>
      </w:r>
      <w:proofErr w:type="gramEnd"/>
    </w:p>
    <w:p w14:paraId="4EF8DC66" w14:textId="77777777" w:rsidR="00D40AF6" w:rsidRDefault="00D40AF6" w:rsidP="00D40AF6">
      <w:pPr>
        <w:widowControl w:val="0"/>
        <w:tabs>
          <w:tab w:val="left" w:pos="0"/>
        </w:tabs>
        <w:autoSpaceDE w:val="0"/>
        <w:autoSpaceDN w:val="0"/>
        <w:adjustRightInd w:val="0"/>
        <w:jc w:val="both"/>
      </w:pPr>
      <w:r>
        <w:t>ESTUDO DO EFEITO ANTINFLAMATÓRIO DE UMA MISTURA DE TRITERPENOS ISOLADA DO LÁTEX DE HIMATANTHUS DRASTICUS (MART.) PLUMEL In: VI SIMPÓSIO BRASILEIRO DE FARMACOGNOSIA, 2007, BELÉM.</w:t>
      </w:r>
    </w:p>
    <w:p w14:paraId="3C2C1DCE" w14:textId="77777777" w:rsidR="00D40AF6" w:rsidRDefault="00D40AF6" w:rsidP="00D40AF6">
      <w:pPr>
        <w:widowControl w:val="0"/>
        <w:tabs>
          <w:tab w:val="left" w:pos="0"/>
        </w:tabs>
        <w:autoSpaceDE w:val="0"/>
        <w:autoSpaceDN w:val="0"/>
        <w:adjustRightInd w:val="0"/>
        <w:jc w:val="both"/>
      </w:pPr>
      <w:r>
        <w:t xml:space="preserve">  </w:t>
      </w:r>
      <w:r>
        <w:rPr>
          <w:b/>
          <w:bCs/>
        </w:rPr>
        <w:t>VI SIMPÓSIO BRASILEIRO DE FARMACOGNOSIA</w:t>
      </w:r>
      <w:r>
        <w:t xml:space="preserve">. , 2007. </w:t>
      </w:r>
    </w:p>
    <w:p w14:paraId="03803F22" w14:textId="77777777" w:rsidR="00D40AF6" w:rsidRDefault="00D40AF6" w:rsidP="00D40AF6">
      <w:pPr>
        <w:widowControl w:val="0"/>
        <w:tabs>
          <w:tab w:val="left" w:pos="0"/>
        </w:tabs>
        <w:autoSpaceDE w:val="0"/>
        <w:autoSpaceDN w:val="0"/>
        <w:adjustRightInd w:val="0"/>
        <w:jc w:val="both"/>
      </w:pPr>
    </w:p>
    <w:p w14:paraId="6A029FEA" w14:textId="77777777" w:rsidR="00D40AF6" w:rsidRDefault="00D40AF6" w:rsidP="00D40AF6">
      <w:pPr>
        <w:widowControl w:val="0"/>
        <w:tabs>
          <w:tab w:val="left" w:pos="0"/>
        </w:tabs>
        <w:autoSpaceDE w:val="0"/>
        <w:autoSpaceDN w:val="0"/>
        <w:adjustRightInd w:val="0"/>
        <w:jc w:val="both"/>
      </w:pPr>
      <w:r>
        <w:t xml:space="preserve">11. FONTENELE, Juvenia Bezerra, MAMEDE, Marina Barros, RIBAS, Mônica, VIANA, Jacqueline de Almeida, BASTOS, Maria Vilani Rodrigues, SILVEIRA, Edilberto Rocha, FERREIRA, Maria Augusta Drago, LEAL, Luzia Kalyne Almeida Moreira, VIANA, Glauce Socorro de </w:t>
      </w:r>
      <w:proofErr w:type="gramStart"/>
      <w:r>
        <w:t>Barros</w:t>
      </w:r>
      <w:proofErr w:type="gramEnd"/>
    </w:p>
    <w:p w14:paraId="01BDC66D" w14:textId="77777777" w:rsidR="00D40AF6" w:rsidRDefault="00D40AF6" w:rsidP="00D40AF6">
      <w:pPr>
        <w:widowControl w:val="0"/>
        <w:tabs>
          <w:tab w:val="left" w:pos="0"/>
        </w:tabs>
        <w:autoSpaceDE w:val="0"/>
        <w:autoSpaceDN w:val="0"/>
        <w:adjustRightInd w:val="0"/>
        <w:jc w:val="both"/>
      </w:pPr>
      <w:r>
        <w:t>Atividade antiagregante plaquetária da piplartina, uma amida isolada de Piper tuberculatum In: XIX Simpósio de Plantas Medicinais do Brasil, 2006, Fortaleza.</w:t>
      </w:r>
    </w:p>
    <w:p w14:paraId="68720515" w14:textId="77777777" w:rsidR="00D40AF6" w:rsidRDefault="00D40AF6" w:rsidP="00D40AF6">
      <w:pPr>
        <w:widowControl w:val="0"/>
        <w:tabs>
          <w:tab w:val="left" w:pos="0"/>
        </w:tabs>
        <w:autoSpaceDE w:val="0"/>
        <w:autoSpaceDN w:val="0"/>
        <w:adjustRightInd w:val="0"/>
        <w:jc w:val="both"/>
      </w:pPr>
      <w:r>
        <w:t xml:space="preserve">  </w:t>
      </w:r>
      <w:r>
        <w:rPr>
          <w:b/>
          <w:bCs/>
        </w:rPr>
        <w:t xml:space="preserve">Anais do XIX Simpósio de Plantas Medicinais do </w:t>
      </w:r>
      <w:proofErr w:type="gramStart"/>
      <w:r>
        <w:rPr>
          <w:b/>
          <w:bCs/>
        </w:rPr>
        <w:t>Brasil</w:t>
      </w:r>
      <w:r>
        <w:t>. ,</w:t>
      </w:r>
      <w:proofErr w:type="gramEnd"/>
      <w:r>
        <w:t xml:space="preserve"> 2006. </w:t>
      </w:r>
    </w:p>
    <w:p w14:paraId="7939ED64" w14:textId="77777777" w:rsidR="00D40AF6" w:rsidRDefault="00D40AF6" w:rsidP="00D40AF6">
      <w:pPr>
        <w:widowControl w:val="0"/>
        <w:tabs>
          <w:tab w:val="left" w:pos="0"/>
        </w:tabs>
        <w:autoSpaceDE w:val="0"/>
        <w:autoSpaceDN w:val="0"/>
        <w:adjustRightInd w:val="0"/>
        <w:jc w:val="both"/>
      </w:pPr>
    </w:p>
    <w:p w14:paraId="3E550259" w14:textId="77777777" w:rsidR="00D40AF6" w:rsidRDefault="00D40AF6" w:rsidP="00D40AF6">
      <w:pPr>
        <w:widowControl w:val="0"/>
        <w:tabs>
          <w:tab w:val="left" w:pos="0"/>
        </w:tabs>
        <w:autoSpaceDE w:val="0"/>
        <w:autoSpaceDN w:val="0"/>
        <w:adjustRightInd w:val="0"/>
        <w:jc w:val="both"/>
      </w:pPr>
      <w:r>
        <w:t xml:space="preserve">12. MAIA, Diego Germano, FONTENELE, Juvenia Bezerra, BASTOS, Maria Vilani Rodrigues, LEAL, Luzia Kalyne Almeida Moreira, BANDEIRA, Mary Anne Medeiros, VIANA, Glauce Socorro de Barros, FÉLIX, Francisco Hélder </w:t>
      </w:r>
      <w:proofErr w:type="gramStart"/>
      <w:r>
        <w:t>Cavalcante</w:t>
      </w:r>
      <w:proofErr w:type="gramEnd"/>
    </w:p>
    <w:p w14:paraId="5E47F542" w14:textId="77777777" w:rsidR="00D40AF6" w:rsidRDefault="00D40AF6" w:rsidP="00D40AF6">
      <w:pPr>
        <w:widowControl w:val="0"/>
        <w:tabs>
          <w:tab w:val="left" w:pos="0"/>
        </w:tabs>
        <w:autoSpaceDE w:val="0"/>
        <w:autoSpaceDN w:val="0"/>
        <w:adjustRightInd w:val="0"/>
        <w:jc w:val="both"/>
      </w:pPr>
      <w:r>
        <w:t>Avaliação da atividade antinociceptiva de uma mistura de triterpenos isolada de Himatanthus drasticus (Mart</w:t>
      </w:r>
      <w:proofErr w:type="gramStart"/>
      <w:r>
        <w:t>.) Plumel</w:t>
      </w:r>
      <w:proofErr w:type="gramEnd"/>
      <w:r>
        <w:t xml:space="preserve"> In: XIX Simpósio de Plantas Medicinais do Brasil, 2006, Salvador.</w:t>
      </w:r>
    </w:p>
    <w:p w14:paraId="0998D885" w14:textId="77777777" w:rsidR="00D40AF6" w:rsidRDefault="00D40AF6" w:rsidP="00D40AF6">
      <w:pPr>
        <w:widowControl w:val="0"/>
        <w:tabs>
          <w:tab w:val="left" w:pos="0"/>
        </w:tabs>
        <w:autoSpaceDE w:val="0"/>
        <w:autoSpaceDN w:val="0"/>
        <w:adjustRightInd w:val="0"/>
        <w:jc w:val="both"/>
      </w:pPr>
      <w:r>
        <w:t xml:space="preserve">  </w:t>
      </w:r>
      <w:r>
        <w:rPr>
          <w:b/>
          <w:bCs/>
        </w:rPr>
        <w:t xml:space="preserve">Anais do XIX Simpósio de Plantas Medicinais do </w:t>
      </w:r>
      <w:proofErr w:type="gramStart"/>
      <w:r>
        <w:rPr>
          <w:b/>
          <w:bCs/>
        </w:rPr>
        <w:t>Brasil</w:t>
      </w:r>
      <w:r>
        <w:t>. ,</w:t>
      </w:r>
      <w:proofErr w:type="gramEnd"/>
      <w:r>
        <w:t xml:space="preserve"> 2006. </w:t>
      </w:r>
    </w:p>
    <w:p w14:paraId="47B71D3D" w14:textId="77777777" w:rsidR="00D40AF6" w:rsidRDefault="00D40AF6" w:rsidP="00D40AF6">
      <w:pPr>
        <w:widowControl w:val="0"/>
        <w:tabs>
          <w:tab w:val="left" w:pos="0"/>
        </w:tabs>
        <w:autoSpaceDE w:val="0"/>
        <w:autoSpaceDN w:val="0"/>
        <w:adjustRightInd w:val="0"/>
        <w:jc w:val="both"/>
      </w:pPr>
    </w:p>
    <w:p w14:paraId="56E98C78" w14:textId="77777777" w:rsidR="00D40AF6" w:rsidRDefault="00D40AF6" w:rsidP="00D40AF6">
      <w:pPr>
        <w:widowControl w:val="0"/>
        <w:tabs>
          <w:tab w:val="left" w:pos="0"/>
        </w:tabs>
        <w:autoSpaceDE w:val="0"/>
        <w:autoSpaceDN w:val="0"/>
        <w:adjustRightInd w:val="0"/>
        <w:jc w:val="both"/>
      </w:pPr>
      <w:r>
        <w:t xml:space="preserve">13. FONTENELE, Juvenia Bezerra, VIANA, Jacqueline de Almeida, MAIA, Diego Germano, LEAL, Luzia Kaline Almeida Moreira, BANDEIRA, Mary Anne Medeiros, VIANA, Glauce Socorro de Barros, FÉLIX, Francisco Hélder </w:t>
      </w:r>
      <w:proofErr w:type="gramStart"/>
      <w:r>
        <w:t>Cavalcante</w:t>
      </w:r>
      <w:proofErr w:type="gramEnd"/>
    </w:p>
    <w:p w14:paraId="58BEB33B" w14:textId="77777777" w:rsidR="00D40AF6" w:rsidRDefault="00D40AF6" w:rsidP="00D40AF6">
      <w:pPr>
        <w:widowControl w:val="0"/>
        <w:tabs>
          <w:tab w:val="left" w:pos="0"/>
        </w:tabs>
        <w:autoSpaceDE w:val="0"/>
        <w:autoSpaceDN w:val="0"/>
        <w:adjustRightInd w:val="0"/>
        <w:jc w:val="both"/>
      </w:pPr>
      <w:r>
        <w:t>Avaliação do Efeito Antiagregante Plaquetário de uma Mistura de Dois Triterpenos Isolada do Látex de Himatanthus drasticus (Mart</w:t>
      </w:r>
      <w:proofErr w:type="gramStart"/>
      <w:r>
        <w:t>.) Plumel</w:t>
      </w:r>
      <w:proofErr w:type="gramEnd"/>
      <w:r>
        <w:t xml:space="preserve"> In: XIX Simpósio de Plantas Medicinais do Brasil, 2006, Fortaleza.</w:t>
      </w:r>
    </w:p>
    <w:p w14:paraId="26EEBDE5" w14:textId="77777777" w:rsidR="00D40AF6" w:rsidRDefault="00D40AF6" w:rsidP="00D40AF6">
      <w:pPr>
        <w:widowControl w:val="0"/>
        <w:tabs>
          <w:tab w:val="left" w:pos="0"/>
        </w:tabs>
        <w:autoSpaceDE w:val="0"/>
        <w:autoSpaceDN w:val="0"/>
        <w:adjustRightInd w:val="0"/>
        <w:jc w:val="both"/>
      </w:pPr>
      <w:r>
        <w:t xml:space="preserve">  </w:t>
      </w:r>
      <w:r>
        <w:rPr>
          <w:b/>
          <w:bCs/>
        </w:rPr>
        <w:t xml:space="preserve">Anais do XIX Simpósio de Plantas Medicinais do </w:t>
      </w:r>
      <w:proofErr w:type="gramStart"/>
      <w:r>
        <w:rPr>
          <w:b/>
          <w:bCs/>
        </w:rPr>
        <w:t>Brasil</w:t>
      </w:r>
      <w:r>
        <w:t>. ,</w:t>
      </w:r>
      <w:proofErr w:type="gramEnd"/>
      <w:r>
        <w:t xml:space="preserve"> 2006. </w:t>
      </w:r>
    </w:p>
    <w:p w14:paraId="2FF7BD67" w14:textId="77777777" w:rsidR="00D40AF6" w:rsidRDefault="00D40AF6" w:rsidP="00D40AF6">
      <w:pPr>
        <w:widowControl w:val="0"/>
        <w:tabs>
          <w:tab w:val="left" w:pos="0"/>
        </w:tabs>
        <w:autoSpaceDE w:val="0"/>
        <w:autoSpaceDN w:val="0"/>
        <w:adjustRightInd w:val="0"/>
        <w:jc w:val="both"/>
      </w:pPr>
    </w:p>
    <w:p w14:paraId="4E29EFA2" w14:textId="77777777" w:rsidR="00D40AF6" w:rsidRDefault="00D40AF6" w:rsidP="00D40AF6">
      <w:pPr>
        <w:widowControl w:val="0"/>
        <w:tabs>
          <w:tab w:val="left" w:pos="0"/>
        </w:tabs>
        <w:autoSpaceDE w:val="0"/>
        <w:autoSpaceDN w:val="0"/>
        <w:adjustRightInd w:val="0"/>
        <w:jc w:val="both"/>
      </w:pPr>
      <w:r>
        <w:t xml:space="preserve">14. FONSECA, Francisco Noé da, PEREIRA, Roberto Falcão, QUEIROZ, Maria Goretti Rodrigues, FERREIRA, Maria Augusta Drago, VIANA, Glauce Socorro de Barros, FONTENELE, Juvenia Bezerra, LEAL, Luzia Kaline Almeida </w:t>
      </w:r>
      <w:proofErr w:type="gramStart"/>
      <w:r>
        <w:t>Moreira</w:t>
      </w:r>
      <w:proofErr w:type="gramEnd"/>
    </w:p>
    <w:p w14:paraId="39DB042D" w14:textId="77777777" w:rsidR="00D40AF6" w:rsidRDefault="00D40AF6" w:rsidP="00D40AF6">
      <w:pPr>
        <w:widowControl w:val="0"/>
        <w:tabs>
          <w:tab w:val="left" w:pos="0"/>
        </w:tabs>
        <w:autoSpaceDE w:val="0"/>
        <w:autoSpaceDN w:val="0"/>
        <w:adjustRightInd w:val="0"/>
        <w:jc w:val="both"/>
      </w:pPr>
      <w:r>
        <w:t>Avaliação Toxicológica Pré-clínica da Aguardente Alemã In: XIX Simpósio de Plantas Medicinais do Brasil, 2006, Fortaleza.</w:t>
      </w:r>
    </w:p>
    <w:p w14:paraId="223C0286" w14:textId="77777777" w:rsidR="00D40AF6" w:rsidRDefault="00D40AF6" w:rsidP="00D40AF6">
      <w:pPr>
        <w:widowControl w:val="0"/>
        <w:tabs>
          <w:tab w:val="left" w:pos="0"/>
        </w:tabs>
        <w:autoSpaceDE w:val="0"/>
        <w:autoSpaceDN w:val="0"/>
        <w:adjustRightInd w:val="0"/>
        <w:jc w:val="both"/>
      </w:pPr>
      <w:r>
        <w:t xml:space="preserve">  </w:t>
      </w:r>
      <w:r>
        <w:rPr>
          <w:b/>
          <w:bCs/>
        </w:rPr>
        <w:t xml:space="preserve">Anais do XIX Simpósio de Plantas Medicinais do </w:t>
      </w:r>
      <w:proofErr w:type="gramStart"/>
      <w:r>
        <w:rPr>
          <w:b/>
          <w:bCs/>
        </w:rPr>
        <w:t>Brasil</w:t>
      </w:r>
      <w:r>
        <w:t>. ,</w:t>
      </w:r>
      <w:proofErr w:type="gramEnd"/>
      <w:r>
        <w:t xml:space="preserve"> 2006. </w:t>
      </w:r>
    </w:p>
    <w:p w14:paraId="73398FCA" w14:textId="77777777" w:rsidR="00D40AF6" w:rsidRDefault="00D40AF6" w:rsidP="00D40AF6">
      <w:pPr>
        <w:widowControl w:val="0"/>
        <w:tabs>
          <w:tab w:val="left" w:pos="0"/>
        </w:tabs>
        <w:autoSpaceDE w:val="0"/>
        <w:autoSpaceDN w:val="0"/>
        <w:adjustRightInd w:val="0"/>
        <w:jc w:val="both"/>
      </w:pPr>
    </w:p>
    <w:p w14:paraId="024E32AB" w14:textId="77777777" w:rsidR="00D40AF6" w:rsidRDefault="00D40AF6" w:rsidP="00D40AF6">
      <w:pPr>
        <w:widowControl w:val="0"/>
        <w:tabs>
          <w:tab w:val="left" w:pos="0"/>
        </w:tabs>
        <w:autoSpaceDE w:val="0"/>
        <w:autoSpaceDN w:val="0"/>
        <w:adjustRightInd w:val="0"/>
        <w:jc w:val="both"/>
      </w:pPr>
      <w:r>
        <w:t xml:space="preserve">15. FONTENELE, Juvenia Bezerra, PAIVA, Laura Andrea, SILVA, Maria Regilane, BASTOS, Maria Vilani Rodrigues, SILVEIRA, Edilberto Rocha, RAO, Vietla Satyanarayana, VIANA, Glauce Socorro de </w:t>
      </w:r>
      <w:proofErr w:type="gramStart"/>
      <w:r>
        <w:t>Barros</w:t>
      </w:r>
      <w:proofErr w:type="gramEnd"/>
    </w:p>
    <w:p w14:paraId="0CFA8E62" w14:textId="77777777" w:rsidR="00D40AF6" w:rsidRDefault="00D40AF6" w:rsidP="00D40AF6">
      <w:pPr>
        <w:widowControl w:val="0"/>
        <w:tabs>
          <w:tab w:val="left" w:pos="0"/>
        </w:tabs>
        <w:autoSpaceDE w:val="0"/>
        <w:autoSpaceDN w:val="0"/>
        <w:adjustRightInd w:val="0"/>
        <w:jc w:val="both"/>
      </w:pPr>
      <w:r>
        <w:t>EFEITO DA FRAÇÃO HEXÂNICA DE LONCHOCARPUS SERICEUS (POIR.) KUNTH NA COLITE ULCERATIVA INDUZIDA POR ÁCIDO ACÉTICO EM RATOS In: I REUNIÃO REGIONAL DA SOCIEDADE BRASILEIRA DE PLANTAS MEDICINAIS, 2005, FORTALEZA.</w:t>
      </w:r>
    </w:p>
    <w:p w14:paraId="03350B4B" w14:textId="77777777" w:rsidR="00D40AF6" w:rsidRDefault="00D40AF6" w:rsidP="00D40AF6">
      <w:pPr>
        <w:widowControl w:val="0"/>
        <w:tabs>
          <w:tab w:val="left" w:pos="0"/>
        </w:tabs>
        <w:autoSpaceDE w:val="0"/>
        <w:autoSpaceDN w:val="0"/>
        <w:adjustRightInd w:val="0"/>
        <w:jc w:val="both"/>
      </w:pPr>
      <w:r>
        <w:t xml:space="preserve">  </w:t>
      </w:r>
      <w:r>
        <w:rPr>
          <w:b/>
          <w:bCs/>
        </w:rPr>
        <w:t>I REUNIÃO REGIONAL DA SOCIEDADE BRASILEIRA DE PLANTAS MEDICINAIS</w:t>
      </w:r>
      <w:r>
        <w:t xml:space="preserve">. , 2005. </w:t>
      </w:r>
    </w:p>
    <w:p w14:paraId="24FEDD82" w14:textId="77777777" w:rsidR="00D40AF6" w:rsidRDefault="00D40AF6" w:rsidP="00D40AF6">
      <w:pPr>
        <w:widowControl w:val="0"/>
        <w:tabs>
          <w:tab w:val="left" w:pos="0"/>
        </w:tabs>
        <w:autoSpaceDE w:val="0"/>
        <w:autoSpaceDN w:val="0"/>
        <w:adjustRightInd w:val="0"/>
        <w:jc w:val="both"/>
      </w:pPr>
    </w:p>
    <w:p w14:paraId="60848152" w14:textId="77777777" w:rsidR="00D40AF6" w:rsidRDefault="00D40AF6" w:rsidP="00D40AF6">
      <w:pPr>
        <w:widowControl w:val="0"/>
        <w:tabs>
          <w:tab w:val="left" w:pos="0"/>
        </w:tabs>
        <w:autoSpaceDE w:val="0"/>
        <w:autoSpaceDN w:val="0"/>
        <w:adjustRightInd w:val="0"/>
        <w:jc w:val="both"/>
      </w:pPr>
      <w:r>
        <w:t xml:space="preserve">16. CUNHA, Geanne Matos Andrade, FONTENELE, Juvenia Bezerra, NOGUEIRA, N Accioly Pinto, SILVEIRA, Edilberto R, VIANA, Glauce Socorro de Barros, LOTUFO, Letícia V </w:t>
      </w:r>
      <w:proofErr w:type="gramStart"/>
      <w:r>
        <w:t>Costa</w:t>
      </w:r>
      <w:proofErr w:type="gramEnd"/>
    </w:p>
    <w:p w14:paraId="56622079" w14:textId="77777777" w:rsidR="00D40AF6" w:rsidRDefault="00D40AF6" w:rsidP="00D40AF6">
      <w:pPr>
        <w:widowControl w:val="0"/>
        <w:tabs>
          <w:tab w:val="left" w:pos="0"/>
        </w:tabs>
        <w:autoSpaceDE w:val="0"/>
        <w:autoSpaceDN w:val="0"/>
        <w:adjustRightInd w:val="0"/>
        <w:jc w:val="both"/>
      </w:pPr>
      <w:r>
        <w:t>ATIVIDADE ANTIMITÓTICA DE CHALCONAS ISOLADAS DE Lonchocarpus sericeus (POIR.) KUNTH.  In: XVI Reunião Anual da Federação de Sociedades de Biologia Experimental, 2001, Caxambu.</w:t>
      </w:r>
    </w:p>
    <w:p w14:paraId="0D849B33" w14:textId="77777777" w:rsidR="00D40AF6" w:rsidRDefault="00D40AF6" w:rsidP="00D40AF6">
      <w:pPr>
        <w:widowControl w:val="0"/>
        <w:tabs>
          <w:tab w:val="left" w:pos="0"/>
        </w:tabs>
        <w:autoSpaceDE w:val="0"/>
        <w:autoSpaceDN w:val="0"/>
        <w:adjustRightInd w:val="0"/>
        <w:jc w:val="both"/>
      </w:pPr>
      <w:r>
        <w:t xml:space="preserve">  </w:t>
      </w:r>
      <w:r>
        <w:rPr>
          <w:b/>
          <w:bCs/>
        </w:rPr>
        <w:t>Anais da XVI Reunião Anual da Federação de Sociedades de Biologia Experimental</w:t>
      </w:r>
      <w:r>
        <w:t xml:space="preserve">. , 2001. </w:t>
      </w:r>
    </w:p>
    <w:p w14:paraId="3342B3D1" w14:textId="77777777" w:rsidR="00D40AF6" w:rsidRDefault="00D40AF6" w:rsidP="00D40AF6">
      <w:pPr>
        <w:widowControl w:val="0"/>
        <w:tabs>
          <w:tab w:val="left" w:pos="0"/>
        </w:tabs>
        <w:autoSpaceDE w:val="0"/>
        <w:autoSpaceDN w:val="0"/>
        <w:adjustRightInd w:val="0"/>
        <w:jc w:val="both"/>
      </w:pPr>
    </w:p>
    <w:p w14:paraId="20F92CEC" w14:textId="77777777" w:rsidR="00D40AF6" w:rsidRDefault="00D40AF6" w:rsidP="00D40AF6">
      <w:pPr>
        <w:widowControl w:val="0"/>
        <w:tabs>
          <w:tab w:val="left" w:pos="0"/>
        </w:tabs>
        <w:autoSpaceDE w:val="0"/>
        <w:autoSpaceDN w:val="0"/>
        <w:adjustRightInd w:val="0"/>
        <w:jc w:val="both"/>
      </w:pPr>
      <w:r>
        <w:t xml:space="preserve">17. FONTENELE, Juvenia Bezerra, BASTOS, M V R, LEAL, Luzia Kalyne Almeida Moreira, </w:t>
      </w:r>
      <w:r>
        <w:lastRenderedPageBreak/>
        <w:t xml:space="preserve">SILVEIRA, Edilberto R, VIANA, Glauce Socorro de </w:t>
      </w:r>
      <w:proofErr w:type="gramStart"/>
      <w:r>
        <w:t>Barros</w:t>
      </w:r>
      <w:proofErr w:type="gramEnd"/>
    </w:p>
    <w:p w14:paraId="123D24F7" w14:textId="77777777" w:rsidR="00D40AF6" w:rsidRDefault="00D40AF6" w:rsidP="00D40AF6">
      <w:pPr>
        <w:widowControl w:val="0"/>
        <w:tabs>
          <w:tab w:val="left" w:pos="0"/>
        </w:tabs>
        <w:autoSpaceDE w:val="0"/>
        <w:autoSpaceDN w:val="0"/>
        <w:adjustRightInd w:val="0"/>
        <w:jc w:val="both"/>
      </w:pPr>
      <w:r>
        <w:t>EFEITO DA FRAÇÃO HEXÂNICA DE Lonchocarpus sericeus (POIR.) KUNTH (FHLS) NA MIGRAÇÃO DE NEUTRÓFILOS (MN). In: XVI Reunião Anual da Federação de Sociedades de Biologia Experimental, 2001, Caxambu.</w:t>
      </w:r>
    </w:p>
    <w:p w14:paraId="4EBFD94B" w14:textId="77777777" w:rsidR="00D40AF6" w:rsidRDefault="00D40AF6" w:rsidP="00D40AF6">
      <w:pPr>
        <w:widowControl w:val="0"/>
        <w:tabs>
          <w:tab w:val="left" w:pos="0"/>
        </w:tabs>
        <w:autoSpaceDE w:val="0"/>
        <w:autoSpaceDN w:val="0"/>
        <w:adjustRightInd w:val="0"/>
        <w:jc w:val="both"/>
      </w:pPr>
      <w:r>
        <w:t xml:space="preserve">  </w:t>
      </w:r>
      <w:r>
        <w:rPr>
          <w:b/>
          <w:bCs/>
        </w:rPr>
        <w:t>Anais da XVI Reunião Anual da Federação de Sociedades de Biologia Experimental</w:t>
      </w:r>
      <w:r>
        <w:t xml:space="preserve">. , 2001. </w:t>
      </w:r>
    </w:p>
    <w:p w14:paraId="30FFE99D" w14:textId="77777777" w:rsidR="00D40AF6" w:rsidRDefault="00D40AF6" w:rsidP="00D40AF6">
      <w:pPr>
        <w:widowControl w:val="0"/>
        <w:tabs>
          <w:tab w:val="left" w:pos="0"/>
        </w:tabs>
        <w:autoSpaceDE w:val="0"/>
        <w:autoSpaceDN w:val="0"/>
        <w:adjustRightInd w:val="0"/>
        <w:jc w:val="both"/>
      </w:pPr>
    </w:p>
    <w:p w14:paraId="64B1FDEE" w14:textId="77777777" w:rsidR="00D40AF6" w:rsidRDefault="00D40AF6" w:rsidP="00D40AF6">
      <w:pPr>
        <w:widowControl w:val="0"/>
        <w:tabs>
          <w:tab w:val="left" w:pos="0"/>
        </w:tabs>
        <w:autoSpaceDE w:val="0"/>
        <w:autoSpaceDN w:val="0"/>
        <w:adjustRightInd w:val="0"/>
        <w:jc w:val="both"/>
      </w:pPr>
      <w:r>
        <w:t xml:space="preserve">18. LEAL, Luzia Kalyne Almeida Moreira, BARROSO, V Moreira, FONTENELE, Juvenia Bezerra, CANUTO, K Marques, SILVEIRA, Edilberto R, VIANA, Glauce Socorro de </w:t>
      </w:r>
      <w:proofErr w:type="gramStart"/>
      <w:r>
        <w:t>Barros</w:t>
      </w:r>
      <w:proofErr w:type="gramEnd"/>
    </w:p>
    <w:p w14:paraId="1B6781C2" w14:textId="77777777" w:rsidR="00D40AF6" w:rsidRDefault="00D40AF6" w:rsidP="00D40AF6">
      <w:pPr>
        <w:widowControl w:val="0"/>
        <w:tabs>
          <w:tab w:val="left" w:pos="0"/>
        </w:tabs>
        <w:autoSpaceDE w:val="0"/>
        <w:autoSpaceDN w:val="0"/>
        <w:adjustRightInd w:val="0"/>
        <w:jc w:val="both"/>
      </w:pPr>
      <w:r>
        <w:t>EFEITO DO ISOCAMPFERÍDIO ISOLADO DE Amburana cearensis A. C. SMITH (CUMARU) SOBRE O MÚSCULO LISO TRAQUEAL. In: XVI Reunião Anual da Federação de Sociedades de Biologia Experimental, 2001, Caxambu.</w:t>
      </w:r>
    </w:p>
    <w:p w14:paraId="6CE9B156" w14:textId="77777777" w:rsidR="00D40AF6" w:rsidRDefault="00D40AF6" w:rsidP="00D40AF6">
      <w:pPr>
        <w:widowControl w:val="0"/>
        <w:tabs>
          <w:tab w:val="left" w:pos="0"/>
        </w:tabs>
        <w:autoSpaceDE w:val="0"/>
        <w:autoSpaceDN w:val="0"/>
        <w:adjustRightInd w:val="0"/>
        <w:jc w:val="both"/>
      </w:pPr>
      <w:r>
        <w:t xml:space="preserve">  </w:t>
      </w:r>
      <w:r>
        <w:rPr>
          <w:b/>
          <w:bCs/>
        </w:rPr>
        <w:t>Anais da XVI Reunião Anual da Federação de Sociedades de Biologia Experimental</w:t>
      </w:r>
      <w:r>
        <w:t xml:space="preserve">. , 2001. </w:t>
      </w:r>
    </w:p>
    <w:p w14:paraId="5C45237B" w14:textId="77777777" w:rsidR="00D40AF6" w:rsidRDefault="00D40AF6" w:rsidP="00D40AF6">
      <w:pPr>
        <w:widowControl w:val="0"/>
        <w:tabs>
          <w:tab w:val="left" w:pos="0"/>
        </w:tabs>
        <w:autoSpaceDE w:val="0"/>
        <w:autoSpaceDN w:val="0"/>
        <w:adjustRightInd w:val="0"/>
        <w:jc w:val="both"/>
      </w:pPr>
    </w:p>
    <w:p w14:paraId="636F0D9B" w14:textId="77777777" w:rsidR="00D40AF6" w:rsidRDefault="00D40AF6" w:rsidP="00D40AF6">
      <w:pPr>
        <w:widowControl w:val="0"/>
        <w:tabs>
          <w:tab w:val="left" w:pos="0"/>
        </w:tabs>
        <w:autoSpaceDE w:val="0"/>
        <w:autoSpaceDN w:val="0"/>
        <w:adjustRightInd w:val="0"/>
        <w:jc w:val="both"/>
      </w:pPr>
      <w:r>
        <w:t xml:space="preserve">19. LEAL, Luzia Kalyne Almeida Moreira, FONTENELE, Juvenia Bezerra, BASTOS, M V R, COSTA, Z M A da, FERREIRA, Maria Augusta Drago, VIANA, Glauce Socorro de </w:t>
      </w:r>
      <w:proofErr w:type="gramStart"/>
      <w:r>
        <w:t>Barros</w:t>
      </w:r>
      <w:proofErr w:type="gramEnd"/>
    </w:p>
    <w:p w14:paraId="3669F10A" w14:textId="77777777" w:rsidR="00D40AF6" w:rsidRDefault="00D40AF6" w:rsidP="00D40AF6">
      <w:pPr>
        <w:widowControl w:val="0"/>
        <w:tabs>
          <w:tab w:val="left" w:pos="0"/>
        </w:tabs>
        <w:autoSpaceDE w:val="0"/>
        <w:autoSpaceDN w:val="0"/>
        <w:adjustRightInd w:val="0"/>
        <w:jc w:val="both"/>
      </w:pPr>
      <w:r w:rsidRPr="00D40AF6">
        <w:rPr>
          <w:lang w:val="en-US"/>
        </w:rPr>
        <w:t xml:space="preserve">INHIBITION OF HUMAN PLATELET AGGREGATION BY HYDROALCOHOLIC EXTRACT AND COUMARIN FROM Torresea cearencis Fr. All. </w:t>
      </w:r>
      <w:r>
        <w:t>In: VI Pharmatech, 2001, Recife.</w:t>
      </w:r>
    </w:p>
    <w:p w14:paraId="1950DE88" w14:textId="77777777" w:rsidR="00D40AF6" w:rsidRDefault="00D40AF6" w:rsidP="00D40AF6">
      <w:pPr>
        <w:widowControl w:val="0"/>
        <w:tabs>
          <w:tab w:val="left" w:pos="0"/>
        </w:tabs>
        <w:autoSpaceDE w:val="0"/>
        <w:autoSpaceDN w:val="0"/>
        <w:adjustRightInd w:val="0"/>
        <w:jc w:val="both"/>
      </w:pPr>
      <w:r>
        <w:t xml:space="preserve">  </w:t>
      </w:r>
      <w:r>
        <w:rPr>
          <w:b/>
          <w:bCs/>
        </w:rPr>
        <w:t>Anais do VI Pharmatech</w:t>
      </w:r>
      <w:r>
        <w:t xml:space="preserve">. , 2001. </w:t>
      </w:r>
    </w:p>
    <w:p w14:paraId="4E75CF56" w14:textId="77777777" w:rsidR="00D40AF6" w:rsidRDefault="00D40AF6" w:rsidP="00D40AF6">
      <w:pPr>
        <w:widowControl w:val="0"/>
        <w:tabs>
          <w:tab w:val="left" w:pos="0"/>
        </w:tabs>
        <w:autoSpaceDE w:val="0"/>
        <w:autoSpaceDN w:val="0"/>
        <w:adjustRightInd w:val="0"/>
        <w:jc w:val="both"/>
      </w:pPr>
    </w:p>
    <w:p w14:paraId="189FFE78" w14:textId="77777777" w:rsidR="00D40AF6" w:rsidRDefault="00D40AF6" w:rsidP="00D40AF6">
      <w:pPr>
        <w:widowControl w:val="0"/>
        <w:tabs>
          <w:tab w:val="left" w:pos="0"/>
        </w:tabs>
        <w:autoSpaceDE w:val="0"/>
        <w:autoSpaceDN w:val="0"/>
        <w:adjustRightInd w:val="0"/>
        <w:jc w:val="both"/>
      </w:pPr>
      <w:r>
        <w:t xml:space="preserve">20. FONTENELE, Juvenia Bezerra, BARRETO, Hebert A, LEAL, Luzia Kalyne Almeida Moreira, NUNES, Osmar Del Rio H, SILVEIRA, Edilberto R, VIANA, Glauce Socorro de </w:t>
      </w:r>
      <w:proofErr w:type="gramStart"/>
      <w:r>
        <w:t>Barros</w:t>
      </w:r>
      <w:proofErr w:type="gramEnd"/>
    </w:p>
    <w:p w14:paraId="4CF20E78" w14:textId="77777777" w:rsidR="00D40AF6" w:rsidRDefault="00D40AF6" w:rsidP="00D40AF6">
      <w:pPr>
        <w:widowControl w:val="0"/>
        <w:tabs>
          <w:tab w:val="left" w:pos="0"/>
        </w:tabs>
        <w:autoSpaceDE w:val="0"/>
        <w:autoSpaceDN w:val="0"/>
        <w:adjustRightInd w:val="0"/>
        <w:jc w:val="both"/>
      </w:pPr>
      <w:r>
        <w:t>ATIVIDADE ANTIAGREGANTE PLAQUETÁRIA DA FRAÇÃO HEXÂNICA DAS CASCAS DA RAIZ DE Lonchocarpus sericeus (POIR.) KUNTH E SEUS FLAVONÓIDES LONCHOCARPINA E DERRICINA In: XVI SIMPÓSIO BRASILEIRO DE PLANTAS MEDICINAIS DO BRASIL, 2000, Recife.</w:t>
      </w:r>
    </w:p>
    <w:p w14:paraId="7D21F95E" w14:textId="77777777" w:rsidR="00D40AF6" w:rsidRDefault="00D40AF6" w:rsidP="00D40AF6">
      <w:pPr>
        <w:widowControl w:val="0"/>
        <w:tabs>
          <w:tab w:val="left" w:pos="0"/>
        </w:tabs>
        <w:autoSpaceDE w:val="0"/>
        <w:autoSpaceDN w:val="0"/>
        <w:adjustRightInd w:val="0"/>
        <w:jc w:val="both"/>
      </w:pPr>
      <w:r>
        <w:t xml:space="preserve">  </w:t>
      </w:r>
      <w:r>
        <w:rPr>
          <w:b/>
          <w:bCs/>
        </w:rPr>
        <w:t xml:space="preserve">Anais do XVI Simpósio de Plantas Medicinais do </w:t>
      </w:r>
      <w:proofErr w:type="gramStart"/>
      <w:r>
        <w:rPr>
          <w:b/>
          <w:bCs/>
        </w:rPr>
        <w:t>Brasil</w:t>
      </w:r>
      <w:r>
        <w:t>. ,</w:t>
      </w:r>
      <w:proofErr w:type="gramEnd"/>
      <w:r>
        <w:t xml:space="preserve"> 2000. </w:t>
      </w:r>
    </w:p>
    <w:p w14:paraId="1B687AF2" w14:textId="77777777" w:rsidR="00D40AF6" w:rsidRDefault="00D40AF6" w:rsidP="00D40AF6">
      <w:pPr>
        <w:widowControl w:val="0"/>
        <w:tabs>
          <w:tab w:val="left" w:pos="0"/>
        </w:tabs>
        <w:autoSpaceDE w:val="0"/>
        <w:autoSpaceDN w:val="0"/>
        <w:adjustRightInd w:val="0"/>
        <w:jc w:val="both"/>
      </w:pPr>
    </w:p>
    <w:p w14:paraId="124149B1" w14:textId="77777777" w:rsidR="00D40AF6" w:rsidRDefault="00D40AF6" w:rsidP="00D40AF6">
      <w:pPr>
        <w:widowControl w:val="0"/>
        <w:tabs>
          <w:tab w:val="left" w:pos="0"/>
        </w:tabs>
        <w:autoSpaceDE w:val="0"/>
        <w:autoSpaceDN w:val="0"/>
        <w:adjustRightInd w:val="0"/>
        <w:jc w:val="both"/>
      </w:pPr>
      <w:r>
        <w:t xml:space="preserve">21. LEAL, Luzia Kalyne Almeida Moreira, FONTENELE, Juvenia Bezerra, CABRAL, J C A, MATOS, Francisco José de Abreu, VIANA, Glauce Socorro de </w:t>
      </w:r>
      <w:proofErr w:type="gramStart"/>
      <w:r>
        <w:t>Barros</w:t>
      </w:r>
      <w:proofErr w:type="gramEnd"/>
    </w:p>
    <w:p w14:paraId="6DB4D27B" w14:textId="77777777" w:rsidR="00D40AF6" w:rsidRDefault="00D40AF6" w:rsidP="00D40AF6">
      <w:pPr>
        <w:widowControl w:val="0"/>
        <w:tabs>
          <w:tab w:val="left" w:pos="0"/>
        </w:tabs>
        <w:autoSpaceDE w:val="0"/>
        <w:autoSpaceDN w:val="0"/>
        <w:adjustRightInd w:val="0"/>
        <w:jc w:val="both"/>
      </w:pPr>
      <w:r>
        <w:t xml:space="preserve">ATIVIDADE ANTIEDEMATOGÊNICA DE Amburana cearensis A. C. SMITH (CUMARU) EM PLANTAS COM </w:t>
      </w:r>
      <w:proofErr w:type="gramStart"/>
      <w:r>
        <w:t>2</w:t>
      </w:r>
      <w:proofErr w:type="gramEnd"/>
      <w:r>
        <w:t xml:space="preserve"> E 4 MESES DE DESENVOLVIMENTO In: XVI LATINAMERICAN CONGRESS OF PHARMACOLOGY, XXXII BRAZILIAN CONGRESS OF PHARMACOLOGY AND EXPERIMENTAL THERAPEUTICS, II IBEROAMERICAN CONGRESS OF PHARMACOLOGY, VII INTERAMERICAN CONGRESS OF CLINICAL PHARMACOLOGY AND THERAPEUTICS, 2000, Águas de Lindóia.</w:t>
      </w:r>
    </w:p>
    <w:p w14:paraId="4CFBA7F4" w14:textId="77777777" w:rsidR="00D40AF6" w:rsidRPr="00D40AF6" w:rsidRDefault="00D40AF6" w:rsidP="00D40AF6">
      <w:pPr>
        <w:widowControl w:val="0"/>
        <w:tabs>
          <w:tab w:val="left" w:pos="0"/>
        </w:tabs>
        <w:autoSpaceDE w:val="0"/>
        <w:autoSpaceDN w:val="0"/>
        <w:adjustRightInd w:val="0"/>
        <w:jc w:val="both"/>
        <w:rPr>
          <w:lang w:val="en-US"/>
        </w:rPr>
      </w:pPr>
      <w:r>
        <w:t xml:space="preserve">  </w:t>
      </w:r>
      <w:proofErr w:type="gramStart"/>
      <w:r w:rsidRPr="00D40AF6">
        <w:rPr>
          <w:b/>
          <w:bCs/>
          <w:lang w:val="en-US"/>
        </w:rPr>
        <w:t>Proceedings of the XIV Latinamerican Congress of Pharmacology</w:t>
      </w:r>
      <w:r w:rsidRPr="00D40AF6">
        <w:rPr>
          <w:lang w:val="en-US"/>
        </w:rPr>
        <w:t>.</w:t>
      </w:r>
      <w:proofErr w:type="gramEnd"/>
      <w:r w:rsidRPr="00D40AF6">
        <w:rPr>
          <w:lang w:val="en-US"/>
        </w:rPr>
        <w:t xml:space="preserve"> , 2000. </w:t>
      </w:r>
    </w:p>
    <w:p w14:paraId="6D670B70" w14:textId="77777777" w:rsidR="00D40AF6" w:rsidRPr="00D40AF6" w:rsidRDefault="00D40AF6" w:rsidP="00D40AF6">
      <w:pPr>
        <w:widowControl w:val="0"/>
        <w:tabs>
          <w:tab w:val="left" w:pos="0"/>
        </w:tabs>
        <w:autoSpaceDE w:val="0"/>
        <w:autoSpaceDN w:val="0"/>
        <w:adjustRightInd w:val="0"/>
        <w:jc w:val="both"/>
        <w:rPr>
          <w:lang w:val="en-US"/>
        </w:rPr>
      </w:pPr>
    </w:p>
    <w:p w14:paraId="252EB2B0" w14:textId="77777777" w:rsidR="00D40AF6" w:rsidRDefault="00D40AF6" w:rsidP="00D40AF6">
      <w:pPr>
        <w:widowControl w:val="0"/>
        <w:tabs>
          <w:tab w:val="left" w:pos="0"/>
        </w:tabs>
        <w:autoSpaceDE w:val="0"/>
        <w:autoSpaceDN w:val="0"/>
        <w:adjustRightInd w:val="0"/>
        <w:jc w:val="both"/>
      </w:pPr>
      <w:r>
        <w:t xml:space="preserve">22. LEAL, Luzia Kalyne Almeida Moreira, OLIVEIRA, Francisco George, SILVA, Lúcia de Fátima R da, FONTENELE, Juvenia Bezerra, VIANA, Glauce Socorro de </w:t>
      </w:r>
      <w:proofErr w:type="gramStart"/>
      <w:r>
        <w:t>Barros</w:t>
      </w:r>
      <w:proofErr w:type="gramEnd"/>
    </w:p>
    <w:p w14:paraId="0B89CC1A" w14:textId="77777777" w:rsidR="00D40AF6" w:rsidRDefault="00D40AF6" w:rsidP="00D40AF6">
      <w:pPr>
        <w:widowControl w:val="0"/>
        <w:tabs>
          <w:tab w:val="left" w:pos="0"/>
        </w:tabs>
        <w:autoSpaceDE w:val="0"/>
        <w:autoSpaceDN w:val="0"/>
        <w:adjustRightInd w:val="0"/>
        <w:jc w:val="both"/>
      </w:pPr>
      <w:r>
        <w:t>AVALIAÇÃO DO EXTRATO HIDROALCOÓLICO DE Amburana cearensis (Fr. All.) A. C. SMITH NA REPRODUÇÃO E NO DESENVOLVIMENTO DE RATOS In: XVI SIMPÓSIO BRASILEIRO DE PLANTAS MEDICINAIS DO BRASIL, 2000, Recife.</w:t>
      </w:r>
    </w:p>
    <w:p w14:paraId="4067C3D5" w14:textId="77777777" w:rsidR="00D40AF6" w:rsidRDefault="00D40AF6" w:rsidP="00D40AF6">
      <w:pPr>
        <w:widowControl w:val="0"/>
        <w:tabs>
          <w:tab w:val="left" w:pos="0"/>
        </w:tabs>
        <w:autoSpaceDE w:val="0"/>
        <w:autoSpaceDN w:val="0"/>
        <w:adjustRightInd w:val="0"/>
        <w:jc w:val="both"/>
      </w:pPr>
      <w:r>
        <w:t xml:space="preserve">  </w:t>
      </w:r>
      <w:r>
        <w:rPr>
          <w:b/>
          <w:bCs/>
        </w:rPr>
        <w:t xml:space="preserve">Anais do XVI Simpósio de Plantas Medicinais do </w:t>
      </w:r>
      <w:proofErr w:type="gramStart"/>
      <w:r>
        <w:rPr>
          <w:b/>
          <w:bCs/>
        </w:rPr>
        <w:t>Brasil</w:t>
      </w:r>
      <w:r>
        <w:t>. ,</w:t>
      </w:r>
      <w:proofErr w:type="gramEnd"/>
      <w:r>
        <w:t xml:space="preserve"> 2000. </w:t>
      </w:r>
    </w:p>
    <w:p w14:paraId="67D099AB" w14:textId="77777777" w:rsidR="00D40AF6" w:rsidRDefault="00D40AF6" w:rsidP="00D40AF6">
      <w:pPr>
        <w:widowControl w:val="0"/>
        <w:tabs>
          <w:tab w:val="left" w:pos="0"/>
        </w:tabs>
        <w:autoSpaceDE w:val="0"/>
        <w:autoSpaceDN w:val="0"/>
        <w:adjustRightInd w:val="0"/>
        <w:jc w:val="both"/>
      </w:pPr>
    </w:p>
    <w:p w14:paraId="48A4266A" w14:textId="77777777" w:rsidR="00D40AF6" w:rsidRDefault="00D40AF6" w:rsidP="00D40AF6">
      <w:pPr>
        <w:widowControl w:val="0"/>
        <w:tabs>
          <w:tab w:val="left" w:pos="0"/>
        </w:tabs>
        <w:autoSpaceDE w:val="0"/>
        <w:autoSpaceDN w:val="0"/>
        <w:adjustRightInd w:val="0"/>
        <w:jc w:val="both"/>
      </w:pPr>
      <w:r>
        <w:t xml:space="preserve">23. FONTENELE, Juvenia Bezerra, BASTOS, M V R, LEAL, Luzia Kalyne Almeida Moreira, SILVEIRA, Edilberto R, VIANA, Glauce Socorro de </w:t>
      </w:r>
      <w:proofErr w:type="gramStart"/>
      <w:r>
        <w:t>Barros</w:t>
      </w:r>
      <w:proofErr w:type="gramEnd"/>
    </w:p>
    <w:p w14:paraId="5C627C8F" w14:textId="77777777" w:rsidR="00D40AF6" w:rsidRPr="00D40AF6" w:rsidRDefault="00D40AF6" w:rsidP="00D40AF6">
      <w:pPr>
        <w:widowControl w:val="0"/>
        <w:tabs>
          <w:tab w:val="left" w:pos="0"/>
        </w:tabs>
        <w:autoSpaceDE w:val="0"/>
        <w:autoSpaceDN w:val="0"/>
        <w:adjustRightInd w:val="0"/>
        <w:jc w:val="both"/>
        <w:rPr>
          <w:lang w:val="en-US"/>
        </w:rPr>
      </w:pPr>
      <w:r>
        <w:t xml:space="preserve">EFEITO ANTIINFLAMATÓRIO DA FRAÇÃO HEXÂNICA DA RAIZ DE Lonchocarpus sericeus (POIR.) </w:t>
      </w:r>
      <w:r w:rsidRPr="00D40AF6">
        <w:rPr>
          <w:lang w:val="en-US"/>
        </w:rPr>
        <w:t>KUNTH. In: XVI LATINAMERICAN CONGRESS OF PHARMACOLOGY, XXXII BRAZILIAN CONGRESS OF PHARMACOLOGY AND EXPERIMENTAL THERAPEUTICS, II IBEROAMERICAN CONGRESS OF PHARMACOLOGY, VII INTERAMERICAN CONGRESS OF CLINICAL PHARMACOLOGY AND THERAPEUTICS, Águas de Lindóia.</w:t>
      </w:r>
    </w:p>
    <w:p w14:paraId="495161CD" w14:textId="77777777" w:rsidR="00D40AF6" w:rsidRPr="00D40AF6" w:rsidRDefault="00D40AF6" w:rsidP="00D40AF6">
      <w:pPr>
        <w:widowControl w:val="0"/>
        <w:tabs>
          <w:tab w:val="left" w:pos="0"/>
        </w:tabs>
        <w:autoSpaceDE w:val="0"/>
        <w:autoSpaceDN w:val="0"/>
        <w:adjustRightInd w:val="0"/>
        <w:jc w:val="both"/>
        <w:rPr>
          <w:lang w:val="en-US"/>
        </w:rPr>
      </w:pPr>
      <w:r w:rsidRPr="00D40AF6">
        <w:rPr>
          <w:lang w:val="en-US"/>
        </w:rPr>
        <w:t xml:space="preserve">  </w:t>
      </w:r>
      <w:proofErr w:type="gramStart"/>
      <w:r w:rsidRPr="00D40AF6">
        <w:rPr>
          <w:b/>
          <w:bCs/>
          <w:lang w:val="en-US"/>
        </w:rPr>
        <w:t>Proceedings of the XIV Latinamerican Congress of Pharmacology</w:t>
      </w:r>
      <w:r w:rsidRPr="00D40AF6">
        <w:rPr>
          <w:lang w:val="en-US"/>
        </w:rPr>
        <w:t>.</w:t>
      </w:r>
      <w:proofErr w:type="gramEnd"/>
      <w:r w:rsidRPr="00D40AF6">
        <w:rPr>
          <w:lang w:val="en-US"/>
        </w:rPr>
        <w:t xml:space="preserve"> , 2000. </w:t>
      </w:r>
    </w:p>
    <w:p w14:paraId="5221C5DF" w14:textId="77777777" w:rsidR="00D40AF6" w:rsidRPr="00D40AF6" w:rsidRDefault="00D40AF6" w:rsidP="00D40AF6">
      <w:pPr>
        <w:widowControl w:val="0"/>
        <w:tabs>
          <w:tab w:val="left" w:pos="0"/>
        </w:tabs>
        <w:autoSpaceDE w:val="0"/>
        <w:autoSpaceDN w:val="0"/>
        <w:adjustRightInd w:val="0"/>
        <w:jc w:val="both"/>
        <w:rPr>
          <w:lang w:val="en-US"/>
        </w:rPr>
      </w:pPr>
    </w:p>
    <w:p w14:paraId="74B0D207" w14:textId="77777777" w:rsidR="00D40AF6" w:rsidRDefault="00D40AF6" w:rsidP="00D40AF6">
      <w:pPr>
        <w:widowControl w:val="0"/>
        <w:tabs>
          <w:tab w:val="left" w:pos="0"/>
        </w:tabs>
        <w:autoSpaceDE w:val="0"/>
        <w:autoSpaceDN w:val="0"/>
        <w:adjustRightInd w:val="0"/>
        <w:jc w:val="both"/>
      </w:pPr>
      <w:r>
        <w:t xml:space="preserve">24. ALMEIDA, Adriana Portil de, VIANA, Glauce Socorro de Barros, FONTENELE, Juvenia </w:t>
      </w:r>
      <w:proofErr w:type="gramStart"/>
      <w:r>
        <w:t>Bezerra</w:t>
      </w:r>
      <w:proofErr w:type="gramEnd"/>
    </w:p>
    <w:p w14:paraId="3E764477" w14:textId="77777777" w:rsidR="00D40AF6" w:rsidRDefault="00D40AF6" w:rsidP="00D40AF6">
      <w:pPr>
        <w:widowControl w:val="0"/>
        <w:tabs>
          <w:tab w:val="left" w:pos="0"/>
        </w:tabs>
        <w:autoSpaceDE w:val="0"/>
        <w:autoSpaceDN w:val="0"/>
        <w:adjustRightInd w:val="0"/>
        <w:jc w:val="both"/>
      </w:pPr>
      <w:r>
        <w:t xml:space="preserve">ATIVIDADE ANTIEDEMATOGÊNICA DA FRAÇÃO HEXÂNICA DA RAIZ DE Lonchocarpus </w:t>
      </w:r>
      <w:r>
        <w:lastRenderedPageBreak/>
        <w:t>sericeus (POIR.) KUNTH In: XVIII Encontro Universitário de Iniciação à Pesquisa, 1999, Fortaleza.</w:t>
      </w:r>
    </w:p>
    <w:p w14:paraId="5A2D4EB0" w14:textId="77777777" w:rsidR="00D40AF6" w:rsidRDefault="00D40AF6" w:rsidP="00D40AF6">
      <w:pPr>
        <w:widowControl w:val="0"/>
        <w:tabs>
          <w:tab w:val="left" w:pos="0"/>
        </w:tabs>
        <w:autoSpaceDE w:val="0"/>
        <w:autoSpaceDN w:val="0"/>
        <w:adjustRightInd w:val="0"/>
        <w:jc w:val="both"/>
      </w:pPr>
      <w:r>
        <w:t xml:space="preserve">  </w:t>
      </w:r>
      <w:r>
        <w:rPr>
          <w:b/>
          <w:bCs/>
        </w:rPr>
        <w:t>Anais do XVIII Encontro Universitário de Iniciação à Pesquisa</w:t>
      </w:r>
      <w:r>
        <w:t xml:space="preserve">. , 1999. </w:t>
      </w:r>
    </w:p>
    <w:p w14:paraId="17309E64" w14:textId="77777777" w:rsidR="00D40AF6" w:rsidRDefault="00D40AF6" w:rsidP="00D40AF6">
      <w:pPr>
        <w:widowControl w:val="0"/>
        <w:tabs>
          <w:tab w:val="left" w:pos="0"/>
        </w:tabs>
        <w:autoSpaceDE w:val="0"/>
        <w:autoSpaceDN w:val="0"/>
        <w:adjustRightInd w:val="0"/>
        <w:jc w:val="both"/>
      </w:pPr>
    </w:p>
    <w:p w14:paraId="3F391DBF" w14:textId="77777777" w:rsidR="00D40AF6" w:rsidRDefault="00D40AF6" w:rsidP="00D40AF6">
      <w:pPr>
        <w:widowControl w:val="0"/>
        <w:tabs>
          <w:tab w:val="left" w:pos="0"/>
        </w:tabs>
        <w:autoSpaceDE w:val="0"/>
        <w:autoSpaceDN w:val="0"/>
        <w:adjustRightInd w:val="0"/>
        <w:jc w:val="both"/>
      </w:pPr>
      <w:r>
        <w:t xml:space="preserve">25. FONTENELE, Juvenia Bezerra, BASTOS, M V R, LEAL, Luzia Kalyne Almeida Moreira, SILVEIRA, Edilberto R, VIANA, Glauce Socorro de </w:t>
      </w:r>
      <w:proofErr w:type="gramStart"/>
      <w:r>
        <w:t>Barros</w:t>
      </w:r>
      <w:proofErr w:type="gramEnd"/>
    </w:p>
    <w:p w14:paraId="0D3703CD" w14:textId="77777777" w:rsidR="00D40AF6" w:rsidRDefault="00D40AF6" w:rsidP="00D40AF6">
      <w:pPr>
        <w:widowControl w:val="0"/>
        <w:tabs>
          <w:tab w:val="left" w:pos="0"/>
        </w:tabs>
        <w:autoSpaceDE w:val="0"/>
        <w:autoSpaceDN w:val="0"/>
        <w:adjustRightInd w:val="0"/>
        <w:jc w:val="both"/>
      </w:pPr>
      <w:r>
        <w:t>ATIVIDADE ANTINOCICEPTIVA DA FRAÇÃO HEXÂNICA DA RAIZ DE Lonchocarpus sericeus (POIR.) KUNTH.  In: XIV Reunião Anual da Federação de Sociedades de Biologia Experimental, 1999, Caxambu.</w:t>
      </w:r>
    </w:p>
    <w:p w14:paraId="12999A08" w14:textId="77777777" w:rsidR="00D40AF6" w:rsidRDefault="00D40AF6" w:rsidP="00D40AF6">
      <w:pPr>
        <w:widowControl w:val="0"/>
        <w:tabs>
          <w:tab w:val="left" w:pos="0"/>
        </w:tabs>
        <w:autoSpaceDE w:val="0"/>
        <w:autoSpaceDN w:val="0"/>
        <w:adjustRightInd w:val="0"/>
        <w:jc w:val="both"/>
      </w:pPr>
      <w:r>
        <w:t xml:space="preserve">  </w:t>
      </w:r>
      <w:r>
        <w:rPr>
          <w:b/>
          <w:bCs/>
        </w:rPr>
        <w:t>Anais da XIV Reunião Anual da Federação de Sociedades de Biologia Experimental</w:t>
      </w:r>
      <w:r>
        <w:t xml:space="preserve">. , 1999. </w:t>
      </w:r>
    </w:p>
    <w:p w14:paraId="29B6CE1E" w14:textId="77777777" w:rsidR="00D40AF6" w:rsidRDefault="00D40AF6" w:rsidP="00D40AF6">
      <w:pPr>
        <w:widowControl w:val="0"/>
        <w:tabs>
          <w:tab w:val="left" w:pos="0"/>
        </w:tabs>
        <w:autoSpaceDE w:val="0"/>
        <w:autoSpaceDN w:val="0"/>
        <w:adjustRightInd w:val="0"/>
        <w:jc w:val="both"/>
      </w:pPr>
    </w:p>
    <w:p w14:paraId="650E2AFD" w14:textId="77777777" w:rsidR="00D40AF6" w:rsidRDefault="00D40AF6" w:rsidP="00D40AF6">
      <w:pPr>
        <w:widowControl w:val="0"/>
        <w:tabs>
          <w:tab w:val="left" w:pos="0"/>
        </w:tabs>
        <w:autoSpaceDE w:val="0"/>
        <w:autoSpaceDN w:val="0"/>
        <w:adjustRightInd w:val="0"/>
        <w:jc w:val="both"/>
      </w:pPr>
      <w:r>
        <w:t xml:space="preserve">26. LEAL, Luzia Kaline Almeida Moreira, VIEIRA, C M A G, FONTENELE, Juvenia Bezerra, BASTOS, Maria Vilani Rodrigues, VIANA, Glauce Socorro de </w:t>
      </w:r>
      <w:proofErr w:type="gramStart"/>
      <w:r>
        <w:t>Barros</w:t>
      </w:r>
      <w:proofErr w:type="gramEnd"/>
    </w:p>
    <w:p w14:paraId="6B9420CC" w14:textId="77777777" w:rsidR="00D40AF6" w:rsidRDefault="00D40AF6" w:rsidP="00D40AF6">
      <w:pPr>
        <w:widowControl w:val="0"/>
        <w:tabs>
          <w:tab w:val="left" w:pos="0"/>
        </w:tabs>
        <w:autoSpaceDE w:val="0"/>
        <w:autoSpaceDN w:val="0"/>
        <w:adjustRightInd w:val="0"/>
        <w:jc w:val="both"/>
      </w:pPr>
      <w:r>
        <w:t>Toxicologia pré-clínica do EHA de Amburana cearensis (Fr. All.) A.C. Smith (CUMARUS). In: XIV Reunião Anual da Federação de Sociedades de Biologia Experimental, 1999, Caxambu.</w:t>
      </w:r>
    </w:p>
    <w:p w14:paraId="2CBB19BD" w14:textId="77777777" w:rsidR="00D40AF6" w:rsidRDefault="00D40AF6" w:rsidP="00D40AF6">
      <w:pPr>
        <w:widowControl w:val="0"/>
        <w:tabs>
          <w:tab w:val="left" w:pos="0"/>
        </w:tabs>
        <w:autoSpaceDE w:val="0"/>
        <w:autoSpaceDN w:val="0"/>
        <w:adjustRightInd w:val="0"/>
        <w:jc w:val="both"/>
      </w:pPr>
      <w:r>
        <w:t xml:space="preserve">  . , 1999. </w:t>
      </w:r>
    </w:p>
    <w:p w14:paraId="20D7233B" w14:textId="77777777" w:rsidR="00D40AF6" w:rsidRDefault="00D40AF6" w:rsidP="00D40AF6">
      <w:pPr>
        <w:widowControl w:val="0"/>
        <w:tabs>
          <w:tab w:val="left" w:pos="0"/>
        </w:tabs>
        <w:autoSpaceDE w:val="0"/>
        <w:autoSpaceDN w:val="0"/>
        <w:adjustRightInd w:val="0"/>
        <w:jc w:val="both"/>
      </w:pPr>
    </w:p>
    <w:p w14:paraId="786F516B" w14:textId="77777777" w:rsidR="00D40AF6" w:rsidRDefault="00D40AF6" w:rsidP="00D40AF6">
      <w:pPr>
        <w:widowControl w:val="0"/>
        <w:tabs>
          <w:tab w:val="left" w:pos="0"/>
        </w:tabs>
        <w:autoSpaceDE w:val="0"/>
        <w:autoSpaceDN w:val="0"/>
        <w:adjustRightInd w:val="0"/>
        <w:jc w:val="both"/>
      </w:pPr>
      <w:r>
        <w:t xml:space="preserve">27. NUNES, Osmar Del Rio H, FONTENELE, Juvenia Bezerra, VIANA, Glauce Socorro de Barros, SILVEIRA, Edilberto </w:t>
      </w:r>
      <w:proofErr w:type="gramStart"/>
      <w:r>
        <w:t>R</w:t>
      </w:r>
      <w:proofErr w:type="gramEnd"/>
    </w:p>
    <w:p w14:paraId="61935E8B" w14:textId="77777777" w:rsidR="00D40AF6" w:rsidRDefault="00D40AF6" w:rsidP="00D40AF6">
      <w:pPr>
        <w:widowControl w:val="0"/>
        <w:tabs>
          <w:tab w:val="left" w:pos="0"/>
        </w:tabs>
        <w:autoSpaceDE w:val="0"/>
        <w:autoSpaceDN w:val="0"/>
        <w:adjustRightInd w:val="0"/>
        <w:jc w:val="both"/>
      </w:pPr>
      <w:r>
        <w:t>EFEITO DE Lonchocarpus sericeus NA AGREGAÇÃO PLAQUETÁRIA INDUZIDA POR ADENOSINA DIFOSFATO (ADP) In: XVII Encontro Universitário de Iniciação à Pesquisa, 1998, Fortaleza.</w:t>
      </w:r>
    </w:p>
    <w:p w14:paraId="6D9EF141" w14:textId="77777777" w:rsidR="00D40AF6" w:rsidRDefault="00D40AF6" w:rsidP="00D40AF6">
      <w:pPr>
        <w:widowControl w:val="0"/>
        <w:tabs>
          <w:tab w:val="left" w:pos="0"/>
        </w:tabs>
        <w:autoSpaceDE w:val="0"/>
        <w:autoSpaceDN w:val="0"/>
        <w:adjustRightInd w:val="0"/>
        <w:jc w:val="both"/>
      </w:pPr>
      <w:r>
        <w:t xml:space="preserve">  </w:t>
      </w:r>
      <w:r>
        <w:rPr>
          <w:b/>
          <w:bCs/>
        </w:rPr>
        <w:t>Anais do XVII Encontro Universitário de Iniciação à Pesquisa</w:t>
      </w:r>
      <w:r>
        <w:t xml:space="preserve">. , 1998. </w:t>
      </w:r>
    </w:p>
    <w:p w14:paraId="059A4700" w14:textId="77777777" w:rsidR="00D40AF6" w:rsidRDefault="00D40AF6" w:rsidP="00D40AF6">
      <w:pPr>
        <w:widowControl w:val="0"/>
        <w:tabs>
          <w:tab w:val="left" w:pos="0"/>
        </w:tabs>
        <w:autoSpaceDE w:val="0"/>
        <w:autoSpaceDN w:val="0"/>
        <w:adjustRightInd w:val="0"/>
        <w:jc w:val="both"/>
      </w:pPr>
    </w:p>
    <w:p w14:paraId="0AA26C32" w14:textId="77777777" w:rsidR="00D40AF6" w:rsidRDefault="00D40AF6" w:rsidP="00D40AF6">
      <w:pPr>
        <w:widowControl w:val="0"/>
        <w:tabs>
          <w:tab w:val="left" w:pos="0"/>
        </w:tabs>
        <w:autoSpaceDE w:val="0"/>
        <w:autoSpaceDN w:val="0"/>
        <w:adjustRightInd w:val="0"/>
        <w:jc w:val="both"/>
      </w:pPr>
      <w:r>
        <w:t xml:space="preserve">28. FONTENELE, Juvenia Bezerra, ARAÚJO, Glaúcia B, BASTOS, Maria V R, VIANA, Glauce Socorro de Barros, ALENCAR, J </w:t>
      </w:r>
      <w:proofErr w:type="gramStart"/>
      <w:r>
        <w:t>W</w:t>
      </w:r>
      <w:proofErr w:type="gramEnd"/>
    </w:p>
    <w:p w14:paraId="141D7F8D" w14:textId="77777777" w:rsidR="00D40AF6" w:rsidRDefault="00D40AF6" w:rsidP="00D40AF6">
      <w:pPr>
        <w:widowControl w:val="0"/>
        <w:tabs>
          <w:tab w:val="left" w:pos="0"/>
        </w:tabs>
        <w:autoSpaceDE w:val="0"/>
        <w:autoSpaceDN w:val="0"/>
        <w:adjustRightInd w:val="0"/>
        <w:jc w:val="both"/>
      </w:pPr>
      <w:r>
        <w:t>EFEITO DA CARTILAGEM DE TUBARÃO E FRAÇÕES HIDROSSOLÚVEIS SOBRE A MIGRAÇÃO DE NEUTRÓFILOS E PERMEABILIDADE VASCULAR CUTÂNEA EM RATOS In: XI Reunião Anual da Federação de Sociedades de Biologia Experimental, 1996, Caxambu.</w:t>
      </w:r>
    </w:p>
    <w:p w14:paraId="4AB2FF57" w14:textId="77777777" w:rsidR="00D40AF6" w:rsidRDefault="00D40AF6" w:rsidP="00D40AF6">
      <w:pPr>
        <w:widowControl w:val="0"/>
        <w:tabs>
          <w:tab w:val="left" w:pos="0"/>
        </w:tabs>
        <w:autoSpaceDE w:val="0"/>
        <w:autoSpaceDN w:val="0"/>
        <w:adjustRightInd w:val="0"/>
        <w:jc w:val="both"/>
      </w:pPr>
      <w:r>
        <w:t xml:space="preserve">  </w:t>
      </w:r>
      <w:r>
        <w:rPr>
          <w:b/>
          <w:bCs/>
        </w:rPr>
        <w:t>Anais da XI Reunião Anual da Federação de Sociedades de Biologia Experimental</w:t>
      </w:r>
      <w:r>
        <w:t xml:space="preserve">. , 1996. </w:t>
      </w:r>
    </w:p>
    <w:p w14:paraId="4FFA9282" w14:textId="77777777" w:rsidR="00D40AF6" w:rsidRDefault="00D40AF6" w:rsidP="00D40AF6">
      <w:pPr>
        <w:widowControl w:val="0"/>
        <w:tabs>
          <w:tab w:val="left" w:pos="0"/>
        </w:tabs>
        <w:autoSpaceDE w:val="0"/>
        <w:autoSpaceDN w:val="0"/>
        <w:adjustRightInd w:val="0"/>
        <w:jc w:val="both"/>
      </w:pPr>
    </w:p>
    <w:p w14:paraId="5AD36043" w14:textId="77777777" w:rsidR="00D40AF6" w:rsidRDefault="00D40AF6" w:rsidP="00D40AF6">
      <w:pPr>
        <w:widowControl w:val="0"/>
        <w:tabs>
          <w:tab w:val="left" w:pos="0"/>
        </w:tabs>
        <w:autoSpaceDE w:val="0"/>
        <w:autoSpaceDN w:val="0"/>
        <w:adjustRightInd w:val="0"/>
        <w:jc w:val="both"/>
      </w:pPr>
      <w:r>
        <w:t xml:space="preserve">29. ARAÚJO, Glaúcia B, BASTOS, Maria V R, VIANA, Glauce Socorro de Barros, FONTENELE, Juvenia </w:t>
      </w:r>
      <w:proofErr w:type="gramStart"/>
      <w:r>
        <w:t>Bezerra</w:t>
      </w:r>
      <w:proofErr w:type="gramEnd"/>
    </w:p>
    <w:p w14:paraId="7A20DEC6" w14:textId="77777777" w:rsidR="00D40AF6" w:rsidRDefault="00D40AF6" w:rsidP="00D40AF6">
      <w:pPr>
        <w:widowControl w:val="0"/>
        <w:tabs>
          <w:tab w:val="left" w:pos="0"/>
        </w:tabs>
        <w:autoSpaceDE w:val="0"/>
        <w:autoSpaceDN w:val="0"/>
        <w:adjustRightInd w:val="0"/>
        <w:jc w:val="both"/>
      </w:pPr>
      <w:r>
        <w:t>PAPEL DO ÓXIDO NÍTRICO (ON) NA ANTINOCICEPÇÃO DA FRAÇÃO HIDROSSOLÚVEL (FH) DA CARTILAGEM DE TUBARÃO (CT) In: XV Encontro de Iniciação à Pesquisa, 1996,</w:t>
      </w:r>
      <w:proofErr w:type="gramStart"/>
      <w:r>
        <w:t xml:space="preserve">  </w:t>
      </w:r>
      <w:proofErr w:type="gramEnd"/>
      <w:r>
        <w:t>Fortaleza.</w:t>
      </w:r>
    </w:p>
    <w:p w14:paraId="5A0F5C79" w14:textId="77777777" w:rsidR="00D40AF6" w:rsidRDefault="00D40AF6" w:rsidP="00D40AF6">
      <w:pPr>
        <w:widowControl w:val="0"/>
        <w:tabs>
          <w:tab w:val="left" w:pos="0"/>
        </w:tabs>
        <w:autoSpaceDE w:val="0"/>
        <w:autoSpaceDN w:val="0"/>
        <w:adjustRightInd w:val="0"/>
        <w:jc w:val="both"/>
      </w:pPr>
      <w:r>
        <w:t xml:space="preserve">  </w:t>
      </w:r>
      <w:r>
        <w:rPr>
          <w:b/>
          <w:bCs/>
        </w:rPr>
        <w:t>Anais do XV Encontro de Iniciação à Pesquisa</w:t>
      </w:r>
      <w:r>
        <w:t xml:space="preserve">. , 1996. </w:t>
      </w:r>
    </w:p>
    <w:p w14:paraId="1A5B6241" w14:textId="77777777" w:rsidR="00D40AF6" w:rsidRDefault="00D40AF6" w:rsidP="00D40AF6">
      <w:pPr>
        <w:widowControl w:val="0"/>
        <w:tabs>
          <w:tab w:val="left" w:pos="0"/>
        </w:tabs>
        <w:autoSpaceDE w:val="0"/>
        <w:autoSpaceDN w:val="0"/>
        <w:adjustRightInd w:val="0"/>
        <w:jc w:val="both"/>
      </w:pPr>
    </w:p>
    <w:p w14:paraId="3ED5185A" w14:textId="77777777" w:rsidR="00D40AF6" w:rsidRDefault="00D40AF6" w:rsidP="00D40AF6">
      <w:pPr>
        <w:widowControl w:val="0"/>
        <w:tabs>
          <w:tab w:val="left" w:pos="0"/>
        </w:tabs>
        <w:autoSpaceDE w:val="0"/>
        <w:autoSpaceDN w:val="0"/>
        <w:adjustRightInd w:val="0"/>
        <w:jc w:val="both"/>
      </w:pPr>
      <w:r>
        <w:t xml:space="preserve">30. FONTENELE, Juvenia Bezerra, BASTOS, Maria V R, X FILHO, J, VIANA, Glauce Socorro de </w:t>
      </w:r>
      <w:proofErr w:type="gramStart"/>
      <w:r>
        <w:t>Barros</w:t>
      </w:r>
      <w:proofErr w:type="gramEnd"/>
    </w:p>
    <w:p w14:paraId="10140C24" w14:textId="77777777" w:rsidR="00D40AF6" w:rsidRDefault="00D40AF6" w:rsidP="00D40AF6">
      <w:pPr>
        <w:widowControl w:val="0"/>
        <w:tabs>
          <w:tab w:val="left" w:pos="0"/>
        </w:tabs>
        <w:autoSpaceDE w:val="0"/>
        <w:autoSpaceDN w:val="0"/>
        <w:adjustRightInd w:val="0"/>
        <w:jc w:val="both"/>
      </w:pPr>
      <w:r>
        <w:t>ATIVIDADE ANALGÉSICA DE FRAÇÕES ISOLADAS DE CARTILAGEM DE TUBARÃO In: X Reunião Anual da Federação de Sociedades de Biologia Experimental, Serra Negra.</w:t>
      </w:r>
    </w:p>
    <w:p w14:paraId="6C227394" w14:textId="77777777" w:rsidR="00D40AF6" w:rsidRDefault="00D40AF6" w:rsidP="00D40AF6">
      <w:pPr>
        <w:widowControl w:val="0"/>
        <w:tabs>
          <w:tab w:val="left" w:pos="0"/>
        </w:tabs>
        <w:autoSpaceDE w:val="0"/>
        <w:autoSpaceDN w:val="0"/>
        <w:adjustRightInd w:val="0"/>
        <w:jc w:val="both"/>
      </w:pPr>
      <w:r>
        <w:t xml:space="preserve">  </w:t>
      </w:r>
      <w:r>
        <w:rPr>
          <w:b/>
          <w:bCs/>
        </w:rPr>
        <w:t>Anais da X Reunião Anual da Federação de Sociedades de Biologia Experimental</w:t>
      </w:r>
      <w:r>
        <w:t xml:space="preserve">. , 1995. </w:t>
      </w:r>
    </w:p>
    <w:p w14:paraId="00B8DEF1" w14:textId="77777777" w:rsidR="00D40AF6" w:rsidRDefault="00D40AF6" w:rsidP="00D40AF6">
      <w:pPr>
        <w:widowControl w:val="0"/>
        <w:tabs>
          <w:tab w:val="left" w:pos="0"/>
        </w:tabs>
        <w:autoSpaceDE w:val="0"/>
        <w:autoSpaceDN w:val="0"/>
        <w:adjustRightInd w:val="0"/>
        <w:jc w:val="both"/>
      </w:pPr>
    </w:p>
    <w:p w14:paraId="4F4D85DD" w14:textId="77777777" w:rsidR="00D40AF6" w:rsidRDefault="00D40AF6" w:rsidP="00D40AF6">
      <w:pPr>
        <w:widowControl w:val="0"/>
        <w:tabs>
          <w:tab w:val="left" w:pos="0"/>
        </w:tabs>
        <w:autoSpaceDE w:val="0"/>
        <w:autoSpaceDN w:val="0"/>
        <w:adjustRightInd w:val="0"/>
        <w:jc w:val="both"/>
      </w:pPr>
      <w:r>
        <w:t xml:space="preserve">31. ARAÚJO, Glaúcia B, BASTOS, Maria V R, FONTENELE, Juvenia Bezerra, MEDEIROS, Mary C, VIANA, Glauce Socorro de </w:t>
      </w:r>
      <w:proofErr w:type="gramStart"/>
      <w:r>
        <w:t>Barros</w:t>
      </w:r>
      <w:proofErr w:type="gramEnd"/>
    </w:p>
    <w:p w14:paraId="6C153F9B" w14:textId="77777777" w:rsidR="00D40AF6" w:rsidRDefault="00D40AF6" w:rsidP="00D40AF6">
      <w:pPr>
        <w:widowControl w:val="0"/>
        <w:tabs>
          <w:tab w:val="left" w:pos="0"/>
        </w:tabs>
        <w:autoSpaceDE w:val="0"/>
        <w:autoSpaceDN w:val="0"/>
        <w:adjustRightInd w:val="0"/>
        <w:jc w:val="both"/>
      </w:pPr>
      <w:r>
        <w:t>EFEITO ANALGÉSICO E ANTIINFLAMATÓRIO DO EXTRATO HIDROALCOÓLICO (EHA) de Kalanchoe verticilata, S. ELLIOT In: XIV Encontro Universitário de Iniciação à Pesquisa, 1995, Fortaleza.</w:t>
      </w:r>
    </w:p>
    <w:p w14:paraId="06361E30" w14:textId="77777777" w:rsidR="00D40AF6" w:rsidRDefault="00D40AF6" w:rsidP="00D40AF6">
      <w:pPr>
        <w:widowControl w:val="0"/>
        <w:tabs>
          <w:tab w:val="left" w:pos="0"/>
        </w:tabs>
        <w:autoSpaceDE w:val="0"/>
        <w:autoSpaceDN w:val="0"/>
        <w:adjustRightInd w:val="0"/>
        <w:jc w:val="both"/>
      </w:pPr>
      <w:r>
        <w:t xml:space="preserve">  </w:t>
      </w:r>
      <w:r>
        <w:rPr>
          <w:b/>
          <w:bCs/>
        </w:rPr>
        <w:t>Anais do XIV Encontro Universitário de Iniciação à Pesquisa</w:t>
      </w:r>
      <w:r>
        <w:t xml:space="preserve">. , 1995. </w:t>
      </w:r>
    </w:p>
    <w:p w14:paraId="6530DB19" w14:textId="77777777" w:rsidR="00D40AF6" w:rsidRDefault="00D40AF6" w:rsidP="00D40AF6">
      <w:pPr>
        <w:widowControl w:val="0"/>
        <w:tabs>
          <w:tab w:val="left" w:pos="0"/>
        </w:tabs>
        <w:autoSpaceDE w:val="0"/>
        <w:autoSpaceDN w:val="0"/>
        <w:adjustRightInd w:val="0"/>
        <w:jc w:val="both"/>
      </w:pPr>
    </w:p>
    <w:p w14:paraId="1E5228BF" w14:textId="77777777" w:rsidR="00D40AF6" w:rsidRDefault="00D40AF6" w:rsidP="00D40AF6">
      <w:pPr>
        <w:widowControl w:val="0"/>
        <w:tabs>
          <w:tab w:val="left" w:pos="0"/>
        </w:tabs>
        <w:autoSpaceDE w:val="0"/>
        <w:autoSpaceDN w:val="0"/>
        <w:adjustRightInd w:val="0"/>
        <w:jc w:val="both"/>
      </w:pPr>
      <w:r>
        <w:t xml:space="preserve">32. FONTENELE, Juvenia Bezerra, RODRIGUES, Ana Eclésia M, VIANA, Glauce Socorro de Barros, RIBEIRO, Ronaldo Albuquerque, ALENCAR, Jose </w:t>
      </w:r>
      <w:proofErr w:type="gramStart"/>
      <w:r>
        <w:t>W</w:t>
      </w:r>
      <w:proofErr w:type="gramEnd"/>
    </w:p>
    <w:p w14:paraId="50F1F8FC" w14:textId="77777777" w:rsidR="00D40AF6" w:rsidRDefault="00D40AF6" w:rsidP="00D40AF6">
      <w:pPr>
        <w:widowControl w:val="0"/>
        <w:tabs>
          <w:tab w:val="left" w:pos="0"/>
        </w:tabs>
        <w:autoSpaceDE w:val="0"/>
        <w:autoSpaceDN w:val="0"/>
        <w:adjustRightInd w:val="0"/>
        <w:jc w:val="both"/>
      </w:pPr>
      <w:r>
        <w:t>ATIVIDADE ANALGÉSICA DA CARTILAGEM DE TUBARÃO In: XIII Encontro Universitário de Iniciação à Pesquisa e II Encontro de Pós-Graduação, 1994, Fortaleza.</w:t>
      </w:r>
    </w:p>
    <w:p w14:paraId="6DE9ADF7" w14:textId="77777777" w:rsidR="00D40AF6" w:rsidRDefault="00D40AF6" w:rsidP="00D40AF6">
      <w:pPr>
        <w:widowControl w:val="0"/>
        <w:tabs>
          <w:tab w:val="left" w:pos="0"/>
        </w:tabs>
        <w:autoSpaceDE w:val="0"/>
        <w:autoSpaceDN w:val="0"/>
        <w:adjustRightInd w:val="0"/>
        <w:jc w:val="both"/>
      </w:pPr>
      <w:r>
        <w:t xml:space="preserve">  </w:t>
      </w:r>
      <w:r>
        <w:rPr>
          <w:b/>
          <w:bCs/>
        </w:rPr>
        <w:t>Anais do XIII Encontro Universitário de Iniciação à Pesquisa e II Encontro de Pós-</w:t>
      </w:r>
      <w:r>
        <w:rPr>
          <w:b/>
          <w:bCs/>
        </w:rPr>
        <w:lastRenderedPageBreak/>
        <w:t>Graduação</w:t>
      </w:r>
      <w:r>
        <w:t xml:space="preserve">. , 1994. </w:t>
      </w:r>
    </w:p>
    <w:p w14:paraId="38C3D571" w14:textId="77777777" w:rsidR="00D40AF6" w:rsidRDefault="00D40AF6" w:rsidP="00D40AF6">
      <w:pPr>
        <w:widowControl w:val="0"/>
        <w:tabs>
          <w:tab w:val="left" w:pos="0"/>
        </w:tabs>
        <w:autoSpaceDE w:val="0"/>
        <w:autoSpaceDN w:val="0"/>
        <w:adjustRightInd w:val="0"/>
        <w:jc w:val="both"/>
      </w:pPr>
    </w:p>
    <w:p w14:paraId="4BE01B81" w14:textId="77777777" w:rsidR="00D40AF6" w:rsidRDefault="00D40AF6" w:rsidP="00D40AF6">
      <w:pPr>
        <w:widowControl w:val="0"/>
        <w:tabs>
          <w:tab w:val="left" w:pos="0"/>
        </w:tabs>
        <w:autoSpaceDE w:val="0"/>
        <w:autoSpaceDN w:val="0"/>
        <w:adjustRightInd w:val="0"/>
        <w:jc w:val="both"/>
      </w:pPr>
      <w:r>
        <w:t xml:space="preserve">33. FONTENELE, Juvenia Bezerra, BASTOS, Maria V R, VIANA, Glauce Socorro de Barros, ALENCAR, Jose </w:t>
      </w:r>
      <w:proofErr w:type="gramStart"/>
      <w:r>
        <w:t>W</w:t>
      </w:r>
      <w:proofErr w:type="gramEnd"/>
    </w:p>
    <w:p w14:paraId="6F8BFA54" w14:textId="77777777" w:rsidR="00D40AF6" w:rsidRDefault="00D40AF6" w:rsidP="00D40AF6">
      <w:pPr>
        <w:widowControl w:val="0"/>
        <w:tabs>
          <w:tab w:val="left" w:pos="0"/>
        </w:tabs>
        <w:autoSpaceDE w:val="0"/>
        <w:autoSpaceDN w:val="0"/>
        <w:adjustRightInd w:val="0"/>
        <w:jc w:val="both"/>
      </w:pPr>
      <w:r>
        <w:t>ATIVIDADE ANTIEDEMATOGÊNICA DE CARTILAGEM DE TUBARÃO In: XIII Encontro Universitário de Iniciação à Pesquisa e II Encontro de Pós - Graduação, 1994, Fortaleza.</w:t>
      </w:r>
    </w:p>
    <w:p w14:paraId="680F59E1" w14:textId="77777777" w:rsidR="00D40AF6" w:rsidRDefault="00D40AF6" w:rsidP="00D40AF6">
      <w:pPr>
        <w:widowControl w:val="0"/>
        <w:tabs>
          <w:tab w:val="left" w:pos="0"/>
        </w:tabs>
        <w:autoSpaceDE w:val="0"/>
        <w:autoSpaceDN w:val="0"/>
        <w:adjustRightInd w:val="0"/>
        <w:jc w:val="both"/>
      </w:pPr>
      <w:r>
        <w:t xml:space="preserve">  </w:t>
      </w:r>
      <w:r>
        <w:rPr>
          <w:b/>
          <w:bCs/>
        </w:rPr>
        <w:t>Anais do XIII Encontro Universitário de Iniciação à Pesquisa e II Encontro de Pós - Graduação</w:t>
      </w:r>
      <w:r>
        <w:t xml:space="preserve">. , 1994. </w:t>
      </w:r>
    </w:p>
    <w:p w14:paraId="2FF80633" w14:textId="77777777" w:rsidR="00D40AF6" w:rsidRDefault="00D40AF6" w:rsidP="00D40AF6">
      <w:pPr>
        <w:widowControl w:val="0"/>
        <w:tabs>
          <w:tab w:val="left" w:pos="0"/>
        </w:tabs>
        <w:autoSpaceDE w:val="0"/>
        <w:autoSpaceDN w:val="0"/>
        <w:adjustRightInd w:val="0"/>
        <w:jc w:val="both"/>
      </w:pPr>
    </w:p>
    <w:p w14:paraId="591296DC" w14:textId="77777777" w:rsidR="00D40AF6" w:rsidRDefault="00D40AF6" w:rsidP="00D40AF6">
      <w:pPr>
        <w:widowControl w:val="0"/>
        <w:tabs>
          <w:tab w:val="left" w:pos="0"/>
        </w:tabs>
        <w:autoSpaceDE w:val="0"/>
        <w:autoSpaceDN w:val="0"/>
        <w:adjustRightInd w:val="0"/>
        <w:jc w:val="both"/>
      </w:pPr>
      <w:r>
        <w:t xml:space="preserve">34. </w:t>
      </w:r>
      <w:proofErr w:type="gramStart"/>
      <w:r>
        <w:t>VALE,</w:t>
      </w:r>
      <w:proofErr w:type="gramEnd"/>
      <w:r>
        <w:t xml:space="preserve"> T G, FONTENELE, Juvenia Bezerra, MATOS, Francisco José de Abreu, VIANA, Glauce Socorro de Barros</w:t>
      </w:r>
    </w:p>
    <w:p w14:paraId="393268F0" w14:textId="77777777" w:rsidR="00D40AF6" w:rsidRDefault="00D40AF6" w:rsidP="00D40AF6">
      <w:pPr>
        <w:widowControl w:val="0"/>
        <w:tabs>
          <w:tab w:val="left" w:pos="0"/>
        </w:tabs>
        <w:autoSpaceDE w:val="0"/>
        <w:autoSpaceDN w:val="0"/>
        <w:adjustRightInd w:val="0"/>
        <w:jc w:val="both"/>
      </w:pPr>
      <w:r>
        <w:t>EFEITO ANALGÉSICO DO ÓLEO ESSENCIAL DE Lippia geminata HBK In: IX Reunião Anual da Federação de Sociedades de Biologia Experimental, 1994, Caxambu.</w:t>
      </w:r>
    </w:p>
    <w:p w14:paraId="5DF0920F" w14:textId="77777777" w:rsidR="00D40AF6" w:rsidRDefault="00D40AF6" w:rsidP="00D40AF6">
      <w:pPr>
        <w:widowControl w:val="0"/>
        <w:tabs>
          <w:tab w:val="left" w:pos="0"/>
        </w:tabs>
        <w:autoSpaceDE w:val="0"/>
        <w:autoSpaceDN w:val="0"/>
        <w:adjustRightInd w:val="0"/>
        <w:jc w:val="both"/>
      </w:pPr>
      <w:r>
        <w:t xml:space="preserve">  </w:t>
      </w:r>
      <w:r>
        <w:rPr>
          <w:b/>
          <w:bCs/>
        </w:rPr>
        <w:t>Anais da IX Reunião Anual da Federação de Sociedades de Biologia Experimental</w:t>
      </w:r>
      <w:r>
        <w:t xml:space="preserve">. , 1994. </w:t>
      </w:r>
    </w:p>
    <w:p w14:paraId="71201F3D" w14:textId="77777777" w:rsidR="00D40AF6" w:rsidRDefault="00D40AF6" w:rsidP="00D40AF6">
      <w:pPr>
        <w:widowControl w:val="0"/>
        <w:tabs>
          <w:tab w:val="left" w:pos="0"/>
        </w:tabs>
        <w:autoSpaceDE w:val="0"/>
        <w:autoSpaceDN w:val="0"/>
        <w:adjustRightInd w:val="0"/>
        <w:jc w:val="both"/>
      </w:pPr>
    </w:p>
    <w:p w14:paraId="785B6689" w14:textId="77777777" w:rsidR="00D40AF6" w:rsidRDefault="00D40AF6" w:rsidP="00D40AF6">
      <w:pPr>
        <w:widowControl w:val="0"/>
        <w:tabs>
          <w:tab w:val="left" w:pos="0"/>
        </w:tabs>
        <w:autoSpaceDE w:val="0"/>
        <w:autoSpaceDN w:val="0"/>
        <w:adjustRightInd w:val="0"/>
        <w:jc w:val="both"/>
      </w:pPr>
      <w:r>
        <w:t xml:space="preserve">35. LEAL, Luzia Kalyne Almeida Moreira, FONTENELE, Juvenia Bezerra, RIBEIRO, Ronaldo A, ALENCAR, Jose W, VIANA, Glauce Socorro de </w:t>
      </w:r>
      <w:proofErr w:type="gramStart"/>
      <w:r>
        <w:t>Barros</w:t>
      </w:r>
      <w:proofErr w:type="gramEnd"/>
    </w:p>
    <w:p w14:paraId="65798DE1" w14:textId="77777777" w:rsidR="00D40AF6" w:rsidRDefault="00D40AF6" w:rsidP="00D40AF6">
      <w:pPr>
        <w:widowControl w:val="0"/>
        <w:tabs>
          <w:tab w:val="left" w:pos="0"/>
        </w:tabs>
        <w:autoSpaceDE w:val="0"/>
        <w:autoSpaceDN w:val="0"/>
        <w:adjustRightInd w:val="0"/>
        <w:jc w:val="both"/>
      </w:pPr>
      <w:r>
        <w:t>EFEITO DA CARTILAGEM DE TUBARÃO SOBRE A MIGRAÇÃO DE NEUTRÓFILOS E EXTRAVASAMENTO VASCULAR INDUZIDO POR CARRAGENINA EM RATOS In: XIII Encontro Universitário de Iniciação à Pesquisa e II Encontro de Pós-Graduação, 1994, Fortaleza.</w:t>
      </w:r>
    </w:p>
    <w:p w14:paraId="0344D12D" w14:textId="77777777" w:rsidR="00D40AF6" w:rsidRDefault="00D40AF6" w:rsidP="00D40AF6">
      <w:pPr>
        <w:widowControl w:val="0"/>
        <w:tabs>
          <w:tab w:val="left" w:pos="0"/>
        </w:tabs>
        <w:autoSpaceDE w:val="0"/>
        <w:autoSpaceDN w:val="0"/>
        <w:adjustRightInd w:val="0"/>
        <w:jc w:val="both"/>
      </w:pPr>
      <w:r>
        <w:t xml:space="preserve">  </w:t>
      </w:r>
      <w:r>
        <w:rPr>
          <w:b/>
          <w:bCs/>
        </w:rPr>
        <w:t>Anais do XIII Encontro Universitário de Iniciação à Pesquisa e II Encontro de Pós-Graduação</w:t>
      </w:r>
      <w:r>
        <w:t xml:space="preserve">. , 1994. </w:t>
      </w:r>
    </w:p>
    <w:p w14:paraId="02195610" w14:textId="77777777" w:rsidR="00D40AF6" w:rsidRDefault="00D40AF6" w:rsidP="00D40AF6">
      <w:pPr>
        <w:widowControl w:val="0"/>
        <w:tabs>
          <w:tab w:val="left" w:pos="0"/>
        </w:tabs>
        <w:autoSpaceDE w:val="0"/>
        <w:autoSpaceDN w:val="0"/>
        <w:adjustRightInd w:val="0"/>
        <w:jc w:val="both"/>
      </w:pPr>
    </w:p>
    <w:p w14:paraId="21074576" w14:textId="77777777" w:rsidR="00D40AF6" w:rsidRDefault="00D40AF6" w:rsidP="00D40AF6">
      <w:pPr>
        <w:widowControl w:val="0"/>
        <w:tabs>
          <w:tab w:val="left" w:pos="0"/>
        </w:tabs>
        <w:autoSpaceDE w:val="0"/>
        <w:autoSpaceDN w:val="0"/>
        <w:adjustRightInd w:val="0"/>
        <w:jc w:val="both"/>
      </w:pPr>
      <w:r>
        <w:t xml:space="preserve">36. MOREIRA, L K A, FONTENELE, Juvenia Bezerra, LEITE, M G R, MATOS, Francisco José de Abreu, VIANA, Glauce Socorro de </w:t>
      </w:r>
      <w:proofErr w:type="gramStart"/>
      <w:r>
        <w:t>Barros</w:t>
      </w:r>
      <w:proofErr w:type="gramEnd"/>
    </w:p>
    <w:p w14:paraId="2F007955" w14:textId="77777777" w:rsidR="00D40AF6" w:rsidRDefault="00D40AF6" w:rsidP="00D40AF6">
      <w:pPr>
        <w:widowControl w:val="0"/>
        <w:tabs>
          <w:tab w:val="left" w:pos="0"/>
        </w:tabs>
        <w:autoSpaceDE w:val="0"/>
        <w:autoSpaceDN w:val="0"/>
        <w:adjustRightInd w:val="0"/>
        <w:jc w:val="both"/>
      </w:pPr>
      <w:r>
        <w:t>EFEITOS DA Torresea cearensis FR. ALL E DA CUMARINA NA AGREGAÇÃO PLAQUETÁRIA E SECREÇÃO DE ADENOSINA TRIFOSFATO (ATP) In: IX Reunião Anual da Federação de Sociedades de Biologia Experimental, 1994, Caxambu.</w:t>
      </w:r>
    </w:p>
    <w:p w14:paraId="403B904A" w14:textId="77777777" w:rsidR="00D40AF6" w:rsidRDefault="00D40AF6" w:rsidP="00D40AF6">
      <w:pPr>
        <w:widowControl w:val="0"/>
        <w:tabs>
          <w:tab w:val="left" w:pos="0"/>
        </w:tabs>
        <w:autoSpaceDE w:val="0"/>
        <w:autoSpaceDN w:val="0"/>
        <w:adjustRightInd w:val="0"/>
        <w:jc w:val="both"/>
      </w:pPr>
      <w:r>
        <w:t xml:space="preserve">  </w:t>
      </w:r>
      <w:r>
        <w:rPr>
          <w:b/>
          <w:bCs/>
        </w:rPr>
        <w:t>Anais da IX Reunião Anual da Federação de Sociedades de Biologia Experimental</w:t>
      </w:r>
      <w:r>
        <w:t xml:space="preserve">. , 1994. </w:t>
      </w:r>
    </w:p>
    <w:p w14:paraId="481B3BA0" w14:textId="77777777" w:rsidR="00D40AF6" w:rsidRDefault="00D40AF6" w:rsidP="00D40AF6">
      <w:pPr>
        <w:widowControl w:val="0"/>
        <w:tabs>
          <w:tab w:val="left" w:pos="0"/>
        </w:tabs>
        <w:autoSpaceDE w:val="0"/>
        <w:autoSpaceDN w:val="0"/>
        <w:adjustRightInd w:val="0"/>
        <w:jc w:val="both"/>
      </w:pPr>
    </w:p>
    <w:p w14:paraId="57CB53AC" w14:textId="77777777" w:rsidR="00D40AF6" w:rsidRDefault="00D40AF6" w:rsidP="00D40AF6">
      <w:pPr>
        <w:widowControl w:val="0"/>
        <w:tabs>
          <w:tab w:val="left" w:pos="0"/>
        </w:tabs>
        <w:autoSpaceDE w:val="0"/>
        <w:autoSpaceDN w:val="0"/>
        <w:adjustRightInd w:val="0"/>
        <w:jc w:val="both"/>
      </w:pPr>
      <w:r>
        <w:t xml:space="preserve">37. FONTENELE, Juvenia Bezerra, BANDEIRA, M A M, MATOS, Francisco José de Abreu, VIANA, Glauce Socorro de </w:t>
      </w:r>
      <w:proofErr w:type="gramStart"/>
      <w:r>
        <w:t>Barros</w:t>
      </w:r>
      <w:proofErr w:type="gramEnd"/>
    </w:p>
    <w:p w14:paraId="2E55D290" w14:textId="77777777" w:rsidR="00D40AF6" w:rsidRDefault="00D40AF6" w:rsidP="00D40AF6">
      <w:pPr>
        <w:widowControl w:val="0"/>
        <w:tabs>
          <w:tab w:val="left" w:pos="0"/>
        </w:tabs>
        <w:autoSpaceDE w:val="0"/>
        <w:autoSpaceDN w:val="0"/>
        <w:adjustRightInd w:val="0"/>
        <w:jc w:val="both"/>
      </w:pPr>
      <w:r>
        <w:t>EFEITOS FARMACOLÓGICOS DE Miracrodruon urundeuva, FR. ALL EM TRAQUÉIA E PULMÃO ISOLADOS DE COBAIA E NA AGREGAÇÃO PLAQUETÁRIA In: XIII Simpósio de Plantas Medicinais do Brasil, 1994, Fortaleza.</w:t>
      </w:r>
    </w:p>
    <w:p w14:paraId="2D7BB96D" w14:textId="77777777" w:rsidR="00D40AF6" w:rsidRDefault="00D40AF6" w:rsidP="00D40AF6">
      <w:pPr>
        <w:widowControl w:val="0"/>
        <w:tabs>
          <w:tab w:val="left" w:pos="0"/>
        </w:tabs>
        <w:autoSpaceDE w:val="0"/>
        <w:autoSpaceDN w:val="0"/>
        <w:adjustRightInd w:val="0"/>
        <w:jc w:val="both"/>
      </w:pPr>
      <w:r>
        <w:t xml:space="preserve">  </w:t>
      </w:r>
      <w:r>
        <w:rPr>
          <w:b/>
          <w:bCs/>
        </w:rPr>
        <w:t xml:space="preserve">Anais do XIII Simpósio de Plantas Medicinais do </w:t>
      </w:r>
      <w:proofErr w:type="gramStart"/>
      <w:r>
        <w:rPr>
          <w:b/>
          <w:bCs/>
        </w:rPr>
        <w:t>Brasil</w:t>
      </w:r>
      <w:r>
        <w:t>. ,</w:t>
      </w:r>
      <w:proofErr w:type="gramEnd"/>
      <w:r>
        <w:t xml:space="preserve"> 1994. </w:t>
      </w:r>
    </w:p>
    <w:p w14:paraId="7E855FA3" w14:textId="77777777" w:rsidR="00D40AF6" w:rsidRDefault="00D40AF6" w:rsidP="00D40AF6">
      <w:pPr>
        <w:widowControl w:val="0"/>
        <w:tabs>
          <w:tab w:val="left" w:pos="0"/>
        </w:tabs>
        <w:autoSpaceDE w:val="0"/>
        <w:autoSpaceDN w:val="0"/>
        <w:adjustRightInd w:val="0"/>
        <w:jc w:val="both"/>
      </w:pPr>
    </w:p>
    <w:p w14:paraId="5DB2F6A2" w14:textId="77777777" w:rsidR="00D40AF6" w:rsidRDefault="00D40AF6" w:rsidP="00D40AF6">
      <w:pPr>
        <w:widowControl w:val="0"/>
        <w:tabs>
          <w:tab w:val="left" w:pos="0"/>
        </w:tabs>
        <w:autoSpaceDE w:val="0"/>
        <w:autoSpaceDN w:val="0"/>
        <w:adjustRightInd w:val="0"/>
        <w:jc w:val="both"/>
      </w:pPr>
      <w:r>
        <w:t xml:space="preserve">38. FONTENELE, Juvenia Bezerra, ARAÚJO, Glaúcia B, FELÍCIO, C H G, MEDEIROS, Mary </w:t>
      </w:r>
      <w:proofErr w:type="gramStart"/>
      <w:r>
        <w:t>C</w:t>
      </w:r>
      <w:proofErr w:type="gramEnd"/>
    </w:p>
    <w:p w14:paraId="35AC9FF6" w14:textId="77777777" w:rsidR="00D40AF6" w:rsidRDefault="00D40AF6" w:rsidP="00D40AF6">
      <w:pPr>
        <w:widowControl w:val="0"/>
        <w:tabs>
          <w:tab w:val="left" w:pos="0"/>
        </w:tabs>
        <w:autoSpaceDE w:val="0"/>
        <w:autoSpaceDN w:val="0"/>
        <w:adjustRightInd w:val="0"/>
        <w:jc w:val="both"/>
      </w:pPr>
      <w:r>
        <w:t>ATIVIDADE ANTIINFLAMATÓRIA E INIBITÓRIA EM MUSCULATURA LISA DA Hymenaea courbaril, LINN E DA Auxemma oncocalyx, TAUB In: XII Encontro Universitário de Iniciação à Pesquisa e I Encontro de Pós-Graduação, 1993, Fortaleza.</w:t>
      </w:r>
    </w:p>
    <w:p w14:paraId="3A81648D" w14:textId="77777777" w:rsidR="00D40AF6" w:rsidRDefault="00D40AF6" w:rsidP="00D40AF6">
      <w:pPr>
        <w:widowControl w:val="0"/>
        <w:tabs>
          <w:tab w:val="left" w:pos="0"/>
        </w:tabs>
        <w:autoSpaceDE w:val="0"/>
        <w:autoSpaceDN w:val="0"/>
        <w:adjustRightInd w:val="0"/>
        <w:jc w:val="both"/>
      </w:pPr>
      <w:r>
        <w:t xml:space="preserve">  </w:t>
      </w:r>
      <w:r>
        <w:rPr>
          <w:b/>
          <w:bCs/>
        </w:rPr>
        <w:t>Anais do XII Encontro Universitário de Iniciação à Pesquisa e I Encontro de Pós-Graduação</w:t>
      </w:r>
      <w:r>
        <w:t xml:space="preserve">. , 1993. </w:t>
      </w:r>
    </w:p>
    <w:p w14:paraId="10FB5A4E" w14:textId="77777777" w:rsidR="00D40AF6" w:rsidRDefault="00D40AF6" w:rsidP="00D40AF6">
      <w:pPr>
        <w:widowControl w:val="0"/>
        <w:tabs>
          <w:tab w:val="left" w:pos="0"/>
        </w:tabs>
        <w:autoSpaceDE w:val="0"/>
        <w:autoSpaceDN w:val="0"/>
        <w:adjustRightInd w:val="0"/>
        <w:jc w:val="both"/>
      </w:pPr>
    </w:p>
    <w:p w14:paraId="15C41717" w14:textId="77777777" w:rsidR="00D40AF6" w:rsidRDefault="00D40AF6" w:rsidP="00D40AF6">
      <w:pPr>
        <w:widowControl w:val="0"/>
        <w:tabs>
          <w:tab w:val="left" w:pos="0"/>
        </w:tabs>
        <w:autoSpaceDE w:val="0"/>
        <w:autoSpaceDN w:val="0"/>
        <w:adjustRightInd w:val="0"/>
        <w:jc w:val="both"/>
      </w:pPr>
      <w:r>
        <w:t xml:space="preserve">39. FONTENELE, Juvenia Bezerra, FELÍCIO, C H G, ARAÚJO, Glaúcia B, MATOS, M e O, MEDEIROS, Mary </w:t>
      </w:r>
      <w:proofErr w:type="gramStart"/>
      <w:r>
        <w:t>C</w:t>
      </w:r>
      <w:proofErr w:type="gramEnd"/>
    </w:p>
    <w:p w14:paraId="1EB67C0A" w14:textId="77777777" w:rsidR="00D40AF6" w:rsidRDefault="00D40AF6" w:rsidP="00D40AF6">
      <w:pPr>
        <w:widowControl w:val="0"/>
        <w:tabs>
          <w:tab w:val="left" w:pos="0"/>
        </w:tabs>
        <w:autoSpaceDE w:val="0"/>
        <w:autoSpaceDN w:val="0"/>
        <w:adjustRightInd w:val="0"/>
        <w:jc w:val="both"/>
      </w:pPr>
      <w:r>
        <w:t>EFEITO DA Datura stramonium, LINN NA MUSCULATURA LISA PULMONAR E INTESTINAL In: XII Encontro Universitário de Iniciação à Pesquisa e I Encontro de Pós-Graduação, 1993, Fortaleza.</w:t>
      </w:r>
    </w:p>
    <w:p w14:paraId="59C14554" w14:textId="77777777" w:rsidR="00D40AF6" w:rsidRDefault="00D40AF6" w:rsidP="00D40AF6">
      <w:pPr>
        <w:widowControl w:val="0"/>
        <w:tabs>
          <w:tab w:val="left" w:pos="0"/>
        </w:tabs>
        <w:autoSpaceDE w:val="0"/>
        <w:autoSpaceDN w:val="0"/>
        <w:adjustRightInd w:val="0"/>
        <w:jc w:val="both"/>
      </w:pPr>
      <w:r>
        <w:t xml:space="preserve">  </w:t>
      </w:r>
      <w:r>
        <w:rPr>
          <w:b/>
          <w:bCs/>
        </w:rPr>
        <w:t>Anais do XII Encontro Universitário de Iniciação à Pesquisa e I Encontro de Pós-Graduação</w:t>
      </w:r>
      <w:r>
        <w:t xml:space="preserve">. , 1993. </w:t>
      </w:r>
    </w:p>
    <w:p w14:paraId="668D7C1C" w14:textId="77777777" w:rsidR="00D40AF6" w:rsidRDefault="00D40AF6" w:rsidP="00D40AF6">
      <w:pPr>
        <w:widowControl w:val="0"/>
        <w:tabs>
          <w:tab w:val="left" w:pos="0"/>
        </w:tabs>
        <w:autoSpaceDE w:val="0"/>
        <w:autoSpaceDN w:val="0"/>
        <w:adjustRightInd w:val="0"/>
        <w:jc w:val="both"/>
      </w:pPr>
    </w:p>
    <w:p w14:paraId="5CDF1AC8" w14:textId="77777777" w:rsidR="00D40AF6" w:rsidRDefault="00D40AF6" w:rsidP="00D40AF6">
      <w:pPr>
        <w:widowControl w:val="0"/>
        <w:tabs>
          <w:tab w:val="left" w:pos="0"/>
        </w:tabs>
        <w:autoSpaceDE w:val="0"/>
        <w:autoSpaceDN w:val="0"/>
        <w:adjustRightInd w:val="0"/>
        <w:jc w:val="both"/>
      </w:pPr>
      <w:r>
        <w:t xml:space="preserve">40. LINO, C S, FONTENELE, Juvenia Bezerra, VIANA, Glauce Socorro de </w:t>
      </w:r>
      <w:proofErr w:type="gramStart"/>
      <w:r>
        <w:t>Barros</w:t>
      </w:r>
      <w:proofErr w:type="gramEnd"/>
    </w:p>
    <w:p w14:paraId="761357F9" w14:textId="77777777" w:rsidR="00D40AF6" w:rsidRDefault="00D40AF6" w:rsidP="00D40AF6">
      <w:pPr>
        <w:widowControl w:val="0"/>
        <w:tabs>
          <w:tab w:val="left" w:pos="0"/>
        </w:tabs>
        <w:autoSpaceDE w:val="0"/>
        <w:autoSpaceDN w:val="0"/>
        <w:adjustRightInd w:val="0"/>
        <w:jc w:val="both"/>
      </w:pPr>
      <w:r>
        <w:t>EFEITO DA Justicia pectoralis, JACQ EM PARÊNQUIMA PULMONAR DE COBAIA In: XII Encontro Universitário de Iniciação à Pesquisa e I Encontro de Pós-Graduação, 1993, Fortaleza.</w:t>
      </w:r>
    </w:p>
    <w:p w14:paraId="5F22EC2F" w14:textId="77777777" w:rsidR="00D40AF6" w:rsidRDefault="00D40AF6" w:rsidP="00D40AF6">
      <w:pPr>
        <w:widowControl w:val="0"/>
        <w:tabs>
          <w:tab w:val="left" w:pos="0"/>
        </w:tabs>
        <w:autoSpaceDE w:val="0"/>
        <w:autoSpaceDN w:val="0"/>
        <w:adjustRightInd w:val="0"/>
        <w:jc w:val="both"/>
      </w:pPr>
      <w:r>
        <w:lastRenderedPageBreak/>
        <w:t xml:space="preserve">  </w:t>
      </w:r>
      <w:r>
        <w:rPr>
          <w:b/>
          <w:bCs/>
        </w:rPr>
        <w:t>Anais do XII Encontro Universitário de Iniciação à Pesquisa e I Encontro de Pós-Graduação</w:t>
      </w:r>
      <w:r>
        <w:t xml:space="preserve">. , 1993. </w:t>
      </w:r>
    </w:p>
    <w:p w14:paraId="59CBA34F" w14:textId="77777777" w:rsidR="00D40AF6" w:rsidRDefault="00D40AF6" w:rsidP="00D40AF6">
      <w:pPr>
        <w:widowControl w:val="0"/>
        <w:tabs>
          <w:tab w:val="left" w:pos="0"/>
        </w:tabs>
        <w:autoSpaceDE w:val="0"/>
        <w:autoSpaceDN w:val="0"/>
        <w:adjustRightInd w:val="0"/>
        <w:jc w:val="both"/>
      </w:pPr>
    </w:p>
    <w:p w14:paraId="7444FE8A" w14:textId="77777777" w:rsidR="00D40AF6" w:rsidRDefault="00D40AF6" w:rsidP="00D40AF6">
      <w:pPr>
        <w:widowControl w:val="0"/>
        <w:tabs>
          <w:tab w:val="left" w:pos="0"/>
        </w:tabs>
        <w:autoSpaceDE w:val="0"/>
        <w:autoSpaceDN w:val="0"/>
        <w:adjustRightInd w:val="0"/>
        <w:jc w:val="both"/>
      </w:pPr>
      <w:r>
        <w:t xml:space="preserve">41. FONTENELE, Juvenia Bezerra, MOREIRA, L K A, VIANA, Glauce Socorro de </w:t>
      </w:r>
      <w:proofErr w:type="gramStart"/>
      <w:r>
        <w:t>Barros</w:t>
      </w:r>
      <w:proofErr w:type="gramEnd"/>
    </w:p>
    <w:p w14:paraId="15E5E31B" w14:textId="77777777" w:rsidR="00D40AF6" w:rsidRDefault="00D40AF6" w:rsidP="00D40AF6">
      <w:pPr>
        <w:widowControl w:val="0"/>
        <w:tabs>
          <w:tab w:val="left" w:pos="0"/>
        </w:tabs>
        <w:autoSpaceDE w:val="0"/>
        <w:autoSpaceDN w:val="0"/>
        <w:adjustRightInd w:val="0"/>
        <w:jc w:val="both"/>
      </w:pPr>
      <w:r>
        <w:t>EFEITOS DA Torressea cearensis, FR. ALL E DA CUMARINA NA AGREGAÇÃO PLAQUETÁRIA In: XII Encontro Universitário de Iniciação à Pesquisa e I Encontro de Pós-Graduação, 1993, Fortaleza.</w:t>
      </w:r>
    </w:p>
    <w:p w14:paraId="2F4636BC" w14:textId="77777777" w:rsidR="00D40AF6" w:rsidRDefault="00D40AF6" w:rsidP="00D40AF6">
      <w:pPr>
        <w:widowControl w:val="0"/>
        <w:tabs>
          <w:tab w:val="left" w:pos="0"/>
        </w:tabs>
        <w:autoSpaceDE w:val="0"/>
        <w:autoSpaceDN w:val="0"/>
        <w:adjustRightInd w:val="0"/>
        <w:jc w:val="both"/>
      </w:pPr>
      <w:r>
        <w:t xml:space="preserve">  </w:t>
      </w:r>
      <w:r>
        <w:rPr>
          <w:b/>
          <w:bCs/>
        </w:rPr>
        <w:t>Anais do XII Encontro Universitário de Iniciação à Pesquisa e I Encontro de Pós-Graduação</w:t>
      </w:r>
      <w:r>
        <w:t xml:space="preserve">. , 1993. </w:t>
      </w:r>
    </w:p>
    <w:p w14:paraId="33AE9F6B" w14:textId="77777777" w:rsidR="00D40AF6" w:rsidRDefault="00D40AF6" w:rsidP="00D40AF6">
      <w:pPr>
        <w:widowControl w:val="0"/>
        <w:tabs>
          <w:tab w:val="left" w:pos="0"/>
        </w:tabs>
        <w:autoSpaceDE w:val="0"/>
        <w:autoSpaceDN w:val="0"/>
        <w:adjustRightInd w:val="0"/>
        <w:jc w:val="both"/>
      </w:pPr>
    </w:p>
    <w:p w14:paraId="4D268C89" w14:textId="77777777" w:rsidR="00D40AF6" w:rsidRDefault="00D40AF6" w:rsidP="00D40AF6">
      <w:pPr>
        <w:widowControl w:val="0"/>
        <w:tabs>
          <w:tab w:val="left" w:pos="0"/>
        </w:tabs>
        <w:autoSpaceDE w:val="0"/>
        <w:autoSpaceDN w:val="0"/>
        <w:adjustRightInd w:val="0"/>
        <w:jc w:val="both"/>
      </w:pPr>
      <w:r>
        <w:t xml:space="preserve">42. FONTENELE, Juvenia Bezerra, MEDEIROS, Mary C, VIANA, Glauce Socorro de </w:t>
      </w:r>
      <w:proofErr w:type="gramStart"/>
      <w:r>
        <w:t>Barros</w:t>
      </w:r>
      <w:proofErr w:type="gramEnd"/>
    </w:p>
    <w:p w14:paraId="5AEA343E" w14:textId="77777777" w:rsidR="00D40AF6" w:rsidRDefault="00D40AF6" w:rsidP="00D40AF6">
      <w:pPr>
        <w:widowControl w:val="0"/>
        <w:tabs>
          <w:tab w:val="left" w:pos="0"/>
        </w:tabs>
        <w:autoSpaceDE w:val="0"/>
        <w:autoSpaceDN w:val="0"/>
        <w:adjustRightInd w:val="0"/>
        <w:jc w:val="both"/>
      </w:pPr>
      <w:r>
        <w:t>EFEITOS INIBITÓRIOS DA Jatropha gossypiifolia, LINN EM ÍLEO ISOLADO DE COBAIA In: VIII Reunião Anual da Federação de Sociedades de Biologia Experimental, 1993, Caxambu.</w:t>
      </w:r>
    </w:p>
    <w:p w14:paraId="65E30B82" w14:textId="77777777" w:rsidR="00D40AF6" w:rsidRDefault="00D40AF6" w:rsidP="00D40AF6">
      <w:pPr>
        <w:widowControl w:val="0"/>
        <w:tabs>
          <w:tab w:val="left" w:pos="0"/>
        </w:tabs>
        <w:autoSpaceDE w:val="0"/>
        <w:autoSpaceDN w:val="0"/>
        <w:adjustRightInd w:val="0"/>
        <w:jc w:val="both"/>
      </w:pPr>
      <w:r>
        <w:t xml:space="preserve">  </w:t>
      </w:r>
      <w:r>
        <w:rPr>
          <w:b/>
          <w:bCs/>
        </w:rPr>
        <w:t>Anais da VIII Reunião Anual da Federação de Sociedades de Biologia Experimental</w:t>
      </w:r>
      <w:r>
        <w:t xml:space="preserve">. , 1993. </w:t>
      </w:r>
    </w:p>
    <w:p w14:paraId="523D6406" w14:textId="77777777" w:rsidR="00D40AF6" w:rsidRDefault="00D40AF6" w:rsidP="00D40AF6">
      <w:pPr>
        <w:widowControl w:val="0"/>
        <w:tabs>
          <w:tab w:val="left" w:pos="0"/>
        </w:tabs>
        <w:autoSpaceDE w:val="0"/>
        <w:autoSpaceDN w:val="0"/>
        <w:adjustRightInd w:val="0"/>
        <w:jc w:val="both"/>
      </w:pPr>
    </w:p>
    <w:p w14:paraId="1833264E" w14:textId="77777777" w:rsidR="00D40AF6" w:rsidRDefault="00D40AF6" w:rsidP="00D40AF6">
      <w:pPr>
        <w:widowControl w:val="0"/>
        <w:tabs>
          <w:tab w:val="left" w:pos="0"/>
        </w:tabs>
        <w:autoSpaceDE w:val="0"/>
        <w:autoSpaceDN w:val="0"/>
        <w:adjustRightInd w:val="0"/>
        <w:jc w:val="both"/>
      </w:pPr>
      <w:r>
        <w:t xml:space="preserve">43. FONTENELE, Juvenia Bezerra, SOUSA, Daniela Cabral de, MEDEIROS, Mary </w:t>
      </w:r>
      <w:proofErr w:type="gramStart"/>
      <w:r>
        <w:t>C</w:t>
      </w:r>
      <w:proofErr w:type="gramEnd"/>
    </w:p>
    <w:p w14:paraId="7D5135EE" w14:textId="77777777" w:rsidR="00D40AF6" w:rsidRDefault="00D40AF6" w:rsidP="00D40AF6">
      <w:pPr>
        <w:widowControl w:val="0"/>
        <w:tabs>
          <w:tab w:val="left" w:pos="0"/>
        </w:tabs>
        <w:autoSpaceDE w:val="0"/>
        <w:autoSpaceDN w:val="0"/>
        <w:adjustRightInd w:val="0"/>
        <w:jc w:val="both"/>
      </w:pPr>
      <w:r>
        <w:t>EFEITOS DA Hymenaea courbaril, LINN; DA Auxemma oncocalix, TAUB; DA Torresea cearensis, FR. ALL E DA Jatropha gossypiifolia, LINN SOBRE AGREGAÇÃO PLAQUETÁRIA In: XI Encontro Universitário de Iniciação à Pesquisa (UFC), 1992, Fortaleza.</w:t>
      </w:r>
    </w:p>
    <w:p w14:paraId="2F8EE31F" w14:textId="77777777" w:rsidR="00D40AF6" w:rsidRDefault="00D40AF6" w:rsidP="00D40AF6">
      <w:pPr>
        <w:widowControl w:val="0"/>
        <w:tabs>
          <w:tab w:val="left" w:pos="0"/>
        </w:tabs>
        <w:autoSpaceDE w:val="0"/>
        <w:autoSpaceDN w:val="0"/>
        <w:adjustRightInd w:val="0"/>
        <w:jc w:val="both"/>
      </w:pPr>
      <w:r>
        <w:t xml:space="preserve">  </w:t>
      </w:r>
      <w:r>
        <w:rPr>
          <w:b/>
          <w:bCs/>
        </w:rPr>
        <w:t>Anais do XI Encontro Universitário de Iniciação à Pesquisa (UFC)</w:t>
      </w:r>
      <w:r>
        <w:t xml:space="preserve">. , 1992. </w:t>
      </w:r>
    </w:p>
    <w:p w14:paraId="17ABF940" w14:textId="77777777" w:rsidR="00D40AF6" w:rsidRDefault="00D40AF6" w:rsidP="00D40AF6">
      <w:pPr>
        <w:widowControl w:val="0"/>
        <w:tabs>
          <w:tab w:val="left" w:pos="0"/>
        </w:tabs>
        <w:autoSpaceDE w:val="0"/>
        <w:autoSpaceDN w:val="0"/>
        <w:adjustRightInd w:val="0"/>
        <w:jc w:val="both"/>
      </w:pPr>
    </w:p>
    <w:p w14:paraId="3B85CFB0" w14:textId="77777777" w:rsidR="00D40AF6" w:rsidRDefault="00D40AF6" w:rsidP="00D40AF6">
      <w:pPr>
        <w:widowControl w:val="0"/>
        <w:tabs>
          <w:tab w:val="left" w:pos="0"/>
        </w:tabs>
        <w:autoSpaceDE w:val="0"/>
        <w:autoSpaceDN w:val="0"/>
        <w:adjustRightInd w:val="0"/>
        <w:jc w:val="both"/>
      </w:pPr>
      <w:r>
        <w:t xml:space="preserve">44. MEDEIROS, Mary C, FONTENELE, Juvenia Bezerra, VIANA, Glauce Socorro de </w:t>
      </w:r>
      <w:proofErr w:type="gramStart"/>
      <w:r>
        <w:t>Barros</w:t>
      </w:r>
      <w:proofErr w:type="gramEnd"/>
    </w:p>
    <w:p w14:paraId="177D58B3" w14:textId="77777777" w:rsidR="00D40AF6" w:rsidRDefault="00D40AF6" w:rsidP="00D40AF6">
      <w:pPr>
        <w:widowControl w:val="0"/>
        <w:tabs>
          <w:tab w:val="left" w:pos="0"/>
        </w:tabs>
        <w:autoSpaceDE w:val="0"/>
        <w:autoSpaceDN w:val="0"/>
        <w:adjustRightInd w:val="0"/>
        <w:jc w:val="both"/>
      </w:pPr>
      <w:r>
        <w:t>EFEITOS DA Datura stramonium, LINN E DA ATROPINA NA AGREGAÇÃO PLAQUETÁRIA INDUZIDA PELA ADENOSINA DIFOSFATO (ADP) In: VII Reunião Anual da Federação de Sociedades de Biologia Experimental, 1991, Caxambu.</w:t>
      </w:r>
    </w:p>
    <w:p w14:paraId="3EC082A0" w14:textId="77777777" w:rsidR="00D40AF6" w:rsidRDefault="00D40AF6" w:rsidP="00D40AF6">
      <w:pPr>
        <w:widowControl w:val="0"/>
        <w:tabs>
          <w:tab w:val="left" w:pos="0"/>
        </w:tabs>
        <w:autoSpaceDE w:val="0"/>
        <w:autoSpaceDN w:val="0"/>
        <w:adjustRightInd w:val="0"/>
        <w:jc w:val="both"/>
      </w:pPr>
      <w:r>
        <w:t xml:space="preserve">  </w:t>
      </w:r>
      <w:r>
        <w:rPr>
          <w:b/>
          <w:bCs/>
        </w:rPr>
        <w:t>Anais da VII Reunião Anual da Federação de Sociedades de Biologia Experimental</w:t>
      </w:r>
      <w:r>
        <w:t xml:space="preserve">. , 1991. </w:t>
      </w:r>
    </w:p>
    <w:p w14:paraId="7A60056B" w14:textId="77777777" w:rsidR="00D40AF6" w:rsidRDefault="00D40AF6" w:rsidP="00D40AF6">
      <w:pPr>
        <w:widowControl w:val="0"/>
        <w:tabs>
          <w:tab w:val="left" w:pos="0"/>
        </w:tabs>
        <w:autoSpaceDE w:val="0"/>
        <w:autoSpaceDN w:val="0"/>
        <w:adjustRightInd w:val="0"/>
        <w:jc w:val="both"/>
      </w:pPr>
    </w:p>
    <w:p w14:paraId="50BCDD25" w14:textId="77777777" w:rsidR="00D40AF6" w:rsidRDefault="00D40AF6" w:rsidP="00D40AF6">
      <w:pPr>
        <w:widowControl w:val="0"/>
        <w:tabs>
          <w:tab w:val="left" w:pos="0"/>
        </w:tabs>
        <w:autoSpaceDE w:val="0"/>
        <w:autoSpaceDN w:val="0"/>
        <w:adjustRightInd w:val="0"/>
        <w:jc w:val="both"/>
      </w:pPr>
      <w:r>
        <w:t xml:space="preserve">45. MEDEIROS, Mary C, FONTENELE, Juvenia Bezerra, MEDEIROS, M A S, VIANA, Glauce Socorro de </w:t>
      </w:r>
      <w:proofErr w:type="gramStart"/>
      <w:r>
        <w:t>Barros</w:t>
      </w:r>
      <w:proofErr w:type="gramEnd"/>
    </w:p>
    <w:p w14:paraId="787CB745" w14:textId="77777777" w:rsidR="00D40AF6" w:rsidRDefault="00D40AF6" w:rsidP="00D40AF6">
      <w:pPr>
        <w:widowControl w:val="0"/>
        <w:tabs>
          <w:tab w:val="left" w:pos="0"/>
        </w:tabs>
        <w:autoSpaceDE w:val="0"/>
        <w:autoSpaceDN w:val="0"/>
        <w:adjustRightInd w:val="0"/>
        <w:jc w:val="both"/>
      </w:pPr>
      <w:r>
        <w:t>EFEITO BRONCOCONSTRITOR DA DIETILCARBAMAZINA NA COBAIA In: IV Reunião Anual da Federação de Sociedades de Biologia Experimental, 1989, Caxambu.</w:t>
      </w:r>
    </w:p>
    <w:p w14:paraId="638FC24F" w14:textId="77777777" w:rsidR="00D40AF6" w:rsidRDefault="00D40AF6" w:rsidP="00D40AF6">
      <w:pPr>
        <w:widowControl w:val="0"/>
        <w:tabs>
          <w:tab w:val="left" w:pos="0"/>
        </w:tabs>
        <w:autoSpaceDE w:val="0"/>
        <w:autoSpaceDN w:val="0"/>
        <w:adjustRightInd w:val="0"/>
        <w:jc w:val="both"/>
      </w:pPr>
      <w:r>
        <w:t xml:space="preserve">  </w:t>
      </w:r>
      <w:r>
        <w:rPr>
          <w:b/>
          <w:bCs/>
        </w:rPr>
        <w:t>Anais da IV Reunião Anual da Federação de Sociedades de Biologia Experimental</w:t>
      </w:r>
      <w:r>
        <w:t xml:space="preserve">. , 1989. </w:t>
      </w:r>
    </w:p>
    <w:p w14:paraId="1D1E2E70" w14:textId="77777777" w:rsidR="00D40AF6" w:rsidRDefault="00D40AF6" w:rsidP="00D40AF6">
      <w:pPr>
        <w:widowControl w:val="0"/>
        <w:tabs>
          <w:tab w:val="left" w:pos="0"/>
        </w:tabs>
        <w:autoSpaceDE w:val="0"/>
        <w:autoSpaceDN w:val="0"/>
        <w:adjustRightInd w:val="0"/>
        <w:jc w:val="both"/>
      </w:pPr>
    </w:p>
    <w:p w14:paraId="29E83B15" w14:textId="77777777" w:rsidR="00D40AF6" w:rsidRDefault="00D40AF6" w:rsidP="00D40AF6">
      <w:pPr>
        <w:widowControl w:val="0"/>
        <w:tabs>
          <w:tab w:val="left" w:pos="0"/>
        </w:tabs>
        <w:autoSpaceDE w:val="0"/>
        <w:autoSpaceDN w:val="0"/>
        <w:adjustRightInd w:val="0"/>
        <w:jc w:val="both"/>
      </w:pPr>
      <w:r>
        <w:t xml:space="preserve">46. MEDEIROS, Mary C, PINHEIRO, Miriam S, VIANA, Glauce Socorro de Barros, FONTENELE, Juvenia </w:t>
      </w:r>
      <w:proofErr w:type="gramStart"/>
      <w:r>
        <w:t>Bezerra</w:t>
      </w:r>
      <w:proofErr w:type="gramEnd"/>
    </w:p>
    <w:p w14:paraId="4D2F578A" w14:textId="77777777" w:rsidR="00D40AF6" w:rsidRDefault="00D40AF6" w:rsidP="00D40AF6">
      <w:pPr>
        <w:widowControl w:val="0"/>
        <w:tabs>
          <w:tab w:val="left" w:pos="0"/>
        </w:tabs>
        <w:autoSpaceDE w:val="0"/>
        <w:autoSpaceDN w:val="0"/>
        <w:adjustRightInd w:val="0"/>
        <w:jc w:val="both"/>
      </w:pPr>
      <w:r>
        <w:t>EFEITO BRONCOCONSTRITOR DE PRINCÍPIOS ATIVOS DE Zingiber officinalis, ROSC In: III Reunião Anual da Federação de Sociedades de Biologia Experimental, 1988, Caxambu.</w:t>
      </w:r>
    </w:p>
    <w:p w14:paraId="2C3E2AD7" w14:textId="77777777" w:rsidR="00D40AF6" w:rsidRDefault="00D40AF6" w:rsidP="00D40AF6">
      <w:pPr>
        <w:widowControl w:val="0"/>
        <w:tabs>
          <w:tab w:val="left" w:pos="0"/>
        </w:tabs>
        <w:autoSpaceDE w:val="0"/>
        <w:autoSpaceDN w:val="0"/>
        <w:adjustRightInd w:val="0"/>
        <w:jc w:val="both"/>
      </w:pPr>
      <w:r>
        <w:t xml:space="preserve">  </w:t>
      </w:r>
      <w:r>
        <w:rPr>
          <w:b/>
          <w:bCs/>
        </w:rPr>
        <w:t>Anais da III Reunião Anual da Federação de Sociedades de Biologia Experimental</w:t>
      </w:r>
      <w:r>
        <w:t xml:space="preserve">. , 1988. </w:t>
      </w:r>
    </w:p>
    <w:p w14:paraId="67FE4E8C" w14:textId="77777777" w:rsidR="00D40AF6" w:rsidRDefault="00D40AF6" w:rsidP="00D40AF6">
      <w:pPr>
        <w:widowControl w:val="0"/>
        <w:tabs>
          <w:tab w:val="left" w:pos="0"/>
        </w:tabs>
        <w:autoSpaceDE w:val="0"/>
        <w:autoSpaceDN w:val="0"/>
        <w:adjustRightInd w:val="0"/>
        <w:jc w:val="both"/>
      </w:pPr>
    </w:p>
    <w:p w14:paraId="221845E6" w14:textId="77777777" w:rsidR="00D40AF6" w:rsidRDefault="00D40AF6" w:rsidP="00D40AF6">
      <w:pPr>
        <w:widowControl w:val="0"/>
        <w:tabs>
          <w:tab w:val="left" w:pos="0"/>
        </w:tabs>
        <w:autoSpaceDE w:val="0"/>
        <w:autoSpaceDN w:val="0"/>
        <w:adjustRightInd w:val="0"/>
        <w:jc w:val="both"/>
      </w:pPr>
    </w:p>
    <w:p w14:paraId="183E57C2" w14:textId="77777777" w:rsidR="00D40AF6" w:rsidRDefault="00D40AF6" w:rsidP="00D40AF6">
      <w:pPr>
        <w:widowControl w:val="0"/>
        <w:tabs>
          <w:tab w:val="left" w:pos="0"/>
        </w:tabs>
        <w:autoSpaceDE w:val="0"/>
        <w:autoSpaceDN w:val="0"/>
        <w:adjustRightInd w:val="0"/>
        <w:jc w:val="both"/>
      </w:pPr>
      <w:r>
        <w:t xml:space="preserve"> </w:t>
      </w:r>
    </w:p>
    <w:p w14:paraId="2AB960BB" w14:textId="77777777" w:rsidR="00D40AF6" w:rsidRDefault="00D40AF6" w:rsidP="00D40AF6">
      <w:pPr>
        <w:widowControl w:val="0"/>
        <w:tabs>
          <w:tab w:val="left" w:pos="0"/>
        </w:tabs>
        <w:autoSpaceDE w:val="0"/>
        <w:autoSpaceDN w:val="0"/>
        <w:adjustRightInd w:val="0"/>
        <w:jc w:val="both"/>
      </w:pPr>
      <w:r>
        <w:rPr>
          <w:b/>
          <w:bCs/>
        </w:rPr>
        <w:t>Orientações e Supervisões</w:t>
      </w:r>
    </w:p>
    <w:p w14:paraId="24C0A2B4" w14:textId="77777777" w:rsidR="00D40AF6" w:rsidRDefault="00D40AF6" w:rsidP="00D40AF6">
      <w:pPr>
        <w:widowControl w:val="0"/>
        <w:tabs>
          <w:tab w:val="left" w:pos="0"/>
        </w:tabs>
        <w:autoSpaceDE w:val="0"/>
        <w:autoSpaceDN w:val="0"/>
        <w:adjustRightInd w:val="0"/>
        <w:jc w:val="both"/>
      </w:pPr>
    </w:p>
    <w:p w14:paraId="0D2E92C9" w14:textId="77777777" w:rsidR="00D40AF6" w:rsidRDefault="00D40AF6" w:rsidP="00D40AF6">
      <w:pPr>
        <w:widowControl w:val="0"/>
        <w:tabs>
          <w:tab w:val="left" w:pos="0"/>
        </w:tabs>
        <w:autoSpaceDE w:val="0"/>
        <w:autoSpaceDN w:val="0"/>
        <w:adjustRightInd w:val="0"/>
        <w:jc w:val="both"/>
      </w:pPr>
    </w:p>
    <w:p w14:paraId="4EC1CFC2" w14:textId="77777777" w:rsidR="00D40AF6" w:rsidRDefault="00D40AF6" w:rsidP="00D40AF6">
      <w:pPr>
        <w:widowControl w:val="0"/>
        <w:tabs>
          <w:tab w:val="left" w:pos="0"/>
        </w:tabs>
        <w:autoSpaceDE w:val="0"/>
        <w:autoSpaceDN w:val="0"/>
        <w:adjustRightInd w:val="0"/>
        <w:jc w:val="both"/>
      </w:pPr>
      <w:r>
        <w:rPr>
          <w:b/>
          <w:bCs/>
        </w:rPr>
        <w:t xml:space="preserve"> Orientações e Supervisões em andamento</w:t>
      </w:r>
    </w:p>
    <w:p w14:paraId="7C4C1BCA" w14:textId="77777777" w:rsidR="00D40AF6" w:rsidRDefault="00D40AF6" w:rsidP="00D40AF6">
      <w:pPr>
        <w:widowControl w:val="0"/>
        <w:tabs>
          <w:tab w:val="left" w:pos="0"/>
        </w:tabs>
        <w:autoSpaceDE w:val="0"/>
        <w:autoSpaceDN w:val="0"/>
        <w:adjustRightInd w:val="0"/>
        <w:jc w:val="both"/>
      </w:pPr>
    </w:p>
    <w:p w14:paraId="0ED31E2E" w14:textId="77777777" w:rsidR="00D40AF6" w:rsidRDefault="00D40AF6" w:rsidP="00D40AF6">
      <w:pPr>
        <w:widowControl w:val="0"/>
        <w:tabs>
          <w:tab w:val="left" w:pos="0"/>
        </w:tabs>
        <w:autoSpaceDE w:val="0"/>
        <w:autoSpaceDN w:val="0"/>
        <w:adjustRightInd w:val="0"/>
        <w:jc w:val="both"/>
      </w:pPr>
      <w:r>
        <w:rPr>
          <w:b/>
          <w:bCs/>
        </w:rPr>
        <w:t>Iniciação científica</w:t>
      </w:r>
    </w:p>
    <w:p w14:paraId="54397FAF" w14:textId="77777777" w:rsidR="00D40AF6" w:rsidRDefault="00D40AF6" w:rsidP="00D40AF6">
      <w:pPr>
        <w:widowControl w:val="0"/>
        <w:tabs>
          <w:tab w:val="left" w:pos="0"/>
        </w:tabs>
        <w:autoSpaceDE w:val="0"/>
        <w:autoSpaceDN w:val="0"/>
        <w:adjustRightInd w:val="0"/>
        <w:jc w:val="both"/>
      </w:pPr>
    </w:p>
    <w:p w14:paraId="3CE44686" w14:textId="77777777" w:rsidR="00D40AF6" w:rsidRDefault="00D40AF6" w:rsidP="00D40AF6">
      <w:pPr>
        <w:widowControl w:val="0"/>
        <w:tabs>
          <w:tab w:val="left" w:pos="0"/>
        </w:tabs>
        <w:autoSpaceDE w:val="0"/>
        <w:autoSpaceDN w:val="0"/>
        <w:adjustRightInd w:val="0"/>
        <w:jc w:val="both"/>
      </w:pPr>
      <w:r>
        <w:t xml:space="preserve">1. Juliana Costa Albuquerque. </w:t>
      </w:r>
      <w:r>
        <w:rPr>
          <w:b/>
          <w:bCs/>
        </w:rPr>
        <w:t>Análise Retrospectiva do Tratamento Não Padronizado (</w:t>
      </w:r>
      <w:proofErr w:type="gramStart"/>
      <w:r>
        <w:rPr>
          <w:b/>
          <w:bCs/>
        </w:rPr>
        <w:t>Off</w:t>
      </w:r>
      <w:proofErr w:type="gramEnd"/>
      <w:r>
        <w:rPr>
          <w:b/>
          <w:bCs/>
        </w:rPr>
        <w:t>-label) com Betabloqueadores de Pacientes Pediátricos Portadores de Hemangiomas Diagnosticados entre Janeiro e Dezembro de 2009 no Hospital Infantil Albert Sabin</w:t>
      </w:r>
      <w:r>
        <w:t>. 2010. Iniciação científica (Farmácia) - Universidade Federal do Ceará</w:t>
      </w:r>
    </w:p>
    <w:p w14:paraId="1C725661" w14:textId="77777777" w:rsidR="00D40AF6" w:rsidRDefault="00D40AF6" w:rsidP="00D40AF6">
      <w:pPr>
        <w:widowControl w:val="0"/>
        <w:tabs>
          <w:tab w:val="left" w:pos="0"/>
        </w:tabs>
        <w:autoSpaceDE w:val="0"/>
        <w:autoSpaceDN w:val="0"/>
        <w:adjustRightInd w:val="0"/>
        <w:jc w:val="both"/>
      </w:pPr>
    </w:p>
    <w:p w14:paraId="69687697" w14:textId="77777777" w:rsidR="00D40AF6" w:rsidRDefault="00D40AF6" w:rsidP="00D40AF6">
      <w:pPr>
        <w:widowControl w:val="0"/>
        <w:tabs>
          <w:tab w:val="left" w:pos="0"/>
        </w:tabs>
        <w:autoSpaceDE w:val="0"/>
        <w:autoSpaceDN w:val="0"/>
        <w:adjustRightInd w:val="0"/>
        <w:jc w:val="both"/>
      </w:pPr>
      <w:r>
        <w:t xml:space="preserve">2. Rosane Aline Magalhães. </w:t>
      </w:r>
      <w:r>
        <w:rPr>
          <w:b/>
          <w:bCs/>
        </w:rPr>
        <w:t>Avaliação da Atividade Antinociceptiva da Sibutramina em Modelos Animais de Dor</w:t>
      </w:r>
      <w:r>
        <w:t>. 2010. Iniciação científica (Farmácia) - Universidade Federal do Ceará</w:t>
      </w:r>
    </w:p>
    <w:p w14:paraId="679A7743" w14:textId="77777777" w:rsidR="00D40AF6" w:rsidRDefault="00D40AF6" w:rsidP="00D40AF6">
      <w:pPr>
        <w:widowControl w:val="0"/>
        <w:tabs>
          <w:tab w:val="left" w:pos="0"/>
        </w:tabs>
        <w:autoSpaceDE w:val="0"/>
        <w:autoSpaceDN w:val="0"/>
        <w:adjustRightInd w:val="0"/>
        <w:jc w:val="both"/>
      </w:pPr>
    </w:p>
    <w:p w14:paraId="2BDE4193" w14:textId="77777777" w:rsidR="00D40AF6" w:rsidRDefault="00D40AF6" w:rsidP="00D40AF6">
      <w:pPr>
        <w:widowControl w:val="0"/>
        <w:tabs>
          <w:tab w:val="left" w:pos="0"/>
        </w:tabs>
        <w:autoSpaceDE w:val="0"/>
        <w:autoSpaceDN w:val="0"/>
        <w:adjustRightInd w:val="0"/>
        <w:jc w:val="both"/>
      </w:pPr>
      <w:r>
        <w:t xml:space="preserve">3. Jamille Araújo Félix. </w:t>
      </w:r>
      <w:r>
        <w:rPr>
          <w:b/>
          <w:bCs/>
        </w:rPr>
        <w:t>Avaliação do Potencial Antioxidante, Antitrombótico e Antiplaquetário in vivo ex vivo e in vitro de Produtos Naturais e seus Constituintes</w:t>
      </w:r>
      <w:r>
        <w:t>. 2010. Iniciação científica (Farmácia) - Universidade Federal do Ceará</w:t>
      </w:r>
    </w:p>
    <w:p w14:paraId="08865E07" w14:textId="77777777" w:rsidR="00D40AF6" w:rsidRDefault="00D40AF6" w:rsidP="00D40AF6">
      <w:pPr>
        <w:widowControl w:val="0"/>
        <w:tabs>
          <w:tab w:val="left" w:pos="0"/>
        </w:tabs>
        <w:autoSpaceDE w:val="0"/>
        <w:autoSpaceDN w:val="0"/>
        <w:adjustRightInd w:val="0"/>
        <w:jc w:val="both"/>
      </w:pPr>
    </w:p>
    <w:p w14:paraId="25D1D9CF" w14:textId="77777777" w:rsidR="00D40AF6" w:rsidRDefault="00D40AF6" w:rsidP="00D40AF6">
      <w:pPr>
        <w:widowControl w:val="0"/>
        <w:tabs>
          <w:tab w:val="left" w:pos="0"/>
        </w:tabs>
        <w:autoSpaceDE w:val="0"/>
        <w:autoSpaceDN w:val="0"/>
        <w:adjustRightInd w:val="0"/>
        <w:jc w:val="both"/>
      </w:pPr>
    </w:p>
    <w:p w14:paraId="7E9D9491" w14:textId="77777777" w:rsidR="00D40AF6" w:rsidRDefault="00D40AF6" w:rsidP="00D40AF6">
      <w:pPr>
        <w:widowControl w:val="0"/>
        <w:tabs>
          <w:tab w:val="left" w:pos="0"/>
        </w:tabs>
        <w:autoSpaceDE w:val="0"/>
        <w:autoSpaceDN w:val="0"/>
        <w:adjustRightInd w:val="0"/>
        <w:jc w:val="both"/>
      </w:pPr>
    </w:p>
    <w:p w14:paraId="7E596B9E" w14:textId="77777777" w:rsidR="00D40AF6" w:rsidRDefault="00D40AF6" w:rsidP="00D40AF6">
      <w:pPr>
        <w:widowControl w:val="0"/>
        <w:tabs>
          <w:tab w:val="left" w:pos="0"/>
        </w:tabs>
        <w:autoSpaceDE w:val="0"/>
        <w:autoSpaceDN w:val="0"/>
        <w:adjustRightInd w:val="0"/>
        <w:jc w:val="both"/>
      </w:pPr>
      <w:r>
        <w:rPr>
          <w:color w:val="A0A0A0"/>
        </w:rPr>
        <w:t>______________________________________________________________________________________</w:t>
      </w:r>
    </w:p>
    <w:p w14:paraId="478290CC" w14:textId="77777777" w:rsidR="00D40AF6" w:rsidRDefault="00D40AF6" w:rsidP="00D40AF6">
      <w:pPr>
        <w:widowControl w:val="0"/>
        <w:tabs>
          <w:tab w:val="left" w:pos="0"/>
        </w:tabs>
        <w:autoSpaceDE w:val="0"/>
        <w:autoSpaceDN w:val="0"/>
        <w:adjustRightInd w:val="0"/>
        <w:jc w:val="both"/>
      </w:pPr>
      <w:r>
        <w:rPr>
          <w:b/>
          <w:bCs/>
          <w:sz w:val="24"/>
          <w:szCs w:val="24"/>
        </w:rPr>
        <w:t>Citações em bases bibliográficas</w:t>
      </w:r>
    </w:p>
    <w:p w14:paraId="76F9BA72" w14:textId="77777777" w:rsidR="00D40AF6" w:rsidRDefault="00D40AF6" w:rsidP="00D40AF6">
      <w:pPr>
        <w:widowControl w:val="0"/>
        <w:tabs>
          <w:tab w:val="left" w:pos="0"/>
        </w:tabs>
        <w:autoSpaceDE w:val="0"/>
        <w:autoSpaceDN w:val="0"/>
        <w:adjustRightInd w:val="0"/>
        <w:jc w:val="both"/>
      </w:pPr>
    </w:p>
    <w:p w14:paraId="6572AD89" w14:textId="77777777" w:rsidR="00D40AF6" w:rsidRDefault="00D40AF6" w:rsidP="00D40AF6">
      <w:pPr>
        <w:widowControl w:val="0"/>
        <w:tabs>
          <w:tab w:val="left" w:pos="1700"/>
        </w:tabs>
        <w:autoSpaceDE w:val="0"/>
        <w:autoSpaceDN w:val="0"/>
        <w:adjustRightInd w:val="0"/>
        <w:ind w:left="1700" w:hanging="1700"/>
        <w:jc w:val="both"/>
      </w:pPr>
      <w:r>
        <w:rPr>
          <w:b/>
          <w:bCs/>
        </w:rPr>
        <w:t>Web of Science</w:t>
      </w:r>
      <w:r>
        <w:tab/>
        <w:t xml:space="preserve">Número total de </w:t>
      </w:r>
      <w:proofErr w:type="gramStart"/>
      <w:r>
        <w:t>citações :</w:t>
      </w:r>
      <w:proofErr w:type="gramEnd"/>
      <w:r>
        <w:t xml:space="preserve"> 69;Número de trabalhos : 21Data : 02/11/2010; Fator H: 6; </w:t>
      </w:r>
    </w:p>
    <w:p w14:paraId="7B784000" w14:textId="77777777" w:rsidR="00D40AF6" w:rsidRDefault="00D40AF6" w:rsidP="00D40AF6">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4F3C3B08" w14:textId="77777777" w:rsidR="00D40AF6" w:rsidRDefault="00D40AF6" w:rsidP="00D40AF6">
      <w:pPr>
        <w:widowControl w:val="0"/>
        <w:tabs>
          <w:tab w:val="left" w:pos="1700"/>
        </w:tabs>
        <w:autoSpaceDE w:val="0"/>
        <w:autoSpaceDN w:val="0"/>
        <w:adjustRightInd w:val="0"/>
        <w:ind w:left="1700" w:hanging="1700"/>
        <w:jc w:val="both"/>
      </w:pPr>
      <w:r>
        <w:t>Fontenele JB</w:t>
      </w:r>
    </w:p>
    <w:p w14:paraId="54B185A3" w14:textId="77777777" w:rsidR="00D40AF6" w:rsidRDefault="00D40AF6" w:rsidP="00D40AF6">
      <w:pPr>
        <w:widowControl w:val="0"/>
        <w:tabs>
          <w:tab w:val="left" w:pos="1700"/>
        </w:tabs>
        <w:autoSpaceDE w:val="0"/>
        <w:autoSpaceDN w:val="0"/>
        <w:adjustRightInd w:val="0"/>
        <w:ind w:left="1700" w:hanging="1700"/>
        <w:jc w:val="both"/>
      </w:pPr>
    </w:p>
    <w:p w14:paraId="39608EFD" w14:textId="77777777" w:rsidR="00D40AF6" w:rsidRDefault="00D40AF6" w:rsidP="00D40AF6">
      <w:pPr>
        <w:widowControl w:val="0"/>
        <w:tabs>
          <w:tab w:val="left" w:pos="1700"/>
        </w:tabs>
        <w:autoSpaceDE w:val="0"/>
        <w:autoSpaceDN w:val="0"/>
        <w:adjustRightInd w:val="0"/>
        <w:ind w:left="1700" w:hanging="1700"/>
        <w:jc w:val="both"/>
      </w:pPr>
      <w:r>
        <w:rPr>
          <w:b/>
          <w:bCs/>
        </w:rPr>
        <w:t>SCOPUS</w:t>
      </w:r>
      <w:r>
        <w:tab/>
        <w:t xml:space="preserve">Número total de </w:t>
      </w:r>
      <w:proofErr w:type="gramStart"/>
      <w:r>
        <w:t>citações :</w:t>
      </w:r>
      <w:proofErr w:type="gramEnd"/>
      <w:r>
        <w:t xml:space="preserve"> 88;Número de trabalhos : 19Data : 02/11/2010</w:t>
      </w:r>
    </w:p>
    <w:p w14:paraId="485A5268" w14:textId="77777777" w:rsidR="00D40AF6" w:rsidRDefault="00D40AF6" w:rsidP="00D40AF6">
      <w:pPr>
        <w:widowControl w:val="0"/>
        <w:tabs>
          <w:tab w:val="left" w:pos="1700"/>
        </w:tabs>
        <w:autoSpaceDE w:val="0"/>
        <w:autoSpaceDN w:val="0"/>
        <w:adjustRightInd w:val="0"/>
        <w:ind w:left="1700" w:hanging="1700"/>
        <w:jc w:val="both"/>
      </w:pPr>
      <w:r>
        <w:t xml:space="preserve">Nome(s) do autor utilizado(s) na consulta para obter o total de citações: </w:t>
      </w:r>
    </w:p>
    <w:p w14:paraId="4C183918" w14:textId="77777777" w:rsidR="00D40AF6" w:rsidRDefault="00D40AF6" w:rsidP="00D40AF6">
      <w:pPr>
        <w:widowControl w:val="0"/>
        <w:tabs>
          <w:tab w:val="left" w:pos="1700"/>
        </w:tabs>
        <w:autoSpaceDE w:val="0"/>
        <w:autoSpaceDN w:val="0"/>
        <w:adjustRightInd w:val="0"/>
        <w:ind w:left="1700" w:hanging="1700"/>
        <w:jc w:val="both"/>
      </w:pPr>
      <w:r>
        <w:t>Fontenele J.B.</w:t>
      </w:r>
    </w:p>
    <w:p w14:paraId="58533B56" w14:textId="77777777" w:rsidR="00D40AF6" w:rsidRDefault="00D40AF6" w:rsidP="00D40AF6">
      <w:pPr>
        <w:widowControl w:val="0"/>
        <w:tabs>
          <w:tab w:val="left" w:pos="1700"/>
        </w:tabs>
        <w:autoSpaceDE w:val="0"/>
        <w:autoSpaceDN w:val="0"/>
        <w:adjustRightInd w:val="0"/>
        <w:ind w:left="1700" w:hanging="1700"/>
        <w:jc w:val="both"/>
      </w:pPr>
    </w:p>
    <w:p w14:paraId="0C18487C" w14:textId="77777777" w:rsidR="00D40AF6" w:rsidRDefault="00D40AF6" w:rsidP="00D40AF6">
      <w:pPr>
        <w:widowControl w:val="0"/>
        <w:tabs>
          <w:tab w:val="left" w:pos="1700"/>
        </w:tabs>
        <w:autoSpaceDE w:val="0"/>
        <w:autoSpaceDN w:val="0"/>
        <w:adjustRightInd w:val="0"/>
        <w:ind w:left="1700" w:hanging="1700"/>
        <w:jc w:val="both"/>
      </w:pPr>
    </w:p>
    <w:p w14:paraId="1AA1624A" w14:textId="77777777" w:rsidR="00D40AF6" w:rsidRDefault="00D40AF6" w:rsidP="00D40AF6">
      <w:pPr>
        <w:widowControl w:val="0"/>
        <w:tabs>
          <w:tab w:val="left" w:pos="1700"/>
        </w:tabs>
        <w:autoSpaceDE w:val="0"/>
        <w:autoSpaceDN w:val="0"/>
        <w:adjustRightInd w:val="0"/>
        <w:ind w:left="1700" w:hanging="1700"/>
        <w:jc w:val="both"/>
      </w:pPr>
    </w:p>
    <w:sectPr w:rsidR="00D40AF6" w:rsidSect="00D632EE">
      <w:footerReference w:type="default" r:id="rId22"/>
      <w:pgSz w:w="11905" w:h="16837" w:code="9"/>
      <w:pgMar w:top="1440" w:right="1797" w:bottom="1440" w:left="179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24B599" w14:textId="77777777" w:rsidR="00A507D1" w:rsidRDefault="00A507D1">
      <w:r>
        <w:separator/>
      </w:r>
    </w:p>
  </w:endnote>
  <w:endnote w:type="continuationSeparator" w:id="0">
    <w:p w14:paraId="49FF078A" w14:textId="77777777" w:rsidR="00A507D1" w:rsidRDefault="00A50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80"/>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iberation Serif">
    <w:altName w:val="Times New Roman"/>
    <w:charset w:val="00"/>
    <w:family w:val="roman"/>
    <w:pitch w:val="variable"/>
  </w:font>
  <w:font w:name="DejaVu LGC Sans">
    <w:altName w:val="Times New Roman"/>
    <w:charset w:val="00"/>
    <w:family w:val="auto"/>
    <w:pitch w:val="variable"/>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MFONM+HGMWBJ+Times-Roman">
    <w:altName w:val="Arial Unicode MS"/>
    <w:charset w:val="80"/>
    <w:family w:val="roman"/>
    <w:pitch w:val="default"/>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41A07" w14:textId="77777777" w:rsidR="002C1B06" w:rsidRDefault="002C1B06">
    <w:pP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84D6C6" w14:textId="77777777" w:rsidR="00A507D1" w:rsidRDefault="00A507D1">
      <w:r>
        <w:separator/>
      </w:r>
    </w:p>
  </w:footnote>
  <w:footnote w:type="continuationSeparator" w:id="0">
    <w:p w14:paraId="3ED30330" w14:textId="77777777" w:rsidR="00A507D1" w:rsidRDefault="00A507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900A6534">
      <w:start w:val="1"/>
      <w:numFmt w:val="decimal"/>
      <w:lvlText w:val="%1."/>
      <w:lvlJc w:val="left"/>
      <w:pPr>
        <w:tabs>
          <w:tab w:val="num" w:pos="0"/>
        </w:tabs>
        <w:ind w:left="0" w:firstLine="360"/>
      </w:pPr>
      <w:rPr>
        <w:rFonts w:ascii="Times New Roman" w:eastAsia="Times New Roman" w:hAnsi="Times New Roman" w:cs="Times New Roman"/>
        <w:b w:val="0"/>
        <w:bCs w:val="0"/>
        <w:i w:val="0"/>
        <w:iCs w:val="0"/>
        <w:strike w:val="0"/>
        <w:color w:val="000000"/>
        <w:sz w:val="20"/>
        <w:szCs w:val="20"/>
        <w:u w:val="none"/>
      </w:rPr>
    </w:lvl>
    <w:lvl w:ilvl="1" w:tplc="09E01400">
      <w:start w:val="1"/>
      <w:numFmt w:val="decimal"/>
      <w:lvlText w:val="%2."/>
      <w:lvlJc w:val="left"/>
      <w:pPr>
        <w:tabs>
          <w:tab w:val="num" w:pos="0"/>
        </w:tabs>
        <w:ind w:left="0" w:firstLine="1080"/>
      </w:pPr>
      <w:rPr>
        <w:rFonts w:ascii="Times New Roman" w:eastAsia="Times New Roman" w:hAnsi="Times New Roman" w:cs="Times New Roman"/>
        <w:b w:val="0"/>
        <w:bCs w:val="0"/>
        <w:i w:val="0"/>
        <w:iCs w:val="0"/>
        <w:strike w:val="0"/>
        <w:color w:val="000000"/>
        <w:sz w:val="20"/>
        <w:szCs w:val="20"/>
        <w:u w:val="none"/>
      </w:rPr>
    </w:lvl>
    <w:lvl w:ilvl="2" w:tplc="C4AEFDEE">
      <w:start w:val="1"/>
      <w:numFmt w:val="decimal"/>
      <w:lvlText w:val="%3."/>
      <w:lvlJc w:val="right"/>
      <w:pPr>
        <w:tabs>
          <w:tab w:val="num" w:pos="0"/>
        </w:tabs>
        <w:ind w:left="0" w:firstLine="1980"/>
      </w:pPr>
      <w:rPr>
        <w:rFonts w:ascii="Times New Roman" w:eastAsia="Times New Roman" w:hAnsi="Times New Roman" w:cs="Times New Roman"/>
        <w:b w:val="0"/>
        <w:bCs w:val="0"/>
        <w:i w:val="0"/>
        <w:iCs w:val="0"/>
        <w:strike w:val="0"/>
        <w:color w:val="000000"/>
        <w:sz w:val="20"/>
        <w:szCs w:val="20"/>
        <w:u w:val="none"/>
      </w:rPr>
    </w:lvl>
    <w:lvl w:ilvl="3" w:tplc="3286B35C">
      <w:start w:val="1"/>
      <w:numFmt w:val="decimal"/>
      <w:lvlText w:val="%4."/>
      <w:lvlJc w:val="left"/>
      <w:pPr>
        <w:tabs>
          <w:tab w:val="num" w:pos="0"/>
        </w:tabs>
        <w:ind w:left="0" w:firstLine="2520"/>
      </w:pPr>
      <w:rPr>
        <w:rFonts w:ascii="Times New Roman" w:eastAsia="Times New Roman" w:hAnsi="Times New Roman" w:cs="Times New Roman"/>
        <w:b w:val="0"/>
        <w:bCs w:val="0"/>
        <w:i w:val="0"/>
        <w:iCs w:val="0"/>
        <w:strike w:val="0"/>
        <w:color w:val="000000"/>
        <w:sz w:val="20"/>
        <w:szCs w:val="20"/>
        <w:u w:val="none"/>
      </w:rPr>
    </w:lvl>
    <w:lvl w:ilvl="4" w:tplc="6338BC06">
      <w:start w:val="1"/>
      <w:numFmt w:val="decimal"/>
      <w:lvlText w:val="%5."/>
      <w:lvlJc w:val="left"/>
      <w:pPr>
        <w:tabs>
          <w:tab w:val="num" w:pos="0"/>
        </w:tabs>
        <w:ind w:left="0" w:firstLine="3240"/>
      </w:pPr>
      <w:rPr>
        <w:rFonts w:ascii="Times New Roman" w:eastAsia="Times New Roman" w:hAnsi="Times New Roman" w:cs="Times New Roman"/>
        <w:b w:val="0"/>
        <w:bCs w:val="0"/>
        <w:i w:val="0"/>
        <w:iCs w:val="0"/>
        <w:strike w:val="0"/>
        <w:color w:val="000000"/>
        <w:sz w:val="20"/>
        <w:szCs w:val="20"/>
        <w:u w:val="none"/>
      </w:rPr>
    </w:lvl>
    <w:lvl w:ilvl="5" w:tplc="E2AEBE36">
      <w:start w:val="1"/>
      <w:numFmt w:val="decimal"/>
      <w:lvlText w:val="%6."/>
      <w:lvlJc w:val="right"/>
      <w:pPr>
        <w:tabs>
          <w:tab w:val="num" w:pos="0"/>
        </w:tabs>
        <w:ind w:left="0" w:firstLine="4140"/>
      </w:pPr>
      <w:rPr>
        <w:rFonts w:ascii="Times New Roman" w:eastAsia="Times New Roman" w:hAnsi="Times New Roman" w:cs="Times New Roman"/>
        <w:b w:val="0"/>
        <w:bCs w:val="0"/>
        <w:i w:val="0"/>
        <w:iCs w:val="0"/>
        <w:strike w:val="0"/>
        <w:color w:val="000000"/>
        <w:sz w:val="20"/>
        <w:szCs w:val="20"/>
        <w:u w:val="none"/>
      </w:rPr>
    </w:lvl>
    <w:lvl w:ilvl="6" w:tplc="A24EF184">
      <w:start w:val="1"/>
      <w:numFmt w:val="decimal"/>
      <w:lvlText w:val="%7."/>
      <w:lvlJc w:val="left"/>
      <w:pPr>
        <w:tabs>
          <w:tab w:val="num" w:pos="0"/>
        </w:tabs>
        <w:ind w:left="0" w:firstLine="4680"/>
      </w:pPr>
      <w:rPr>
        <w:rFonts w:ascii="Times New Roman" w:eastAsia="Times New Roman" w:hAnsi="Times New Roman" w:cs="Times New Roman"/>
        <w:b w:val="0"/>
        <w:bCs w:val="0"/>
        <w:i w:val="0"/>
        <w:iCs w:val="0"/>
        <w:strike w:val="0"/>
        <w:color w:val="000000"/>
        <w:sz w:val="20"/>
        <w:szCs w:val="20"/>
        <w:u w:val="none"/>
      </w:rPr>
    </w:lvl>
    <w:lvl w:ilvl="7" w:tplc="D59C4CC8">
      <w:start w:val="1"/>
      <w:numFmt w:val="decimal"/>
      <w:lvlText w:val="%8."/>
      <w:lvlJc w:val="left"/>
      <w:pPr>
        <w:tabs>
          <w:tab w:val="num" w:pos="0"/>
        </w:tabs>
        <w:ind w:left="0" w:firstLine="5400"/>
      </w:pPr>
      <w:rPr>
        <w:rFonts w:ascii="Times New Roman" w:eastAsia="Times New Roman" w:hAnsi="Times New Roman" w:cs="Times New Roman"/>
        <w:b w:val="0"/>
        <w:bCs w:val="0"/>
        <w:i w:val="0"/>
        <w:iCs w:val="0"/>
        <w:strike w:val="0"/>
        <w:color w:val="000000"/>
        <w:sz w:val="20"/>
        <w:szCs w:val="20"/>
        <w:u w:val="none"/>
      </w:rPr>
    </w:lvl>
    <w:lvl w:ilvl="8" w:tplc="F3385FDC">
      <w:start w:val="1"/>
      <w:numFmt w:val="decimal"/>
      <w:lvlText w:val="%9."/>
      <w:lvlJc w:val="right"/>
      <w:pPr>
        <w:tabs>
          <w:tab w:val="num" w:pos="0"/>
        </w:tabs>
        <w:ind w:left="0" w:firstLine="6300"/>
      </w:pPr>
      <w:rPr>
        <w:rFonts w:ascii="Times New Roman" w:eastAsia="Times New Roman" w:hAnsi="Times New Roman" w:cs="Times New Roman"/>
        <w:b w:val="0"/>
        <w:bCs w:val="0"/>
        <w:i w:val="0"/>
        <w:iCs w:val="0"/>
        <w:strike w:val="0"/>
        <w:color w:val="000000"/>
        <w:sz w:val="20"/>
        <w:szCs w:val="20"/>
        <w:u w:val="none"/>
      </w:rPr>
    </w:lvl>
  </w:abstractNum>
  <w:abstractNum w:abstractNumId="1">
    <w:nsid w:val="00000003"/>
    <w:multiLevelType w:val="singleLevel"/>
    <w:tmpl w:val="00000003"/>
    <w:name w:val="WW8Num3"/>
    <w:lvl w:ilvl="0">
      <w:start w:val="1"/>
      <w:numFmt w:val="bullet"/>
      <w:lvlText w:val=""/>
      <w:lvlJc w:val="left"/>
      <w:pPr>
        <w:tabs>
          <w:tab w:val="num" w:pos="397"/>
        </w:tabs>
        <w:ind w:left="397" w:hanging="113"/>
      </w:pPr>
      <w:rPr>
        <w:rFonts w:ascii="Symbol" w:hAnsi="Symbol" w:cs="StarSymbol"/>
        <w:sz w:val="18"/>
        <w:szCs w:val="18"/>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21B"/>
    <w:rsid w:val="00033F27"/>
    <w:rsid w:val="00044DFF"/>
    <w:rsid w:val="00054AB2"/>
    <w:rsid w:val="00061ADB"/>
    <w:rsid w:val="0007524C"/>
    <w:rsid w:val="000A2C21"/>
    <w:rsid w:val="000A767C"/>
    <w:rsid w:val="000E4734"/>
    <w:rsid w:val="0013443C"/>
    <w:rsid w:val="001508B7"/>
    <w:rsid w:val="001C7F0F"/>
    <w:rsid w:val="0023608C"/>
    <w:rsid w:val="00260CD6"/>
    <w:rsid w:val="00291CFB"/>
    <w:rsid w:val="002C1B06"/>
    <w:rsid w:val="002C4244"/>
    <w:rsid w:val="002C55BA"/>
    <w:rsid w:val="002D529F"/>
    <w:rsid w:val="002F6405"/>
    <w:rsid w:val="00312E17"/>
    <w:rsid w:val="00323835"/>
    <w:rsid w:val="00326B3C"/>
    <w:rsid w:val="003726DE"/>
    <w:rsid w:val="003B17E3"/>
    <w:rsid w:val="003B624C"/>
    <w:rsid w:val="00443B45"/>
    <w:rsid w:val="004521FC"/>
    <w:rsid w:val="004529FA"/>
    <w:rsid w:val="004A31FF"/>
    <w:rsid w:val="004C4ED9"/>
    <w:rsid w:val="005305C2"/>
    <w:rsid w:val="00543AA5"/>
    <w:rsid w:val="00546902"/>
    <w:rsid w:val="005520EF"/>
    <w:rsid w:val="005867B9"/>
    <w:rsid w:val="005C17B7"/>
    <w:rsid w:val="005D3041"/>
    <w:rsid w:val="005D68B5"/>
    <w:rsid w:val="0060252E"/>
    <w:rsid w:val="00664E4A"/>
    <w:rsid w:val="00670180"/>
    <w:rsid w:val="00673B1D"/>
    <w:rsid w:val="006C066F"/>
    <w:rsid w:val="006E18BC"/>
    <w:rsid w:val="00716758"/>
    <w:rsid w:val="007414E6"/>
    <w:rsid w:val="00763ED3"/>
    <w:rsid w:val="007B7CC4"/>
    <w:rsid w:val="007F1889"/>
    <w:rsid w:val="007F7181"/>
    <w:rsid w:val="008254FA"/>
    <w:rsid w:val="008263D1"/>
    <w:rsid w:val="00902CA2"/>
    <w:rsid w:val="00920BEB"/>
    <w:rsid w:val="009264AB"/>
    <w:rsid w:val="0093088F"/>
    <w:rsid w:val="009413E5"/>
    <w:rsid w:val="00992661"/>
    <w:rsid w:val="009B3165"/>
    <w:rsid w:val="009B4936"/>
    <w:rsid w:val="009B619E"/>
    <w:rsid w:val="009D1587"/>
    <w:rsid w:val="00A14B3A"/>
    <w:rsid w:val="00A43BB2"/>
    <w:rsid w:val="00A507D1"/>
    <w:rsid w:val="00A53549"/>
    <w:rsid w:val="00A64915"/>
    <w:rsid w:val="00A653E6"/>
    <w:rsid w:val="00A77B3E"/>
    <w:rsid w:val="00AD73B2"/>
    <w:rsid w:val="00AE2E11"/>
    <w:rsid w:val="00AE7E77"/>
    <w:rsid w:val="00AF11AF"/>
    <w:rsid w:val="00B22994"/>
    <w:rsid w:val="00B255CA"/>
    <w:rsid w:val="00B267D3"/>
    <w:rsid w:val="00B44560"/>
    <w:rsid w:val="00B77CBC"/>
    <w:rsid w:val="00B83FE3"/>
    <w:rsid w:val="00C233EE"/>
    <w:rsid w:val="00C321FE"/>
    <w:rsid w:val="00C35661"/>
    <w:rsid w:val="00C46422"/>
    <w:rsid w:val="00C73EE9"/>
    <w:rsid w:val="00C94971"/>
    <w:rsid w:val="00C97E6E"/>
    <w:rsid w:val="00CA0AFE"/>
    <w:rsid w:val="00CB4009"/>
    <w:rsid w:val="00CB47BC"/>
    <w:rsid w:val="00CC6EBA"/>
    <w:rsid w:val="00CC7016"/>
    <w:rsid w:val="00D40AF6"/>
    <w:rsid w:val="00D632EE"/>
    <w:rsid w:val="00D75FC1"/>
    <w:rsid w:val="00D91804"/>
    <w:rsid w:val="00DF64A0"/>
    <w:rsid w:val="00E212F6"/>
    <w:rsid w:val="00E3224C"/>
    <w:rsid w:val="00E32260"/>
    <w:rsid w:val="00E72CD5"/>
    <w:rsid w:val="00E863C1"/>
    <w:rsid w:val="00EB0729"/>
    <w:rsid w:val="00EE0782"/>
    <w:rsid w:val="00EF02E9"/>
    <w:rsid w:val="00EF6F0B"/>
    <w:rsid w:val="00F27C78"/>
    <w:rsid w:val="00F47229"/>
    <w:rsid w:val="00F8027D"/>
    <w:rsid w:val="00FC6F62"/>
    <w:rsid w:val="00FE02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5CB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color w:val="000000"/>
    </w:rPr>
  </w:style>
  <w:style w:type="paragraph" w:styleId="Ttulo1">
    <w:name w:val="heading 1"/>
    <w:basedOn w:val="Normal"/>
    <w:next w:val="Normal"/>
    <w:qFormat/>
    <w:rsid w:val="00EF7B96"/>
    <w:pPr>
      <w:spacing w:before="240" w:after="60"/>
      <w:outlineLvl w:val="0"/>
    </w:pPr>
    <w:rPr>
      <w:b/>
      <w:bCs/>
      <w:sz w:val="32"/>
      <w:szCs w:val="32"/>
    </w:rPr>
  </w:style>
  <w:style w:type="paragraph" w:styleId="Ttulo2">
    <w:name w:val="heading 2"/>
    <w:basedOn w:val="Normal"/>
    <w:next w:val="Normal"/>
    <w:qFormat/>
    <w:rsid w:val="00EF7B96"/>
    <w:pPr>
      <w:jc w:val="center"/>
      <w:outlineLvl w:val="1"/>
    </w:pPr>
    <w:rPr>
      <w:sz w:val="52"/>
      <w:szCs w:val="52"/>
    </w:rPr>
  </w:style>
  <w:style w:type="paragraph" w:styleId="Ttulo3">
    <w:name w:val="heading 3"/>
    <w:basedOn w:val="Normal"/>
    <w:next w:val="Normal"/>
    <w:qFormat/>
    <w:rsid w:val="00EF7B96"/>
    <w:pPr>
      <w:spacing w:before="240" w:after="60"/>
      <w:outlineLvl w:val="2"/>
    </w:pPr>
    <w:rPr>
      <w:b/>
      <w:bCs/>
      <w:sz w:val="26"/>
      <w:szCs w:val="26"/>
    </w:rPr>
  </w:style>
  <w:style w:type="paragraph" w:styleId="Ttulo4">
    <w:name w:val="heading 4"/>
    <w:basedOn w:val="Normal"/>
    <w:next w:val="Normal"/>
    <w:qFormat/>
    <w:rsid w:val="00EF7B96"/>
    <w:pPr>
      <w:jc w:val="center"/>
      <w:outlineLvl w:val="3"/>
    </w:pPr>
    <w:rPr>
      <w:rFonts w:ascii="Verdana" w:eastAsia="Verdana" w:hAnsi="Verdana" w:cs="Verdana"/>
      <w:sz w:val="44"/>
      <w:szCs w:val="44"/>
    </w:rPr>
  </w:style>
  <w:style w:type="paragraph" w:styleId="Ttulo5">
    <w:name w:val="heading 5"/>
    <w:basedOn w:val="Normal"/>
    <w:next w:val="Normal"/>
    <w:qFormat/>
    <w:rsid w:val="00EF7B96"/>
    <w:pPr>
      <w:spacing w:before="240" w:after="60"/>
      <w:outlineLvl w:val="4"/>
    </w:pPr>
    <w:rPr>
      <w:rFonts w:ascii="Times New Roman" w:eastAsia="Times New Roman" w:hAnsi="Times New Roman" w:cs="Times New Roman"/>
      <w:b/>
      <w:bCs/>
      <w:i/>
      <w:iCs/>
      <w:sz w:val="26"/>
      <w:szCs w:val="26"/>
    </w:rPr>
  </w:style>
  <w:style w:type="paragraph" w:styleId="Ttulo6">
    <w:name w:val="heading 6"/>
    <w:basedOn w:val="Normal"/>
    <w:next w:val="Normal"/>
    <w:qFormat/>
    <w:rsid w:val="00EF7B96"/>
    <w:pPr>
      <w:jc w:val="center"/>
      <w:outlineLvl w:val="5"/>
    </w:pPr>
    <w:rPr>
      <w:rFonts w:ascii="Verdana" w:eastAsia="Verdana" w:hAnsi="Verdana" w:cs="Verdana"/>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D632EE"/>
    <w:pPr>
      <w:tabs>
        <w:tab w:val="center" w:pos="4252"/>
        <w:tab w:val="right" w:pos="8504"/>
      </w:tabs>
    </w:pPr>
  </w:style>
  <w:style w:type="character" w:customStyle="1" w:styleId="CabealhoChar">
    <w:name w:val="Cabeçalho Char"/>
    <w:basedOn w:val="Fontepargpadro"/>
    <w:link w:val="Cabealho"/>
    <w:rsid w:val="00D632EE"/>
    <w:rPr>
      <w:rFonts w:ascii="Arial" w:eastAsia="Arial" w:hAnsi="Arial" w:cs="Arial"/>
      <w:color w:val="000000"/>
    </w:rPr>
  </w:style>
  <w:style w:type="paragraph" w:styleId="Rodap">
    <w:name w:val="footer"/>
    <w:basedOn w:val="Normal"/>
    <w:link w:val="RodapChar"/>
    <w:rsid w:val="00D632EE"/>
    <w:pPr>
      <w:tabs>
        <w:tab w:val="center" w:pos="4252"/>
        <w:tab w:val="right" w:pos="8504"/>
      </w:tabs>
    </w:pPr>
  </w:style>
  <w:style w:type="character" w:customStyle="1" w:styleId="RodapChar">
    <w:name w:val="Rodapé Char"/>
    <w:basedOn w:val="Fontepargpadro"/>
    <w:link w:val="Rodap"/>
    <w:rsid w:val="00D632EE"/>
    <w:rPr>
      <w:rFonts w:ascii="Arial" w:eastAsia="Arial" w:hAnsi="Arial" w:cs="Arial"/>
      <w:color w:val="000000"/>
    </w:rPr>
  </w:style>
  <w:style w:type="paragraph" w:styleId="Corpodetexto">
    <w:name w:val="Body Text"/>
    <w:basedOn w:val="Normal"/>
    <w:link w:val="CorpodetextoChar"/>
    <w:rsid w:val="00D632EE"/>
    <w:pPr>
      <w:suppressAutoHyphens/>
      <w:spacing w:after="120"/>
    </w:pPr>
    <w:rPr>
      <w:rFonts w:ascii="Times New Roman" w:eastAsia="Times New Roman" w:hAnsi="Times New Roman" w:cs="Times New Roman"/>
      <w:color w:val="auto"/>
      <w:lang w:eastAsia="ar-SA"/>
    </w:rPr>
  </w:style>
  <w:style w:type="character" w:customStyle="1" w:styleId="CorpodetextoChar">
    <w:name w:val="Corpo de texto Char"/>
    <w:basedOn w:val="Fontepargpadro"/>
    <w:link w:val="Corpodetexto"/>
    <w:rsid w:val="00D632EE"/>
    <w:rPr>
      <w:lang w:eastAsia="ar-SA"/>
    </w:rPr>
  </w:style>
  <w:style w:type="paragraph" w:styleId="Recuodecorpodetexto">
    <w:name w:val="Body Text Indent"/>
    <w:basedOn w:val="Normal"/>
    <w:link w:val="RecuodecorpodetextoChar"/>
    <w:rsid w:val="002D529F"/>
    <w:pPr>
      <w:widowControl w:val="0"/>
      <w:suppressAutoHyphens/>
      <w:spacing w:after="120"/>
      <w:ind w:left="283"/>
    </w:pPr>
    <w:rPr>
      <w:rFonts w:ascii="Liberation Serif" w:eastAsia="DejaVu LGC Sans" w:hAnsi="Liberation Serif" w:cs="Times New Roman"/>
      <w:color w:val="auto"/>
      <w:kern w:val="1"/>
      <w:sz w:val="24"/>
      <w:szCs w:val="24"/>
      <w:lang w:val="pt-PT" w:eastAsia="ar-SA"/>
    </w:rPr>
  </w:style>
  <w:style w:type="character" w:customStyle="1" w:styleId="RecuodecorpodetextoChar">
    <w:name w:val="Recuo de corpo de texto Char"/>
    <w:basedOn w:val="Fontepargpadro"/>
    <w:link w:val="Recuodecorpodetexto"/>
    <w:rsid w:val="002D529F"/>
    <w:rPr>
      <w:rFonts w:ascii="Liberation Serif" w:eastAsia="DejaVu LGC Sans" w:hAnsi="Liberation Serif"/>
      <w:kern w:val="1"/>
      <w:sz w:val="24"/>
      <w:szCs w:val="24"/>
      <w:lang w:val="pt-PT" w:eastAsia="ar-SA"/>
    </w:rPr>
  </w:style>
  <w:style w:type="paragraph" w:customStyle="1" w:styleId="Corpodetexto31">
    <w:name w:val="Corpo de texto 31"/>
    <w:basedOn w:val="Normal"/>
    <w:rsid w:val="002D529F"/>
    <w:pPr>
      <w:widowControl w:val="0"/>
      <w:suppressAutoHyphens/>
      <w:spacing w:after="120"/>
    </w:pPr>
    <w:rPr>
      <w:rFonts w:ascii="Liberation Serif" w:eastAsia="DejaVu LGC Sans" w:hAnsi="Liberation Serif" w:cs="Times New Roman"/>
      <w:color w:val="auto"/>
      <w:kern w:val="1"/>
      <w:sz w:val="16"/>
      <w:szCs w:val="16"/>
      <w:lang w:val="pt-PT" w:eastAsia="ar-SA"/>
    </w:rPr>
  </w:style>
  <w:style w:type="character" w:styleId="Hyperlink">
    <w:name w:val="Hyperlink"/>
    <w:basedOn w:val="Fontepargpadro"/>
    <w:rsid w:val="002F6405"/>
    <w:rPr>
      <w:color w:val="0000FF"/>
      <w:u w:val="single"/>
    </w:rPr>
  </w:style>
  <w:style w:type="paragraph" w:styleId="Pr-formataoHTML">
    <w:name w:val="HTML Preformatted"/>
    <w:basedOn w:val="Normal"/>
    <w:link w:val="Pr-formataoHTMLChar"/>
    <w:rsid w:val="005D3041"/>
    <w:rPr>
      <w:rFonts w:ascii="Courier New" w:hAnsi="Courier New" w:cs="Courier New"/>
    </w:rPr>
  </w:style>
  <w:style w:type="character" w:customStyle="1" w:styleId="Pr-formataoHTMLChar">
    <w:name w:val="Pré-formatação HTML Char"/>
    <w:basedOn w:val="Fontepargpadro"/>
    <w:link w:val="Pr-formataoHTML"/>
    <w:rsid w:val="005D3041"/>
    <w:rPr>
      <w:rFonts w:ascii="Courier New" w:eastAsia="Arial" w:hAnsi="Courier New" w:cs="Courier New"/>
      <w:color w:val="000000"/>
    </w:rPr>
  </w:style>
  <w:style w:type="character" w:styleId="Forte">
    <w:name w:val="Strong"/>
    <w:basedOn w:val="Fontepargpadro"/>
    <w:uiPriority w:val="22"/>
    <w:qFormat/>
    <w:rsid w:val="0093088F"/>
    <w:rPr>
      <w:b/>
      <w:bCs/>
    </w:rPr>
  </w:style>
  <w:style w:type="paragraph" w:styleId="NormalWeb">
    <w:name w:val="Normal (Web)"/>
    <w:basedOn w:val="Normal"/>
    <w:uiPriority w:val="99"/>
    <w:unhideWhenUsed/>
    <w:rsid w:val="0093088F"/>
    <w:pPr>
      <w:spacing w:before="100" w:beforeAutospacing="1" w:after="100" w:afterAutospacing="1"/>
    </w:pPr>
    <w:rPr>
      <w:rFonts w:ascii="Times New Roman" w:eastAsia="Times New Roman" w:hAnsi="Times New Roman" w:cs="Times New Roman"/>
      <w:color w:val="auto"/>
      <w:sz w:val="24"/>
      <w:szCs w:val="24"/>
    </w:rPr>
  </w:style>
  <w:style w:type="paragraph" w:styleId="Textodebalo">
    <w:name w:val="Balloon Text"/>
    <w:basedOn w:val="Normal"/>
    <w:link w:val="TextodebaloChar"/>
    <w:rsid w:val="00326B3C"/>
    <w:rPr>
      <w:rFonts w:ascii="Tahoma" w:hAnsi="Tahoma" w:cs="Tahoma"/>
      <w:sz w:val="16"/>
      <w:szCs w:val="16"/>
    </w:rPr>
  </w:style>
  <w:style w:type="character" w:customStyle="1" w:styleId="TextodebaloChar">
    <w:name w:val="Texto de balão Char"/>
    <w:basedOn w:val="Fontepargpadro"/>
    <w:link w:val="Textodebalo"/>
    <w:rsid w:val="00326B3C"/>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color w:val="000000"/>
    </w:rPr>
  </w:style>
  <w:style w:type="paragraph" w:styleId="Ttulo1">
    <w:name w:val="heading 1"/>
    <w:basedOn w:val="Normal"/>
    <w:next w:val="Normal"/>
    <w:qFormat/>
    <w:rsid w:val="00EF7B96"/>
    <w:pPr>
      <w:spacing w:before="240" w:after="60"/>
      <w:outlineLvl w:val="0"/>
    </w:pPr>
    <w:rPr>
      <w:b/>
      <w:bCs/>
      <w:sz w:val="32"/>
      <w:szCs w:val="32"/>
    </w:rPr>
  </w:style>
  <w:style w:type="paragraph" w:styleId="Ttulo2">
    <w:name w:val="heading 2"/>
    <w:basedOn w:val="Normal"/>
    <w:next w:val="Normal"/>
    <w:qFormat/>
    <w:rsid w:val="00EF7B96"/>
    <w:pPr>
      <w:jc w:val="center"/>
      <w:outlineLvl w:val="1"/>
    </w:pPr>
    <w:rPr>
      <w:sz w:val="52"/>
      <w:szCs w:val="52"/>
    </w:rPr>
  </w:style>
  <w:style w:type="paragraph" w:styleId="Ttulo3">
    <w:name w:val="heading 3"/>
    <w:basedOn w:val="Normal"/>
    <w:next w:val="Normal"/>
    <w:qFormat/>
    <w:rsid w:val="00EF7B96"/>
    <w:pPr>
      <w:spacing w:before="240" w:after="60"/>
      <w:outlineLvl w:val="2"/>
    </w:pPr>
    <w:rPr>
      <w:b/>
      <w:bCs/>
      <w:sz w:val="26"/>
      <w:szCs w:val="26"/>
    </w:rPr>
  </w:style>
  <w:style w:type="paragraph" w:styleId="Ttulo4">
    <w:name w:val="heading 4"/>
    <w:basedOn w:val="Normal"/>
    <w:next w:val="Normal"/>
    <w:qFormat/>
    <w:rsid w:val="00EF7B96"/>
    <w:pPr>
      <w:jc w:val="center"/>
      <w:outlineLvl w:val="3"/>
    </w:pPr>
    <w:rPr>
      <w:rFonts w:ascii="Verdana" w:eastAsia="Verdana" w:hAnsi="Verdana" w:cs="Verdana"/>
      <w:sz w:val="44"/>
      <w:szCs w:val="44"/>
    </w:rPr>
  </w:style>
  <w:style w:type="paragraph" w:styleId="Ttulo5">
    <w:name w:val="heading 5"/>
    <w:basedOn w:val="Normal"/>
    <w:next w:val="Normal"/>
    <w:qFormat/>
    <w:rsid w:val="00EF7B96"/>
    <w:pPr>
      <w:spacing w:before="240" w:after="60"/>
      <w:outlineLvl w:val="4"/>
    </w:pPr>
    <w:rPr>
      <w:rFonts w:ascii="Times New Roman" w:eastAsia="Times New Roman" w:hAnsi="Times New Roman" w:cs="Times New Roman"/>
      <w:b/>
      <w:bCs/>
      <w:i/>
      <w:iCs/>
      <w:sz w:val="26"/>
      <w:szCs w:val="26"/>
    </w:rPr>
  </w:style>
  <w:style w:type="paragraph" w:styleId="Ttulo6">
    <w:name w:val="heading 6"/>
    <w:basedOn w:val="Normal"/>
    <w:next w:val="Normal"/>
    <w:qFormat/>
    <w:rsid w:val="00EF7B96"/>
    <w:pPr>
      <w:jc w:val="center"/>
      <w:outlineLvl w:val="5"/>
    </w:pPr>
    <w:rPr>
      <w:rFonts w:ascii="Verdana" w:eastAsia="Verdana" w:hAnsi="Verdana" w:cs="Verdana"/>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D632EE"/>
    <w:pPr>
      <w:tabs>
        <w:tab w:val="center" w:pos="4252"/>
        <w:tab w:val="right" w:pos="8504"/>
      </w:tabs>
    </w:pPr>
  </w:style>
  <w:style w:type="character" w:customStyle="1" w:styleId="CabealhoChar">
    <w:name w:val="Cabeçalho Char"/>
    <w:basedOn w:val="Fontepargpadro"/>
    <w:link w:val="Cabealho"/>
    <w:rsid w:val="00D632EE"/>
    <w:rPr>
      <w:rFonts w:ascii="Arial" w:eastAsia="Arial" w:hAnsi="Arial" w:cs="Arial"/>
      <w:color w:val="000000"/>
    </w:rPr>
  </w:style>
  <w:style w:type="paragraph" w:styleId="Rodap">
    <w:name w:val="footer"/>
    <w:basedOn w:val="Normal"/>
    <w:link w:val="RodapChar"/>
    <w:rsid w:val="00D632EE"/>
    <w:pPr>
      <w:tabs>
        <w:tab w:val="center" w:pos="4252"/>
        <w:tab w:val="right" w:pos="8504"/>
      </w:tabs>
    </w:pPr>
  </w:style>
  <w:style w:type="character" w:customStyle="1" w:styleId="RodapChar">
    <w:name w:val="Rodapé Char"/>
    <w:basedOn w:val="Fontepargpadro"/>
    <w:link w:val="Rodap"/>
    <w:rsid w:val="00D632EE"/>
    <w:rPr>
      <w:rFonts w:ascii="Arial" w:eastAsia="Arial" w:hAnsi="Arial" w:cs="Arial"/>
      <w:color w:val="000000"/>
    </w:rPr>
  </w:style>
  <w:style w:type="paragraph" w:styleId="Corpodetexto">
    <w:name w:val="Body Text"/>
    <w:basedOn w:val="Normal"/>
    <w:link w:val="CorpodetextoChar"/>
    <w:rsid w:val="00D632EE"/>
    <w:pPr>
      <w:suppressAutoHyphens/>
      <w:spacing w:after="120"/>
    </w:pPr>
    <w:rPr>
      <w:rFonts w:ascii="Times New Roman" w:eastAsia="Times New Roman" w:hAnsi="Times New Roman" w:cs="Times New Roman"/>
      <w:color w:val="auto"/>
      <w:lang w:eastAsia="ar-SA"/>
    </w:rPr>
  </w:style>
  <w:style w:type="character" w:customStyle="1" w:styleId="CorpodetextoChar">
    <w:name w:val="Corpo de texto Char"/>
    <w:basedOn w:val="Fontepargpadro"/>
    <w:link w:val="Corpodetexto"/>
    <w:rsid w:val="00D632EE"/>
    <w:rPr>
      <w:lang w:eastAsia="ar-SA"/>
    </w:rPr>
  </w:style>
  <w:style w:type="paragraph" w:styleId="Recuodecorpodetexto">
    <w:name w:val="Body Text Indent"/>
    <w:basedOn w:val="Normal"/>
    <w:link w:val="RecuodecorpodetextoChar"/>
    <w:rsid w:val="002D529F"/>
    <w:pPr>
      <w:widowControl w:val="0"/>
      <w:suppressAutoHyphens/>
      <w:spacing w:after="120"/>
      <w:ind w:left="283"/>
    </w:pPr>
    <w:rPr>
      <w:rFonts w:ascii="Liberation Serif" w:eastAsia="DejaVu LGC Sans" w:hAnsi="Liberation Serif" w:cs="Times New Roman"/>
      <w:color w:val="auto"/>
      <w:kern w:val="1"/>
      <w:sz w:val="24"/>
      <w:szCs w:val="24"/>
      <w:lang w:val="pt-PT" w:eastAsia="ar-SA"/>
    </w:rPr>
  </w:style>
  <w:style w:type="character" w:customStyle="1" w:styleId="RecuodecorpodetextoChar">
    <w:name w:val="Recuo de corpo de texto Char"/>
    <w:basedOn w:val="Fontepargpadro"/>
    <w:link w:val="Recuodecorpodetexto"/>
    <w:rsid w:val="002D529F"/>
    <w:rPr>
      <w:rFonts w:ascii="Liberation Serif" w:eastAsia="DejaVu LGC Sans" w:hAnsi="Liberation Serif"/>
      <w:kern w:val="1"/>
      <w:sz w:val="24"/>
      <w:szCs w:val="24"/>
      <w:lang w:val="pt-PT" w:eastAsia="ar-SA"/>
    </w:rPr>
  </w:style>
  <w:style w:type="paragraph" w:customStyle="1" w:styleId="Corpodetexto31">
    <w:name w:val="Corpo de texto 31"/>
    <w:basedOn w:val="Normal"/>
    <w:rsid w:val="002D529F"/>
    <w:pPr>
      <w:widowControl w:val="0"/>
      <w:suppressAutoHyphens/>
      <w:spacing w:after="120"/>
    </w:pPr>
    <w:rPr>
      <w:rFonts w:ascii="Liberation Serif" w:eastAsia="DejaVu LGC Sans" w:hAnsi="Liberation Serif" w:cs="Times New Roman"/>
      <w:color w:val="auto"/>
      <w:kern w:val="1"/>
      <w:sz w:val="16"/>
      <w:szCs w:val="16"/>
      <w:lang w:val="pt-PT" w:eastAsia="ar-SA"/>
    </w:rPr>
  </w:style>
  <w:style w:type="character" w:styleId="Hyperlink">
    <w:name w:val="Hyperlink"/>
    <w:basedOn w:val="Fontepargpadro"/>
    <w:rsid w:val="002F6405"/>
    <w:rPr>
      <w:color w:val="0000FF"/>
      <w:u w:val="single"/>
    </w:rPr>
  </w:style>
  <w:style w:type="paragraph" w:styleId="Pr-formataoHTML">
    <w:name w:val="HTML Preformatted"/>
    <w:basedOn w:val="Normal"/>
    <w:link w:val="Pr-formataoHTMLChar"/>
    <w:rsid w:val="005D3041"/>
    <w:rPr>
      <w:rFonts w:ascii="Courier New" w:hAnsi="Courier New" w:cs="Courier New"/>
    </w:rPr>
  </w:style>
  <w:style w:type="character" w:customStyle="1" w:styleId="Pr-formataoHTMLChar">
    <w:name w:val="Pré-formatação HTML Char"/>
    <w:basedOn w:val="Fontepargpadro"/>
    <w:link w:val="Pr-formataoHTML"/>
    <w:rsid w:val="005D3041"/>
    <w:rPr>
      <w:rFonts w:ascii="Courier New" w:eastAsia="Arial" w:hAnsi="Courier New" w:cs="Courier New"/>
      <w:color w:val="000000"/>
    </w:rPr>
  </w:style>
  <w:style w:type="character" w:styleId="Forte">
    <w:name w:val="Strong"/>
    <w:basedOn w:val="Fontepargpadro"/>
    <w:uiPriority w:val="22"/>
    <w:qFormat/>
    <w:rsid w:val="0093088F"/>
    <w:rPr>
      <w:b/>
      <w:bCs/>
    </w:rPr>
  </w:style>
  <w:style w:type="paragraph" w:styleId="NormalWeb">
    <w:name w:val="Normal (Web)"/>
    <w:basedOn w:val="Normal"/>
    <w:uiPriority w:val="99"/>
    <w:unhideWhenUsed/>
    <w:rsid w:val="0093088F"/>
    <w:pPr>
      <w:spacing w:before="100" w:beforeAutospacing="1" w:after="100" w:afterAutospacing="1"/>
    </w:pPr>
    <w:rPr>
      <w:rFonts w:ascii="Times New Roman" w:eastAsia="Times New Roman" w:hAnsi="Times New Roman" w:cs="Times New Roman"/>
      <w:color w:val="auto"/>
      <w:sz w:val="24"/>
      <w:szCs w:val="24"/>
    </w:rPr>
  </w:style>
  <w:style w:type="paragraph" w:styleId="Textodebalo">
    <w:name w:val="Balloon Text"/>
    <w:basedOn w:val="Normal"/>
    <w:link w:val="TextodebaloChar"/>
    <w:rsid w:val="00326B3C"/>
    <w:rPr>
      <w:rFonts w:ascii="Tahoma" w:hAnsi="Tahoma" w:cs="Tahoma"/>
      <w:sz w:val="16"/>
      <w:szCs w:val="16"/>
    </w:rPr>
  </w:style>
  <w:style w:type="character" w:customStyle="1" w:styleId="TextodebaloChar">
    <w:name w:val="Texto de balão Char"/>
    <w:basedOn w:val="Fontepargpadro"/>
    <w:link w:val="Textodebalo"/>
    <w:rsid w:val="00326B3C"/>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3005212">
      <w:bodyDiv w:val="1"/>
      <w:marLeft w:val="0"/>
      <w:marRight w:val="0"/>
      <w:marTop w:val="0"/>
      <w:marBottom w:val="0"/>
      <w:divBdr>
        <w:top w:val="none" w:sz="0" w:space="0" w:color="auto"/>
        <w:left w:val="none" w:sz="0" w:space="0" w:color="auto"/>
        <w:bottom w:val="none" w:sz="0" w:space="0" w:color="auto"/>
        <w:right w:val="none" w:sz="0" w:space="0" w:color="auto"/>
      </w:divBdr>
    </w:div>
    <w:div w:id="677847014">
      <w:bodyDiv w:val="1"/>
      <w:marLeft w:val="0"/>
      <w:marRight w:val="0"/>
      <w:marTop w:val="0"/>
      <w:marBottom w:val="0"/>
      <w:divBdr>
        <w:top w:val="none" w:sz="0" w:space="0" w:color="auto"/>
        <w:left w:val="none" w:sz="0" w:space="0" w:color="auto"/>
        <w:bottom w:val="none" w:sz="0" w:space="0" w:color="auto"/>
        <w:right w:val="none" w:sz="0" w:space="0" w:color="auto"/>
      </w:divBdr>
    </w:div>
    <w:div w:id="715198993">
      <w:bodyDiv w:val="1"/>
      <w:marLeft w:val="0"/>
      <w:marRight w:val="0"/>
      <w:marTop w:val="0"/>
      <w:marBottom w:val="0"/>
      <w:divBdr>
        <w:top w:val="none" w:sz="0" w:space="0" w:color="auto"/>
        <w:left w:val="none" w:sz="0" w:space="0" w:color="auto"/>
        <w:bottom w:val="none" w:sz="0" w:space="0" w:color="auto"/>
        <w:right w:val="none" w:sz="0" w:space="0" w:color="auto"/>
      </w:divBdr>
    </w:div>
    <w:div w:id="835419516">
      <w:bodyDiv w:val="1"/>
      <w:marLeft w:val="0"/>
      <w:marRight w:val="0"/>
      <w:marTop w:val="0"/>
      <w:marBottom w:val="0"/>
      <w:divBdr>
        <w:top w:val="none" w:sz="0" w:space="0" w:color="auto"/>
        <w:left w:val="none" w:sz="0" w:space="0" w:color="auto"/>
        <w:bottom w:val="none" w:sz="0" w:space="0" w:color="auto"/>
        <w:right w:val="none" w:sz="0" w:space="0" w:color="auto"/>
      </w:divBdr>
    </w:div>
    <w:div w:id="937912394">
      <w:bodyDiv w:val="1"/>
      <w:marLeft w:val="0"/>
      <w:marRight w:val="0"/>
      <w:marTop w:val="0"/>
      <w:marBottom w:val="0"/>
      <w:divBdr>
        <w:top w:val="none" w:sz="0" w:space="0" w:color="auto"/>
        <w:left w:val="none" w:sz="0" w:space="0" w:color="auto"/>
        <w:bottom w:val="none" w:sz="0" w:space="0" w:color="auto"/>
        <w:right w:val="none" w:sz="0" w:space="0" w:color="auto"/>
      </w:divBdr>
    </w:div>
    <w:div w:id="1072505056">
      <w:bodyDiv w:val="1"/>
      <w:marLeft w:val="0"/>
      <w:marRight w:val="0"/>
      <w:marTop w:val="0"/>
      <w:marBottom w:val="0"/>
      <w:divBdr>
        <w:top w:val="none" w:sz="0" w:space="0" w:color="auto"/>
        <w:left w:val="none" w:sz="0" w:space="0" w:color="auto"/>
        <w:bottom w:val="none" w:sz="0" w:space="0" w:color="auto"/>
        <w:right w:val="none" w:sz="0" w:space="0" w:color="auto"/>
      </w:divBdr>
    </w:div>
    <w:div w:id="1803233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62</Pages>
  <Words>19986</Words>
  <Characters>126786</Characters>
  <Application>Microsoft Office Word</Application>
  <DocSecurity>0</DocSecurity>
  <Lines>1056</Lines>
  <Paragraphs>292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Helder</dc:creator>
  <cp:lastModifiedBy>Helder</cp:lastModifiedBy>
  <cp:revision>2</cp:revision>
  <cp:lastPrinted>2011-08-01T02:46:00Z</cp:lastPrinted>
  <dcterms:created xsi:type="dcterms:W3CDTF">2011-08-24T02:32:00Z</dcterms:created>
  <dcterms:modified xsi:type="dcterms:W3CDTF">2011-08-24T02:32:00Z</dcterms:modified>
</cp:coreProperties>
</file>